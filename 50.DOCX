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29B74" w14:textId="0440F557" w:rsidR="000C43B5" w:rsidRDefault="00B01ADC">
      <w:pPr>
        <w:pStyle w:val="Normal0"/>
      </w:pPr>
      <w:r>
        <w:rPr>
          <w:noProof/>
        </w:rPr>
        <w:drawing>
          <wp:inline distT="0" distB="0" distL="0" distR="0" wp14:anchorId="2455BBDA" wp14:editId="20F57973">
            <wp:extent cx="1879600" cy="381000"/>
            <wp:effectExtent l="0" t="0" r="0" b="0"/>
            <wp:docPr id="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p>
    <w:p w14:paraId="1D52740E" w14:textId="77777777" w:rsidR="000C43B5" w:rsidRDefault="00B01ADC">
      <w:pPr>
        <w:pStyle w:val="Normal0"/>
        <w:spacing w:before="360" w:line="260" w:lineRule="atLeast"/>
      </w:pPr>
      <w:r>
        <w:rPr>
          <w:rFonts w:ascii="Arial" w:eastAsia="Arial" w:hAnsi="Arial" w:cs="Arial"/>
          <w:b/>
          <w:color w:val="000000"/>
          <w:sz w:val="20"/>
        </w:rPr>
        <w:t xml:space="preserve">User Name: </w:t>
      </w:r>
      <w:r>
        <w:rPr>
          <w:rFonts w:ascii="Arial" w:eastAsia="Arial" w:hAnsi="Arial" w:cs="Arial"/>
          <w:color w:val="000000"/>
          <w:sz w:val="20"/>
        </w:rPr>
        <w:t>subscriber618780</w:t>
      </w:r>
    </w:p>
    <w:p w14:paraId="7F3AF86D" w14:textId="77777777" w:rsidR="000C43B5" w:rsidRDefault="00B01ADC">
      <w:pPr>
        <w:pStyle w:val="Normal0"/>
        <w:spacing w:before="80" w:line="240" w:lineRule="atLeast"/>
      </w:pPr>
      <w:r>
        <w:rPr>
          <w:rFonts w:ascii="Arial" w:eastAsia="Arial" w:hAnsi="Arial" w:cs="Arial"/>
          <w:b/>
          <w:color w:val="000000"/>
          <w:sz w:val="20"/>
        </w:rPr>
        <w:t xml:space="preserve">Date and Time: </w:t>
      </w:r>
      <w:r>
        <w:rPr>
          <w:rFonts w:ascii="Arial" w:eastAsia="Arial" w:hAnsi="Arial" w:cs="Arial"/>
          <w:color w:val="000000"/>
          <w:sz w:val="20"/>
        </w:rPr>
        <w:t>Monday, 9 December 2024 23:52:00 GMT</w:t>
      </w:r>
    </w:p>
    <w:p w14:paraId="14596868" w14:textId="77777777" w:rsidR="000C43B5" w:rsidRDefault="00B01ADC">
      <w:pPr>
        <w:pStyle w:val="Normal0"/>
        <w:spacing w:before="80" w:line="240" w:lineRule="atLeast"/>
      </w:pPr>
      <w:r>
        <w:rPr>
          <w:rFonts w:ascii="Arial" w:eastAsia="Arial" w:hAnsi="Arial" w:cs="Arial"/>
          <w:b/>
          <w:color w:val="000000"/>
          <w:sz w:val="20"/>
        </w:rPr>
        <w:t xml:space="preserve">Job Number: </w:t>
      </w:r>
      <w:r>
        <w:rPr>
          <w:rFonts w:ascii="Arial" w:eastAsia="Arial" w:hAnsi="Arial" w:cs="Arial"/>
          <w:color w:val="000000"/>
          <w:sz w:val="20"/>
        </w:rPr>
        <w:t>240441259</w:t>
      </w:r>
    </w:p>
    <w:p w14:paraId="45072C88" w14:textId="77777777" w:rsidR="000C43B5" w:rsidRDefault="00B01ADC">
      <w:pPr>
        <w:pStyle w:val="Normal0"/>
        <w:spacing w:before="360" w:line="360" w:lineRule="atLeast"/>
        <w:jc w:val="center"/>
      </w:pPr>
      <w:r>
        <w:rPr>
          <w:rFonts w:ascii="Arial" w:eastAsia="Arial" w:hAnsi="Arial" w:cs="Arial"/>
          <w:b/>
          <w:color w:val="000000"/>
        </w:rPr>
        <w:t>Documents (50)</w:t>
      </w:r>
    </w:p>
    <w:p w14:paraId="3F443393" w14:textId="77777777" w:rsidR="000C43B5" w:rsidRDefault="00B01ADC">
      <w:pPr>
        <w:pStyle w:val="Normal0"/>
        <w:spacing w:before="200" w:line="300" w:lineRule="atLeast"/>
        <w:ind w:left="440" w:hanging="290"/>
      </w:pPr>
      <w:r>
        <w:rPr>
          <w:rFonts w:ascii="Arial" w:eastAsia="Arial" w:hAnsi="Arial" w:cs="Arial"/>
          <w:sz w:val="20"/>
        </w:rPr>
        <w:t>1.</w:t>
      </w:r>
      <w:hyperlink r:id="rId8" w:history="1">
        <w:r>
          <w:rPr>
            <w:rFonts w:ascii="Arial" w:eastAsia="Arial" w:hAnsi="Arial" w:cs="Arial"/>
            <w:color w:val="000000"/>
            <w:sz w:val="20"/>
            <w:u w:val="single"/>
            <w:shd w:val="clear" w:color="auto" w:fill="FFFFFF"/>
          </w:rPr>
          <w:t xml:space="preserve"> </w:t>
        </w:r>
      </w:hyperlink>
      <w:hyperlink r:id="rId9" w:history="1">
        <w:r>
          <w:rPr>
            <w:rFonts w:ascii="Arial" w:eastAsia="Arial" w:hAnsi="Arial" w:cs="Arial"/>
            <w:color w:val="0077CC"/>
            <w:sz w:val="20"/>
            <w:u w:val="single"/>
            <w:shd w:val="clear" w:color="auto" w:fill="FFFFFF"/>
          </w:rPr>
          <w:t>Foreign Interference? Microsoft Calling for Fact Checks Heading Into Election Day</w:t>
        </w:r>
      </w:hyperlink>
    </w:p>
    <w:p w14:paraId="367B63E5"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36B42BB2"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FD2DE5"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63D6890C"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0150D57" w14:textId="77777777">
        <w:trPr>
          <w:jc w:val="center"/>
        </w:trPr>
        <w:tc>
          <w:tcPr>
            <w:tcW w:w="3000" w:type="dxa"/>
          </w:tcPr>
          <w:p w14:paraId="38548FEA"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F21D5D5"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5A87731" w14:textId="77777777">
        <w:trPr>
          <w:jc w:val="center"/>
        </w:trPr>
        <w:tc>
          <w:tcPr>
            <w:tcW w:w="3000" w:type="dxa"/>
          </w:tcPr>
          <w:p w14:paraId="72ADAEF3"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0C1D934C"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AF16F91" w14:textId="77777777" w:rsidR="000C43B5" w:rsidRDefault="000C43B5">
      <w:pPr>
        <w:pStyle w:val="Normal0"/>
      </w:pPr>
    </w:p>
    <w:p w14:paraId="6B51BC34" w14:textId="77777777" w:rsidR="000C43B5" w:rsidRDefault="00B01ADC">
      <w:pPr>
        <w:pStyle w:val="Normal0"/>
        <w:spacing w:line="300" w:lineRule="atLeast"/>
        <w:ind w:left="440" w:hanging="290"/>
      </w:pPr>
      <w:r>
        <w:rPr>
          <w:rFonts w:ascii="Arial" w:eastAsia="Arial" w:hAnsi="Arial" w:cs="Arial"/>
          <w:sz w:val="20"/>
        </w:rPr>
        <w:t>2.</w:t>
      </w:r>
      <w:hyperlink r:id="rId10" w:history="1">
        <w:r>
          <w:rPr>
            <w:rFonts w:ascii="Arial" w:eastAsia="Arial" w:hAnsi="Arial" w:cs="Arial"/>
            <w:color w:val="000000"/>
            <w:sz w:val="20"/>
            <w:u w:val="single"/>
            <w:shd w:val="clear" w:color="auto" w:fill="FFFFFF"/>
          </w:rPr>
          <w:t xml:space="preserve"> </w:t>
        </w:r>
      </w:hyperlink>
      <w:hyperlink r:id="rId11" w:history="1">
        <w:r>
          <w:rPr>
            <w:rFonts w:ascii="Arial" w:eastAsia="Arial" w:hAnsi="Arial" w:cs="Arial"/>
            <w:color w:val="0077CC"/>
            <w:sz w:val="20"/>
            <w:u w:val="single"/>
            <w:shd w:val="clear" w:color="auto" w:fill="FFFFFF"/>
          </w:rPr>
          <w:t>Election misinformation roundup: Fact-checking false and misleading ballot claims</w:t>
        </w:r>
      </w:hyperlink>
    </w:p>
    <w:p w14:paraId="39AE0F60"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590B2B6"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B24CBFA"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DB22A2F"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7092A5C"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02563780" w14:textId="77777777">
        <w:trPr>
          <w:jc w:val="center"/>
        </w:trPr>
        <w:tc>
          <w:tcPr>
            <w:tcW w:w="3000" w:type="dxa"/>
          </w:tcPr>
          <w:p w14:paraId="45AAEABB"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48FBE392"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58A29334" w14:textId="77777777">
        <w:trPr>
          <w:jc w:val="center"/>
        </w:trPr>
        <w:tc>
          <w:tcPr>
            <w:tcW w:w="3000" w:type="dxa"/>
          </w:tcPr>
          <w:p w14:paraId="409BECB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38D4D956"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6FF61F5C" w14:textId="77777777" w:rsidR="000C43B5" w:rsidRDefault="000C43B5">
      <w:pPr>
        <w:pStyle w:val="Normal0"/>
      </w:pPr>
    </w:p>
    <w:p w14:paraId="501DF4B9" w14:textId="77777777" w:rsidR="000C43B5" w:rsidRDefault="00B01ADC">
      <w:pPr>
        <w:pStyle w:val="Normal0"/>
        <w:spacing w:line="300" w:lineRule="atLeast"/>
        <w:ind w:left="440" w:hanging="290"/>
      </w:pPr>
      <w:r>
        <w:rPr>
          <w:rFonts w:ascii="Arial" w:eastAsia="Arial" w:hAnsi="Arial" w:cs="Arial"/>
          <w:sz w:val="20"/>
        </w:rPr>
        <w:t>3.</w:t>
      </w:r>
      <w:hyperlink r:id="rId12" w:history="1">
        <w:r>
          <w:rPr>
            <w:rFonts w:ascii="Arial" w:eastAsia="Arial" w:hAnsi="Arial" w:cs="Arial"/>
            <w:color w:val="000000"/>
            <w:sz w:val="20"/>
            <w:u w:val="single"/>
            <w:shd w:val="clear" w:color="auto" w:fill="FFFFFF"/>
          </w:rPr>
          <w:t xml:space="preserve"> </w:t>
        </w:r>
      </w:hyperlink>
      <w:hyperlink r:id="rId13" w:history="1">
        <w:r>
          <w:rPr>
            <w:rFonts w:ascii="Arial" w:eastAsia="Arial" w:hAnsi="Arial" w:cs="Arial"/>
            <w:color w:val="0077CC"/>
            <w:sz w:val="20"/>
            <w:u w:val="single"/>
            <w:shd w:val="clear" w:color="auto" w:fill="FFFFFF"/>
          </w:rPr>
          <w:t>Fact Check: Illegal voting in US elections? No, this video is from 2022!</w:t>
        </w:r>
      </w:hyperlink>
    </w:p>
    <w:p w14:paraId="2842310E"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E60A361"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C688A0B"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1849E9D"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7C5C5FA"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13755B8C" w14:textId="77777777">
        <w:trPr>
          <w:jc w:val="center"/>
        </w:trPr>
        <w:tc>
          <w:tcPr>
            <w:tcW w:w="3000" w:type="dxa"/>
          </w:tcPr>
          <w:p w14:paraId="1948D29A"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9C41C1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D207244" w14:textId="77777777">
        <w:trPr>
          <w:jc w:val="center"/>
        </w:trPr>
        <w:tc>
          <w:tcPr>
            <w:tcW w:w="3000" w:type="dxa"/>
          </w:tcPr>
          <w:p w14:paraId="1845B32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44F66F81"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0CC82B5" w14:textId="77777777" w:rsidR="000C43B5" w:rsidRDefault="000C43B5">
      <w:pPr>
        <w:pStyle w:val="Normal0"/>
      </w:pPr>
    </w:p>
    <w:p w14:paraId="60BF11B9" w14:textId="77777777" w:rsidR="000C43B5" w:rsidRDefault="00B01ADC">
      <w:pPr>
        <w:pStyle w:val="Normal0"/>
        <w:spacing w:line="300" w:lineRule="atLeast"/>
        <w:ind w:left="440" w:hanging="290"/>
      </w:pPr>
      <w:r>
        <w:rPr>
          <w:rFonts w:ascii="Arial" w:eastAsia="Arial" w:hAnsi="Arial" w:cs="Arial"/>
          <w:sz w:val="20"/>
        </w:rPr>
        <w:t>4.</w:t>
      </w:r>
      <w:hyperlink r:id="rId14" w:history="1">
        <w:r>
          <w:rPr>
            <w:rFonts w:ascii="Arial" w:eastAsia="Arial" w:hAnsi="Arial" w:cs="Arial"/>
            <w:color w:val="000000"/>
            <w:sz w:val="20"/>
            <w:u w:val="single"/>
            <w:shd w:val="clear" w:color="auto" w:fill="FFFFFF"/>
          </w:rPr>
          <w:t xml:space="preserve"> </w:t>
        </w:r>
      </w:hyperlink>
      <w:hyperlink r:id="rId15" w:history="1">
        <w:r>
          <w:rPr>
            <w:rFonts w:ascii="Arial" w:eastAsia="Arial" w:hAnsi="Arial" w:cs="Arial"/>
            <w:color w:val="0077CC"/>
            <w:sz w:val="20"/>
            <w:u w:val="single"/>
            <w:shd w:val="clear" w:color="auto" w:fill="FFFFFF"/>
          </w:rPr>
          <w:t>Crowdsourced Fact Checks on X Can't Stop Election Misinformation</w:t>
        </w:r>
      </w:hyperlink>
    </w:p>
    <w:p w14:paraId="1D17DA59"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72050A4"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DC261EA"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5335301"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2D043717"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0F10A99" w14:textId="77777777">
        <w:trPr>
          <w:jc w:val="center"/>
        </w:trPr>
        <w:tc>
          <w:tcPr>
            <w:tcW w:w="3000" w:type="dxa"/>
          </w:tcPr>
          <w:p w14:paraId="15C22C26"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5246986"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C4B1CF1" w14:textId="77777777">
        <w:trPr>
          <w:jc w:val="center"/>
        </w:trPr>
        <w:tc>
          <w:tcPr>
            <w:tcW w:w="3000" w:type="dxa"/>
          </w:tcPr>
          <w:p w14:paraId="6A309660"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505D862"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58A20E42" w14:textId="77777777" w:rsidR="000C43B5" w:rsidRDefault="000C43B5">
      <w:pPr>
        <w:pStyle w:val="Normal0"/>
      </w:pPr>
    </w:p>
    <w:p w14:paraId="5C09E978" w14:textId="77777777" w:rsidR="000C43B5" w:rsidRDefault="00B01ADC">
      <w:pPr>
        <w:pStyle w:val="Normal0"/>
        <w:spacing w:line="300" w:lineRule="atLeast"/>
        <w:ind w:left="440" w:hanging="290"/>
      </w:pPr>
      <w:r>
        <w:rPr>
          <w:rFonts w:ascii="Arial" w:eastAsia="Arial" w:hAnsi="Arial" w:cs="Arial"/>
          <w:sz w:val="20"/>
        </w:rPr>
        <w:t>5.</w:t>
      </w:r>
      <w:hyperlink r:id="rId16" w:history="1">
        <w:r>
          <w:rPr>
            <w:rFonts w:ascii="Arial" w:eastAsia="Arial" w:hAnsi="Arial" w:cs="Arial"/>
            <w:color w:val="000000"/>
            <w:sz w:val="20"/>
            <w:u w:val="single"/>
            <w:shd w:val="clear" w:color="auto" w:fill="FFFFFF"/>
          </w:rPr>
          <w:t xml:space="preserve"> </w:t>
        </w:r>
      </w:hyperlink>
      <w:hyperlink r:id="rId17" w:history="1">
        <w:r>
          <w:rPr>
            <w:rFonts w:ascii="Arial" w:eastAsia="Arial" w:hAnsi="Arial" w:cs="Arial"/>
            <w:color w:val="0077CC"/>
            <w:sz w:val="20"/>
            <w:u w:val="single"/>
            <w:shd w:val="clear" w:color="auto" w:fill="FFFFFF"/>
          </w:rPr>
          <w:t>False, misleading claims about Kamala Harris surge as election nears | Fact check roundup</w:t>
        </w:r>
      </w:hyperlink>
    </w:p>
    <w:p w14:paraId="034E853A"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659B35F"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A433148"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EC68BF9"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1F489C1"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015C04B9" w14:textId="77777777">
        <w:trPr>
          <w:jc w:val="center"/>
        </w:trPr>
        <w:tc>
          <w:tcPr>
            <w:tcW w:w="3000" w:type="dxa"/>
          </w:tcPr>
          <w:p w14:paraId="6D5570BA" w14:textId="77777777" w:rsidR="000C43B5" w:rsidRDefault="00B01ADC">
            <w:pPr>
              <w:pStyle w:val="Normal0"/>
              <w:spacing w:line="220" w:lineRule="atLeast"/>
            </w:pPr>
            <w:r>
              <w:rPr>
                <w:rFonts w:ascii="Arial" w:eastAsia="Arial" w:hAnsi="Arial" w:cs="Arial"/>
                <w:b/>
                <w:color w:val="000000"/>
                <w:sz w:val="18"/>
              </w:rPr>
              <w:lastRenderedPageBreak/>
              <w:t>Content Type</w:t>
            </w:r>
          </w:p>
        </w:tc>
        <w:tc>
          <w:tcPr>
            <w:tcW w:w="5000" w:type="dxa"/>
          </w:tcPr>
          <w:p w14:paraId="01D27195"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55138E78" w14:textId="77777777">
        <w:trPr>
          <w:jc w:val="center"/>
        </w:trPr>
        <w:tc>
          <w:tcPr>
            <w:tcW w:w="3000" w:type="dxa"/>
          </w:tcPr>
          <w:p w14:paraId="422DEB6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76AC8FBF"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6A4D63A3" w14:textId="77777777" w:rsidR="000C43B5" w:rsidRDefault="000C43B5">
      <w:pPr>
        <w:pStyle w:val="Normal0"/>
      </w:pPr>
    </w:p>
    <w:p w14:paraId="35F46072" w14:textId="77777777" w:rsidR="000C43B5" w:rsidRDefault="00B01ADC">
      <w:pPr>
        <w:pStyle w:val="Normal0"/>
        <w:spacing w:line="300" w:lineRule="atLeast"/>
        <w:ind w:left="440" w:hanging="290"/>
      </w:pPr>
      <w:r>
        <w:rPr>
          <w:rFonts w:ascii="Arial" w:eastAsia="Arial" w:hAnsi="Arial" w:cs="Arial"/>
          <w:sz w:val="20"/>
        </w:rPr>
        <w:t>6.</w:t>
      </w:r>
      <w:hyperlink r:id="rId18" w:history="1">
        <w:r>
          <w:rPr>
            <w:rFonts w:ascii="Arial" w:eastAsia="Arial" w:hAnsi="Arial" w:cs="Arial"/>
            <w:color w:val="000000"/>
            <w:sz w:val="20"/>
            <w:u w:val="single"/>
            <w:shd w:val="clear" w:color="auto" w:fill="FFFFFF"/>
          </w:rPr>
          <w:t xml:space="preserve"> </w:t>
        </w:r>
      </w:hyperlink>
      <w:hyperlink r:id="rId19" w:history="1">
        <w:r>
          <w:rPr>
            <w:rFonts w:ascii="Arial" w:eastAsia="Arial" w:hAnsi="Arial" w:cs="Arial"/>
            <w:color w:val="0077CC"/>
            <w:sz w:val="20"/>
            <w:u w:val="single"/>
            <w:shd w:val="clear" w:color="auto" w:fill="FFFFFF"/>
          </w:rPr>
          <w:t>Biden's executive order doesn't give power to 'suspend presidential elections' | Fact check</w:t>
        </w:r>
      </w:hyperlink>
    </w:p>
    <w:p w14:paraId="7B24D565"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1B77AE"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BCB2EF1"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CD4C07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8E9A62C"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594EAAE1" w14:textId="77777777">
        <w:trPr>
          <w:jc w:val="center"/>
        </w:trPr>
        <w:tc>
          <w:tcPr>
            <w:tcW w:w="3000" w:type="dxa"/>
          </w:tcPr>
          <w:p w14:paraId="7698BE52"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CCA55E9"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8A9E59F" w14:textId="77777777">
        <w:trPr>
          <w:jc w:val="center"/>
        </w:trPr>
        <w:tc>
          <w:tcPr>
            <w:tcW w:w="3000" w:type="dxa"/>
          </w:tcPr>
          <w:p w14:paraId="39FE4E68"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C12CF5C"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8DADF81" w14:textId="77777777" w:rsidR="000C43B5" w:rsidRDefault="000C43B5">
      <w:pPr>
        <w:pStyle w:val="Normal0"/>
      </w:pPr>
    </w:p>
    <w:p w14:paraId="1FBD0A11" w14:textId="77777777" w:rsidR="000C43B5" w:rsidRDefault="00B01ADC">
      <w:pPr>
        <w:pStyle w:val="Normal0"/>
        <w:spacing w:line="300" w:lineRule="atLeast"/>
        <w:ind w:left="440" w:hanging="290"/>
      </w:pPr>
      <w:r>
        <w:rPr>
          <w:rFonts w:ascii="Arial" w:eastAsia="Arial" w:hAnsi="Arial" w:cs="Arial"/>
          <w:sz w:val="20"/>
        </w:rPr>
        <w:t>7.</w:t>
      </w:r>
      <w:hyperlink r:id="rId20" w:history="1">
        <w:r>
          <w:rPr>
            <w:rFonts w:ascii="Arial" w:eastAsia="Arial" w:hAnsi="Arial" w:cs="Arial"/>
            <w:color w:val="000000"/>
            <w:sz w:val="20"/>
            <w:u w:val="single"/>
            <w:shd w:val="clear" w:color="auto" w:fill="FFFFFF"/>
          </w:rPr>
          <w:t xml:space="preserve"> </w:t>
        </w:r>
      </w:hyperlink>
      <w:hyperlink r:id="rId21" w:history="1">
        <w:r>
          <w:rPr>
            <w:rFonts w:ascii="Arial" w:eastAsia="Arial" w:hAnsi="Arial" w:cs="Arial"/>
            <w:color w:val="0077CC"/>
            <w:sz w:val="20"/>
            <w:u w:val="single"/>
            <w:shd w:val="clear" w:color="auto" w:fill="FFFFFF"/>
          </w:rPr>
          <w:t>Maricopa County Fact-Checks Election Video Pushed by Kari Lake Fans</w:t>
        </w:r>
      </w:hyperlink>
    </w:p>
    <w:p w14:paraId="3237FC7A"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DDA70B"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5A5E18DA"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6EC4473"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10AE724"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41940B94" w14:textId="77777777">
        <w:trPr>
          <w:jc w:val="center"/>
        </w:trPr>
        <w:tc>
          <w:tcPr>
            <w:tcW w:w="3000" w:type="dxa"/>
          </w:tcPr>
          <w:p w14:paraId="6A52111D"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696778D9"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EB6D588" w14:textId="77777777">
        <w:trPr>
          <w:jc w:val="center"/>
        </w:trPr>
        <w:tc>
          <w:tcPr>
            <w:tcW w:w="3000" w:type="dxa"/>
          </w:tcPr>
          <w:p w14:paraId="678CF212"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52F9D6B"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72A9D12" w14:textId="77777777" w:rsidR="000C43B5" w:rsidRDefault="000C43B5">
      <w:pPr>
        <w:pStyle w:val="Normal0"/>
      </w:pPr>
    </w:p>
    <w:p w14:paraId="78D88D22" w14:textId="77777777" w:rsidR="000C43B5" w:rsidRDefault="00B01ADC">
      <w:pPr>
        <w:pStyle w:val="Normal0"/>
        <w:spacing w:line="300" w:lineRule="atLeast"/>
        <w:ind w:left="440" w:hanging="290"/>
      </w:pPr>
      <w:r>
        <w:rPr>
          <w:rFonts w:ascii="Arial" w:eastAsia="Arial" w:hAnsi="Arial" w:cs="Arial"/>
          <w:sz w:val="20"/>
        </w:rPr>
        <w:t>8.</w:t>
      </w:r>
      <w:hyperlink r:id="rId22" w:history="1">
        <w:r>
          <w:rPr>
            <w:rFonts w:ascii="Arial" w:eastAsia="Arial" w:hAnsi="Arial" w:cs="Arial"/>
            <w:color w:val="000000"/>
            <w:sz w:val="20"/>
            <w:u w:val="single"/>
            <w:shd w:val="clear" w:color="auto" w:fill="FFFFFF"/>
          </w:rPr>
          <w:t xml:space="preserve"> </w:t>
        </w:r>
      </w:hyperlink>
      <w:hyperlink r:id="rId23" w:history="1">
        <w:r>
          <w:rPr>
            <w:rFonts w:ascii="Arial" w:eastAsia="Arial" w:hAnsi="Arial" w:cs="Arial"/>
            <w:color w:val="0077CC"/>
            <w:sz w:val="20"/>
            <w:u w:val="single"/>
            <w:shd w:val="clear" w:color="auto" w:fill="FFFFFF"/>
          </w:rPr>
          <w:t>Former Fox News Reporter Sues Network, Alleges He Was Reprimanded for Fact-Checking Election Lies</w:t>
        </w:r>
      </w:hyperlink>
    </w:p>
    <w:p w14:paraId="26AB4A23"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447F310"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7447831"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8C3BF4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588EBC19"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6218D0D1" w14:textId="77777777">
        <w:trPr>
          <w:jc w:val="center"/>
        </w:trPr>
        <w:tc>
          <w:tcPr>
            <w:tcW w:w="3000" w:type="dxa"/>
          </w:tcPr>
          <w:p w14:paraId="76D2DDBA"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2910FD3"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35EBCF4" w14:textId="77777777">
        <w:trPr>
          <w:jc w:val="center"/>
        </w:trPr>
        <w:tc>
          <w:tcPr>
            <w:tcW w:w="3000" w:type="dxa"/>
          </w:tcPr>
          <w:p w14:paraId="6D0FC07C"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05837BB"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483A314" w14:textId="77777777" w:rsidR="000C43B5" w:rsidRDefault="000C43B5">
      <w:pPr>
        <w:pStyle w:val="Normal0"/>
      </w:pPr>
    </w:p>
    <w:p w14:paraId="4913DFDA" w14:textId="77777777" w:rsidR="000C43B5" w:rsidRDefault="00B01ADC">
      <w:pPr>
        <w:pStyle w:val="Normal0"/>
        <w:spacing w:line="300" w:lineRule="atLeast"/>
        <w:ind w:left="440" w:hanging="290"/>
      </w:pPr>
      <w:r>
        <w:rPr>
          <w:rFonts w:ascii="Arial" w:eastAsia="Arial" w:hAnsi="Arial" w:cs="Arial"/>
          <w:sz w:val="20"/>
        </w:rPr>
        <w:t>9.</w:t>
      </w:r>
      <w:hyperlink r:id="rId24" w:history="1">
        <w:r>
          <w:rPr>
            <w:rFonts w:ascii="Arial" w:eastAsia="Arial" w:hAnsi="Arial" w:cs="Arial"/>
            <w:color w:val="000000"/>
            <w:sz w:val="20"/>
            <w:u w:val="single"/>
            <w:shd w:val="clear" w:color="auto" w:fill="FFFFFF"/>
          </w:rPr>
          <w:t xml:space="preserve"> </w:t>
        </w:r>
      </w:hyperlink>
      <w:hyperlink r:id="rId25" w:history="1">
        <w:r>
          <w:rPr>
            <w:rFonts w:ascii="Arial" w:eastAsia="Arial" w:hAnsi="Arial" w:cs="Arial"/>
            <w:color w:val="0077CC"/>
            <w:sz w:val="20"/>
            <w:u w:val="single"/>
            <w:shd w:val="clear" w:color="auto" w:fill="FFFFFF"/>
          </w:rPr>
          <w:t>Viral clip is old, unrelated to failed election machines in Pennsylvania | Fact check</w:t>
        </w:r>
      </w:hyperlink>
    </w:p>
    <w:p w14:paraId="1A7F80C5"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87BBF7D"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E6DE18C"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72881B"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6CDC6240"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65F37779" w14:textId="77777777">
        <w:trPr>
          <w:jc w:val="center"/>
        </w:trPr>
        <w:tc>
          <w:tcPr>
            <w:tcW w:w="3000" w:type="dxa"/>
          </w:tcPr>
          <w:p w14:paraId="5DB22769"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69ED238"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996BF4E" w14:textId="77777777">
        <w:trPr>
          <w:jc w:val="center"/>
        </w:trPr>
        <w:tc>
          <w:tcPr>
            <w:tcW w:w="3000" w:type="dxa"/>
          </w:tcPr>
          <w:p w14:paraId="483B419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44FEF29"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735CAC9" w14:textId="77777777" w:rsidR="000C43B5" w:rsidRDefault="000C43B5">
      <w:pPr>
        <w:pStyle w:val="Normal0"/>
      </w:pPr>
    </w:p>
    <w:p w14:paraId="05B14462" w14:textId="77777777" w:rsidR="000C43B5" w:rsidRDefault="00B01ADC">
      <w:pPr>
        <w:pStyle w:val="Normal0"/>
        <w:spacing w:line="300" w:lineRule="atLeast"/>
        <w:ind w:left="440" w:hanging="290"/>
      </w:pPr>
      <w:r>
        <w:rPr>
          <w:rFonts w:ascii="Arial" w:eastAsia="Arial" w:hAnsi="Arial" w:cs="Arial"/>
          <w:sz w:val="20"/>
        </w:rPr>
        <w:t>10.</w:t>
      </w:r>
      <w:hyperlink r:id="rId26" w:history="1">
        <w:r>
          <w:rPr>
            <w:rFonts w:ascii="Arial" w:eastAsia="Arial" w:hAnsi="Arial" w:cs="Arial"/>
            <w:color w:val="000000"/>
            <w:sz w:val="20"/>
            <w:u w:val="single"/>
            <w:shd w:val="clear" w:color="auto" w:fill="FFFFFF"/>
          </w:rPr>
          <w:t xml:space="preserve"> </w:t>
        </w:r>
      </w:hyperlink>
      <w:hyperlink r:id="rId27" w:history="1">
        <w:r>
          <w:rPr>
            <w:rFonts w:ascii="Arial" w:eastAsia="Arial" w:hAnsi="Arial" w:cs="Arial"/>
            <w:color w:val="0077CC"/>
            <w:sz w:val="20"/>
            <w:u w:val="single"/>
            <w:shd w:val="clear" w:color="auto" w:fill="FFFFFF"/>
          </w:rPr>
          <w:t>Video shows House vote on DC law that lets noncitizens vote in local elections | Fact check</w:t>
        </w:r>
      </w:hyperlink>
    </w:p>
    <w:p w14:paraId="7C992263"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9C93869"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5785E52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6B47D7B"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53EA4A3"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1D438058" w14:textId="77777777">
        <w:trPr>
          <w:jc w:val="center"/>
        </w:trPr>
        <w:tc>
          <w:tcPr>
            <w:tcW w:w="3000" w:type="dxa"/>
          </w:tcPr>
          <w:p w14:paraId="1F3EC999"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46C8B7E4"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7FDC23C3" w14:textId="77777777">
        <w:trPr>
          <w:jc w:val="center"/>
        </w:trPr>
        <w:tc>
          <w:tcPr>
            <w:tcW w:w="3000" w:type="dxa"/>
          </w:tcPr>
          <w:p w14:paraId="419F73A1"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D23C227"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B54E8A0" w14:textId="77777777" w:rsidR="000C43B5" w:rsidRDefault="000C43B5">
      <w:pPr>
        <w:pStyle w:val="Normal0"/>
      </w:pPr>
    </w:p>
    <w:p w14:paraId="436D1479" w14:textId="77777777" w:rsidR="000C43B5" w:rsidRDefault="00B01ADC">
      <w:pPr>
        <w:pStyle w:val="Normal0"/>
        <w:spacing w:line="300" w:lineRule="atLeast"/>
        <w:ind w:left="440" w:hanging="290"/>
      </w:pPr>
      <w:r>
        <w:rPr>
          <w:rFonts w:ascii="Arial" w:eastAsia="Arial" w:hAnsi="Arial" w:cs="Arial"/>
          <w:sz w:val="20"/>
        </w:rPr>
        <w:t>11.</w:t>
      </w:r>
      <w:hyperlink r:id="rId28" w:history="1">
        <w:r>
          <w:rPr>
            <w:rFonts w:ascii="Arial" w:eastAsia="Arial" w:hAnsi="Arial" w:cs="Arial"/>
            <w:color w:val="000000"/>
            <w:sz w:val="20"/>
            <w:u w:val="single"/>
            <w:shd w:val="clear" w:color="auto" w:fill="FFFFFF"/>
          </w:rPr>
          <w:t xml:space="preserve"> </w:t>
        </w:r>
      </w:hyperlink>
      <w:hyperlink r:id="rId29" w:history="1">
        <w:r>
          <w:rPr>
            <w:rFonts w:ascii="Arial" w:eastAsia="Arial" w:hAnsi="Arial" w:cs="Arial"/>
            <w:color w:val="0077CC"/>
            <w:sz w:val="20"/>
            <w:u w:val="single"/>
            <w:shd w:val="clear" w:color="auto" w:fill="FFFFFF"/>
          </w:rPr>
          <w:t>Walz helping his son vote wouldn't violate Minnesota election law | Fact check</w:t>
        </w:r>
      </w:hyperlink>
    </w:p>
    <w:p w14:paraId="4AB73156"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0EC7FBD"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3BED6B26" w14:textId="77777777" w:rsidR="000C43B5" w:rsidRDefault="00B01ADC">
      <w:pPr>
        <w:pStyle w:val="Normal0"/>
        <w:spacing w:before="80" w:line="240" w:lineRule="atLeast"/>
        <w:ind w:left="290"/>
      </w:pPr>
      <w:r>
        <w:rPr>
          <w:rFonts w:ascii="Arial" w:eastAsia="Arial" w:hAnsi="Arial" w:cs="Arial"/>
          <w:b/>
          <w:color w:val="000000"/>
          <w:sz w:val="20"/>
        </w:rPr>
        <w:lastRenderedPageBreak/>
        <w:t xml:space="preserve">Search Type: </w:t>
      </w:r>
      <w:r>
        <w:rPr>
          <w:rFonts w:ascii="Arial" w:eastAsia="Arial" w:hAnsi="Arial" w:cs="Arial"/>
          <w:color w:val="000000"/>
          <w:sz w:val="20"/>
        </w:rPr>
        <w:t xml:space="preserve">Natural Language </w:t>
      </w:r>
    </w:p>
    <w:p w14:paraId="1E346374"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5AD81A07"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02D6FEFC" w14:textId="77777777">
        <w:trPr>
          <w:jc w:val="center"/>
        </w:trPr>
        <w:tc>
          <w:tcPr>
            <w:tcW w:w="3000" w:type="dxa"/>
          </w:tcPr>
          <w:p w14:paraId="2F6B63EC"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45E5255B"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AC51652" w14:textId="77777777">
        <w:trPr>
          <w:jc w:val="center"/>
        </w:trPr>
        <w:tc>
          <w:tcPr>
            <w:tcW w:w="3000" w:type="dxa"/>
          </w:tcPr>
          <w:p w14:paraId="0D00C4BE"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71887388"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5F5FDF7" w14:textId="77777777" w:rsidR="000C43B5" w:rsidRDefault="000C43B5">
      <w:pPr>
        <w:pStyle w:val="Normal0"/>
      </w:pPr>
    </w:p>
    <w:p w14:paraId="191CACB9" w14:textId="77777777" w:rsidR="000C43B5" w:rsidRDefault="00B01ADC">
      <w:pPr>
        <w:pStyle w:val="Normal0"/>
        <w:spacing w:line="300" w:lineRule="atLeast"/>
        <w:ind w:left="440" w:hanging="290"/>
      </w:pPr>
      <w:r>
        <w:rPr>
          <w:rFonts w:ascii="Arial" w:eastAsia="Arial" w:hAnsi="Arial" w:cs="Arial"/>
          <w:sz w:val="20"/>
        </w:rPr>
        <w:t>12.</w:t>
      </w:r>
      <w:hyperlink r:id="rId30" w:history="1">
        <w:r>
          <w:rPr>
            <w:rFonts w:ascii="Arial" w:eastAsia="Arial" w:hAnsi="Arial" w:cs="Arial"/>
            <w:color w:val="000000"/>
            <w:sz w:val="20"/>
            <w:u w:val="single"/>
            <w:shd w:val="clear" w:color="auto" w:fill="FFFFFF"/>
          </w:rPr>
          <w:t xml:space="preserve"> </w:t>
        </w:r>
      </w:hyperlink>
      <w:hyperlink r:id="rId31" w:history="1">
        <w:r>
          <w:rPr>
            <w:rFonts w:ascii="Arial" w:eastAsia="Arial" w:hAnsi="Arial" w:cs="Arial"/>
            <w:color w:val="0077CC"/>
            <w:sz w:val="20"/>
            <w:u w:val="single"/>
            <w:shd w:val="clear" w:color="auto" w:fill="FFFFFF"/>
          </w:rPr>
          <w:t>FACT CHECK: Did the President of Mexico Refuse To Acknowledge Donald Trump As The 2024 Election Winner? She has congratulated Trump in a post on X following the results of the election.</w:t>
        </w:r>
      </w:hyperlink>
    </w:p>
    <w:p w14:paraId="7C1AED53"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00F8B3B"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5F5D167F"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134EB9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63ED773"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623F25FE" w14:textId="77777777">
        <w:trPr>
          <w:jc w:val="center"/>
        </w:trPr>
        <w:tc>
          <w:tcPr>
            <w:tcW w:w="3000" w:type="dxa"/>
          </w:tcPr>
          <w:p w14:paraId="23DC1738"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4D737AE9"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0DE265FF" w14:textId="77777777">
        <w:trPr>
          <w:jc w:val="center"/>
        </w:trPr>
        <w:tc>
          <w:tcPr>
            <w:tcW w:w="3000" w:type="dxa"/>
          </w:tcPr>
          <w:p w14:paraId="2BA169F3"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A6A5F99"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416FB351" w14:textId="77777777" w:rsidR="000C43B5" w:rsidRDefault="000C43B5">
      <w:pPr>
        <w:pStyle w:val="Normal0"/>
      </w:pPr>
    </w:p>
    <w:p w14:paraId="753EEF6F" w14:textId="77777777" w:rsidR="000C43B5" w:rsidRDefault="00B01ADC">
      <w:pPr>
        <w:pStyle w:val="Normal0"/>
        <w:spacing w:line="300" w:lineRule="atLeast"/>
        <w:ind w:left="440" w:hanging="290"/>
      </w:pPr>
      <w:r>
        <w:rPr>
          <w:rFonts w:ascii="Arial" w:eastAsia="Arial" w:hAnsi="Arial" w:cs="Arial"/>
          <w:sz w:val="20"/>
        </w:rPr>
        <w:t>13.</w:t>
      </w:r>
      <w:hyperlink r:id="rId32" w:history="1">
        <w:r>
          <w:rPr>
            <w:rFonts w:ascii="Arial" w:eastAsia="Arial" w:hAnsi="Arial" w:cs="Arial"/>
            <w:color w:val="000000"/>
            <w:sz w:val="20"/>
            <w:u w:val="single"/>
            <w:shd w:val="clear" w:color="auto" w:fill="FFFFFF"/>
          </w:rPr>
          <w:t xml:space="preserve"> </w:t>
        </w:r>
      </w:hyperlink>
      <w:hyperlink r:id="rId33" w:history="1">
        <w:r>
          <w:rPr>
            <w:rFonts w:ascii="Arial" w:eastAsia="Arial" w:hAnsi="Arial" w:cs="Arial"/>
            <w:color w:val="0077CC"/>
            <w:sz w:val="20"/>
            <w:u w:val="single"/>
            <w:shd w:val="clear" w:color="auto" w:fill="FFFFFF"/>
          </w:rPr>
          <w:t>Kroger, Food Lion, Publix not changing prices because of Trump's election | Fact check</w:t>
        </w:r>
      </w:hyperlink>
    </w:p>
    <w:p w14:paraId="0A745A55"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BA1CA9"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AEA588E"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B5445A3"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B00300B"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1C549799" w14:textId="77777777">
        <w:trPr>
          <w:jc w:val="center"/>
        </w:trPr>
        <w:tc>
          <w:tcPr>
            <w:tcW w:w="3000" w:type="dxa"/>
          </w:tcPr>
          <w:p w14:paraId="113FE7D2"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BAD244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0642F22" w14:textId="77777777">
        <w:trPr>
          <w:jc w:val="center"/>
        </w:trPr>
        <w:tc>
          <w:tcPr>
            <w:tcW w:w="3000" w:type="dxa"/>
          </w:tcPr>
          <w:p w14:paraId="74489515"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F8C31EE"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7E71039D" w14:textId="77777777" w:rsidR="000C43B5" w:rsidRDefault="000C43B5">
      <w:pPr>
        <w:pStyle w:val="Normal0"/>
      </w:pPr>
    </w:p>
    <w:p w14:paraId="50A49D30" w14:textId="77777777" w:rsidR="000C43B5" w:rsidRDefault="00B01ADC">
      <w:pPr>
        <w:pStyle w:val="Normal0"/>
        <w:spacing w:line="300" w:lineRule="atLeast"/>
        <w:ind w:left="440" w:hanging="290"/>
      </w:pPr>
      <w:r>
        <w:rPr>
          <w:rFonts w:ascii="Arial" w:eastAsia="Arial" w:hAnsi="Arial" w:cs="Arial"/>
          <w:sz w:val="20"/>
        </w:rPr>
        <w:t>14.</w:t>
      </w:r>
      <w:hyperlink r:id="rId34" w:history="1">
        <w:r>
          <w:rPr>
            <w:rFonts w:ascii="Arial" w:eastAsia="Arial" w:hAnsi="Arial" w:cs="Arial"/>
            <w:color w:val="000000"/>
            <w:sz w:val="20"/>
            <w:u w:val="single"/>
            <w:shd w:val="clear" w:color="auto" w:fill="FFFFFF"/>
          </w:rPr>
          <w:t xml:space="preserve"> </w:t>
        </w:r>
      </w:hyperlink>
      <w:hyperlink r:id="rId35" w:history="1">
        <w:r>
          <w:rPr>
            <w:rFonts w:ascii="Arial" w:eastAsia="Arial" w:hAnsi="Arial" w:cs="Arial"/>
            <w:color w:val="0077CC"/>
            <w:sz w:val="20"/>
            <w:u w:val="single"/>
            <w:shd w:val="clear" w:color="auto" w:fill="FFFFFF"/>
          </w:rPr>
          <w:t>AI tools are already helping bad actors automize the spread of election disinformation</w:t>
        </w:r>
      </w:hyperlink>
    </w:p>
    <w:p w14:paraId="562F1DB7"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93E92B"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0D6501D9"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704928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05766E29"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558C466E" w14:textId="77777777">
        <w:trPr>
          <w:jc w:val="center"/>
        </w:trPr>
        <w:tc>
          <w:tcPr>
            <w:tcW w:w="3000" w:type="dxa"/>
          </w:tcPr>
          <w:p w14:paraId="2B6CCD06"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08022684"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450612A4" w14:textId="77777777">
        <w:trPr>
          <w:jc w:val="center"/>
        </w:trPr>
        <w:tc>
          <w:tcPr>
            <w:tcW w:w="3000" w:type="dxa"/>
          </w:tcPr>
          <w:p w14:paraId="0176D7CF"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4741DE9D"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505E836" w14:textId="77777777" w:rsidR="000C43B5" w:rsidRDefault="000C43B5">
      <w:pPr>
        <w:pStyle w:val="Normal0"/>
      </w:pPr>
    </w:p>
    <w:p w14:paraId="1EAA0FCC" w14:textId="77777777" w:rsidR="000C43B5" w:rsidRDefault="00B01ADC">
      <w:pPr>
        <w:pStyle w:val="Normal0"/>
        <w:spacing w:line="300" w:lineRule="atLeast"/>
        <w:ind w:left="440" w:hanging="290"/>
      </w:pPr>
      <w:r>
        <w:rPr>
          <w:rFonts w:ascii="Arial" w:eastAsia="Arial" w:hAnsi="Arial" w:cs="Arial"/>
          <w:sz w:val="20"/>
        </w:rPr>
        <w:t>15.</w:t>
      </w:r>
      <w:hyperlink r:id="rId36" w:history="1">
        <w:r>
          <w:rPr>
            <w:rFonts w:ascii="Arial" w:eastAsia="Arial" w:hAnsi="Arial" w:cs="Arial"/>
            <w:color w:val="000000"/>
            <w:sz w:val="20"/>
            <w:u w:val="single"/>
            <w:shd w:val="clear" w:color="auto" w:fill="FFFFFF"/>
          </w:rPr>
          <w:t xml:space="preserve"> </w:t>
        </w:r>
      </w:hyperlink>
      <w:hyperlink r:id="rId37" w:history="1">
        <w:r>
          <w:rPr>
            <w:rFonts w:ascii="Arial" w:eastAsia="Arial" w:hAnsi="Arial" w:cs="Arial"/>
            <w:color w:val="0077CC"/>
            <w:sz w:val="20"/>
            <w:u w:val="single"/>
            <w:shd w:val="clear" w:color="auto" w:fill="FFFFFF"/>
          </w:rPr>
          <w:t>WATCH: Fox News Anchor Airs Brutal Fact Check Burying Trump's 'Wild' Election Claim</w:t>
        </w:r>
      </w:hyperlink>
    </w:p>
    <w:p w14:paraId="7D2CD714"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C440F87"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1A14923A"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23A68E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5D82C3B"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5AE3CA52" w14:textId="77777777">
        <w:trPr>
          <w:jc w:val="center"/>
        </w:trPr>
        <w:tc>
          <w:tcPr>
            <w:tcW w:w="3000" w:type="dxa"/>
          </w:tcPr>
          <w:p w14:paraId="4125AEFF"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DB7452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540C9CE" w14:textId="77777777">
        <w:trPr>
          <w:jc w:val="center"/>
        </w:trPr>
        <w:tc>
          <w:tcPr>
            <w:tcW w:w="3000" w:type="dxa"/>
          </w:tcPr>
          <w:p w14:paraId="6FD582A1"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D014855"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18AD774" w14:textId="77777777" w:rsidR="000C43B5" w:rsidRDefault="000C43B5">
      <w:pPr>
        <w:pStyle w:val="Normal0"/>
      </w:pPr>
    </w:p>
    <w:p w14:paraId="46783B08" w14:textId="77777777" w:rsidR="000C43B5" w:rsidRDefault="00B01ADC">
      <w:pPr>
        <w:pStyle w:val="Normal0"/>
        <w:spacing w:line="300" w:lineRule="atLeast"/>
        <w:ind w:left="440" w:hanging="290"/>
      </w:pPr>
      <w:r>
        <w:rPr>
          <w:rFonts w:ascii="Arial" w:eastAsia="Arial" w:hAnsi="Arial" w:cs="Arial"/>
          <w:sz w:val="20"/>
        </w:rPr>
        <w:t>16.</w:t>
      </w:r>
      <w:hyperlink r:id="rId38" w:history="1">
        <w:r>
          <w:rPr>
            <w:rFonts w:ascii="Arial" w:eastAsia="Arial" w:hAnsi="Arial" w:cs="Arial"/>
            <w:color w:val="000000"/>
            <w:sz w:val="20"/>
            <w:u w:val="single"/>
            <w:shd w:val="clear" w:color="auto" w:fill="FFFFFF"/>
          </w:rPr>
          <w:t xml:space="preserve"> </w:t>
        </w:r>
      </w:hyperlink>
      <w:hyperlink r:id="rId39" w:history="1">
        <w:r>
          <w:rPr>
            <w:rFonts w:ascii="Arial" w:eastAsia="Arial" w:hAnsi="Arial" w:cs="Arial"/>
            <w:color w:val="0077CC"/>
            <w:sz w:val="20"/>
            <w:u w:val="single"/>
            <w:shd w:val="clear" w:color="auto" w:fill="FFFFFF"/>
          </w:rPr>
          <w:t>Fact check: Trump repeats false US election fraud claim</w:t>
        </w:r>
      </w:hyperlink>
    </w:p>
    <w:p w14:paraId="0D7D7D19"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234E932"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2E2F715"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2DCB41"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FDB424C"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B6C4551" w14:textId="77777777">
        <w:trPr>
          <w:jc w:val="center"/>
        </w:trPr>
        <w:tc>
          <w:tcPr>
            <w:tcW w:w="3000" w:type="dxa"/>
          </w:tcPr>
          <w:p w14:paraId="298B349A"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C6DCD5D"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3F88FC4" w14:textId="77777777">
        <w:trPr>
          <w:jc w:val="center"/>
        </w:trPr>
        <w:tc>
          <w:tcPr>
            <w:tcW w:w="3000" w:type="dxa"/>
          </w:tcPr>
          <w:p w14:paraId="03AC4125"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024BE0B7"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61B03063" w14:textId="77777777" w:rsidR="000C43B5" w:rsidRDefault="000C43B5">
      <w:pPr>
        <w:pStyle w:val="Normal0"/>
      </w:pPr>
    </w:p>
    <w:p w14:paraId="3F3D432C" w14:textId="77777777" w:rsidR="000C43B5" w:rsidRDefault="00B01ADC">
      <w:pPr>
        <w:pStyle w:val="Normal0"/>
        <w:spacing w:line="300" w:lineRule="atLeast"/>
        <w:ind w:left="440" w:hanging="290"/>
      </w:pPr>
      <w:r>
        <w:rPr>
          <w:rFonts w:ascii="Arial" w:eastAsia="Arial" w:hAnsi="Arial" w:cs="Arial"/>
          <w:sz w:val="20"/>
        </w:rPr>
        <w:lastRenderedPageBreak/>
        <w:t>17.</w:t>
      </w:r>
      <w:hyperlink r:id="rId40" w:history="1">
        <w:r>
          <w:rPr>
            <w:rFonts w:ascii="Arial" w:eastAsia="Arial" w:hAnsi="Arial" w:cs="Arial"/>
            <w:color w:val="000000"/>
            <w:sz w:val="20"/>
            <w:u w:val="single"/>
            <w:shd w:val="clear" w:color="auto" w:fill="FFFFFF"/>
          </w:rPr>
          <w:t xml:space="preserve"> </w:t>
        </w:r>
      </w:hyperlink>
      <w:hyperlink r:id="rId41" w:history="1">
        <w:r>
          <w:rPr>
            <w:rFonts w:ascii="Arial" w:eastAsia="Arial" w:hAnsi="Arial" w:cs="Arial"/>
            <w:color w:val="0077CC"/>
            <w:sz w:val="20"/>
            <w:u w:val="single"/>
            <w:shd w:val="clear" w:color="auto" w:fill="FFFFFF"/>
          </w:rPr>
          <w:t>Post shares baseless claim about post-election suicides | Fact check</w:t>
        </w:r>
      </w:hyperlink>
    </w:p>
    <w:p w14:paraId="2C46B678"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FD2D803"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fact check , </w:t>
      </w:r>
      <w:r>
        <w:rPr>
          <w:rFonts w:ascii="Arial" w:eastAsia="Arial" w:hAnsi="Arial" w:cs="Arial"/>
          <w:color w:val="000000"/>
          <w:sz w:val="20"/>
        </w:rPr>
        <w:t>elections, U.S.</w:t>
      </w:r>
    </w:p>
    <w:p w14:paraId="46B5AA5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2543E0B"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4DD0A8E"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237458E" w14:textId="77777777">
        <w:trPr>
          <w:jc w:val="center"/>
        </w:trPr>
        <w:tc>
          <w:tcPr>
            <w:tcW w:w="3000" w:type="dxa"/>
          </w:tcPr>
          <w:p w14:paraId="1EEACC45"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0AB2F03"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446FC3E0" w14:textId="77777777">
        <w:trPr>
          <w:jc w:val="center"/>
        </w:trPr>
        <w:tc>
          <w:tcPr>
            <w:tcW w:w="3000" w:type="dxa"/>
          </w:tcPr>
          <w:p w14:paraId="0D742CA9"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3CE1FB3A"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EBA401F" w14:textId="77777777" w:rsidR="000C43B5" w:rsidRDefault="000C43B5">
      <w:pPr>
        <w:pStyle w:val="Normal0"/>
      </w:pPr>
    </w:p>
    <w:p w14:paraId="1A3A8D47" w14:textId="77777777" w:rsidR="000C43B5" w:rsidRDefault="00B01ADC">
      <w:pPr>
        <w:pStyle w:val="Normal0"/>
        <w:spacing w:line="300" w:lineRule="atLeast"/>
        <w:ind w:left="440" w:hanging="290"/>
      </w:pPr>
      <w:r>
        <w:rPr>
          <w:rFonts w:ascii="Arial" w:eastAsia="Arial" w:hAnsi="Arial" w:cs="Arial"/>
          <w:sz w:val="20"/>
        </w:rPr>
        <w:t>18.</w:t>
      </w:r>
      <w:hyperlink r:id="rId42" w:history="1">
        <w:r>
          <w:rPr>
            <w:rFonts w:ascii="Arial" w:eastAsia="Arial" w:hAnsi="Arial" w:cs="Arial"/>
            <w:color w:val="000000"/>
            <w:sz w:val="20"/>
            <w:u w:val="single"/>
            <w:shd w:val="clear" w:color="auto" w:fill="FFFFFF"/>
          </w:rPr>
          <w:t xml:space="preserve"> </w:t>
        </w:r>
      </w:hyperlink>
      <w:hyperlink r:id="rId43" w:history="1">
        <w:r>
          <w:rPr>
            <w:rFonts w:ascii="Arial" w:eastAsia="Arial" w:hAnsi="Arial" w:cs="Arial"/>
            <w:color w:val="0077CC"/>
            <w:sz w:val="20"/>
            <w:u w:val="single"/>
            <w:shd w:val="clear" w:color="auto" w:fill="FFFFFF"/>
          </w:rPr>
          <w:t>States won’t finalize vote totals until days or weeks after Election Day | Fact check</w:t>
        </w:r>
      </w:hyperlink>
    </w:p>
    <w:p w14:paraId="534A901E"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E87B8FF"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7D0F04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59E549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6210B2A"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5194CB97" w14:textId="77777777">
        <w:trPr>
          <w:jc w:val="center"/>
        </w:trPr>
        <w:tc>
          <w:tcPr>
            <w:tcW w:w="3000" w:type="dxa"/>
          </w:tcPr>
          <w:p w14:paraId="2CB614F6"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604EFEE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45CAF10C" w14:textId="77777777">
        <w:trPr>
          <w:jc w:val="center"/>
        </w:trPr>
        <w:tc>
          <w:tcPr>
            <w:tcW w:w="3000" w:type="dxa"/>
          </w:tcPr>
          <w:p w14:paraId="54532F21"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643E593"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58E3F7D" w14:textId="77777777" w:rsidR="000C43B5" w:rsidRDefault="000C43B5">
      <w:pPr>
        <w:pStyle w:val="Normal0"/>
      </w:pPr>
    </w:p>
    <w:p w14:paraId="0D2667FE" w14:textId="77777777" w:rsidR="000C43B5" w:rsidRDefault="00B01ADC">
      <w:pPr>
        <w:pStyle w:val="Normal0"/>
        <w:spacing w:line="300" w:lineRule="atLeast"/>
        <w:ind w:left="440" w:hanging="290"/>
      </w:pPr>
      <w:r>
        <w:rPr>
          <w:rFonts w:ascii="Arial" w:eastAsia="Arial" w:hAnsi="Arial" w:cs="Arial"/>
          <w:sz w:val="20"/>
        </w:rPr>
        <w:t>19.</w:t>
      </w:r>
      <w:hyperlink r:id="rId44" w:history="1">
        <w:r>
          <w:rPr>
            <w:rFonts w:ascii="Arial" w:eastAsia="Arial" w:hAnsi="Arial" w:cs="Arial"/>
            <w:color w:val="000000"/>
            <w:sz w:val="20"/>
            <w:u w:val="single"/>
            <w:shd w:val="clear" w:color="auto" w:fill="FFFFFF"/>
          </w:rPr>
          <w:t xml:space="preserve"> </w:t>
        </w:r>
      </w:hyperlink>
      <w:hyperlink r:id="rId45" w:history="1">
        <w:r>
          <w:rPr>
            <w:rFonts w:ascii="Arial" w:eastAsia="Arial" w:hAnsi="Arial" w:cs="Arial"/>
            <w:color w:val="0077CC"/>
            <w:sz w:val="20"/>
            <w:u w:val="single"/>
            <w:shd w:val="clear" w:color="auto" w:fill="FFFFFF"/>
          </w:rPr>
          <w:t>FACT CHECK: Video Showing Pennsylvania Election Results Is From Test 'The video is from a test undertaken by a Pennsylvania television station. It does not show the actual results of the election'</w:t>
        </w:r>
      </w:hyperlink>
    </w:p>
    <w:p w14:paraId="15703CFD"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DE074DA"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6EF98D9"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C7ABE0"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671991B4"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16CC3AF4" w14:textId="77777777">
        <w:trPr>
          <w:jc w:val="center"/>
        </w:trPr>
        <w:tc>
          <w:tcPr>
            <w:tcW w:w="3000" w:type="dxa"/>
          </w:tcPr>
          <w:p w14:paraId="5AF7A4B8"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69770A1F"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44C4710" w14:textId="77777777">
        <w:trPr>
          <w:jc w:val="center"/>
        </w:trPr>
        <w:tc>
          <w:tcPr>
            <w:tcW w:w="3000" w:type="dxa"/>
          </w:tcPr>
          <w:p w14:paraId="33FE6780"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41D57091"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6D4F093A" w14:textId="77777777" w:rsidR="000C43B5" w:rsidRDefault="000C43B5">
      <w:pPr>
        <w:pStyle w:val="Normal0"/>
      </w:pPr>
    </w:p>
    <w:p w14:paraId="0C21DCCD" w14:textId="77777777" w:rsidR="000C43B5" w:rsidRDefault="00B01ADC">
      <w:pPr>
        <w:pStyle w:val="Normal0"/>
        <w:spacing w:line="300" w:lineRule="atLeast"/>
        <w:ind w:left="440" w:hanging="290"/>
      </w:pPr>
      <w:r>
        <w:rPr>
          <w:rFonts w:ascii="Arial" w:eastAsia="Arial" w:hAnsi="Arial" w:cs="Arial"/>
          <w:sz w:val="20"/>
        </w:rPr>
        <w:t>20.</w:t>
      </w:r>
      <w:hyperlink r:id="rId46" w:history="1">
        <w:r>
          <w:rPr>
            <w:rFonts w:ascii="Arial" w:eastAsia="Arial" w:hAnsi="Arial" w:cs="Arial"/>
            <w:color w:val="000000"/>
            <w:sz w:val="20"/>
            <w:u w:val="single"/>
            <w:shd w:val="clear" w:color="auto" w:fill="FFFFFF"/>
          </w:rPr>
          <w:t xml:space="preserve"> </w:t>
        </w:r>
      </w:hyperlink>
      <w:hyperlink r:id="rId47" w:history="1">
        <w:r>
          <w:rPr>
            <w:rFonts w:ascii="Arial" w:eastAsia="Arial" w:hAnsi="Arial" w:cs="Arial"/>
            <w:color w:val="0077CC"/>
            <w:sz w:val="20"/>
            <w:u w:val="single"/>
            <w:shd w:val="clear" w:color="auto" w:fill="FFFFFF"/>
          </w:rPr>
          <w:t>No, it's not possible to cancel the American presidential election | Fact check</w:t>
        </w:r>
      </w:hyperlink>
    </w:p>
    <w:p w14:paraId="0A205927"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608D4E2"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BDB9FEA"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92CE97"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20C56FE"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F36302F" w14:textId="77777777">
        <w:trPr>
          <w:jc w:val="center"/>
        </w:trPr>
        <w:tc>
          <w:tcPr>
            <w:tcW w:w="3000" w:type="dxa"/>
          </w:tcPr>
          <w:p w14:paraId="7E720378"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76FC1172"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097350B3" w14:textId="77777777">
        <w:trPr>
          <w:jc w:val="center"/>
        </w:trPr>
        <w:tc>
          <w:tcPr>
            <w:tcW w:w="3000" w:type="dxa"/>
          </w:tcPr>
          <w:p w14:paraId="1CE358F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58D89FB2"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7EB9F1F" w14:textId="77777777" w:rsidR="000C43B5" w:rsidRDefault="000C43B5">
      <w:pPr>
        <w:pStyle w:val="Normal0"/>
      </w:pPr>
    </w:p>
    <w:p w14:paraId="154435AA" w14:textId="77777777" w:rsidR="000C43B5" w:rsidRDefault="00B01ADC">
      <w:pPr>
        <w:pStyle w:val="Normal0"/>
        <w:spacing w:line="300" w:lineRule="atLeast"/>
        <w:ind w:left="440" w:hanging="290"/>
      </w:pPr>
      <w:r>
        <w:rPr>
          <w:rFonts w:ascii="Arial" w:eastAsia="Arial" w:hAnsi="Arial" w:cs="Arial"/>
          <w:sz w:val="20"/>
        </w:rPr>
        <w:t>21.</w:t>
      </w:r>
      <w:hyperlink r:id="rId48" w:history="1">
        <w:r>
          <w:rPr>
            <w:rFonts w:ascii="Arial" w:eastAsia="Arial" w:hAnsi="Arial" w:cs="Arial"/>
            <w:color w:val="000000"/>
            <w:sz w:val="20"/>
            <w:u w:val="single"/>
            <w:shd w:val="clear" w:color="auto" w:fill="FFFFFF"/>
          </w:rPr>
          <w:t xml:space="preserve"> </w:t>
        </w:r>
      </w:hyperlink>
      <w:hyperlink r:id="rId49" w:history="1">
        <w:r>
          <w:rPr>
            <w:rFonts w:ascii="Arial" w:eastAsia="Arial" w:hAnsi="Arial" w:cs="Arial"/>
            <w:color w:val="0077CC"/>
            <w:sz w:val="20"/>
            <w:u w:val="single"/>
            <w:shd w:val="clear" w:color="auto" w:fill="FFFFFF"/>
          </w:rPr>
          <w:t>Elon Musk's fact-checking feature fails to address US election misinformation, report finds</w:t>
        </w:r>
      </w:hyperlink>
    </w:p>
    <w:p w14:paraId="74CB8695"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EF6FB70"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418D487"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79DF48A"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1BB467F"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02F18752" w14:textId="77777777">
        <w:trPr>
          <w:jc w:val="center"/>
        </w:trPr>
        <w:tc>
          <w:tcPr>
            <w:tcW w:w="3000" w:type="dxa"/>
          </w:tcPr>
          <w:p w14:paraId="788C5358"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A6655AC"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52FC170" w14:textId="77777777">
        <w:trPr>
          <w:jc w:val="center"/>
        </w:trPr>
        <w:tc>
          <w:tcPr>
            <w:tcW w:w="3000" w:type="dxa"/>
          </w:tcPr>
          <w:p w14:paraId="06E1147B"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03DB754D"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641CB24A" w14:textId="77777777" w:rsidR="000C43B5" w:rsidRDefault="000C43B5">
      <w:pPr>
        <w:pStyle w:val="Normal0"/>
      </w:pPr>
    </w:p>
    <w:p w14:paraId="3BF0BA91" w14:textId="77777777" w:rsidR="000C43B5" w:rsidRDefault="00B01ADC">
      <w:pPr>
        <w:pStyle w:val="Normal0"/>
        <w:spacing w:line="300" w:lineRule="atLeast"/>
        <w:ind w:left="440" w:hanging="290"/>
      </w:pPr>
      <w:r>
        <w:rPr>
          <w:rFonts w:ascii="Arial" w:eastAsia="Arial" w:hAnsi="Arial" w:cs="Arial"/>
          <w:sz w:val="20"/>
        </w:rPr>
        <w:t>22.</w:t>
      </w:r>
      <w:hyperlink r:id="rId50" w:history="1">
        <w:r>
          <w:rPr>
            <w:rFonts w:ascii="Arial" w:eastAsia="Arial" w:hAnsi="Arial" w:cs="Arial"/>
            <w:color w:val="000000"/>
            <w:sz w:val="20"/>
            <w:u w:val="single"/>
            <w:shd w:val="clear" w:color="auto" w:fill="FFFFFF"/>
          </w:rPr>
          <w:t xml:space="preserve"> </w:t>
        </w:r>
      </w:hyperlink>
      <w:hyperlink r:id="rId51" w:history="1">
        <w:r>
          <w:rPr>
            <w:rFonts w:ascii="Arial" w:eastAsia="Arial" w:hAnsi="Arial" w:cs="Arial"/>
            <w:color w:val="0077CC"/>
            <w:sz w:val="20"/>
            <w:u w:val="single"/>
            <w:shd w:val="clear" w:color="auto" w:fill="FFFFFF"/>
          </w:rPr>
          <w:t>Elon Musk's fact-checking feature fails to address US election misinformation, report finds</w:t>
        </w:r>
      </w:hyperlink>
    </w:p>
    <w:p w14:paraId="1D3225EB"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7E568A9"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6ECEF6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A89A8E" w14:textId="77777777" w:rsidR="000C43B5" w:rsidRDefault="00B01ADC">
      <w:pPr>
        <w:pStyle w:val="Normal0"/>
        <w:spacing w:before="80" w:line="240" w:lineRule="atLeast"/>
        <w:ind w:left="290"/>
      </w:pPr>
      <w:r>
        <w:rPr>
          <w:rFonts w:ascii="Arial" w:eastAsia="Arial" w:hAnsi="Arial" w:cs="Arial"/>
          <w:b/>
          <w:color w:val="000000"/>
          <w:sz w:val="20"/>
        </w:rPr>
        <w:lastRenderedPageBreak/>
        <w:t xml:space="preserve">Narrowed by: </w:t>
      </w:r>
    </w:p>
    <w:p w14:paraId="613E2183"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4672AAD9" w14:textId="77777777">
        <w:trPr>
          <w:jc w:val="center"/>
        </w:trPr>
        <w:tc>
          <w:tcPr>
            <w:tcW w:w="3000" w:type="dxa"/>
          </w:tcPr>
          <w:p w14:paraId="279875F5"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EF209E7"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71899AED" w14:textId="77777777">
        <w:trPr>
          <w:jc w:val="center"/>
        </w:trPr>
        <w:tc>
          <w:tcPr>
            <w:tcW w:w="3000" w:type="dxa"/>
          </w:tcPr>
          <w:p w14:paraId="38112F0F"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06471F54"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470965E4" w14:textId="77777777" w:rsidR="000C43B5" w:rsidRDefault="000C43B5">
      <w:pPr>
        <w:pStyle w:val="Normal0"/>
      </w:pPr>
    </w:p>
    <w:p w14:paraId="4E96B5F7" w14:textId="77777777" w:rsidR="000C43B5" w:rsidRDefault="00B01ADC">
      <w:pPr>
        <w:pStyle w:val="Normal0"/>
        <w:spacing w:line="300" w:lineRule="atLeast"/>
        <w:ind w:left="440" w:hanging="290"/>
      </w:pPr>
      <w:r>
        <w:rPr>
          <w:rFonts w:ascii="Arial" w:eastAsia="Arial" w:hAnsi="Arial" w:cs="Arial"/>
          <w:sz w:val="20"/>
        </w:rPr>
        <w:t>23.</w:t>
      </w:r>
      <w:hyperlink r:id="rId52" w:history="1">
        <w:r>
          <w:rPr>
            <w:rFonts w:ascii="Arial" w:eastAsia="Arial" w:hAnsi="Arial" w:cs="Arial"/>
            <w:color w:val="000000"/>
            <w:sz w:val="20"/>
            <w:u w:val="single"/>
            <w:shd w:val="clear" w:color="auto" w:fill="FFFFFF"/>
          </w:rPr>
          <w:t xml:space="preserve"> </w:t>
        </w:r>
      </w:hyperlink>
      <w:hyperlink r:id="rId53" w:history="1">
        <w:r>
          <w:rPr>
            <w:rFonts w:ascii="Arial" w:eastAsia="Arial" w:hAnsi="Arial" w:cs="Arial"/>
            <w:color w:val="0077CC"/>
            <w:sz w:val="20"/>
            <w:u w:val="single"/>
            <w:shd w:val="clear" w:color="auto" w:fill="FFFFFF"/>
          </w:rPr>
          <w:t>Votes were still counted after ballot scanner broke in Illinois | Fact check</w:t>
        </w:r>
      </w:hyperlink>
    </w:p>
    <w:p w14:paraId="06CFB248"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8F716B2"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A2EA0C0"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19D9C9C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531EC3F0"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4301E429" w14:textId="77777777">
        <w:trPr>
          <w:jc w:val="center"/>
        </w:trPr>
        <w:tc>
          <w:tcPr>
            <w:tcW w:w="3000" w:type="dxa"/>
          </w:tcPr>
          <w:p w14:paraId="5E4FB690"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31B8D2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05C05B57" w14:textId="77777777">
        <w:trPr>
          <w:jc w:val="center"/>
        </w:trPr>
        <w:tc>
          <w:tcPr>
            <w:tcW w:w="3000" w:type="dxa"/>
          </w:tcPr>
          <w:p w14:paraId="3A9AC313"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5E3A82FF"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F7CBEE5" w14:textId="77777777" w:rsidR="000C43B5" w:rsidRDefault="000C43B5">
      <w:pPr>
        <w:pStyle w:val="Normal0"/>
      </w:pPr>
    </w:p>
    <w:p w14:paraId="2FB42A10" w14:textId="77777777" w:rsidR="000C43B5" w:rsidRDefault="00B01ADC">
      <w:pPr>
        <w:pStyle w:val="Normal0"/>
        <w:spacing w:line="300" w:lineRule="atLeast"/>
        <w:ind w:left="440" w:hanging="290"/>
      </w:pPr>
      <w:r>
        <w:rPr>
          <w:rFonts w:ascii="Arial" w:eastAsia="Arial" w:hAnsi="Arial" w:cs="Arial"/>
          <w:sz w:val="20"/>
        </w:rPr>
        <w:t>24.</w:t>
      </w:r>
      <w:hyperlink r:id="rId54" w:history="1">
        <w:r>
          <w:rPr>
            <w:rFonts w:ascii="Arial" w:eastAsia="Arial" w:hAnsi="Arial" w:cs="Arial"/>
            <w:color w:val="000000"/>
            <w:sz w:val="20"/>
            <w:u w:val="single"/>
            <w:shd w:val="clear" w:color="auto" w:fill="FFFFFF"/>
          </w:rPr>
          <w:t xml:space="preserve"> </w:t>
        </w:r>
      </w:hyperlink>
      <w:hyperlink r:id="rId55" w:history="1">
        <w:r>
          <w:rPr>
            <w:rFonts w:ascii="Arial" w:eastAsia="Arial" w:hAnsi="Arial" w:cs="Arial"/>
            <w:color w:val="0077CC"/>
            <w:sz w:val="20"/>
            <w:u w:val="single"/>
            <w:shd w:val="clear" w:color="auto" w:fill="FFFFFF"/>
          </w:rPr>
          <w:t>False, misleading claims about Donald Trump surge as election nears | Fact check roundup</w:t>
        </w:r>
      </w:hyperlink>
    </w:p>
    <w:p w14:paraId="2DBE7D9B"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FE57C52"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1DF4DE7"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EBC50F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697BCAFB"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865B6A1" w14:textId="77777777">
        <w:trPr>
          <w:jc w:val="center"/>
        </w:trPr>
        <w:tc>
          <w:tcPr>
            <w:tcW w:w="3000" w:type="dxa"/>
          </w:tcPr>
          <w:p w14:paraId="4D26ED8D"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6974296A"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573AE3EC" w14:textId="77777777">
        <w:trPr>
          <w:jc w:val="center"/>
        </w:trPr>
        <w:tc>
          <w:tcPr>
            <w:tcW w:w="3000" w:type="dxa"/>
          </w:tcPr>
          <w:p w14:paraId="611C004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0A4369B4"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946C428" w14:textId="77777777" w:rsidR="000C43B5" w:rsidRDefault="000C43B5">
      <w:pPr>
        <w:pStyle w:val="Normal0"/>
      </w:pPr>
    </w:p>
    <w:p w14:paraId="7ADFE9D3" w14:textId="77777777" w:rsidR="000C43B5" w:rsidRDefault="00B01ADC">
      <w:pPr>
        <w:pStyle w:val="Normal0"/>
        <w:spacing w:line="300" w:lineRule="atLeast"/>
        <w:ind w:left="440" w:hanging="290"/>
      </w:pPr>
      <w:r>
        <w:rPr>
          <w:rFonts w:ascii="Arial" w:eastAsia="Arial" w:hAnsi="Arial" w:cs="Arial"/>
          <w:sz w:val="20"/>
        </w:rPr>
        <w:t>25.</w:t>
      </w:r>
      <w:hyperlink r:id="rId56" w:history="1">
        <w:r>
          <w:rPr>
            <w:rFonts w:ascii="Arial" w:eastAsia="Arial" w:hAnsi="Arial" w:cs="Arial"/>
            <w:color w:val="000000"/>
            <w:sz w:val="20"/>
            <w:u w:val="single"/>
            <w:shd w:val="clear" w:color="auto" w:fill="FFFFFF"/>
          </w:rPr>
          <w:t xml:space="preserve"> </w:t>
        </w:r>
      </w:hyperlink>
      <w:hyperlink r:id="rId57" w:history="1">
        <w:r>
          <w:rPr>
            <w:rFonts w:ascii="Arial" w:eastAsia="Arial" w:hAnsi="Arial" w:cs="Arial"/>
            <w:color w:val="0077CC"/>
            <w:sz w:val="20"/>
            <w:u w:val="single"/>
            <w:shd w:val="clear" w:color="auto" w:fill="FFFFFF"/>
          </w:rPr>
          <w:t>Pelosi didn't say Trump will be impeached before he 'gets elected' | Fact check</w:t>
        </w:r>
      </w:hyperlink>
    </w:p>
    <w:p w14:paraId="7B1A45CD"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9F4B6F2"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C1B23EC"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83E15E9"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0DB6B2E"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19AE66E" w14:textId="77777777">
        <w:trPr>
          <w:jc w:val="center"/>
        </w:trPr>
        <w:tc>
          <w:tcPr>
            <w:tcW w:w="3000" w:type="dxa"/>
          </w:tcPr>
          <w:p w14:paraId="3CAB8DE4"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C6F36ED"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574C9CF7" w14:textId="77777777">
        <w:trPr>
          <w:jc w:val="center"/>
        </w:trPr>
        <w:tc>
          <w:tcPr>
            <w:tcW w:w="3000" w:type="dxa"/>
          </w:tcPr>
          <w:p w14:paraId="5E86FCF9"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7BA3D5C3"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12E84C6" w14:textId="77777777" w:rsidR="000C43B5" w:rsidRDefault="000C43B5">
      <w:pPr>
        <w:pStyle w:val="Normal0"/>
      </w:pPr>
    </w:p>
    <w:p w14:paraId="60A87FFC" w14:textId="77777777" w:rsidR="000C43B5" w:rsidRDefault="00B01ADC">
      <w:pPr>
        <w:pStyle w:val="Normal0"/>
        <w:spacing w:line="300" w:lineRule="atLeast"/>
        <w:ind w:left="440" w:hanging="290"/>
      </w:pPr>
      <w:r>
        <w:rPr>
          <w:rFonts w:ascii="Arial" w:eastAsia="Arial" w:hAnsi="Arial" w:cs="Arial"/>
          <w:sz w:val="20"/>
        </w:rPr>
        <w:t>26.</w:t>
      </w:r>
      <w:hyperlink r:id="rId58" w:history="1">
        <w:r>
          <w:rPr>
            <w:rFonts w:ascii="Arial" w:eastAsia="Arial" w:hAnsi="Arial" w:cs="Arial"/>
            <w:color w:val="000000"/>
            <w:sz w:val="20"/>
            <w:u w:val="single"/>
            <w:shd w:val="clear" w:color="auto" w:fill="FFFFFF"/>
          </w:rPr>
          <w:t xml:space="preserve"> </w:t>
        </w:r>
      </w:hyperlink>
      <w:hyperlink r:id="rId59" w:history="1">
        <w:r>
          <w:rPr>
            <w:rFonts w:ascii="Arial" w:eastAsia="Arial" w:hAnsi="Arial" w:cs="Arial"/>
            <w:color w:val="0077CC"/>
            <w:sz w:val="20"/>
            <w:u w:val="single"/>
            <w:shd w:val="clear" w:color="auto" w:fill="FFFFFF"/>
          </w:rPr>
          <w:t>Fact Check - US Election 2024: Your guide to spotting falsehoods</w:t>
        </w:r>
      </w:hyperlink>
    </w:p>
    <w:p w14:paraId="3B42E181"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FD1EE7A"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03B68548"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C23CF29"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54CF0D9E"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5591289" w14:textId="77777777">
        <w:trPr>
          <w:jc w:val="center"/>
        </w:trPr>
        <w:tc>
          <w:tcPr>
            <w:tcW w:w="3000" w:type="dxa"/>
          </w:tcPr>
          <w:p w14:paraId="264A494E"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0AEB063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614B91A" w14:textId="77777777">
        <w:trPr>
          <w:jc w:val="center"/>
        </w:trPr>
        <w:tc>
          <w:tcPr>
            <w:tcW w:w="3000" w:type="dxa"/>
          </w:tcPr>
          <w:p w14:paraId="75290D53"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42F11739"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540DFAA7" w14:textId="77777777" w:rsidR="000C43B5" w:rsidRDefault="000C43B5">
      <w:pPr>
        <w:pStyle w:val="Normal0"/>
      </w:pPr>
    </w:p>
    <w:p w14:paraId="3755BB33" w14:textId="77777777" w:rsidR="000C43B5" w:rsidRDefault="00B01ADC">
      <w:pPr>
        <w:pStyle w:val="Normal0"/>
        <w:spacing w:line="300" w:lineRule="atLeast"/>
        <w:ind w:left="440" w:hanging="290"/>
      </w:pPr>
      <w:r>
        <w:rPr>
          <w:rFonts w:ascii="Arial" w:eastAsia="Arial" w:hAnsi="Arial" w:cs="Arial"/>
          <w:sz w:val="20"/>
        </w:rPr>
        <w:t>27.</w:t>
      </w:r>
      <w:hyperlink r:id="rId60" w:history="1">
        <w:r>
          <w:rPr>
            <w:rFonts w:ascii="Arial" w:eastAsia="Arial" w:hAnsi="Arial" w:cs="Arial"/>
            <w:color w:val="000000"/>
            <w:sz w:val="20"/>
            <w:u w:val="single"/>
            <w:shd w:val="clear" w:color="auto" w:fill="FFFFFF"/>
          </w:rPr>
          <w:t xml:space="preserve"> </w:t>
        </w:r>
      </w:hyperlink>
      <w:hyperlink r:id="rId61" w:history="1">
        <w:r>
          <w:rPr>
            <w:rFonts w:ascii="Arial" w:eastAsia="Arial" w:hAnsi="Arial" w:cs="Arial"/>
            <w:color w:val="0077CC"/>
            <w:sz w:val="20"/>
            <w:u w:val="single"/>
            <w:shd w:val="clear" w:color="auto" w:fill="FFFFFF"/>
          </w:rPr>
          <w:t>Video showing men tortured is from a movie, not after Venezuelan election | Fact check</w:t>
        </w:r>
      </w:hyperlink>
    </w:p>
    <w:p w14:paraId="6EFB67E5"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DCDAA43"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16099FBD"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A41CF82"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9C26A66"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93E1BA3" w14:textId="77777777">
        <w:trPr>
          <w:jc w:val="center"/>
        </w:trPr>
        <w:tc>
          <w:tcPr>
            <w:tcW w:w="3000" w:type="dxa"/>
          </w:tcPr>
          <w:p w14:paraId="5278790F"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72C92284"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71BE4BE" w14:textId="77777777">
        <w:trPr>
          <w:jc w:val="center"/>
        </w:trPr>
        <w:tc>
          <w:tcPr>
            <w:tcW w:w="3000" w:type="dxa"/>
          </w:tcPr>
          <w:p w14:paraId="4EB71574"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0BEE9CA"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4231841" w14:textId="77777777" w:rsidR="000C43B5" w:rsidRDefault="000C43B5">
      <w:pPr>
        <w:pStyle w:val="Normal0"/>
      </w:pPr>
    </w:p>
    <w:p w14:paraId="7166372C" w14:textId="77777777" w:rsidR="000C43B5" w:rsidRDefault="00B01ADC">
      <w:pPr>
        <w:pStyle w:val="Normal0"/>
        <w:spacing w:line="300" w:lineRule="atLeast"/>
        <w:ind w:left="440" w:hanging="290"/>
      </w:pPr>
      <w:r>
        <w:rPr>
          <w:rFonts w:ascii="Arial" w:eastAsia="Arial" w:hAnsi="Arial" w:cs="Arial"/>
          <w:sz w:val="20"/>
        </w:rPr>
        <w:t>28.</w:t>
      </w:r>
      <w:hyperlink r:id="rId62" w:history="1">
        <w:r>
          <w:rPr>
            <w:rFonts w:ascii="Arial" w:eastAsia="Arial" w:hAnsi="Arial" w:cs="Arial"/>
            <w:color w:val="000000"/>
            <w:sz w:val="20"/>
            <w:u w:val="single"/>
            <w:shd w:val="clear" w:color="auto" w:fill="FFFFFF"/>
          </w:rPr>
          <w:t xml:space="preserve"> </w:t>
        </w:r>
      </w:hyperlink>
      <w:hyperlink r:id="rId63" w:history="1">
        <w:r>
          <w:rPr>
            <w:rFonts w:ascii="Arial" w:eastAsia="Arial" w:hAnsi="Arial" w:cs="Arial"/>
            <w:color w:val="0077CC"/>
            <w:sz w:val="20"/>
            <w:u w:val="single"/>
            <w:shd w:val="clear" w:color="auto" w:fill="FFFFFF"/>
          </w:rPr>
          <w:t>Headline about Harris needing to steal election is fabricated | Fact check</w:t>
        </w:r>
      </w:hyperlink>
    </w:p>
    <w:p w14:paraId="795F90B6"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623F8E86" w14:textId="77777777" w:rsidR="000C43B5" w:rsidRDefault="00B01ADC">
      <w:pPr>
        <w:pStyle w:val="Normal0"/>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fact check , elections, U.S.</w:t>
      </w:r>
    </w:p>
    <w:p w14:paraId="3B4BA6FD"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051F87F"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3B71001"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6BD8919" w14:textId="77777777">
        <w:trPr>
          <w:jc w:val="center"/>
        </w:trPr>
        <w:tc>
          <w:tcPr>
            <w:tcW w:w="3000" w:type="dxa"/>
          </w:tcPr>
          <w:p w14:paraId="60EDD778"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F700005"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4833F11" w14:textId="77777777">
        <w:trPr>
          <w:jc w:val="center"/>
        </w:trPr>
        <w:tc>
          <w:tcPr>
            <w:tcW w:w="3000" w:type="dxa"/>
          </w:tcPr>
          <w:p w14:paraId="50415049"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74B1CFF1"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A176C62" w14:textId="77777777" w:rsidR="000C43B5" w:rsidRDefault="000C43B5">
      <w:pPr>
        <w:pStyle w:val="Normal0"/>
      </w:pPr>
    </w:p>
    <w:p w14:paraId="0FA5B316" w14:textId="77777777" w:rsidR="000C43B5" w:rsidRDefault="00B01ADC">
      <w:pPr>
        <w:pStyle w:val="Normal0"/>
        <w:spacing w:line="300" w:lineRule="atLeast"/>
        <w:ind w:left="440" w:hanging="290"/>
      </w:pPr>
      <w:r>
        <w:rPr>
          <w:rFonts w:ascii="Arial" w:eastAsia="Arial" w:hAnsi="Arial" w:cs="Arial"/>
          <w:sz w:val="20"/>
        </w:rPr>
        <w:t>29.</w:t>
      </w:r>
      <w:hyperlink r:id="rId64" w:history="1">
        <w:r>
          <w:rPr>
            <w:rFonts w:ascii="Arial" w:eastAsia="Arial" w:hAnsi="Arial" w:cs="Arial"/>
            <w:color w:val="000000"/>
            <w:sz w:val="20"/>
            <w:u w:val="single"/>
            <w:shd w:val="clear" w:color="auto" w:fill="FFFFFF"/>
          </w:rPr>
          <w:t xml:space="preserve"> </w:t>
        </w:r>
      </w:hyperlink>
      <w:hyperlink r:id="rId65" w:history="1">
        <w:r>
          <w:rPr>
            <w:rFonts w:ascii="Arial" w:eastAsia="Arial" w:hAnsi="Arial" w:cs="Arial"/>
            <w:color w:val="0077CC"/>
            <w:sz w:val="20"/>
            <w:u w:val="single"/>
            <w:shd w:val="clear" w:color="auto" w:fill="FFFFFF"/>
          </w:rPr>
          <w:t>Trump's name on second page of ballot is random, not 'election fraud' | Fact check</w:t>
        </w:r>
      </w:hyperlink>
    </w:p>
    <w:p w14:paraId="62D41168"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CACA861"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06C49D22"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FCCD9A0"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0C59269"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CE53365" w14:textId="77777777">
        <w:trPr>
          <w:jc w:val="center"/>
        </w:trPr>
        <w:tc>
          <w:tcPr>
            <w:tcW w:w="3000" w:type="dxa"/>
          </w:tcPr>
          <w:p w14:paraId="268EA455"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494310B8"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D5649F3" w14:textId="77777777">
        <w:trPr>
          <w:jc w:val="center"/>
        </w:trPr>
        <w:tc>
          <w:tcPr>
            <w:tcW w:w="3000" w:type="dxa"/>
          </w:tcPr>
          <w:p w14:paraId="6FF16748"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B141AD6"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25FD0B0" w14:textId="77777777" w:rsidR="000C43B5" w:rsidRDefault="000C43B5">
      <w:pPr>
        <w:pStyle w:val="Normal0"/>
      </w:pPr>
    </w:p>
    <w:p w14:paraId="50D5A882" w14:textId="77777777" w:rsidR="000C43B5" w:rsidRDefault="00B01ADC">
      <w:pPr>
        <w:pStyle w:val="Normal0"/>
        <w:spacing w:line="300" w:lineRule="atLeast"/>
        <w:ind w:left="440" w:hanging="290"/>
      </w:pPr>
      <w:r>
        <w:rPr>
          <w:rFonts w:ascii="Arial" w:eastAsia="Arial" w:hAnsi="Arial" w:cs="Arial"/>
          <w:sz w:val="20"/>
        </w:rPr>
        <w:t>30.</w:t>
      </w:r>
      <w:hyperlink r:id="rId66" w:history="1">
        <w:r>
          <w:rPr>
            <w:rFonts w:ascii="Arial" w:eastAsia="Arial" w:hAnsi="Arial" w:cs="Arial"/>
            <w:color w:val="000000"/>
            <w:sz w:val="20"/>
            <w:u w:val="single"/>
            <w:shd w:val="clear" w:color="auto" w:fill="FFFFFF"/>
          </w:rPr>
          <w:t xml:space="preserve"> </w:t>
        </w:r>
      </w:hyperlink>
      <w:hyperlink r:id="rId67" w:history="1">
        <w:r>
          <w:rPr>
            <w:rFonts w:ascii="Arial" w:eastAsia="Arial" w:hAnsi="Arial" w:cs="Arial"/>
            <w:color w:val="0077CC"/>
            <w:sz w:val="20"/>
            <w:u w:val="single"/>
            <w:shd w:val="clear" w:color="auto" w:fill="FFFFFF"/>
          </w:rPr>
          <w:t>No, Harris didn't tell NBC she'd refuse to accept election results | Fact check</w:t>
        </w:r>
      </w:hyperlink>
    </w:p>
    <w:p w14:paraId="2FAE6263"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0013DAA"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5AA78A75"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8779354"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E5BDBC6"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4CF0458" w14:textId="77777777">
        <w:trPr>
          <w:jc w:val="center"/>
        </w:trPr>
        <w:tc>
          <w:tcPr>
            <w:tcW w:w="3000" w:type="dxa"/>
          </w:tcPr>
          <w:p w14:paraId="350B281A"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080E39E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5D4493F" w14:textId="77777777">
        <w:trPr>
          <w:jc w:val="center"/>
        </w:trPr>
        <w:tc>
          <w:tcPr>
            <w:tcW w:w="3000" w:type="dxa"/>
          </w:tcPr>
          <w:p w14:paraId="34E65FC3"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04F493BC"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C0AC756" w14:textId="77777777" w:rsidR="000C43B5" w:rsidRDefault="000C43B5">
      <w:pPr>
        <w:pStyle w:val="Normal0"/>
      </w:pPr>
    </w:p>
    <w:p w14:paraId="348DF2BA" w14:textId="77777777" w:rsidR="000C43B5" w:rsidRDefault="00B01ADC">
      <w:pPr>
        <w:pStyle w:val="Normal0"/>
        <w:spacing w:line="300" w:lineRule="atLeast"/>
        <w:ind w:left="440" w:hanging="290"/>
      </w:pPr>
      <w:r>
        <w:rPr>
          <w:rFonts w:ascii="Arial" w:eastAsia="Arial" w:hAnsi="Arial" w:cs="Arial"/>
          <w:sz w:val="20"/>
        </w:rPr>
        <w:t>31.</w:t>
      </w:r>
      <w:hyperlink r:id="rId68" w:history="1">
        <w:r>
          <w:rPr>
            <w:rFonts w:ascii="Arial" w:eastAsia="Arial" w:hAnsi="Arial" w:cs="Arial"/>
            <w:color w:val="000000"/>
            <w:sz w:val="20"/>
            <w:u w:val="single"/>
            <w:shd w:val="clear" w:color="auto" w:fill="FFFFFF"/>
          </w:rPr>
          <w:t xml:space="preserve"> </w:t>
        </w:r>
      </w:hyperlink>
      <w:hyperlink r:id="rId69" w:history="1">
        <w:r>
          <w:rPr>
            <w:rFonts w:ascii="Arial" w:eastAsia="Arial" w:hAnsi="Arial" w:cs="Arial"/>
            <w:color w:val="0077CC"/>
            <w:sz w:val="20"/>
            <w:u w:val="single"/>
            <w:shd w:val="clear" w:color="auto" w:fill="FFFFFF"/>
          </w:rPr>
          <w:t>Trump name misspelled on voting machine review screen not 'election fraud' | Fact check</w:t>
        </w:r>
      </w:hyperlink>
    </w:p>
    <w:p w14:paraId="44A5A429"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978386"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4C9D8239"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19996A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0C36601D"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0D10BD41" w14:textId="77777777">
        <w:trPr>
          <w:jc w:val="center"/>
        </w:trPr>
        <w:tc>
          <w:tcPr>
            <w:tcW w:w="3000" w:type="dxa"/>
          </w:tcPr>
          <w:p w14:paraId="1D11F647"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521CF0B"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5C0975F7" w14:textId="77777777">
        <w:trPr>
          <w:jc w:val="center"/>
        </w:trPr>
        <w:tc>
          <w:tcPr>
            <w:tcW w:w="3000" w:type="dxa"/>
          </w:tcPr>
          <w:p w14:paraId="56391B70"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7DE73B3"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71FF59B2" w14:textId="77777777" w:rsidR="000C43B5" w:rsidRDefault="000C43B5">
      <w:pPr>
        <w:pStyle w:val="Normal0"/>
      </w:pPr>
    </w:p>
    <w:p w14:paraId="6C21011D" w14:textId="77777777" w:rsidR="000C43B5" w:rsidRDefault="00B01ADC">
      <w:pPr>
        <w:pStyle w:val="Normal0"/>
        <w:spacing w:line="300" w:lineRule="atLeast"/>
        <w:ind w:left="440" w:hanging="290"/>
      </w:pPr>
      <w:r>
        <w:rPr>
          <w:rFonts w:ascii="Arial" w:eastAsia="Arial" w:hAnsi="Arial" w:cs="Arial"/>
          <w:sz w:val="20"/>
        </w:rPr>
        <w:t>32.</w:t>
      </w:r>
      <w:hyperlink r:id="rId70" w:history="1">
        <w:r>
          <w:rPr>
            <w:rFonts w:ascii="Arial" w:eastAsia="Arial" w:hAnsi="Arial" w:cs="Arial"/>
            <w:color w:val="000000"/>
            <w:sz w:val="20"/>
            <w:u w:val="single"/>
            <w:shd w:val="clear" w:color="auto" w:fill="FFFFFF"/>
          </w:rPr>
          <w:t xml:space="preserve"> </w:t>
        </w:r>
      </w:hyperlink>
      <w:hyperlink r:id="rId71" w:history="1">
        <w:r>
          <w:rPr>
            <w:rFonts w:ascii="Arial" w:eastAsia="Arial" w:hAnsi="Arial" w:cs="Arial"/>
            <w:color w:val="0077CC"/>
            <w:sz w:val="20"/>
            <w:u w:val="single"/>
            <w:shd w:val="clear" w:color="auto" w:fill="FFFFFF"/>
          </w:rPr>
          <w:t>No proof of ‘white supremacist’ election threats in Georgia | Fact check</w:t>
        </w:r>
      </w:hyperlink>
    </w:p>
    <w:p w14:paraId="4934B4B0"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04A739"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B8FDCAB"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911775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0E1C421D"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65E046C" w14:textId="77777777">
        <w:trPr>
          <w:jc w:val="center"/>
        </w:trPr>
        <w:tc>
          <w:tcPr>
            <w:tcW w:w="3000" w:type="dxa"/>
          </w:tcPr>
          <w:p w14:paraId="6D210F86"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285D8257"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C6A3B2D" w14:textId="77777777">
        <w:trPr>
          <w:jc w:val="center"/>
        </w:trPr>
        <w:tc>
          <w:tcPr>
            <w:tcW w:w="3000" w:type="dxa"/>
          </w:tcPr>
          <w:p w14:paraId="7FDC5B47"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43A6ADE6"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426D1965" w14:textId="77777777" w:rsidR="000C43B5" w:rsidRDefault="000C43B5">
      <w:pPr>
        <w:pStyle w:val="Normal0"/>
      </w:pPr>
    </w:p>
    <w:p w14:paraId="6E740ED5" w14:textId="77777777" w:rsidR="000C43B5" w:rsidRDefault="00B01ADC">
      <w:pPr>
        <w:pStyle w:val="Normal0"/>
        <w:spacing w:line="300" w:lineRule="atLeast"/>
        <w:ind w:left="440" w:hanging="290"/>
      </w:pPr>
      <w:r>
        <w:rPr>
          <w:rFonts w:ascii="Arial" w:eastAsia="Arial" w:hAnsi="Arial" w:cs="Arial"/>
          <w:sz w:val="20"/>
        </w:rPr>
        <w:t>33.</w:t>
      </w:r>
      <w:hyperlink r:id="rId72" w:history="1">
        <w:r>
          <w:rPr>
            <w:rFonts w:ascii="Arial" w:eastAsia="Arial" w:hAnsi="Arial" w:cs="Arial"/>
            <w:color w:val="000000"/>
            <w:sz w:val="20"/>
            <w:u w:val="single"/>
            <w:shd w:val="clear" w:color="auto" w:fill="FFFFFF"/>
          </w:rPr>
          <w:t xml:space="preserve"> </w:t>
        </w:r>
      </w:hyperlink>
      <w:hyperlink r:id="rId73" w:history="1">
        <w:r>
          <w:rPr>
            <w:rFonts w:ascii="Arial" w:eastAsia="Arial" w:hAnsi="Arial" w:cs="Arial"/>
            <w:color w:val="0077CC"/>
            <w:sz w:val="20"/>
            <w:u w:val="single"/>
            <w:shd w:val="clear" w:color="auto" w:fill="FFFFFF"/>
          </w:rPr>
          <w:t>No, Donald Trump has not announced his running mate for the 2024 election | Fact check</w:t>
        </w:r>
      </w:hyperlink>
    </w:p>
    <w:p w14:paraId="7569E4BB"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78D4BD"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08864BC7"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315C12D"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4A09173"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C3CD4D2" w14:textId="77777777">
        <w:trPr>
          <w:jc w:val="center"/>
        </w:trPr>
        <w:tc>
          <w:tcPr>
            <w:tcW w:w="3000" w:type="dxa"/>
          </w:tcPr>
          <w:p w14:paraId="6EF8A1CC"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363F1B7"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4F01B042" w14:textId="77777777">
        <w:trPr>
          <w:jc w:val="center"/>
        </w:trPr>
        <w:tc>
          <w:tcPr>
            <w:tcW w:w="3000" w:type="dxa"/>
          </w:tcPr>
          <w:p w14:paraId="04BD3FE1"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B484811"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ED3A607" w14:textId="77777777" w:rsidR="000C43B5" w:rsidRDefault="000C43B5">
      <w:pPr>
        <w:pStyle w:val="Normal0"/>
      </w:pPr>
    </w:p>
    <w:p w14:paraId="68950A0C" w14:textId="77777777" w:rsidR="000C43B5" w:rsidRDefault="00B01ADC">
      <w:pPr>
        <w:pStyle w:val="Normal0"/>
        <w:spacing w:line="300" w:lineRule="atLeast"/>
        <w:ind w:left="440" w:hanging="290"/>
      </w:pPr>
      <w:r>
        <w:rPr>
          <w:rFonts w:ascii="Arial" w:eastAsia="Arial" w:hAnsi="Arial" w:cs="Arial"/>
          <w:sz w:val="20"/>
        </w:rPr>
        <w:lastRenderedPageBreak/>
        <w:t>34.</w:t>
      </w:r>
      <w:hyperlink r:id="rId74" w:history="1">
        <w:r>
          <w:rPr>
            <w:rFonts w:ascii="Arial" w:eastAsia="Arial" w:hAnsi="Arial" w:cs="Arial"/>
            <w:color w:val="000000"/>
            <w:sz w:val="20"/>
            <w:u w:val="single"/>
            <w:shd w:val="clear" w:color="auto" w:fill="FFFFFF"/>
          </w:rPr>
          <w:t xml:space="preserve"> </w:t>
        </w:r>
      </w:hyperlink>
      <w:hyperlink r:id="rId75" w:history="1">
        <w:r>
          <w:rPr>
            <w:rFonts w:ascii="Arial" w:eastAsia="Arial" w:hAnsi="Arial" w:cs="Arial"/>
            <w:color w:val="0077CC"/>
            <w:sz w:val="20"/>
            <w:u w:val="single"/>
            <w:shd w:val="clear" w:color="auto" w:fill="FFFFFF"/>
          </w:rPr>
          <w:t>Post falsely claims 2024 election had 20 million fewer votes | Fact check</w:t>
        </w:r>
      </w:hyperlink>
    </w:p>
    <w:p w14:paraId="38AF4E58"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85D5398"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F5CCEF3"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67C2D39"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74DFC1BD"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6DBC9A6E" w14:textId="77777777">
        <w:trPr>
          <w:jc w:val="center"/>
        </w:trPr>
        <w:tc>
          <w:tcPr>
            <w:tcW w:w="3000" w:type="dxa"/>
          </w:tcPr>
          <w:p w14:paraId="47186E4A"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0F4BE5D3"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338E240" w14:textId="77777777">
        <w:trPr>
          <w:jc w:val="center"/>
        </w:trPr>
        <w:tc>
          <w:tcPr>
            <w:tcW w:w="3000" w:type="dxa"/>
          </w:tcPr>
          <w:p w14:paraId="777D5270"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DD082DC"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184C9129" w14:textId="77777777" w:rsidR="000C43B5" w:rsidRDefault="000C43B5">
      <w:pPr>
        <w:pStyle w:val="Normal0"/>
      </w:pPr>
    </w:p>
    <w:p w14:paraId="4C69988D" w14:textId="77777777" w:rsidR="000C43B5" w:rsidRDefault="00B01ADC">
      <w:pPr>
        <w:pStyle w:val="Normal0"/>
        <w:spacing w:line="300" w:lineRule="atLeast"/>
        <w:ind w:left="440" w:hanging="290"/>
      </w:pPr>
      <w:r>
        <w:rPr>
          <w:rFonts w:ascii="Arial" w:eastAsia="Arial" w:hAnsi="Arial" w:cs="Arial"/>
          <w:sz w:val="20"/>
        </w:rPr>
        <w:t>35.</w:t>
      </w:r>
      <w:hyperlink r:id="rId76" w:history="1">
        <w:r>
          <w:rPr>
            <w:rFonts w:ascii="Arial" w:eastAsia="Arial" w:hAnsi="Arial" w:cs="Arial"/>
            <w:color w:val="000000"/>
            <w:sz w:val="20"/>
            <w:u w:val="single"/>
            <w:shd w:val="clear" w:color="auto" w:fill="FFFFFF"/>
          </w:rPr>
          <w:t xml:space="preserve"> </w:t>
        </w:r>
      </w:hyperlink>
      <w:hyperlink r:id="rId77" w:history="1">
        <w:r>
          <w:rPr>
            <w:rFonts w:ascii="Arial" w:eastAsia="Arial" w:hAnsi="Arial" w:cs="Arial"/>
            <w:color w:val="0077CC"/>
            <w:sz w:val="20"/>
            <w:u w:val="single"/>
            <w:shd w:val="clear" w:color="auto" w:fill="FFFFFF"/>
          </w:rPr>
          <w:t>FACT CHECK: WEIGHT LOSS DRUG TRIAL, US ELECTION RULES AND 'IDF SOLDIERS' IMAGE</w:t>
        </w:r>
      </w:hyperlink>
    </w:p>
    <w:p w14:paraId="0A0E3E14"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F704B79"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20C425C"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B5AC8B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4D31A14"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4428E9B1" w14:textId="77777777">
        <w:trPr>
          <w:jc w:val="center"/>
        </w:trPr>
        <w:tc>
          <w:tcPr>
            <w:tcW w:w="3000" w:type="dxa"/>
          </w:tcPr>
          <w:p w14:paraId="719C45EF"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333C568"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94B98BC" w14:textId="77777777">
        <w:trPr>
          <w:jc w:val="center"/>
        </w:trPr>
        <w:tc>
          <w:tcPr>
            <w:tcW w:w="3000" w:type="dxa"/>
          </w:tcPr>
          <w:p w14:paraId="709A0D01"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0F1DA2B"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42F3A77" w14:textId="77777777" w:rsidR="000C43B5" w:rsidRDefault="000C43B5">
      <w:pPr>
        <w:pStyle w:val="Normal0"/>
      </w:pPr>
    </w:p>
    <w:p w14:paraId="42E2BCB9" w14:textId="77777777" w:rsidR="000C43B5" w:rsidRDefault="00B01ADC">
      <w:pPr>
        <w:pStyle w:val="Normal0"/>
        <w:spacing w:line="300" w:lineRule="atLeast"/>
        <w:ind w:left="440" w:hanging="290"/>
      </w:pPr>
      <w:r>
        <w:rPr>
          <w:rFonts w:ascii="Arial" w:eastAsia="Arial" w:hAnsi="Arial" w:cs="Arial"/>
          <w:sz w:val="20"/>
        </w:rPr>
        <w:t>36.</w:t>
      </w:r>
      <w:hyperlink r:id="rId78" w:history="1">
        <w:r>
          <w:rPr>
            <w:rFonts w:ascii="Arial" w:eastAsia="Arial" w:hAnsi="Arial" w:cs="Arial"/>
            <w:color w:val="000000"/>
            <w:sz w:val="20"/>
            <w:u w:val="single"/>
            <w:shd w:val="clear" w:color="auto" w:fill="FFFFFF"/>
          </w:rPr>
          <w:t xml:space="preserve"> </w:t>
        </w:r>
      </w:hyperlink>
      <w:hyperlink r:id="rId79" w:history="1">
        <w:r>
          <w:rPr>
            <w:rFonts w:ascii="Arial" w:eastAsia="Arial" w:hAnsi="Arial" w:cs="Arial"/>
            <w:color w:val="0077CC"/>
            <w:sz w:val="20"/>
            <w:u w:val="single"/>
            <w:shd w:val="clear" w:color="auto" w:fill="FFFFFF"/>
          </w:rPr>
          <w:t>FACT CHECK: Did Taylor Swift Say Elon Musk Was 'Radicalized By His Own Algorithm'? There is no evidence Swift made this comment.</w:t>
        </w:r>
      </w:hyperlink>
    </w:p>
    <w:p w14:paraId="0F6EE8B7"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CE2705A"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 xml:space="preserve">fact check , </w:t>
      </w:r>
      <w:r>
        <w:rPr>
          <w:rFonts w:ascii="Arial" w:eastAsia="Arial" w:hAnsi="Arial" w:cs="Arial"/>
          <w:color w:val="000000"/>
          <w:sz w:val="20"/>
        </w:rPr>
        <w:t>elections, U.S.</w:t>
      </w:r>
    </w:p>
    <w:p w14:paraId="05FCE532"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51F160FE"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422C219"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19C35079" w14:textId="77777777">
        <w:trPr>
          <w:jc w:val="center"/>
        </w:trPr>
        <w:tc>
          <w:tcPr>
            <w:tcW w:w="3000" w:type="dxa"/>
          </w:tcPr>
          <w:p w14:paraId="347CFA0C"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9916458"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2D504A0" w14:textId="77777777">
        <w:trPr>
          <w:jc w:val="center"/>
        </w:trPr>
        <w:tc>
          <w:tcPr>
            <w:tcW w:w="3000" w:type="dxa"/>
          </w:tcPr>
          <w:p w14:paraId="74F2F6E3"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7F666DD"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11F4DE2" w14:textId="77777777" w:rsidR="000C43B5" w:rsidRDefault="000C43B5">
      <w:pPr>
        <w:pStyle w:val="Normal0"/>
      </w:pPr>
    </w:p>
    <w:p w14:paraId="18FBB630" w14:textId="77777777" w:rsidR="000C43B5" w:rsidRDefault="00B01ADC">
      <w:pPr>
        <w:pStyle w:val="Normal0"/>
        <w:spacing w:line="300" w:lineRule="atLeast"/>
        <w:ind w:left="440" w:hanging="290"/>
      </w:pPr>
      <w:r>
        <w:rPr>
          <w:rFonts w:ascii="Arial" w:eastAsia="Arial" w:hAnsi="Arial" w:cs="Arial"/>
          <w:sz w:val="20"/>
        </w:rPr>
        <w:t>37.</w:t>
      </w:r>
      <w:hyperlink r:id="rId80" w:history="1">
        <w:r>
          <w:rPr>
            <w:rFonts w:ascii="Arial" w:eastAsia="Arial" w:hAnsi="Arial" w:cs="Arial"/>
            <w:color w:val="000000"/>
            <w:sz w:val="20"/>
            <w:u w:val="single"/>
            <w:shd w:val="clear" w:color="auto" w:fill="FFFFFF"/>
          </w:rPr>
          <w:t xml:space="preserve"> </w:t>
        </w:r>
      </w:hyperlink>
      <w:hyperlink r:id="rId81" w:history="1">
        <w:r>
          <w:rPr>
            <w:rFonts w:ascii="Arial" w:eastAsia="Arial" w:hAnsi="Arial" w:cs="Arial"/>
            <w:color w:val="0077CC"/>
            <w:sz w:val="20"/>
            <w:u w:val="single"/>
            <w:shd w:val="clear" w:color="auto" w:fill="FFFFFF"/>
          </w:rPr>
          <w:t>Debunking false, misleading claims about President-elect Trump | Fact check roundup</w:t>
        </w:r>
      </w:hyperlink>
    </w:p>
    <w:p w14:paraId="0B89162C"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5245B72"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ED4E67F"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89B9E4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15140BA6"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611C8A0A" w14:textId="77777777">
        <w:trPr>
          <w:jc w:val="center"/>
        </w:trPr>
        <w:tc>
          <w:tcPr>
            <w:tcW w:w="3000" w:type="dxa"/>
          </w:tcPr>
          <w:p w14:paraId="3D0F8A77"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183FC2B0"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7C2AB58B" w14:textId="77777777">
        <w:trPr>
          <w:jc w:val="center"/>
        </w:trPr>
        <w:tc>
          <w:tcPr>
            <w:tcW w:w="3000" w:type="dxa"/>
          </w:tcPr>
          <w:p w14:paraId="1EE89300"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5B5C3A05"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D838CA3" w14:textId="77777777" w:rsidR="000C43B5" w:rsidRDefault="000C43B5">
      <w:pPr>
        <w:pStyle w:val="Normal0"/>
      </w:pPr>
    </w:p>
    <w:p w14:paraId="0AB6F580" w14:textId="77777777" w:rsidR="000C43B5" w:rsidRDefault="00B01ADC">
      <w:pPr>
        <w:pStyle w:val="Normal0"/>
        <w:spacing w:line="300" w:lineRule="atLeast"/>
        <w:ind w:left="440" w:hanging="290"/>
      </w:pPr>
      <w:r>
        <w:rPr>
          <w:rFonts w:ascii="Arial" w:eastAsia="Arial" w:hAnsi="Arial" w:cs="Arial"/>
          <w:sz w:val="20"/>
        </w:rPr>
        <w:t>38.</w:t>
      </w:r>
      <w:hyperlink r:id="rId82" w:history="1">
        <w:r>
          <w:rPr>
            <w:rFonts w:ascii="Arial" w:eastAsia="Arial" w:hAnsi="Arial" w:cs="Arial"/>
            <w:color w:val="000000"/>
            <w:sz w:val="20"/>
            <w:u w:val="single"/>
            <w:shd w:val="clear" w:color="auto" w:fill="FFFFFF"/>
          </w:rPr>
          <w:t xml:space="preserve"> </w:t>
        </w:r>
      </w:hyperlink>
      <w:hyperlink r:id="rId83" w:history="1">
        <w:r>
          <w:rPr>
            <w:rFonts w:ascii="Arial" w:eastAsia="Arial" w:hAnsi="Arial" w:cs="Arial"/>
            <w:color w:val="0077CC"/>
            <w:sz w:val="20"/>
            <w:u w:val="single"/>
            <w:shd w:val="clear" w:color="auto" w:fill="FFFFFF"/>
          </w:rPr>
          <w:t>'Yikes!' Trump campaign confuses state of Georgia with European country in new ad</w:t>
        </w:r>
      </w:hyperlink>
    </w:p>
    <w:p w14:paraId="27F4F064"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AB6EB57"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566F5F97"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09B30EC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54AC9DA"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607DB26" w14:textId="77777777">
        <w:trPr>
          <w:jc w:val="center"/>
        </w:trPr>
        <w:tc>
          <w:tcPr>
            <w:tcW w:w="3000" w:type="dxa"/>
          </w:tcPr>
          <w:p w14:paraId="112E76B5"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E8CAE4F"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6DEED7A" w14:textId="77777777">
        <w:trPr>
          <w:jc w:val="center"/>
        </w:trPr>
        <w:tc>
          <w:tcPr>
            <w:tcW w:w="3000" w:type="dxa"/>
          </w:tcPr>
          <w:p w14:paraId="666F217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506391D8"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1492B47" w14:textId="77777777" w:rsidR="000C43B5" w:rsidRDefault="000C43B5">
      <w:pPr>
        <w:pStyle w:val="Normal0"/>
      </w:pPr>
    </w:p>
    <w:p w14:paraId="6F0E00FB" w14:textId="77777777" w:rsidR="000C43B5" w:rsidRDefault="00B01ADC">
      <w:pPr>
        <w:pStyle w:val="Normal0"/>
        <w:spacing w:line="300" w:lineRule="atLeast"/>
        <w:ind w:left="440" w:hanging="290"/>
      </w:pPr>
      <w:r>
        <w:rPr>
          <w:rFonts w:ascii="Arial" w:eastAsia="Arial" w:hAnsi="Arial" w:cs="Arial"/>
          <w:sz w:val="20"/>
        </w:rPr>
        <w:t>39.</w:t>
      </w:r>
      <w:hyperlink r:id="rId84" w:history="1">
        <w:r>
          <w:rPr>
            <w:rFonts w:ascii="Arial" w:eastAsia="Arial" w:hAnsi="Arial" w:cs="Arial"/>
            <w:color w:val="000000"/>
            <w:sz w:val="20"/>
            <w:u w:val="single"/>
            <w:shd w:val="clear" w:color="auto" w:fill="FFFFFF"/>
          </w:rPr>
          <w:t xml:space="preserve"> </w:t>
        </w:r>
      </w:hyperlink>
      <w:hyperlink r:id="rId85" w:history="1">
        <w:r>
          <w:rPr>
            <w:rFonts w:ascii="Arial" w:eastAsia="Arial" w:hAnsi="Arial" w:cs="Arial"/>
            <w:color w:val="0077CC"/>
            <w:sz w:val="20"/>
            <w:u w:val="single"/>
            <w:shd w:val="clear" w:color="auto" w:fill="FFFFFF"/>
          </w:rPr>
          <w:t>Arizona task force made no mention of Katie Hobbs interfering in election | Fact check</w:t>
        </w:r>
      </w:hyperlink>
    </w:p>
    <w:p w14:paraId="07489440"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66C0C08"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A164BE5"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446A8AD9" w14:textId="77777777" w:rsidR="000C43B5" w:rsidRDefault="00B01ADC">
      <w:pPr>
        <w:pStyle w:val="Normal0"/>
        <w:spacing w:before="80" w:line="240" w:lineRule="atLeast"/>
        <w:ind w:left="290"/>
      </w:pPr>
      <w:r>
        <w:rPr>
          <w:rFonts w:ascii="Arial" w:eastAsia="Arial" w:hAnsi="Arial" w:cs="Arial"/>
          <w:b/>
          <w:color w:val="000000"/>
          <w:sz w:val="20"/>
        </w:rPr>
        <w:lastRenderedPageBreak/>
        <w:t xml:space="preserve">Narrowed by: </w:t>
      </w:r>
    </w:p>
    <w:p w14:paraId="465D8E02"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B5AE30E" w14:textId="77777777">
        <w:trPr>
          <w:jc w:val="center"/>
        </w:trPr>
        <w:tc>
          <w:tcPr>
            <w:tcW w:w="3000" w:type="dxa"/>
          </w:tcPr>
          <w:p w14:paraId="0E1DC124"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26873076"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0149F48A" w14:textId="77777777">
        <w:trPr>
          <w:jc w:val="center"/>
        </w:trPr>
        <w:tc>
          <w:tcPr>
            <w:tcW w:w="3000" w:type="dxa"/>
          </w:tcPr>
          <w:p w14:paraId="58C54ECD"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46CE996"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0D370BD5" w14:textId="77777777" w:rsidR="000C43B5" w:rsidRDefault="000C43B5">
      <w:pPr>
        <w:pStyle w:val="Normal0"/>
      </w:pPr>
    </w:p>
    <w:p w14:paraId="13CD989D" w14:textId="77777777" w:rsidR="000C43B5" w:rsidRDefault="00B01ADC">
      <w:pPr>
        <w:pStyle w:val="Normal0"/>
        <w:spacing w:line="300" w:lineRule="atLeast"/>
        <w:ind w:left="440" w:hanging="290"/>
      </w:pPr>
      <w:r>
        <w:rPr>
          <w:rFonts w:ascii="Arial" w:eastAsia="Arial" w:hAnsi="Arial" w:cs="Arial"/>
          <w:sz w:val="20"/>
        </w:rPr>
        <w:t>40.</w:t>
      </w:r>
      <w:hyperlink r:id="rId86" w:history="1">
        <w:r>
          <w:rPr>
            <w:rFonts w:ascii="Arial" w:eastAsia="Arial" w:hAnsi="Arial" w:cs="Arial"/>
            <w:color w:val="000000"/>
            <w:sz w:val="20"/>
            <w:u w:val="single"/>
            <w:shd w:val="clear" w:color="auto" w:fill="FFFFFF"/>
          </w:rPr>
          <w:t xml:space="preserve"> </w:t>
        </w:r>
      </w:hyperlink>
      <w:hyperlink r:id="rId87" w:history="1">
        <w:r>
          <w:rPr>
            <w:rFonts w:ascii="Arial" w:eastAsia="Arial" w:hAnsi="Arial" w:cs="Arial"/>
            <w:color w:val="0077CC"/>
            <w:sz w:val="20"/>
            <w:u w:val="single"/>
            <w:shd w:val="clear" w:color="auto" w:fill="FFFFFF"/>
          </w:rPr>
          <w:t>Fabricated CNN graphic shows Harris leading Trump in Texas | Fact check</w:t>
        </w:r>
      </w:hyperlink>
    </w:p>
    <w:p w14:paraId="516480C9"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7AD74A1"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45FF8EF"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0DDEEB9"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7D1BF975"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05B35E68" w14:textId="77777777">
        <w:trPr>
          <w:jc w:val="center"/>
        </w:trPr>
        <w:tc>
          <w:tcPr>
            <w:tcW w:w="3000" w:type="dxa"/>
          </w:tcPr>
          <w:p w14:paraId="353DFDEF"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26437A31"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7A8B3906" w14:textId="77777777">
        <w:trPr>
          <w:jc w:val="center"/>
        </w:trPr>
        <w:tc>
          <w:tcPr>
            <w:tcW w:w="3000" w:type="dxa"/>
          </w:tcPr>
          <w:p w14:paraId="4D395C8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C9F68FB"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4A17A533" w14:textId="77777777" w:rsidR="000C43B5" w:rsidRDefault="000C43B5">
      <w:pPr>
        <w:pStyle w:val="Normal0"/>
      </w:pPr>
    </w:p>
    <w:p w14:paraId="08295F7C" w14:textId="77777777" w:rsidR="000C43B5" w:rsidRDefault="00B01ADC">
      <w:pPr>
        <w:pStyle w:val="Normal0"/>
        <w:spacing w:line="300" w:lineRule="atLeast"/>
        <w:ind w:left="440" w:hanging="290"/>
      </w:pPr>
      <w:r>
        <w:rPr>
          <w:rFonts w:ascii="Arial" w:eastAsia="Arial" w:hAnsi="Arial" w:cs="Arial"/>
          <w:sz w:val="20"/>
        </w:rPr>
        <w:t>41.</w:t>
      </w:r>
      <w:hyperlink r:id="rId88" w:history="1">
        <w:r>
          <w:rPr>
            <w:rFonts w:ascii="Arial" w:eastAsia="Arial" w:hAnsi="Arial" w:cs="Arial"/>
            <w:color w:val="000000"/>
            <w:sz w:val="20"/>
            <w:u w:val="single"/>
            <w:shd w:val="clear" w:color="auto" w:fill="FFFFFF"/>
          </w:rPr>
          <w:t xml:space="preserve"> </w:t>
        </w:r>
      </w:hyperlink>
      <w:hyperlink r:id="rId89" w:history="1">
        <w:r>
          <w:rPr>
            <w:rFonts w:ascii="Arial" w:eastAsia="Arial" w:hAnsi="Arial" w:cs="Arial"/>
            <w:color w:val="0077CC"/>
            <w:sz w:val="20"/>
            <w:u w:val="single"/>
            <w:shd w:val="clear" w:color="auto" w:fill="FFFFFF"/>
          </w:rPr>
          <w:t>New York Times has endorsed candidates in every election since Eisenhower | Fact check</w:t>
        </w:r>
      </w:hyperlink>
    </w:p>
    <w:p w14:paraId="3640D63D"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7067B2DB"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55456D73"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384B236"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74B5AEDC"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2D3B158" w14:textId="77777777">
        <w:trPr>
          <w:jc w:val="center"/>
        </w:trPr>
        <w:tc>
          <w:tcPr>
            <w:tcW w:w="3000" w:type="dxa"/>
          </w:tcPr>
          <w:p w14:paraId="790227AD"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62B91E7E"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F92D640" w14:textId="77777777">
        <w:trPr>
          <w:jc w:val="center"/>
        </w:trPr>
        <w:tc>
          <w:tcPr>
            <w:tcW w:w="3000" w:type="dxa"/>
          </w:tcPr>
          <w:p w14:paraId="3E477A8D"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5735372E"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F32165D" w14:textId="77777777" w:rsidR="000C43B5" w:rsidRDefault="000C43B5">
      <w:pPr>
        <w:pStyle w:val="Normal0"/>
      </w:pPr>
    </w:p>
    <w:p w14:paraId="2F90C1B5" w14:textId="77777777" w:rsidR="000C43B5" w:rsidRDefault="00B01ADC">
      <w:pPr>
        <w:pStyle w:val="Normal0"/>
        <w:spacing w:line="300" w:lineRule="atLeast"/>
        <w:ind w:left="440" w:hanging="290"/>
      </w:pPr>
      <w:r>
        <w:rPr>
          <w:rFonts w:ascii="Arial" w:eastAsia="Arial" w:hAnsi="Arial" w:cs="Arial"/>
          <w:sz w:val="20"/>
        </w:rPr>
        <w:t>42.</w:t>
      </w:r>
      <w:hyperlink r:id="rId90" w:history="1">
        <w:r>
          <w:rPr>
            <w:rFonts w:ascii="Arial" w:eastAsia="Arial" w:hAnsi="Arial" w:cs="Arial"/>
            <w:color w:val="000000"/>
            <w:sz w:val="20"/>
            <w:u w:val="single"/>
            <w:shd w:val="clear" w:color="auto" w:fill="FFFFFF"/>
          </w:rPr>
          <w:t xml:space="preserve"> </w:t>
        </w:r>
      </w:hyperlink>
      <w:hyperlink r:id="rId91" w:history="1">
        <w:r>
          <w:rPr>
            <w:rFonts w:ascii="Arial" w:eastAsia="Arial" w:hAnsi="Arial" w:cs="Arial"/>
            <w:color w:val="0077CC"/>
            <w:sz w:val="20"/>
            <w:u w:val="single"/>
            <w:shd w:val="clear" w:color="auto" w:fill="FFFFFF"/>
          </w:rPr>
          <w:t>Trump still being prosecuted in classified docs, election interference cases | Fact check</w:t>
        </w:r>
      </w:hyperlink>
    </w:p>
    <w:p w14:paraId="5F640103"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1A87BC24"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44961B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36322B"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02F9E86"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0C2CFEA" w14:textId="77777777">
        <w:trPr>
          <w:jc w:val="center"/>
        </w:trPr>
        <w:tc>
          <w:tcPr>
            <w:tcW w:w="3000" w:type="dxa"/>
          </w:tcPr>
          <w:p w14:paraId="2DE13ABF"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497707A"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3F04F851" w14:textId="77777777">
        <w:trPr>
          <w:jc w:val="center"/>
        </w:trPr>
        <w:tc>
          <w:tcPr>
            <w:tcW w:w="3000" w:type="dxa"/>
          </w:tcPr>
          <w:p w14:paraId="3CAF0472"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14A6B59"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CB7241A" w14:textId="77777777" w:rsidR="000C43B5" w:rsidRDefault="000C43B5">
      <w:pPr>
        <w:pStyle w:val="Normal0"/>
      </w:pPr>
    </w:p>
    <w:p w14:paraId="58F0C9C4" w14:textId="77777777" w:rsidR="000C43B5" w:rsidRDefault="00B01ADC">
      <w:pPr>
        <w:pStyle w:val="Normal0"/>
        <w:spacing w:line="300" w:lineRule="atLeast"/>
        <w:ind w:left="440" w:hanging="290"/>
      </w:pPr>
      <w:r>
        <w:rPr>
          <w:rFonts w:ascii="Arial" w:eastAsia="Arial" w:hAnsi="Arial" w:cs="Arial"/>
          <w:sz w:val="20"/>
        </w:rPr>
        <w:t>43.</w:t>
      </w:r>
      <w:hyperlink r:id="rId92" w:history="1">
        <w:r>
          <w:rPr>
            <w:rFonts w:ascii="Arial" w:eastAsia="Arial" w:hAnsi="Arial" w:cs="Arial"/>
            <w:color w:val="000000"/>
            <w:sz w:val="20"/>
            <w:u w:val="single"/>
            <w:shd w:val="clear" w:color="auto" w:fill="FFFFFF"/>
          </w:rPr>
          <w:t xml:space="preserve"> </w:t>
        </w:r>
      </w:hyperlink>
      <w:hyperlink r:id="rId93" w:history="1">
        <w:r>
          <w:rPr>
            <w:rFonts w:ascii="Arial" w:eastAsia="Arial" w:hAnsi="Arial" w:cs="Arial"/>
            <w:color w:val="0077CC"/>
            <w:sz w:val="20"/>
            <w:u w:val="single"/>
            <w:shd w:val="clear" w:color="auto" w:fill="FFFFFF"/>
          </w:rPr>
          <w:t>Fact-Checking the Breadth of Trump’s Election Lies Fact Check</w:t>
        </w:r>
      </w:hyperlink>
    </w:p>
    <w:p w14:paraId="2879599E"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26FCE13"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6419A47"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3DC8546F"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95BFA78"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45103D03" w14:textId="77777777">
        <w:trPr>
          <w:jc w:val="center"/>
        </w:trPr>
        <w:tc>
          <w:tcPr>
            <w:tcW w:w="3000" w:type="dxa"/>
          </w:tcPr>
          <w:p w14:paraId="68A4A6C2"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0F9E402A"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99A209C" w14:textId="77777777">
        <w:trPr>
          <w:jc w:val="center"/>
        </w:trPr>
        <w:tc>
          <w:tcPr>
            <w:tcW w:w="3000" w:type="dxa"/>
          </w:tcPr>
          <w:p w14:paraId="1B0166F2"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FD71700"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48E1D0B2" w14:textId="77777777" w:rsidR="000C43B5" w:rsidRDefault="000C43B5">
      <w:pPr>
        <w:pStyle w:val="Normal0"/>
      </w:pPr>
    </w:p>
    <w:p w14:paraId="1A101635" w14:textId="77777777" w:rsidR="000C43B5" w:rsidRDefault="00B01ADC">
      <w:pPr>
        <w:pStyle w:val="Normal0"/>
        <w:spacing w:line="300" w:lineRule="atLeast"/>
        <w:ind w:left="440" w:hanging="290"/>
      </w:pPr>
      <w:r>
        <w:rPr>
          <w:rFonts w:ascii="Arial" w:eastAsia="Arial" w:hAnsi="Arial" w:cs="Arial"/>
          <w:sz w:val="20"/>
        </w:rPr>
        <w:t>44.</w:t>
      </w:r>
      <w:hyperlink r:id="rId94" w:history="1">
        <w:r>
          <w:rPr>
            <w:rFonts w:ascii="Arial" w:eastAsia="Arial" w:hAnsi="Arial" w:cs="Arial"/>
            <w:color w:val="000000"/>
            <w:sz w:val="20"/>
            <w:u w:val="single"/>
            <w:shd w:val="clear" w:color="auto" w:fill="FFFFFF"/>
          </w:rPr>
          <w:t xml:space="preserve"> </w:t>
        </w:r>
      </w:hyperlink>
      <w:hyperlink r:id="rId95" w:history="1">
        <w:r>
          <w:rPr>
            <w:rFonts w:ascii="Arial" w:eastAsia="Arial" w:hAnsi="Arial" w:cs="Arial"/>
            <w:color w:val="0077CC"/>
            <w:sz w:val="20"/>
            <w:u w:val="single"/>
            <w:shd w:val="clear" w:color="auto" w:fill="FFFFFF"/>
          </w:rPr>
          <w:t>Harris won some states that require voter ID, contrary to online claims | Fact check</w:t>
        </w:r>
      </w:hyperlink>
    </w:p>
    <w:p w14:paraId="7630A50D"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338CD99"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5343361"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EA41768"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2822E4B2"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C37D929" w14:textId="77777777">
        <w:trPr>
          <w:jc w:val="center"/>
        </w:trPr>
        <w:tc>
          <w:tcPr>
            <w:tcW w:w="3000" w:type="dxa"/>
          </w:tcPr>
          <w:p w14:paraId="5DAC5A80"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3818D889"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D107A81" w14:textId="77777777">
        <w:trPr>
          <w:jc w:val="center"/>
        </w:trPr>
        <w:tc>
          <w:tcPr>
            <w:tcW w:w="3000" w:type="dxa"/>
          </w:tcPr>
          <w:p w14:paraId="7592C81E"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1B141904"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C388EB7" w14:textId="77777777" w:rsidR="000C43B5" w:rsidRDefault="000C43B5">
      <w:pPr>
        <w:pStyle w:val="Normal0"/>
      </w:pPr>
    </w:p>
    <w:p w14:paraId="10C7D308" w14:textId="77777777" w:rsidR="000C43B5" w:rsidRDefault="00B01ADC">
      <w:pPr>
        <w:pStyle w:val="Normal0"/>
        <w:spacing w:line="300" w:lineRule="atLeast"/>
        <w:ind w:left="440" w:hanging="290"/>
      </w:pPr>
      <w:r>
        <w:rPr>
          <w:rFonts w:ascii="Arial" w:eastAsia="Arial" w:hAnsi="Arial" w:cs="Arial"/>
          <w:sz w:val="20"/>
        </w:rPr>
        <w:t>45.</w:t>
      </w:r>
      <w:hyperlink r:id="rId96" w:history="1">
        <w:r>
          <w:rPr>
            <w:rFonts w:ascii="Arial" w:eastAsia="Arial" w:hAnsi="Arial" w:cs="Arial"/>
            <w:color w:val="000000"/>
            <w:sz w:val="20"/>
            <w:u w:val="single"/>
            <w:shd w:val="clear" w:color="auto" w:fill="FFFFFF"/>
          </w:rPr>
          <w:t xml:space="preserve"> </w:t>
        </w:r>
      </w:hyperlink>
      <w:hyperlink r:id="rId97" w:history="1">
        <w:r>
          <w:rPr>
            <w:rFonts w:ascii="Arial" w:eastAsia="Arial" w:hAnsi="Arial" w:cs="Arial"/>
            <w:color w:val="0077CC"/>
            <w:sz w:val="20"/>
            <w:u w:val="single"/>
            <w:shd w:val="clear" w:color="auto" w:fill="FFFFFF"/>
          </w:rPr>
          <w:t>Officials say Kentucky voting glitch an 'isolated incident' | Fact check</w:t>
        </w:r>
      </w:hyperlink>
    </w:p>
    <w:p w14:paraId="5CF7977F"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217BC8D1" w14:textId="77777777" w:rsidR="000C43B5" w:rsidRDefault="00B01ADC">
      <w:pPr>
        <w:pStyle w:val="Normal0"/>
        <w:spacing w:before="80" w:line="240" w:lineRule="atLeast"/>
        <w:ind w:left="290"/>
      </w:pPr>
      <w:r>
        <w:rPr>
          <w:rFonts w:ascii="Arial" w:eastAsia="Arial" w:hAnsi="Arial" w:cs="Arial"/>
          <w:b/>
          <w:color w:val="000000"/>
          <w:sz w:val="20"/>
        </w:rPr>
        <w:lastRenderedPageBreak/>
        <w:t xml:space="preserve">Search Terms: </w:t>
      </w:r>
      <w:r>
        <w:rPr>
          <w:rFonts w:ascii="Arial" w:eastAsia="Arial" w:hAnsi="Arial" w:cs="Arial"/>
          <w:color w:val="000000"/>
          <w:sz w:val="20"/>
        </w:rPr>
        <w:t>fact check , elections, U.S.</w:t>
      </w:r>
    </w:p>
    <w:p w14:paraId="24D3C010"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A7BD9E3"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2C62BC86"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57243510" w14:textId="77777777">
        <w:trPr>
          <w:jc w:val="center"/>
        </w:trPr>
        <w:tc>
          <w:tcPr>
            <w:tcW w:w="3000" w:type="dxa"/>
          </w:tcPr>
          <w:p w14:paraId="62E71919"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6BACBAB"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25A43DDD" w14:textId="77777777">
        <w:trPr>
          <w:jc w:val="center"/>
        </w:trPr>
        <w:tc>
          <w:tcPr>
            <w:tcW w:w="3000" w:type="dxa"/>
          </w:tcPr>
          <w:p w14:paraId="23148DC4"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68F61B5"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8E60A59" w14:textId="77777777" w:rsidR="000C43B5" w:rsidRDefault="000C43B5">
      <w:pPr>
        <w:pStyle w:val="Normal0"/>
      </w:pPr>
    </w:p>
    <w:p w14:paraId="1C27C19D" w14:textId="77777777" w:rsidR="000C43B5" w:rsidRDefault="00B01ADC">
      <w:pPr>
        <w:pStyle w:val="Normal0"/>
        <w:spacing w:line="300" w:lineRule="atLeast"/>
        <w:ind w:left="440" w:hanging="290"/>
      </w:pPr>
      <w:r>
        <w:rPr>
          <w:rFonts w:ascii="Arial" w:eastAsia="Arial" w:hAnsi="Arial" w:cs="Arial"/>
          <w:sz w:val="20"/>
        </w:rPr>
        <w:t>46.</w:t>
      </w:r>
      <w:hyperlink r:id="rId98" w:history="1">
        <w:r>
          <w:rPr>
            <w:rFonts w:ascii="Arial" w:eastAsia="Arial" w:hAnsi="Arial" w:cs="Arial"/>
            <w:color w:val="000000"/>
            <w:sz w:val="20"/>
            <w:u w:val="single"/>
            <w:shd w:val="clear" w:color="auto" w:fill="FFFFFF"/>
          </w:rPr>
          <w:t xml:space="preserve"> </w:t>
        </w:r>
      </w:hyperlink>
      <w:hyperlink r:id="rId99" w:history="1">
        <w:r>
          <w:rPr>
            <w:rFonts w:ascii="Arial" w:eastAsia="Arial" w:hAnsi="Arial" w:cs="Arial"/>
            <w:color w:val="0077CC"/>
            <w:sz w:val="20"/>
            <w:u w:val="single"/>
            <w:shd w:val="clear" w:color="auto" w:fill="FFFFFF"/>
          </w:rPr>
          <w:t>Immigration and Voter Fraud Have Become Elon Musk's Most Posted Topics in 2024 Garnering 10 Billion Views</w:t>
        </w:r>
      </w:hyperlink>
    </w:p>
    <w:p w14:paraId="3C3B703D"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F4DA395"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708979A5"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50CAC12"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32321591"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201D512F" w14:textId="77777777">
        <w:trPr>
          <w:jc w:val="center"/>
        </w:trPr>
        <w:tc>
          <w:tcPr>
            <w:tcW w:w="3000" w:type="dxa"/>
          </w:tcPr>
          <w:p w14:paraId="46722C26"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25148ACB"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7E2DC4E6" w14:textId="77777777">
        <w:trPr>
          <w:jc w:val="center"/>
        </w:trPr>
        <w:tc>
          <w:tcPr>
            <w:tcW w:w="3000" w:type="dxa"/>
          </w:tcPr>
          <w:p w14:paraId="1FC03DD6"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D10F257"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CE7AED4" w14:textId="77777777" w:rsidR="000C43B5" w:rsidRDefault="000C43B5">
      <w:pPr>
        <w:pStyle w:val="Normal0"/>
      </w:pPr>
    </w:p>
    <w:p w14:paraId="1F2ADDD9" w14:textId="77777777" w:rsidR="000C43B5" w:rsidRDefault="00B01ADC">
      <w:pPr>
        <w:pStyle w:val="Normal0"/>
        <w:spacing w:line="300" w:lineRule="atLeast"/>
        <w:ind w:left="440" w:hanging="290"/>
      </w:pPr>
      <w:r>
        <w:rPr>
          <w:rFonts w:ascii="Arial" w:eastAsia="Arial" w:hAnsi="Arial" w:cs="Arial"/>
          <w:sz w:val="20"/>
        </w:rPr>
        <w:t>47.</w:t>
      </w:r>
      <w:hyperlink r:id="rId100" w:history="1">
        <w:r>
          <w:rPr>
            <w:rFonts w:ascii="Arial" w:eastAsia="Arial" w:hAnsi="Arial" w:cs="Arial"/>
            <w:color w:val="000000"/>
            <w:sz w:val="20"/>
            <w:u w:val="single"/>
            <w:shd w:val="clear" w:color="auto" w:fill="FFFFFF"/>
          </w:rPr>
          <w:t xml:space="preserve"> </w:t>
        </w:r>
      </w:hyperlink>
      <w:hyperlink r:id="rId101" w:history="1">
        <w:r>
          <w:rPr>
            <w:rFonts w:ascii="Arial" w:eastAsia="Arial" w:hAnsi="Arial" w:cs="Arial"/>
            <w:color w:val="0077CC"/>
            <w:sz w:val="20"/>
            <w:u w:val="single"/>
            <w:shd w:val="clear" w:color="auto" w:fill="FFFFFF"/>
          </w:rPr>
          <w:t>Video of Hillary Clinton blaming climate change for election loss is altered | Fact check</w:t>
        </w:r>
      </w:hyperlink>
    </w:p>
    <w:p w14:paraId="4A8D97B6"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3501FEB4"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28951436"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7A3526C4"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641D3486"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78CEF5AC" w14:textId="77777777">
        <w:trPr>
          <w:jc w:val="center"/>
        </w:trPr>
        <w:tc>
          <w:tcPr>
            <w:tcW w:w="3000" w:type="dxa"/>
          </w:tcPr>
          <w:p w14:paraId="4F74D451"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00206E2"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5C18CBE3" w14:textId="77777777">
        <w:trPr>
          <w:jc w:val="center"/>
        </w:trPr>
        <w:tc>
          <w:tcPr>
            <w:tcW w:w="3000" w:type="dxa"/>
          </w:tcPr>
          <w:p w14:paraId="36B3C511"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299BE123"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E52AAF1" w14:textId="77777777" w:rsidR="000C43B5" w:rsidRDefault="000C43B5">
      <w:pPr>
        <w:pStyle w:val="Normal0"/>
      </w:pPr>
    </w:p>
    <w:p w14:paraId="0474B379" w14:textId="77777777" w:rsidR="000C43B5" w:rsidRDefault="00B01ADC">
      <w:pPr>
        <w:pStyle w:val="Normal0"/>
        <w:spacing w:line="300" w:lineRule="atLeast"/>
        <w:ind w:left="440" w:hanging="290"/>
      </w:pPr>
      <w:r>
        <w:rPr>
          <w:rFonts w:ascii="Arial" w:eastAsia="Arial" w:hAnsi="Arial" w:cs="Arial"/>
          <w:sz w:val="20"/>
        </w:rPr>
        <w:t>48.</w:t>
      </w:r>
      <w:hyperlink r:id="rId102" w:history="1">
        <w:r>
          <w:rPr>
            <w:rFonts w:ascii="Arial" w:eastAsia="Arial" w:hAnsi="Arial" w:cs="Arial"/>
            <w:color w:val="000000"/>
            <w:sz w:val="20"/>
            <w:u w:val="single"/>
            <w:shd w:val="clear" w:color="auto" w:fill="FFFFFF"/>
          </w:rPr>
          <w:t xml:space="preserve"> </w:t>
        </w:r>
      </w:hyperlink>
      <w:hyperlink r:id="rId103" w:history="1">
        <w:r>
          <w:rPr>
            <w:rFonts w:ascii="Arial" w:eastAsia="Arial" w:hAnsi="Arial" w:cs="Arial"/>
            <w:color w:val="0077CC"/>
            <w:sz w:val="20"/>
            <w:u w:val="single"/>
            <w:shd w:val="clear" w:color="auto" w:fill="FFFFFF"/>
          </w:rPr>
          <w:t>Ron DeSantis said Florida won't use Dominion voting machines? Not true | Fact check</w:t>
        </w:r>
      </w:hyperlink>
    </w:p>
    <w:p w14:paraId="0C15ED38"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403A4307"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162A3A8A"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D146F2F"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3FA60F9"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13F3C54" w14:textId="77777777">
        <w:trPr>
          <w:jc w:val="center"/>
        </w:trPr>
        <w:tc>
          <w:tcPr>
            <w:tcW w:w="3000" w:type="dxa"/>
          </w:tcPr>
          <w:p w14:paraId="776716E2"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48E5C18E"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68ACD60D" w14:textId="77777777">
        <w:trPr>
          <w:jc w:val="center"/>
        </w:trPr>
        <w:tc>
          <w:tcPr>
            <w:tcW w:w="3000" w:type="dxa"/>
          </w:tcPr>
          <w:p w14:paraId="61FA30E4"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56327484"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499C925B" w14:textId="77777777" w:rsidR="000C43B5" w:rsidRDefault="000C43B5">
      <w:pPr>
        <w:pStyle w:val="Normal0"/>
      </w:pPr>
    </w:p>
    <w:p w14:paraId="16A77A8A" w14:textId="77777777" w:rsidR="000C43B5" w:rsidRDefault="00B01ADC">
      <w:pPr>
        <w:pStyle w:val="Normal0"/>
        <w:spacing w:line="300" w:lineRule="atLeast"/>
        <w:ind w:left="440" w:hanging="290"/>
      </w:pPr>
      <w:r>
        <w:rPr>
          <w:rFonts w:ascii="Arial" w:eastAsia="Arial" w:hAnsi="Arial" w:cs="Arial"/>
          <w:sz w:val="20"/>
        </w:rPr>
        <w:t>49.</w:t>
      </w:r>
      <w:hyperlink r:id="rId104" w:history="1">
        <w:r>
          <w:rPr>
            <w:rFonts w:ascii="Arial" w:eastAsia="Arial" w:hAnsi="Arial" w:cs="Arial"/>
            <w:color w:val="000000"/>
            <w:sz w:val="20"/>
            <w:u w:val="single"/>
            <w:shd w:val="clear" w:color="auto" w:fill="FFFFFF"/>
          </w:rPr>
          <w:t xml:space="preserve"> </w:t>
        </w:r>
      </w:hyperlink>
      <w:hyperlink r:id="rId105" w:history="1">
        <w:r>
          <w:rPr>
            <w:rFonts w:ascii="Arial" w:eastAsia="Arial" w:hAnsi="Arial" w:cs="Arial"/>
            <w:color w:val="0077CC"/>
            <w:sz w:val="20"/>
            <w:u w:val="single"/>
            <w:shd w:val="clear" w:color="auto" w:fill="FFFFFF"/>
          </w:rPr>
          <w:t>FACT CHECK: Elon Musk Didn't Post 'Last Dollar' For Zelenskyy 'There is no evidence that Musk posted this'</w:t>
        </w:r>
      </w:hyperlink>
    </w:p>
    <w:p w14:paraId="3214AC91"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5E2D0580"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0038DCA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20752A97"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49EFA05F"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481DF970" w14:textId="77777777">
        <w:trPr>
          <w:jc w:val="center"/>
        </w:trPr>
        <w:tc>
          <w:tcPr>
            <w:tcW w:w="3000" w:type="dxa"/>
          </w:tcPr>
          <w:p w14:paraId="08E8499C"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525CAB21"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E158948" w14:textId="77777777">
        <w:trPr>
          <w:jc w:val="center"/>
        </w:trPr>
        <w:tc>
          <w:tcPr>
            <w:tcW w:w="3000" w:type="dxa"/>
          </w:tcPr>
          <w:p w14:paraId="40F71F78" w14:textId="77777777" w:rsidR="000C43B5" w:rsidRDefault="00B01ADC">
            <w:pPr>
              <w:pStyle w:val="Normal0"/>
              <w:spacing w:line="220" w:lineRule="atLeast"/>
            </w:pPr>
            <w:r>
              <w:rPr>
                <w:rFonts w:ascii="Arial" w:eastAsia="Arial" w:hAnsi="Arial" w:cs="Arial"/>
                <w:color w:val="000000"/>
                <w:sz w:val="18"/>
              </w:rPr>
              <w:t>US News</w:t>
            </w:r>
          </w:p>
        </w:tc>
        <w:tc>
          <w:tcPr>
            <w:tcW w:w="5000" w:type="dxa"/>
          </w:tcPr>
          <w:p w14:paraId="637F1A01"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3B405EBB" w14:textId="77777777" w:rsidR="000C43B5" w:rsidRDefault="000C43B5">
      <w:pPr>
        <w:pStyle w:val="Normal0"/>
      </w:pPr>
    </w:p>
    <w:p w14:paraId="2F7F0207" w14:textId="77777777" w:rsidR="000C43B5" w:rsidRDefault="00B01ADC">
      <w:pPr>
        <w:pStyle w:val="Normal0"/>
        <w:spacing w:line="300" w:lineRule="atLeast"/>
        <w:ind w:left="440" w:hanging="290"/>
      </w:pPr>
      <w:r>
        <w:rPr>
          <w:rFonts w:ascii="Arial" w:eastAsia="Arial" w:hAnsi="Arial" w:cs="Arial"/>
          <w:sz w:val="20"/>
        </w:rPr>
        <w:t>50.</w:t>
      </w:r>
      <w:hyperlink r:id="rId106" w:history="1">
        <w:r>
          <w:rPr>
            <w:rFonts w:ascii="Arial" w:eastAsia="Arial" w:hAnsi="Arial" w:cs="Arial"/>
            <w:color w:val="000000"/>
            <w:sz w:val="20"/>
            <w:u w:val="single"/>
            <w:shd w:val="clear" w:color="auto" w:fill="FFFFFF"/>
          </w:rPr>
          <w:t xml:space="preserve"> </w:t>
        </w:r>
      </w:hyperlink>
      <w:hyperlink r:id="rId107" w:history="1">
        <w:r>
          <w:rPr>
            <w:rFonts w:ascii="Arial" w:eastAsia="Arial" w:hAnsi="Arial" w:cs="Arial"/>
            <w:color w:val="0077CC"/>
            <w:sz w:val="20"/>
            <w:u w:val="single"/>
            <w:shd w:val="clear" w:color="auto" w:fill="FFFFFF"/>
          </w:rPr>
          <w:t>Raskin didn't say, 'We won't be certifying the election' for Trump | Fact check</w:t>
        </w:r>
      </w:hyperlink>
    </w:p>
    <w:p w14:paraId="367D9512" w14:textId="77777777" w:rsidR="000C43B5" w:rsidRDefault="00B01ADC">
      <w:pPr>
        <w:pStyle w:val="Normal0"/>
        <w:spacing w:before="80" w:line="240" w:lineRule="atLeast"/>
        <w:ind w:left="290"/>
      </w:pPr>
      <w:r>
        <w:rPr>
          <w:rFonts w:ascii="Arial" w:eastAsia="Arial" w:hAnsi="Arial" w:cs="Arial"/>
          <w:b/>
          <w:color w:val="000000"/>
          <w:sz w:val="20"/>
        </w:rPr>
        <w:t xml:space="preserve">Client/Matter: </w:t>
      </w:r>
      <w:r>
        <w:rPr>
          <w:rFonts w:ascii="Arial" w:eastAsia="Arial" w:hAnsi="Arial" w:cs="Arial"/>
          <w:color w:val="000000"/>
          <w:sz w:val="20"/>
        </w:rPr>
        <w:t>-None-</w:t>
      </w:r>
    </w:p>
    <w:p w14:paraId="0ACC94CE" w14:textId="77777777" w:rsidR="000C43B5" w:rsidRDefault="00B01ADC">
      <w:pPr>
        <w:pStyle w:val="Normal0"/>
        <w:spacing w:before="80" w:line="240" w:lineRule="atLeast"/>
        <w:ind w:left="290"/>
      </w:pPr>
      <w:r>
        <w:rPr>
          <w:rFonts w:ascii="Arial" w:eastAsia="Arial" w:hAnsi="Arial" w:cs="Arial"/>
          <w:b/>
          <w:color w:val="000000"/>
          <w:sz w:val="20"/>
        </w:rPr>
        <w:t xml:space="preserve">Search Terms: </w:t>
      </w:r>
      <w:r>
        <w:rPr>
          <w:rFonts w:ascii="Arial" w:eastAsia="Arial" w:hAnsi="Arial" w:cs="Arial"/>
          <w:color w:val="000000"/>
          <w:sz w:val="20"/>
        </w:rPr>
        <w:t>fact check , elections, U.S.</w:t>
      </w:r>
    </w:p>
    <w:p w14:paraId="65755E54" w14:textId="77777777" w:rsidR="000C43B5" w:rsidRDefault="00B01ADC">
      <w:pPr>
        <w:pStyle w:val="Normal0"/>
        <w:spacing w:before="80" w:line="240" w:lineRule="atLeast"/>
        <w:ind w:left="290"/>
      </w:pPr>
      <w:r>
        <w:rPr>
          <w:rFonts w:ascii="Arial" w:eastAsia="Arial" w:hAnsi="Arial" w:cs="Arial"/>
          <w:b/>
          <w:color w:val="000000"/>
          <w:sz w:val="20"/>
        </w:rPr>
        <w:t xml:space="preserve">Search Type: </w:t>
      </w:r>
      <w:r>
        <w:rPr>
          <w:rFonts w:ascii="Arial" w:eastAsia="Arial" w:hAnsi="Arial" w:cs="Arial"/>
          <w:color w:val="000000"/>
          <w:sz w:val="20"/>
        </w:rPr>
        <w:t xml:space="preserve">Natural Language </w:t>
      </w:r>
    </w:p>
    <w:p w14:paraId="62B09EE5" w14:textId="77777777" w:rsidR="000C43B5" w:rsidRDefault="00B01ADC">
      <w:pPr>
        <w:pStyle w:val="Normal0"/>
        <w:spacing w:before="80" w:line="240" w:lineRule="atLeast"/>
        <w:ind w:left="290"/>
      </w:pPr>
      <w:r>
        <w:rPr>
          <w:rFonts w:ascii="Arial" w:eastAsia="Arial" w:hAnsi="Arial" w:cs="Arial"/>
          <w:b/>
          <w:color w:val="000000"/>
          <w:sz w:val="20"/>
        </w:rPr>
        <w:t xml:space="preserve">Narrowed by: </w:t>
      </w:r>
    </w:p>
    <w:p w14:paraId="2CCCA3FD" w14:textId="77777777" w:rsidR="000C43B5" w:rsidRDefault="000C43B5">
      <w:pPr>
        <w:pStyle w:val="Normal0"/>
        <w:spacing w:line="100" w:lineRule="exact"/>
        <w:jc w:val="both"/>
      </w:pP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5000"/>
      </w:tblGrid>
      <w:tr w:rsidR="000C43B5" w14:paraId="337D940F" w14:textId="77777777">
        <w:trPr>
          <w:jc w:val="center"/>
        </w:trPr>
        <w:tc>
          <w:tcPr>
            <w:tcW w:w="3000" w:type="dxa"/>
          </w:tcPr>
          <w:p w14:paraId="41BBF0DC" w14:textId="77777777" w:rsidR="000C43B5" w:rsidRDefault="00B01ADC">
            <w:pPr>
              <w:pStyle w:val="Normal0"/>
              <w:spacing w:line="220" w:lineRule="atLeast"/>
            </w:pPr>
            <w:r>
              <w:rPr>
                <w:rFonts w:ascii="Arial" w:eastAsia="Arial" w:hAnsi="Arial" w:cs="Arial"/>
                <w:b/>
                <w:color w:val="000000"/>
                <w:sz w:val="18"/>
              </w:rPr>
              <w:t>Content Type</w:t>
            </w:r>
          </w:p>
        </w:tc>
        <w:tc>
          <w:tcPr>
            <w:tcW w:w="5000" w:type="dxa"/>
          </w:tcPr>
          <w:p w14:paraId="6213FA7E" w14:textId="77777777" w:rsidR="000C43B5" w:rsidRDefault="00B01ADC">
            <w:pPr>
              <w:pStyle w:val="Normal0"/>
              <w:spacing w:line="220" w:lineRule="atLeast"/>
            </w:pPr>
            <w:r>
              <w:rPr>
                <w:rFonts w:ascii="Arial" w:eastAsia="Arial" w:hAnsi="Arial" w:cs="Arial"/>
                <w:b/>
                <w:color w:val="000000"/>
                <w:sz w:val="18"/>
              </w:rPr>
              <w:t>Narrowed by</w:t>
            </w:r>
          </w:p>
        </w:tc>
      </w:tr>
      <w:tr w:rsidR="000C43B5" w14:paraId="1E4D992F" w14:textId="77777777">
        <w:trPr>
          <w:jc w:val="center"/>
        </w:trPr>
        <w:tc>
          <w:tcPr>
            <w:tcW w:w="3000" w:type="dxa"/>
          </w:tcPr>
          <w:p w14:paraId="73A5C695" w14:textId="77777777" w:rsidR="000C43B5" w:rsidRDefault="00B01ADC">
            <w:pPr>
              <w:pStyle w:val="Normal0"/>
              <w:spacing w:line="220" w:lineRule="atLeast"/>
            </w:pPr>
            <w:r>
              <w:rPr>
                <w:rFonts w:ascii="Arial" w:eastAsia="Arial" w:hAnsi="Arial" w:cs="Arial"/>
                <w:color w:val="000000"/>
                <w:sz w:val="18"/>
              </w:rPr>
              <w:lastRenderedPageBreak/>
              <w:t>US News</w:t>
            </w:r>
          </w:p>
        </w:tc>
        <w:tc>
          <w:tcPr>
            <w:tcW w:w="5000" w:type="dxa"/>
          </w:tcPr>
          <w:p w14:paraId="39C038BE" w14:textId="77777777" w:rsidR="000C43B5" w:rsidRDefault="00B01ADC">
            <w:pPr>
              <w:pStyle w:val="Normal0"/>
              <w:spacing w:line="220" w:lineRule="atLeast"/>
            </w:pPr>
            <w:r>
              <w:rPr>
                <w:rFonts w:ascii="Arial" w:eastAsia="Arial" w:hAnsi="Arial" w:cs="Arial"/>
                <w:color w:val="000000"/>
                <w:sz w:val="18"/>
              </w:rPr>
              <w:t>Timeline: Jan 01, 2023 to Dec 01, 2024</w:t>
            </w:r>
          </w:p>
        </w:tc>
      </w:tr>
    </w:tbl>
    <w:p w14:paraId="21FA507B" w14:textId="77777777" w:rsidR="000C43B5" w:rsidRDefault="000C43B5">
      <w:pPr>
        <w:pStyle w:val="Normal0"/>
        <w:sectPr w:rsidR="000C43B5">
          <w:headerReference w:type="even" r:id="rId108"/>
          <w:headerReference w:type="default" r:id="rId109"/>
          <w:footerReference w:type="even" r:id="rId110"/>
          <w:footerReference w:type="default" r:id="rId111"/>
          <w:headerReference w:type="first" r:id="rId112"/>
          <w:footerReference w:type="first" r:id="rId113"/>
          <w:pgSz w:w="12240" w:h="15840"/>
          <w:pgMar w:top="840" w:right="1080" w:bottom="840" w:left="1080" w:header="0" w:footer="0" w:gutter="0"/>
          <w:cols w:space="720"/>
        </w:sectPr>
      </w:pPr>
    </w:p>
    <w:p w14:paraId="1AEE3F33" w14:textId="77777777" w:rsidR="000C43B5" w:rsidRDefault="000C43B5">
      <w:pPr>
        <w:pStyle w:val="Normal1"/>
        <w:sectPr w:rsidR="000C43B5">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gutter="0"/>
          <w:cols w:space="720"/>
          <w:titlePg/>
        </w:sectPr>
      </w:pPr>
    </w:p>
    <w:p w14:paraId="40FB4A10" w14:textId="77777777" w:rsidR="000C43B5" w:rsidRDefault="000C43B5">
      <w:pPr>
        <w:pStyle w:val="Normal1"/>
      </w:pPr>
    </w:p>
    <w:p w14:paraId="03552D0B" w14:textId="67EDCA8C" w:rsidR="000C43B5" w:rsidRDefault="00B01ADC">
      <w:pPr>
        <w:pStyle w:val="Normal1"/>
      </w:pPr>
      <w:r>
        <w:rPr>
          <w:noProof/>
        </w:rPr>
        <w:drawing>
          <wp:inline distT="0" distB="0" distL="0" distR="0" wp14:anchorId="08145ADD" wp14:editId="1E2AB851">
            <wp:extent cx="1879600" cy="381000"/>
            <wp:effectExtent l="0" t="0" r="0" b="0"/>
            <wp:docPr id="3" name="Picture 5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75ADC1AE" w14:textId="77777777" w:rsidR="000C43B5" w:rsidRDefault="00B01ADC">
      <w:pPr>
        <w:pStyle w:val="Heading1"/>
        <w:keepNext w:val="0"/>
        <w:spacing w:after="200" w:line="340" w:lineRule="atLeast"/>
        <w:jc w:val="center"/>
      </w:pPr>
      <w:hyperlink r:id="rId120" w:history="1">
        <w:r>
          <w:rPr>
            <w:rFonts w:eastAsia="Arial"/>
            <w:color w:val="0077CC"/>
            <w:sz w:val="28"/>
            <w:u w:val="single"/>
            <w:shd w:val="clear" w:color="auto" w:fill="FFFFFF"/>
          </w:rPr>
          <w:t xml:space="preserve">Foreign Interference? Microsoft Calling for </w:t>
        </w:r>
      </w:hyperlink>
      <w:hyperlink r:id="rId121" w:history="1">
        <w:r>
          <w:rPr>
            <w:rFonts w:eastAsia="Arial"/>
            <w:color w:val="0077CC"/>
            <w:sz w:val="28"/>
            <w:u w:val="single"/>
            <w:shd w:val="clear" w:color="auto" w:fill="FFFFFF"/>
          </w:rPr>
          <w:t>Fact Checks</w:t>
        </w:r>
      </w:hyperlink>
      <w:hyperlink r:id="rId122" w:history="1">
        <w:r>
          <w:rPr>
            <w:rFonts w:eastAsia="Arial"/>
            <w:color w:val="0077CC"/>
            <w:sz w:val="28"/>
            <w:u w:val="single"/>
            <w:shd w:val="clear" w:color="auto" w:fill="FFFFFF"/>
          </w:rPr>
          <w:t xml:space="preserve"> Heading Into </w:t>
        </w:r>
      </w:hyperlink>
      <w:hyperlink r:id="rId123" w:history="1">
        <w:r>
          <w:rPr>
            <w:rFonts w:eastAsia="Arial"/>
            <w:color w:val="0077CC"/>
            <w:sz w:val="28"/>
            <w:u w:val="single"/>
            <w:shd w:val="clear" w:color="auto" w:fill="FFFFFF"/>
          </w:rPr>
          <w:t>Election</w:t>
        </w:r>
      </w:hyperlink>
      <w:hyperlink r:id="rId124" w:history="1">
        <w:r>
          <w:rPr>
            <w:rFonts w:eastAsia="Arial"/>
            <w:color w:val="0077CC"/>
            <w:sz w:val="28"/>
            <w:u w:val="single"/>
            <w:shd w:val="clear" w:color="auto" w:fill="FFFFFF"/>
          </w:rPr>
          <w:t xml:space="preserve"> Day</w:t>
        </w:r>
      </w:hyperlink>
    </w:p>
    <w:p w14:paraId="25EC2361" w14:textId="77777777" w:rsidR="000C43B5" w:rsidRDefault="00B01ADC">
      <w:pPr>
        <w:pStyle w:val="Normal1"/>
        <w:spacing w:before="120" w:line="260" w:lineRule="atLeast"/>
        <w:jc w:val="center"/>
      </w:pPr>
      <w:r>
        <w:rPr>
          <w:rFonts w:ascii="Arial" w:eastAsia="Arial" w:hAnsi="Arial" w:cs="Arial"/>
          <w:color w:val="000000"/>
          <w:sz w:val="20"/>
        </w:rPr>
        <w:t xml:space="preserve">Newstex Blogs </w:t>
      </w:r>
    </w:p>
    <w:p w14:paraId="6F1611AF" w14:textId="77777777" w:rsidR="000C43B5" w:rsidRDefault="00B01ADC">
      <w:pPr>
        <w:pStyle w:val="Normal1"/>
        <w:spacing w:before="120" w:line="260" w:lineRule="atLeast"/>
        <w:jc w:val="center"/>
      </w:pPr>
      <w:r>
        <w:rPr>
          <w:rFonts w:ascii="Arial" w:eastAsia="Arial" w:hAnsi="Arial" w:cs="Arial"/>
          <w:color w:val="000000"/>
          <w:sz w:val="20"/>
        </w:rPr>
        <w:t>Newsbusters.org</w:t>
      </w:r>
    </w:p>
    <w:p w14:paraId="3CB1516C" w14:textId="77777777" w:rsidR="000C43B5" w:rsidRDefault="00B01ADC">
      <w:pPr>
        <w:pStyle w:val="Normal1"/>
        <w:spacing w:before="120" w:line="260" w:lineRule="atLeast"/>
        <w:jc w:val="center"/>
      </w:pPr>
      <w:r>
        <w:rPr>
          <w:rFonts w:ascii="Arial" w:eastAsia="Arial" w:hAnsi="Arial" w:cs="Arial"/>
          <w:color w:val="000000"/>
          <w:sz w:val="20"/>
        </w:rPr>
        <w:t>October 28, 2024 Monday 7:10 PM EST</w:t>
      </w:r>
    </w:p>
    <w:p w14:paraId="798D76F8" w14:textId="77777777" w:rsidR="000C43B5" w:rsidRDefault="000C43B5">
      <w:pPr>
        <w:pStyle w:val="Normal1"/>
        <w:spacing w:line="240" w:lineRule="atLeast"/>
        <w:jc w:val="both"/>
      </w:pPr>
      <w:bookmarkStart w:id="0" w:name="Bookmark_1"/>
      <w:bookmarkEnd w:id="0"/>
    </w:p>
    <w:p w14:paraId="431A0706" w14:textId="77777777" w:rsidR="000C43B5" w:rsidRDefault="00B01ADC">
      <w:pPr>
        <w:pStyle w:val="Normal1"/>
        <w:spacing w:before="120" w:line="220" w:lineRule="atLeast"/>
      </w:pPr>
      <w:r>
        <w:br/>
      </w:r>
      <w:r>
        <w:rPr>
          <w:rFonts w:ascii="Arial" w:eastAsia="Arial" w:hAnsi="Arial" w:cs="Arial"/>
          <w:color w:val="000000"/>
          <w:sz w:val="16"/>
        </w:rPr>
        <w:t xml:space="preserve">Delivered by Newstex LLC. All Rights </w:t>
      </w:r>
      <w:r>
        <w:rPr>
          <w:rFonts w:ascii="Arial" w:eastAsia="Arial" w:hAnsi="Arial" w:cs="Arial"/>
          <w:color w:val="000000"/>
          <w:sz w:val="16"/>
        </w:rPr>
        <w:t>Reserved.</w:t>
      </w:r>
    </w:p>
    <w:p w14:paraId="588C3FA1" w14:textId="77777777" w:rsidR="000C43B5" w:rsidRDefault="00B01ADC">
      <w:pPr>
        <w:pStyle w:val="Normal1"/>
        <w:spacing w:line="220" w:lineRule="atLeast"/>
      </w:pPr>
      <w:r>
        <w:rPr>
          <w:rFonts w:ascii="Arial" w:eastAsia="Arial" w:hAnsi="Arial" w:cs="Arial"/>
          <w:color w:val="000000"/>
          <w:sz w:val="16"/>
        </w:rPr>
        <w:t xml:space="preserve">Copyright 2024 Newsbusters.org </w:t>
      </w:r>
    </w:p>
    <w:p w14:paraId="1771E426" w14:textId="77777777" w:rsidR="000C43B5" w:rsidRDefault="00B01ADC">
      <w:pPr>
        <w:pStyle w:val="Normal1"/>
        <w:spacing w:before="120" w:line="260" w:lineRule="atLeast"/>
      </w:pPr>
      <w:r>
        <w:rPr>
          <w:rFonts w:ascii="Arial" w:eastAsia="Arial" w:hAnsi="Arial" w:cs="Arial"/>
          <w:b/>
          <w:color w:val="000000"/>
          <w:sz w:val="20"/>
        </w:rPr>
        <w:t>Length:</w:t>
      </w:r>
      <w:r>
        <w:rPr>
          <w:rFonts w:ascii="Arial" w:eastAsia="Arial" w:hAnsi="Arial" w:cs="Arial"/>
          <w:color w:val="000000"/>
          <w:sz w:val="20"/>
        </w:rPr>
        <w:t> 479 words</w:t>
      </w:r>
    </w:p>
    <w:p w14:paraId="074A456C" w14:textId="77777777" w:rsidR="000C43B5" w:rsidRDefault="00B01ADC">
      <w:pPr>
        <w:pStyle w:val="Normal1"/>
        <w:spacing w:before="120" w:line="260" w:lineRule="atLeast"/>
      </w:pPr>
      <w:r>
        <w:rPr>
          <w:rFonts w:ascii="Arial" w:eastAsia="Arial" w:hAnsi="Arial" w:cs="Arial"/>
          <w:b/>
          <w:color w:val="000000"/>
          <w:sz w:val="20"/>
        </w:rPr>
        <w:t>Byline:</w:t>
      </w:r>
      <w:r>
        <w:rPr>
          <w:rFonts w:ascii="Arial" w:eastAsia="Arial" w:hAnsi="Arial" w:cs="Arial"/>
          <w:color w:val="000000"/>
          <w:sz w:val="20"/>
        </w:rPr>
        <w:t> Catherine Salgado</w:t>
      </w:r>
    </w:p>
    <w:p w14:paraId="4755FBE1" w14:textId="77777777" w:rsidR="000C43B5" w:rsidRDefault="00B01ADC">
      <w:pPr>
        <w:pStyle w:val="Normal1"/>
        <w:keepNext/>
        <w:spacing w:before="240" w:line="340" w:lineRule="atLeast"/>
      </w:pPr>
      <w:bookmarkStart w:id="1" w:name="Body"/>
      <w:bookmarkEnd w:id="1"/>
      <w:r>
        <w:rPr>
          <w:rFonts w:ascii="Arial" w:eastAsia="Arial" w:hAnsi="Arial" w:cs="Arial"/>
          <w:b/>
          <w:color w:val="000000"/>
          <w:sz w:val="28"/>
        </w:rPr>
        <w:t>Body</w:t>
      </w:r>
    </w:p>
    <w:p w14:paraId="48ACB0B1" w14:textId="511C9240" w:rsidR="000C43B5" w:rsidRDefault="00B01ADC">
      <w:pPr>
        <w:pStyle w:val="Normal1"/>
        <w:spacing w:line="60" w:lineRule="exact"/>
      </w:pPr>
      <w:r>
        <w:rPr>
          <w:noProof/>
        </w:rPr>
        <mc:AlternateContent>
          <mc:Choice Requires="wps">
            <w:drawing>
              <wp:anchor distT="0" distB="0" distL="114300" distR="114300" simplePos="0" relativeHeight="251658240" behindDoc="0" locked="0" layoutInCell="1" allowOverlap="1" wp14:anchorId="0FEE7A66" wp14:editId="3E6F5BAB">
                <wp:simplePos x="0" y="0"/>
                <wp:positionH relativeFrom="column">
                  <wp:posOffset>0</wp:posOffset>
                </wp:positionH>
                <wp:positionV relativeFrom="paragraph">
                  <wp:posOffset>25400</wp:posOffset>
                </wp:positionV>
                <wp:extent cx="6502400" cy="0"/>
                <wp:effectExtent l="15875" t="19050" r="15875" b="19050"/>
                <wp:wrapTopAndBottom/>
                <wp:docPr id="18027835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2BB33"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4035ADB" w14:textId="77777777" w:rsidR="000C43B5" w:rsidRDefault="000C43B5">
      <w:pPr>
        <w:pStyle w:val="Normal1"/>
      </w:pPr>
    </w:p>
    <w:p w14:paraId="2FC15442" w14:textId="77777777" w:rsidR="000C43B5" w:rsidRDefault="00B01ADC">
      <w:pPr>
        <w:pStyle w:val="Normal1"/>
        <w:spacing w:before="240" w:line="260" w:lineRule="atLeast"/>
        <w:jc w:val="both"/>
      </w:pPr>
      <w:r>
        <w:rPr>
          <w:rFonts w:ascii="Arial" w:eastAsia="Arial" w:hAnsi="Arial" w:cs="Arial"/>
          <w:color w:val="000000"/>
          <w:sz w:val="20"/>
        </w:rPr>
        <w:t xml:space="preserve">October 28th, 2024 ( </w:t>
      </w:r>
      <w:hyperlink r:id="rId125" w:history="1">
        <w:r>
          <w:rPr>
            <w:rFonts w:ascii="Arial" w:eastAsia="Arial" w:hAnsi="Arial" w:cs="Arial"/>
            <w:color w:val="0077CC"/>
            <w:sz w:val="20"/>
            <w:u w:val="single"/>
            <w:shd w:val="clear" w:color="auto" w:fill="FFFFFF"/>
          </w:rPr>
          <w:t>Newsbusters.org</w:t>
        </w:r>
      </w:hyperlink>
      <w:r>
        <w:rPr>
          <w:rFonts w:ascii="Arial" w:eastAsia="Arial" w:hAnsi="Arial" w:cs="Arial"/>
          <w:color w:val="000000"/>
          <w:sz w:val="20"/>
        </w:rPr>
        <w:t xml:space="preserve">  - Delivered by  </w:t>
      </w:r>
      <w:hyperlink r:id="rId126"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26CA3382" w14:textId="77777777" w:rsidR="000C43B5" w:rsidRDefault="00B01ADC">
      <w:pPr>
        <w:pStyle w:val="Normal1"/>
        <w:spacing w:before="200" w:line="260" w:lineRule="atLeast"/>
        <w:jc w:val="both"/>
      </w:pPr>
      <w:r>
        <w:rPr>
          <w:rFonts w:ascii="Arial" w:eastAsia="Arial" w:hAnsi="Arial" w:cs="Arial"/>
          <w:color w:val="000000"/>
          <w:sz w:val="20"/>
        </w:rPr>
        <w:t xml:space="preserve">Tech giant Microsoft is once again taking aim at free speech as the 2024 </w:t>
      </w:r>
      <w:r>
        <w:rPr>
          <w:rFonts w:ascii="Arial" w:eastAsia="Arial" w:hAnsi="Arial" w:cs="Arial"/>
          <w:b/>
          <w:color w:val="000000"/>
          <w:sz w:val="20"/>
        </w:rPr>
        <w:t>election</w:t>
      </w:r>
      <w:r>
        <w:rPr>
          <w:rFonts w:ascii="Arial" w:eastAsia="Arial" w:hAnsi="Arial" w:cs="Arial"/>
          <w:color w:val="000000"/>
          <w:sz w:val="20"/>
        </w:rPr>
        <w:t xml:space="preserve"> approaches.</w:t>
      </w:r>
    </w:p>
    <w:p w14:paraId="3626B94D" w14:textId="77777777" w:rsidR="000C43B5" w:rsidRDefault="00B01ADC">
      <w:pPr>
        <w:pStyle w:val="Normal1"/>
        <w:spacing w:before="240" w:line="260" w:lineRule="atLeast"/>
        <w:jc w:val="both"/>
      </w:pPr>
      <w:r>
        <w:rPr>
          <w:rFonts w:ascii="Arial" w:eastAsia="Arial" w:hAnsi="Arial" w:cs="Arial"/>
          <w:color w:val="000000"/>
          <w:sz w:val="20"/>
        </w:rPr>
        <w:t xml:space="preserve">In an Oct. 23 </w:t>
      </w:r>
      <w:hyperlink r:id="rId127" w:history="1">
        <w:r>
          <w:rPr>
            <w:rFonts w:ascii="Arial" w:eastAsia="Arial" w:hAnsi="Arial" w:cs="Arial"/>
            <w:color w:val="0077CC"/>
            <w:sz w:val="20"/>
            <w:u w:val="single"/>
            <w:shd w:val="clear" w:color="auto" w:fill="FFFFFF"/>
          </w:rPr>
          <w:t xml:space="preserve">blog post, Microsoft accused </w:t>
        </w:r>
      </w:hyperlink>
      <w:hyperlink r:id="rId128" w:history="1">
        <w:r>
          <w:rPr>
            <w:rFonts w:ascii="Arial" w:eastAsia="Arial" w:hAnsi="Arial" w:cs="Arial"/>
            <w:b/>
            <w:color w:val="0077CC"/>
            <w:sz w:val="20"/>
            <w:u w:val="single"/>
            <w:shd w:val="clear" w:color="auto" w:fill="FFFFFF"/>
          </w:rPr>
          <w:t>U.S</w:t>
        </w:r>
      </w:hyperlink>
      <w:hyperlink r:id="rId129" w:history="1">
        <w:r>
          <w:rPr>
            <w:rFonts w:ascii="Arial" w:eastAsia="Arial" w:hAnsi="Arial" w:cs="Arial"/>
            <w:color w:val="0077CC"/>
            <w:sz w:val="20"/>
            <w:u w:val="single"/>
            <w:shd w:val="clear" w:color="auto" w:fill="FFFFFF"/>
          </w:rPr>
          <w:t xml:space="preserve">. adversaries Russia, China, and Iran of 'undermining </w:t>
        </w:r>
      </w:hyperlink>
      <w:hyperlink r:id="rId130" w:history="1">
        <w:r>
          <w:rPr>
            <w:rFonts w:ascii="Arial" w:eastAsia="Arial" w:hAnsi="Arial" w:cs="Arial"/>
            <w:b/>
            <w:color w:val="0077CC"/>
            <w:sz w:val="20"/>
            <w:u w:val="single"/>
            <w:shd w:val="clear" w:color="auto" w:fill="FFFFFF"/>
          </w:rPr>
          <w:t>U.S</w:t>
        </w:r>
      </w:hyperlink>
      <w:hyperlink r:id="rId131" w:history="1">
        <w:r>
          <w:rPr>
            <w:rFonts w:ascii="Arial" w:eastAsia="Arial" w:hAnsi="Arial" w:cs="Arial"/>
            <w:color w:val="0077CC"/>
            <w:sz w:val="20"/>
            <w:u w:val="single"/>
            <w:shd w:val="clear" w:color="auto" w:fill="FFFFFF"/>
          </w:rPr>
          <w:t xml:space="preserve">. democratic processes' with online activities. The Microsoft Threat Analysis Center (MTAC) offered an equally problematic and anti-free speech solution, calling on politicians, government institutions, and online </w:t>
        </w:r>
      </w:hyperlink>
      <w:hyperlink r:id="rId132" w:history="1">
        <w:r>
          <w:rPr>
            <w:rFonts w:ascii="Arial" w:eastAsia="Arial" w:hAnsi="Arial" w:cs="Arial"/>
            <w:b/>
            <w:color w:val="0077CC"/>
            <w:sz w:val="20"/>
            <w:u w:val="single"/>
            <w:shd w:val="clear" w:color="auto" w:fill="FFFFFF"/>
          </w:rPr>
          <w:t>fact</w:t>
        </w:r>
      </w:hyperlink>
      <w:hyperlink r:id="rId133" w:history="1">
        <w:r>
          <w:rPr>
            <w:rFonts w:ascii="Arial" w:eastAsia="Arial" w:hAnsi="Arial" w:cs="Arial"/>
            <w:color w:val="0077CC"/>
            <w:sz w:val="20"/>
            <w:u w:val="single"/>
            <w:shd w:val="clear" w:color="auto" w:fill="FFFFFF"/>
          </w:rPr>
          <w:t>-checkers to target and censor information with alleged foreign ties online. This comes even after</w:t>
        </w:r>
      </w:hyperlink>
      <w:r>
        <w:rPr>
          <w:rFonts w:ascii="Arial" w:eastAsia="Arial" w:hAnsi="Arial" w:cs="Arial"/>
          <w:color w:val="000000"/>
          <w:sz w:val="20"/>
        </w:rPr>
        <w:t> </w:t>
      </w:r>
      <w:hyperlink r:id="rId134" w:history="1">
        <w:r>
          <w:rPr>
            <w:rFonts w:ascii="Arial" w:eastAsia="Arial" w:hAnsi="Arial" w:cs="Arial"/>
            <w:color w:val="0077CC"/>
            <w:sz w:val="20"/>
            <w:u w:val="single"/>
            <w:shd w:val="clear" w:color="auto" w:fill="FFFFFF"/>
          </w:rPr>
          <w:t>The Twitter Filesrepeatedly revealed how Twitter censored Americans who were falsely accused of Russian ties.</w:t>
        </w:r>
      </w:hyperlink>
    </w:p>
    <w:p w14:paraId="069F85DC" w14:textId="77777777" w:rsidR="000C43B5" w:rsidRDefault="00B01ADC">
      <w:pPr>
        <w:pStyle w:val="Normal1"/>
        <w:spacing w:before="200" w:line="260" w:lineRule="atLeast"/>
        <w:jc w:val="both"/>
      </w:pPr>
      <w:r>
        <w:rPr>
          <w:rFonts w:ascii="Arial" w:eastAsia="Arial" w:hAnsi="Arial" w:cs="Arial"/>
          <w:color w:val="000000"/>
          <w:sz w:val="20"/>
        </w:rPr>
        <w:t>Microsoft referenced an incident in which Iranian hackers allegedly sent 'stolen, non-public material from former President Trump'</w:t>
      </w:r>
      <w:r>
        <w:rPr>
          <w:rFonts w:ascii="Arial" w:eastAsia="Arial" w:hAnsi="Arial" w:cs="Arial"/>
          <w:b/>
          <w:color w:val="000000"/>
          <w:sz w:val="20"/>
        </w:rPr>
        <w:t>s</w:t>
      </w:r>
      <w:r>
        <w:rPr>
          <w:rFonts w:ascii="Arial" w:eastAsia="Arial" w:hAnsi="Arial" w:cs="Arial"/>
          <w:color w:val="000000"/>
          <w:sz w:val="20"/>
        </w:rPr>
        <w:t xml:space="preserve"> campaign' to Joe Biden'</w:t>
      </w:r>
      <w:r>
        <w:rPr>
          <w:rFonts w:ascii="Arial" w:eastAsia="Arial" w:hAnsi="Arial" w:cs="Arial"/>
          <w:b/>
          <w:color w:val="000000"/>
          <w:sz w:val="20"/>
        </w:rPr>
        <w:t>s</w:t>
      </w:r>
      <w:r>
        <w:rPr>
          <w:rFonts w:ascii="Arial" w:eastAsia="Arial" w:hAnsi="Arial" w:cs="Arial"/>
          <w:color w:val="000000"/>
          <w:sz w:val="20"/>
        </w:rPr>
        <w:t xml:space="preserve"> campaign and media entities, according to a federal investigation. The tech giant asserted that Chinese agents are targeting the </w:t>
      </w:r>
      <w:r>
        <w:rPr>
          <w:rFonts w:ascii="Arial" w:eastAsia="Arial" w:hAnsi="Arial" w:cs="Arial"/>
          <w:b/>
          <w:color w:val="000000"/>
          <w:sz w:val="20"/>
        </w:rPr>
        <w:t>elections</w:t>
      </w:r>
      <w:r>
        <w:rPr>
          <w:rFonts w:ascii="Arial" w:eastAsia="Arial" w:hAnsi="Arial" w:cs="Arial"/>
          <w:color w:val="000000"/>
          <w:sz w:val="20"/>
        </w:rPr>
        <w:t xml:space="preserve"> of members of Congress and other down-ballot Republican candidates online. And the blog accused 'Russian actors' of trying to spread false information about Democrat presidential nominee Kamala Harris and her running mate Tim Walz.</w:t>
      </w:r>
    </w:p>
    <w:p w14:paraId="30DEF5F4" w14:textId="77777777" w:rsidR="000C43B5" w:rsidRDefault="00B01ADC">
      <w:pPr>
        <w:pStyle w:val="Normal1"/>
        <w:spacing w:before="200" w:line="260" w:lineRule="atLeast"/>
        <w:jc w:val="both"/>
      </w:pPr>
      <w:r>
        <w:rPr>
          <w:rFonts w:ascii="Arial" w:eastAsia="Arial" w:hAnsi="Arial" w:cs="Arial"/>
          <w:color w:val="000000"/>
          <w:sz w:val="20"/>
        </w:rPr>
        <w:t>Ultimately, Microsoft'</w:t>
      </w:r>
      <w:r>
        <w:rPr>
          <w:rFonts w:ascii="Arial" w:eastAsia="Arial" w:hAnsi="Arial" w:cs="Arial"/>
          <w:b/>
          <w:color w:val="000000"/>
          <w:sz w:val="20"/>
        </w:rPr>
        <w:t>s</w:t>
      </w:r>
      <w:r>
        <w:rPr>
          <w:rFonts w:ascii="Arial" w:eastAsia="Arial" w:hAnsi="Arial" w:cs="Arial"/>
          <w:color w:val="000000"/>
          <w:sz w:val="20"/>
        </w:rPr>
        <w:t xml:space="preserve"> solution was to encourage </w:t>
      </w:r>
      <w:r>
        <w:rPr>
          <w:rFonts w:ascii="Arial" w:eastAsia="Arial" w:hAnsi="Arial" w:cs="Arial"/>
          <w:b/>
          <w:color w:val="000000"/>
          <w:sz w:val="20"/>
        </w:rPr>
        <w:t>fact-checking</w:t>
      </w:r>
      <w:r>
        <w:rPr>
          <w:rFonts w:ascii="Arial" w:eastAsia="Arial" w:hAnsi="Arial" w:cs="Arial"/>
          <w:color w:val="000000"/>
          <w:sz w:val="20"/>
        </w:rPr>
        <w:t xml:space="preserve"> and something akin to pre-bunking, both of which often silence constitutionally-protected free speech online. 'With a particular focus on the 48 hours before and after </w:t>
      </w:r>
      <w:r>
        <w:rPr>
          <w:rFonts w:ascii="Arial" w:eastAsia="Arial" w:hAnsi="Arial" w:cs="Arial"/>
          <w:b/>
          <w:color w:val="000000"/>
          <w:sz w:val="20"/>
        </w:rPr>
        <w:t>Election</w:t>
      </w:r>
      <w:r>
        <w:rPr>
          <w:rFonts w:ascii="Arial" w:eastAsia="Arial" w:hAnsi="Arial" w:cs="Arial"/>
          <w:color w:val="000000"/>
          <w:sz w:val="20"/>
        </w:rPr>
        <w:t xml:space="preserve"> Day, voters, government institutions, candidates, and parties must remain vigilant against deceptive and suspicious activity online,' Microsoft claimed. 'Early detection and </w:t>
      </w:r>
      <w:r>
        <w:rPr>
          <w:rFonts w:ascii="Arial" w:eastAsia="Arial" w:hAnsi="Arial" w:cs="Arial"/>
          <w:b/>
          <w:color w:val="000000"/>
          <w:sz w:val="20"/>
        </w:rPr>
        <w:t>fact-checking</w:t>
      </w:r>
      <w:r>
        <w:rPr>
          <w:rFonts w:ascii="Arial" w:eastAsia="Arial" w:hAnsi="Arial" w:cs="Arial"/>
          <w:color w:val="000000"/>
          <w:sz w:val="20"/>
        </w:rPr>
        <w:t xml:space="preserve"> remain essential to countering these efforts and maintaining </w:t>
      </w:r>
      <w:r>
        <w:rPr>
          <w:rFonts w:ascii="Arial" w:eastAsia="Arial" w:hAnsi="Arial" w:cs="Arial"/>
          <w:b/>
          <w:color w:val="000000"/>
          <w:sz w:val="20"/>
        </w:rPr>
        <w:t>election</w:t>
      </w:r>
      <w:r>
        <w:rPr>
          <w:rFonts w:ascii="Arial" w:eastAsia="Arial" w:hAnsi="Arial" w:cs="Arial"/>
          <w:color w:val="000000"/>
          <w:sz w:val="20"/>
        </w:rPr>
        <w:t xml:space="preserve"> integrity.' Microsoft particularly </w:t>
      </w:r>
      <w:r>
        <w:rPr>
          <w:rFonts w:ascii="Arial" w:eastAsia="Arial" w:hAnsi="Arial" w:cs="Arial"/>
          <w:color w:val="000000"/>
          <w:sz w:val="20"/>
        </w:rPr>
        <w:t>tried to raise hysteria about artificial intelligence-generated content.</w:t>
      </w:r>
    </w:p>
    <w:p w14:paraId="748E71D8" w14:textId="77777777" w:rsidR="000C43B5" w:rsidRDefault="00B01ADC">
      <w:pPr>
        <w:pStyle w:val="Normal1"/>
        <w:spacing w:before="240" w:line="260" w:lineRule="atLeast"/>
        <w:jc w:val="both"/>
      </w:pPr>
      <w:r>
        <w:rPr>
          <w:rFonts w:ascii="Arial" w:eastAsia="Arial" w:hAnsi="Arial" w:cs="Arial"/>
          <w:color w:val="000000"/>
          <w:sz w:val="20"/>
        </w:rPr>
        <w:t xml:space="preserve">Again, this is particularly concerning in light of past misidentification of Americans as foreign disinformation spreaders. After the 2016 </w:t>
      </w:r>
      <w:r>
        <w:rPr>
          <w:rFonts w:ascii="Arial" w:eastAsia="Arial" w:hAnsi="Arial" w:cs="Arial"/>
          <w:b/>
          <w:color w:val="000000"/>
          <w:sz w:val="20"/>
        </w:rPr>
        <w:t>election</w:t>
      </w:r>
      <w:r>
        <w:rPr>
          <w:rFonts w:ascii="Arial" w:eastAsia="Arial" w:hAnsi="Arial" w:cs="Arial"/>
          <w:color w:val="000000"/>
          <w:sz w:val="20"/>
        </w:rPr>
        <w:t xml:space="preserve">, the witchhunt for Russian bots online led to censorship of Americans on Twitter, per the </w:t>
      </w:r>
      <w:hyperlink r:id="rId135" w:history="1">
        <w:r>
          <w:rPr>
            <w:rFonts w:ascii="Arial" w:eastAsia="Arial" w:hAnsi="Arial" w:cs="Arial"/>
            <w:color w:val="0077CC"/>
            <w:sz w:val="20"/>
            <w:u w:val="single"/>
            <w:shd w:val="clear" w:color="auto" w:fill="FFFFFF"/>
          </w:rPr>
          <w:t>Twitter Files. One American user, @drkwarlord, was accused of living in Asia and launching a 'Russian hashtag' because he was a night nurse who posted at unusual hours, according to the</w:t>
        </w:r>
      </w:hyperlink>
      <w:r>
        <w:rPr>
          <w:rFonts w:ascii="Arial" w:eastAsia="Arial" w:hAnsi="Arial" w:cs="Arial"/>
          <w:color w:val="000000"/>
          <w:sz w:val="20"/>
        </w:rPr>
        <w:t> </w:t>
      </w:r>
      <w:hyperlink r:id="rId136" w:history="1">
        <w:r>
          <w:rPr>
            <w:rFonts w:ascii="Arial" w:eastAsia="Arial" w:hAnsi="Arial" w:cs="Arial"/>
            <w:color w:val="0077CC"/>
            <w:sz w:val="20"/>
            <w:u w:val="single"/>
            <w:shd w:val="clear" w:color="auto" w:fill="FFFFFF"/>
          </w:rPr>
          <w:t>Twitter Files.</w:t>
        </w:r>
      </w:hyperlink>
    </w:p>
    <w:p w14:paraId="17B2745E" w14:textId="77777777" w:rsidR="000C43B5" w:rsidRDefault="00B01ADC">
      <w:pPr>
        <w:pStyle w:val="Normal1"/>
        <w:spacing w:before="240" w:line="260" w:lineRule="atLeast"/>
        <w:jc w:val="both"/>
      </w:pPr>
      <w:r>
        <w:rPr>
          <w:rFonts w:ascii="Arial" w:eastAsia="Arial" w:hAnsi="Arial" w:cs="Arial"/>
          <w:color w:val="000000"/>
          <w:sz w:val="20"/>
        </w:rPr>
        <w:lastRenderedPageBreak/>
        <w:t xml:space="preserve">Microsoft also has a track record of pushing for censorship. For instance, in 2021, Rep. Jim Jordan (R-OH) </w:t>
      </w:r>
      <w:hyperlink r:id="rId137" w:history="1">
        <w:r>
          <w:rPr>
            <w:rFonts w:ascii="Arial" w:eastAsia="Arial" w:hAnsi="Arial" w:cs="Arial"/>
            <w:color w:val="0077CC"/>
            <w:sz w:val="20"/>
            <w:u w:val="single"/>
            <w:shd w:val="clear" w:color="auto" w:fill="FFFFFF"/>
          </w:rPr>
          <w:t>accusedMicrosoft-owned LinkedIn of censoring content that was critical of Communist China. LinkedIn also</w:t>
        </w:r>
      </w:hyperlink>
      <w:r>
        <w:rPr>
          <w:rFonts w:ascii="Arial" w:eastAsia="Arial" w:hAnsi="Arial" w:cs="Arial"/>
          <w:color w:val="000000"/>
          <w:sz w:val="20"/>
        </w:rPr>
        <w:t> </w:t>
      </w:r>
      <w:hyperlink r:id="rId138" w:history="1">
        <w:r>
          <w:rPr>
            <w:rFonts w:ascii="Arial" w:eastAsia="Arial" w:hAnsi="Arial" w:cs="Arial"/>
            <w:color w:val="0077CC"/>
            <w:sz w:val="20"/>
            <w:u w:val="single"/>
            <w:shd w:val="clear" w:color="auto" w:fill="FFFFFF"/>
          </w:rPr>
          <w:t>censoredcontent critical of Covid-19 vaccines.</w:t>
        </w:r>
      </w:hyperlink>
    </w:p>
    <w:p w14:paraId="3426E83B" w14:textId="77777777" w:rsidR="000C43B5" w:rsidRDefault="00B01ADC">
      <w:pPr>
        <w:pStyle w:val="Normal1"/>
        <w:spacing w:before="240" w:line="260" w:lineRule="atLeast"/>
        <w:jc w:val="both"/>
      </w:pPr>
      <w:r>
        <w:rPr>
          <w:rFonts w:ascii="Arial" w:eastAsia="Arial" w:hAnsi="Arial" w:cs="Arial"/>
          <w:color w:val="000000"/>
          <w:sz w:val="20"/>
        </w:rPr>
        <w:t>Conservatives are under attack.Contact your representatives and demand that Big Tech be held to account to mirror the First Amendment while providing transparency, clarity on 'hate speech' and equal footing for conservatives. If you have been censored, contact us using CensorTrack'</w:t>
      </w:r>
      <w:r>
        <w:rPr>
          <w:rFonts w:ascii="Arial" w:eastAsia="Arial" w:hAnsi="Arial" w:cs="Arial"/>
          <w:b/>
          <w:color w:val="000000"/>
          <w:sz w:val="20"/>
        </w:rPr>
        <w:t>s</w:t>
      </w:r>
      <w:r>
        <w:rPr>
          <w:rFonts w:ascii="Arial" w:eastAsia="Arial" w:hAnsi="Arial" w:cs="Arial"/>
          <w:color w:val="000000"/>
          <w:sz w:val="20"/>
        </w:rPr>
        <w:t xml:space="preserve"> </w:t>
      </w:r>
      <w:hyperlink r:id="rId139" w:anchor="Contact" w:history="1">
        <w:r>
          <w:rPr>
            <w:rFonts w:ascii="Arial" w:eastAsia="Arial" w:hAnsi="Arial" w:cs="Arial"/>
            <w:color w:val="0077CC"/>
            <w:sz w:val="20"/>
            <w:u w:val="single"/>
            <w:shd w:val="clear" w:color="auto" w:fill="FFFFFF"/>
          </w:rPr>
          <w:t>contact form, and help us hold Big Tech accountable.</w:t>
        </w:r>
      </w:hyperlink>
    </w:p>
    <w:p w14:paraId="53A7EE1C" w14:textId="77777777" w:rsidR="000C43B5" w:rsidRDefault="00B01ADC">
      <w:pPr>
        <w:pStyle w:val="Normal1"/>
        <w:spacing w:before="240" w:line="260" w:lineRule="atLeast"/>
        <w:jc w:val="both"/>
      </w:pPr>
      <w:hyperlink r:id="rId140" w:history="1">
        <w:r>
          <w:rPr>
            <w:rFonts w:ascii="Arial" w:eastAsia="Arial" w:hAnsi="Arial" w:cs="Arial"/>
            <w:color w:val="0077CC"/>
            <w:sz w:val="20"/>
            <w:u w:val="single"/>
            <w:shd w:val="clear" w:color="auto" w:fill="FFFFFF"/>
          </w:rPr>
          <w:t>Link to the original story.</w:t>
        </w:r>
      </w:hyperlink>
    </w:p>
    <w:p w14:paraId="6C66775E" w14:textId="77777777" w:rsidR="000C43B5" w:rsidRDefault="00B01ADC">
      <w:pPr>
        <w:pStyle w:val="Normal1"/>
        <w:keepNext/>
        <w:spacing w:before="240" w:line="340" w:lineRule="atLeast"/>
      </w:pPr>
      <w:r>
        <w:br/>
      </w:r>
      <w:r>
        <w:rPr>
          <w:rFonts w:ascii="Arial" w:eastAsia="Arial" w:hAnsi="Arial" w:cs="Arial"/>
          <w:b/>
          <w:color w:val="000000"/>
          <w:sz w:val="28"/>
        </w:rPr>
        <w:t>Notes</w:t>
      </w:r>
    </w:p>
    <w:p w14:paraId="31FE5121" w14:textId="684C73F7" w:rsidR="000C43B5" w:rsidRDefault="00B01ADC">
      <w:pPr>
        <w:pStyle w:val="Normal1"/>
        <w:spacing w:line="60" w:lineRule="exact"/>
      </w:pPr>
      <w:r>
        <w:rPr>
          <w:noProof/>
        </w:rPr>
        <mc:AlternateContent>
          <mc:Choice Requires="wps">
            <w:drawing>
              <wp:anchor distT="0" distB="0" distL="114300" distR="114300" simplePos="0" relativeHeight="251659264" behindDoc="0" locked="0" layoutInCell="1" allowOverlap="1" wp14:anchorId="4ADA51AD" wp14:editId="14FDD120">
                <wp:simplePos x="0" y="0"/>
                <wp:positionH relativeFrom="column">
                  <wp:posOffset>0</wp:posOffset>
                </wp:positionH>
                <wp:positionV relativeFrom="paragraph">
                  <wp:posOffset>25400</wp:posOffset>
                </wp:positionV>
                <wp:extent cx="6502400" cy="0"/>
                <wp:effectExtent l="15875" t="13335" r="15875" b="15240"/>
                <wp:wrapTopAndBottom/>
                <wp:docPr id="3934315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3DA64D"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47B1BC2" w14:textId="77777777" w:rsidR="000C43B5" w:rsidRDefault="00B01ADC">
      <w:pPr>
        <w:pStyle w:val="Normal1"/>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xml:space="preserve">) and not </w:t>
      </w:r>
      <w:r>
        <w:rPr>
          <w:rFonts w:ascii="Arial" w:eastAsia="Arial" w:hAnsi="Arial" w:cs="Arial"/>
          <w:color w:val="000000"/>
          <w:sz w:val="20"/>
        </w:rPr>
        <w:t>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w:t>
      </w:r>
      <w:r>
        <w:rPr>
          <w:rFonts w:ascii="Arial" w:eastAsia="Arial" w:hAnsi="Arial" w:cs="Arial"/>
          <w:color w:val="000000"/>
          <w:sz w:val="20"/>
        </w:rPr>
        <w:t>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w:t>
      </w:r>
      <w:r>
        <w:rPr>
          <w:rFonts w:ascii="Arial" w:eastAsia="Arial" w:hAnsi="Arial" w:cs="Arial"/>
          <w:color w:val="000000"/>
          <w:sz w:val="20"/>
        </w:rPr>
        <w:t>heir sole discretion.</w:t>
      </w:r>
    </w:p>
    <w:p w14:paraId="01E4A0DF" w14:textId="77777777" w:rsidR="000C43B5" w:rsidRDefault="00B01ADC">
      <w:pPr>
        <w:pStyle w:val="Normal1"/>
        <w:keepNext/>
        <w:spacing w:before="240" w:line="340" w:lineRule="atLeast"/>
      </w:pPr>
      <w:bookmarkStart w:id="2" w:name="Classification"/>
      <w:bookmarkEnd w:id="2"/>
      <w:r>
        <w:rPr>
          <w:rFonts w:ascii="Arial" w:eastAsia="Arial" w:hAnsi="Arial" w:cs="Arial"/>
          <w:b/>
          <w:color w:val="000000"/>
          <w:sz w:val="28"/>
        </w:rPr>
        <w:t>Classification</w:t>
      </w:r>
    </w:p>
    <w:p w14:paraId="3AFC31C0" w14:textId="538D03A8" w:rsidR="000C43B5" w:rsidRDefault="00B01ADC">
      <w:pPr>
        <w:pStyle w:val="Normal1"/>
        <w:spacing w:line="60" w:lineRule="exact"/>
      </w:pPr>
      <w:r>
        <w:rPr>
          <w:noProof/>
        </w:rPr>
        <mc:AlternateContent>
          <mc:Choice Requires="wps">
            <w:drawing>
              <wp:anchor distT="0" distB="0" distL="114300" distR="114300" simplePos="0" relativeHeight="251660288" behindDoc="0" locked="0" layoutInCell="1" allowOverlap="1" wp14:anchorId="347C43A6" wp14:editId="3FAFBA5B">
                <wp:simplePos x="0" y="0"/>
                <wp:positionH relativeFrom="column">
                  <wp:posOffset>0</wp:posOffset>
                </wp:positionH>
                <wp:positionV relativeFrom="paragraph">
                  <wp:posOffset>25400</wp:posOffset>
                </wp:positionV>
                <wp:extent cx="6502400" cy="0"/>
                <wp:effectExtent l="15875" t="16510" r="15875" b="21590"/>
                <wp:wrapTopAndBottom/>
                <wp:docPr id="204592771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717C8"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80D6911" w14:textId="77777777" w:rsidR="000C43B5" w:rsidRDefault="000C43B5">
      <w:pPr>
        <w:pStyle w:val="Normal1"/>
        <w:spacing w:line="120" w:lineRule="exact"/>
      </w:pPr>
    </w:p>
    <w:p w14:paraId="3584AB9C" w14:textId="77777777" w:rsidR="000C43B5" w:rsidRDefault="00B01ADC">
      <w:pPr>
        <w:pStyle w:val="Normal1"/>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3DB85205" w14:textId="77777777" w:rsidR="000C43B5" w:rsidRDefault="00B01ADC">
      <w:pPr>
        <w:pStyle w:val="Normal1"/>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632F5531" w14:textId="77777777" w:rsidR="000C43B5" w:rsidRDefault="00B01ADC">
      <w:pPr>
        <w:pStyle w:val="Normal1"/>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107778</w:t>
      </w:r>
    </w:p>
    <w:p w14:paraId="29E42EAA" w14:textId="77777777" w:rsidR="000C43B5" w:rsidRDefault="00B01ADC">
      <w:pPr>
        <w:pStyle w:val="Normal1"/>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FREEDOM OF SPEECH (93%); </w:t>
      </w:r>
      <w:r>
        <w:rPr>
          <w:rFonts w:ascii="Arial" w:eastAsia="Arial" w:hAnsi="Arial" w:cs="Arial"/>
          <w:b/>
          <w:color w:val="000000"/>
          <w:sz w:val="20"/>
        </w:rPr>
        <w:t>FACT CHECKING</w:t>
      </w:r>
      <w:r>
        <w:rPr>
          <w:rFonts w:ascii="Arial" w:eastAsia="Arial" w:hAnsi="Arial" w:cs="Arial"/>
          <w:color w:val="000000"/>
          <w:sz w:val="20"/>
        </w:rPr>
        <w:t xml:space="preserve"> (91%); BLOGS &amp; MESSAGE BOARDS (90%); CAMPAIGNS &amp; </w:t>
      </w:r>
      <w:r>
        <w:rPr>
          <w:rFonts w:ascii="Arial" w:eastAsia="Arial" w:hAnsi="Arial" w:cs="Arial"/>
          <w:b/>
          <w:color w:val="000000"/>
          <w:sz w:val="20"/>
        </w:rPr>
        <w:t>ELECTIONS</w:t>
      </w:r>
      <w:r>
        <w:rPr>
          <w:rFonts w:ascii="Arial" w:eastAsia="Arial" w:hAnsi="Arial" w:cs="Arial"/>
          <w:color w:val="000000"/>
          <w:sz w:val="20"/>
        </w:rPr>
        <w:t xml:space="preserve"> (90%); CENSORSHIP (90%);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ELECTIONS</w:t>
      </w:r>
      <w:r>
        <w:rPr>
          <w:rFonts w:ascii="Arial" w:eastAsia="Arial" w:hAnsi="Arial" w:cs="Arial"/>
          <w:color w:val="000000"/>
          <w:sz w:val="20"/>
        </w:rPr>
        <w:t xml:space="preserve"> &amp; POLITICS (90%); GOVERNMENT &amp; PUBLIC ADMINISTRATION (90%); TECHNOLOGY (90%); VOTERS &amp; VOTING (90%); DISINFORMATION &amp; MISINFORMATION (89%); INTERNET SOCIAL NETWORKING (89%); NEGATIVE NEWS (89%); ONLINE CENSORSHIP (89%); SOCIAL MEDIA CENSORSHIP (89%); US REPUBLICAN PARTY (89%); CONSERVATISM (78%); HEADS OF GOVERNMENT </w:t>
      </w:r>
      <w:r>
        <w:rPr>
          <w:rFonts w:ascii="Arial" w:eastAsia="Arial" w:hAnsi="Arial" w:cs="Arial"/>
          <w:b/>
          <w:color w:val="000000"/>
          <w:sz w:val="20"/>
        </w:rPr>
        <w:t>ELECTIONS</w:t>
      </w:r>
      <w:r>
        <w:rPr>
          <w:rFonts w:ascii="Arial" w:eastAsia="Arial" w:hAnsi="Arial" w:cs="Arial"/>
          <w:color w:val="000000"/>
          <w:sz w:val="20"/>
        </w:rPr>
        <w:t xml:space="preserve"> (78%); LEGISLATIVE BODIES (78%); NEGATIVE TECHNOLOGY NEWS (78%); POLITIC</w:t>
      </w:r>
      <w:r>
        <w:rPr>
          <w:rFonts w:ascii="Arial" w:eastAsia="Arial" w:hAnsi="Arial" w:cs="Arial"/>
          <w:color w:val="000000"/>
          <w:sz w:val="20"/>
        </w:rPr>
        <w:t xml:space="preserve">AL CANDIDATES (78%); POLITICS (78%); US PRESIDENTIAL CANDIDATES 2008 (78%); US PRESIDENTIAL CANDIDATES 2012 (78%); US PRESIDENTIAL </w:t>
      </w:r>
      <w:r>
        <w:rPr>
          <w:rFonts w:ascii="Arial" w:eastAsia="Arial" w:hAnsi="Arial" w:cs="Arial"/>
          <w:b/>
          <w:color w:val="000000"/>
          <w:sz w:val="20"/>
        </w:rPr>
        <w:t>ELECTIONS</w:t>
      </w:r>
      <w:r>
        <w:rPr>
          <w:rFonts w:ascii="Arial" w:eastAsia="Arial" w:hAnsi="Arial" w:cs="Arial"/>
          <w:color w:val="000000"/>
          <w:sz w:val="20"/>
        </w:rPr>
        <w:t xml:space="preserve"> (78%); COMMUNISM (77%); CYBERCRIME (77%); FALSE STATEMENTS (77%); NEGATIVE MISC NEWS (77%); US DEMOCRATIC PARTY (77%); HACKING (76%); INVESTIGATIONS (75%); SOCIAL MEDIA PLATFORM ACCOUNTABILITY (75%); </w:t>
      </w:r>
      <w:r>
        <w:rPr>
          <w:rFonts w:ascii="Arial" w:eastAsia="Arial" w:hAnsi="Arial" w:cs="Arial"/>
          <w:b/>
          <w:color w:val="000000"/>
          <w:sz w:val="20"/>
        </w:rPr>
        <w:t>ELECTION</w:t>
      </w:r>
      <w:r>
        <w:rPr>
          <w:rFonts w:ascii="Arial" w:eastAsia="Arial" w:hAnsi="Arial" w:cs="Arial"/>
          <w:color w:val="000000"/>
          <w:sz w:val="20"/>
        </w:rPr>
        <w:t xml:space="preserve"> INTEGRITY (73%); HATE SPEECH (73%); ARTIFICIAL INTELLIGENCE (63%); GENERATIVE AI (63%); COVID CORONAVIRUS (60%); COVID-19 CORONAVIRUS (60%); INFECTIOUS DISEASE (6</w:t>
      </w:r>
      <w:r>
        <w:rPr>
          <w:rFonts w:ascii="Arial" w:eastAsia="Arial" w:hAnsi="Arial" w:cs="Arial"/>
          <w:color w:val="000000"/>
          <w:sz w:val="20"/>
        </w:rPr>
        <w:t>0%); FEDERAL INVESTIGATIONS (53%); VACCINES (50%)</w:t>
      </w:r>
    </w:p>
    <w:p w14:paraId="31DEFEE2" w14:textId="77777777" w:rsidR="000C43B5" w:rsidRDefault="00B01ADC">
      <w:pPr>
        <w:pStyle w:val="Normal1"/>
        <w:spacing w:before="240" w:line="260" w:lineRule="atLeast"/>
      </w:pPr>
      <w:r>
        <w:lastRenderedPageBreak/>
        <w:br/>
      </w:r>
      <w:r>
        <w:rPr>
          <w:rFonts w:ascii="Arial" w:eastAsia="Arial" w:hAnsi="Arial" w:cs="Arial"/>
          <w:b/>
          <w:color w:val="000000"/>
          <w:sz w:val="20"/>
        </w:rPr>
        <w:t>Company:</w:t>
      </w:r>
      <w:r>
        <w:rPr>
          <w:rFonts w:ascii="Arial" w:eastAsia="Arial" w:hAnsi="Arial" w:cs="Arial"/>
          <w:color w:val="000000"/>
          <w:sz w:val="20"/>
        </w:rPr>
        <w:t>  MICROSOFT CORP (90%)</w:t>
      </w:r>
    </w:p>
    <w:p w14:paraId="52E4F6BF" w14:textId="77777777" w:rsidR="000C43B5" w:rsidRDefault="00B01ADC">
      <w:pPr>
        <w:pStyle w:val="Normal1"/>
        <w:spacing w:before="240" w:line="260" w:lineRule="atLeast"/>
      </w:pPr>
      <w:r>
        <w:br/>
      </w:r>
      <w:r>
        <w:rPr>
          <w:rFonts w:ascii="Arial" w:eastAsia="Arial" w:hAnsi="Arial" w:cs="Arial"/>
          <w:b/>
          <w:color w:val="000000"/>
          <w:sz w:val="20"/>
        </w:rPr>
        <w:t>Ticker:</w:t>
      </w:r>
      <w:r>
        <w:rPr>
          <w:rFonts w:ascii="Arial" w:eastAsia="Arial" w:hAnsi="Arial" w:cs="Arial"/>
          <w:color w:val="000000"/>
          <w:sz w:val="20"/>
        </w:rPr>
        <w:t> MSFT (NASDAQ) (90%)</w:t>
      </w:r>
    </w:p>
    <w:p w14:paraId="34DAE4A4" w14:textId="77777777" w:rsidR="000C43B5" w:rsidRDefault="00B01ADC">
      <w:pPr>
        <w:pStyle w:val="Normal1"/>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xml:space="preserve"> SIC7372 PREPACKAGED SOFTWARE (90%); BIG TECH (90%); BLOGS &amp; MESSAGE BOARDS (90%); INTERNET SOCIAL NETWORKING (89%); ONLINE </w:t>
      </w:r>
      <w:r>
        <w:rPr>
          <w:rFonts w:ascii="Arial" w:eastAsia="Arial" w:hAnsi="Arial" w:cs="Arial"/>
          <w:color w:val="000000"/>
          <w:sz w:val="20"/>
        </w:rPr>
        <w:t>CENSORSHIP (89%); SOCIAL MEDIA CENSORSHIP (89%); CYBERCRIME (77%); HACKING (76%); SOCIAL MEDIA PLATFORM ACCOUNTABILITY (75%); ARTIFICIAL INTELLIGENCE (63%); GENERATIVE AI (63%); VACCINES (50%)</w:t>
      </w:r>
    </w:p>
    <w:p w14:paraId="4C822698" w14:textId="77777777" w:rsidR="000C43B5" w:rsidRDefault="00B01ADC">
      <w:pPr>
        <w:pStyle w:val="Normal1"/>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(79%); JOE BIDEN (79%); KAMALA HARRIS (79%); TIMOTHY J WALZ (79%); JIM JORDAN (57%)</w:t>
      </w:r>
    </w:p>
    <w:p w14:paraId="380F65D8" w14:textId="77777777" w:rsidR="000C43B5" w:rsidRDefault="00B01ADC">
      <w:pPr>
        <w:pStyle w:val="Normal1"/>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UNITED STATES (94%); CHINA (93%); ASIA (78%)</w:t>
      </w:r>
    </w:p>
    <w:p w14:paraId="41C2D407" w14:textId="77777777" w:rsidR="000C43B5" w:rsidRDefault="00B01ADC">
      <w:pPr>
        <w:pStyle w:val="Normal1"/>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28, 2024</w:t>
      </w:r>
    </w:p>
    <w:p w14:paraId="6A4CF219" w14:textId="77777777" w:rsidR="000C43B5" w:rsidRDefault="000C43B5">
      <w:pPr>
        <w:pStyle w:val="Normal1"/>
      </w:pPr>
    </w:p>
    <w:p w14:paraId="24F095F4" w14:textId="2E197D35" w:rsidR="000C43B5" w:rsidRDefault="00B01ADC">
      <w:pPr>
        <w:pStyle w:val="Normal1"/>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61312" behindDoc="0" locked="0" layoutInCell="1" allowOverlap="1" wp14:anchorId="1E3BFD11" wp14:editId="7CF71625">
                <wp:simplePos x="0" y="0"/>
                <wp:positionH relativeFrom="column">
                  <wp:posOffset>0</wp:posOffset>
                </wp:positionH>
                <wp:positionV relativeFrom="paragraph">
                  <wp:posOffset>127000</wp:posOffset>
                </wp:positionV>
                <wp:extent cx="6502400" cy="0"/>
                <wp:effectExtent l="6350" t="11430" r="15875" b="7620"/>
                <wp:wrapNone/>
                <wp:docPr id="21970980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E2158" id="Line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CB5888F" w14:textId="77777777" w:rsidR="000C43B5" w:rsidRDefault="000C43B5">
      <w:pPr>
        <w:pStyle w:val="Normal2"/>
        <w:sectPr w:rsidR="000C43B5">
          <w:headerReference w:type="even" r:id="rId141"/>
          <w:headerReference w:type="default" r:id="rId142"/>
          <w:footerReference w:type="even" r:id="rId143"/>
          <w:footerReference w:type="default" r:id="rId144"/>
          <w:headerReference w:type="first" r:id="rId145"/>
          <w:footerReference w:type="first" r:id="rId146"/>
          <w:pgSz w:w="12240" w:h="15840"/>
          <w:pgMar w:top="840" w:right="1000" w:bottom="840" w:left="1000" w:header="400" w:footer="400" w:gutter="0"/>
          <w:cols w:space="720"/>
          <w:titlePg/>
        </w:sectPr>
      </w:pPr>
    </w:p>
    <w:p w14:paraId="1B44A467" w14:textId="77777777" w:rsidR="000C43B5" w:rsidRDefault="000C43B5">
      <w:pPr>
        <w:pStyle w:val="Normal2"/>
      </w:pPr>
    </w:p>
    <w:p w14:paraId="3363BDB7" w14:textId="723A89F7" w:rsidR="000C43B5" w:rsidRDefault="00B01ADC">
      <w:pPr>
        <w:pStyle w:val="Normal2"/>
      </w:pPr>
      <w:r>
        <w:rPr>
          <w:noProof/>
        </w:rPr>
        <w:drawing>
          <wp:inline distT="0" distB="0" distL="0" distR="0" wp14:anchorId="7E682CC5" wp14:editId="4237D030">
            <wp:extent cx="1879600" cy="381000"/>
            <wp:effectExtent l="0" t="0" r="0" b="0"/>
            <wp:docPr id="4" name="Picture 5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471D519" w14:textId="77777777" w:rsidR="000C43B5" w:rsidRDefault="00B01ADC">
      <w:pPr>
        <w:pStyle w:val="Heading10"/>
        <w:keepNext w:val="0"/>
        <w:spacing w:after="200" w:line="340" w:lineRule="atLeast"/>
        <w:jc w:val="center"/>
      </w:pPr>
      <w:hyperlink r:id="rId147" w:history="1">
        <w:r>
          <w:rPr>
            <w:rFonts w:eastAsia="Arial"/>
            <w:color w:val="0077CC"/>
            <w:sz w:val="28"/>
            <w:u w:val="single"/>
            <w:shd w:val="clear" w:color="auto" w:fill="FFFFFF"/>
          </w:rPr>
          <w:t>Election</w:t>
        </w:r>
      </w:hyperlink>
      <w:hyperlink r:id="rId148" w:history="1">
        <w:r>
          <w:rPr>
            <w:rFonts w:eastAsia="Arial"/>
            <w:color w:val="0077CC"/>
            <w:sz w:val="28"/>
            <w:u w:val="single"/>
            <w:shd w:val="clear" w:color="auto" w:fill="FFFFFF"/>
          </w:rPr>
          <w:t xml:space="preserve"> misinformation roundup: </w:t>
        </w:r>
      </w:hyperlink>
      <w:hyperlink r:id="rId149" w:history="1">
        <w:r>
          <w:rPr>
            <w:rFonts w:eastAsia="Arial"/>
            <w:color w:val="0077CC"/>
            <w:sz w:val="28"/>
            <w:u w:val="single"/>
            <w:shd w:val="clear" w:color="auto" w:fill="FFFFFF"/>
          </w:rPr>
          <w:t>Fact-checking</w:t>
        </w:r>
      </w:hyperlink>
      <w:hyperlink r:id="rId150" w:history="1">
        <w:r>
          <w:rPr>
            <w:rFonts w:eastAsia="Arial"/>
            <w:color w:val="0077CC"/>
            <w:sz w:val="28"/>
            <w:u w:val="single"/>
            <w:shd w:val="clear" w:color="auto" w:fill="FFFFFF"/>
          </w:rPr>
          <w:t xml:space="preserve"> false and misleading ballot claims</w:t>
        </w:r>
      </w:hyperlink>
    </w:p>
    <w:p w14:paraId="6E08DBB9" w14:textId="77777777" w:rsidR="000C43B5" w:rsidRDefault="00B01ADC">
      <w:pPr>
        <w:pStyle w:val="Normal2"/>
        <w:spacing w:before="120" w:line="260" w:lineRule="atLeast"/>
        <w:jc w:val="center"/>
      </w:pPr>
      <w:r>
        <w:rPr>
          <w:rFonts w:ascii="Arial" w:eastAsia="Arial" w:hAnsi="Arial" w:cs="Arial"/>
          <w:color w:val="000000"/>
          <w:sz w:val="20"/>
        </w:rPr>
        <w:t>USA Today Online</w:t>
      </w:r>
    </w:p>
    <w:p w14:paraId="64E23886" w14:textId="77777777" w:rsidR="000C43B5" w:rsidRDefault="00B01ADC">
      <w:pPr>
        <w:pStyle w:val="Normal2"/>
        <w:spacing w:before="120" w:line="260" w:lineRule="atLeast"/>
        <w:jc w:val="center"/>
      </w:pPr>
      <w:r>
        <w:rPr>
          <w:rFonts w:ascii="Arial" w:eastAsia="Arial" w:hAnsi="Arial" w:cs="Arial"/>
          <w:color w:val="000000"/>
          <w:sz w:val="20"/>
        </w:rPr>
        <w:t>November 5, 2024 9:05 PM EST</w:t>
      </w:r>
    </w:p>
    <w:p w14:paraId="559F514F" w14:textId="77777777" w:rsidR="000C43B5" w:rsidRDefault="000C43B5">
      <w:pPr>
        <w:pStyle w:val="Normal2"/>
        <w:spacing w:line="240" w:lineRule="atLeast"/>
        <w:jc w:val="both"/>
      </w:pPr>
      <w:bookmarkStart w:id="3" w:name="Bookmark_2"/>
      <w:bookmarkEnd w:id="3"/>
    </w:p>
    <w:p w14:paraId="5BFF1B5D" w14:textId="77777777" w:rsidR="000C43B5" w:rsidRDefault="00B01ADC">
      <w:pPr>
        <w:pStyle w:val="Normal2"/>
        <w:spacing w:before="120" w:line="220" w:lineRule="atLeast"/>
      </w:pPr>
      <w:r>
        <w:br/>
      </w:r>
      <w:r>
        <w:rPr>
          <w:rFonts w:ascii="Arial" w:eastAsia="Arial" w:hAnsi="Arial" w:cs="Arial"/>
          <w:color w:val="000000"/>
          <w:sz w:val="16"/>
        </w:rPr>
        <w:t>Copyright 2024 Gannett Media Corp  All Rights Reserved</w:t>
      </w:r>
    </w:p>
    <w:p w14:paraId="64C9AC8E" w14:textId="77777777" w:rsidR="000C43B5" w:rsidRDefault="00B01ADC">
      <w:pPr>
        <w:pStyle w:val="Normal2"/>
        <w:spacing w:before="120" w:line="260" w:lineRule="atLeast"/>
      </w:pPr>
      <w:r>
        <w:rPr>
          <w:rFonts w:ascii="Arial" w:eastAsia="Arial" w:hAnsi="Arial" w:cs="Arial"/>
          <w:b/>
          <w:color w:val="000000"/>
          <w:sz w:val="20"/>
        </w:rPr>
        <w:t>Length:</w:t>
      </w:r>
      <w:r>
        <w:rPr>
          <w:rFonts w:ascii="Arial" w:eastAsia="Arial" w:hAnsi="Arial" w:cs="Arial"/>
          <w:color w:val="000000"/>
          <w:sz w:val="20"/>
        </w:rPr>
        <w:t> 931 words</w:t>
      </w:r>
    </w:p>
    <w:p w14:paraId="27EDA166" w14:textId="77777777" w:rsidR="000C43B5" w:rsidRDefault="00B01ADC">
      <w:pPr>
        <w:pStyle w:val="Normal2"/>
        <w:keepNext/>
        <w:spacing w:before="240" w:line="340" w:lineRule="atLeast"/>
      </w:pPr>
      <w:bookmarkStart w:id="4" w:name="Body_0"/>
      <w:bookmarkEnd w:id="4"/>
      <w:r>
        <w:rPr>
          <w:rFonts w:ascii="Arial" w:eastAsia="Arial" w:hAnsi="Arial" w:cs="Arial"/>
          <w:b/>
          <w:color w:val="000000"/>
          <w:sz w:val="28"/>
        </w:rPr>
        <w:t>Body</w:t>
      </w:r>
    </w:p>
    <w:p w14:paraId="6255896A" w14:textId="625F1499" w:rsidR="000C43B5" w:rsidRDefault="00B01ADC">
      <w:pPr>
        <w:pStyle w:val="Normal2"/>
        <w:spacing w:line="60" w:lineRule="exact"/>
      </w:pPr>
      <w:r>
        <w:rPr>
          <w:noProof/>
        </w:rPr>
        <mc:AlternateContent>
          <mc:Choice Requires="wps">
            <w:drawing>
              <wp:anchor distT="0" distB="0" distL="114300" distR="114300" simplePos="0" relativeHeight="251662336" behindDoc="0" locked="0" layoutInCell="1" allowOverlap="1" wp14:anchorId="7D8A7939" wp14:editId="7C8A5801">
                <wp:simplePos x="0" y="0"/>
                <wp:positionH relativeFrom="column">
                  <wp:posOffset>0</wp:posOffset>
                </wp:positionH>
                <wp:positionV relativeFrom="paragraph">
                  <wp:posOffset>25400</wp:posOffset>
                </wp:positionV>
                <wp:extent cx="6502400" cy="0"/>
                <wp:effectExtent l="15875" t="15875" r="15875" b="12700"/>
                <wp:wrapTopAndBottom/>
                <wp:docPr id="123768474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F3F149" id="Line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6858CAA" w14:textId="77777777" w:rsidR="000C43B5" w:rsidRDefault="000C43B5">
      <w:pPr>
        <w:pStyle w:val="Normal2"/>
      </w:pPr>
    </w:p>
    <w:p w14:paraId="4C72117A" w14:textId="77777777" w:rsidR="000C43B5" w:rsidRDefault="00B01ADC">
      <w:pPr>
        <w:pStyle w:val="Normal2"/>
        <w:spacing w:before="240" w:line="260" w:lineRule="atLeast"/>
        <w:jc w:val="both"/>
      </w:pPr>
      <w:hyperlink r:id="rId151" w:history="1">
        <w:r>
          <w:rPr>
            <w:rFonts w:ascii="Arial" w:eastAsia="Arial" w:hAnsi="Arial" w:cs="Arial"/>
            <w:b/>
            <w:color w:val="0077CC"/>
            <w:sz w:val="20"/>
            <w:u w:val="single"/>
            <w:shd w:val="clear" w:color="auto" w:fill="FFFFFF"/>
          </w:rPr>
          <w:t>Election</w:t>
        </w:r>
      </w:hyperlink>
      <w:hyperlink r:id="rId152" w:history="1">
        <w:r>
          <w:rPr>
            <w:rFonts w:ascii="Arial" w:eastAsia="Arial" w:hAnsi="Arial" w:cs="Arial"/>
            <w:color w:val="0077CC"/>
            <w:sz w:val="20"/>
            <w:u w:val="single"/>
            <w:shd w:val="clear" w:color="auto" w:fill="FFFFFF"/>
          </w:rPr>
          <w:t xml:space="preserve"> Day</w:t>
        </w:r>
      </w:hyperlink>
      <w:r>
        <w:rPr>
          <w:rFonts w:ascii="Arial" w:eastAsia="Arial" w:hAnsi="Arial" w:cs="Arial"/>
          <w:color w:val="000000"/>
          <w:sz w:val="20"/>
        </w:rPr>
        <w:t xml:space="preserve"> has arrived, and with it, a flurry of false and misleading claims about supposed </w:t>
      </w:r>
      <w:hyperlink r:id="rId153" w:history="1">
        <w:r>
          <w:rPr>
            <w:rFonts w:ascii="Arial" w:eastAsia="Arial" w:hAnsi="Arial" w:cs="Arial"/>
            <w:b/>
            <w:color w:val="0077CC"/>
            <w:sz w:val="20"/>
            <w:u w:val="single"/>
            <w:shd w:val="clear" w:color="auto" w:fill="FFFFFF"/>
          </w:rPr>
          <w:t>election</w:t>
        </w:r>
      </w:hyperlink>
      <w:hyperlink r:id="rId154" w:history="1">
        <w:r>
          <w:rPr>
            <w:rFonts w:ascii="Arial" w:eastAsia="Arial" w:hAnsi="Arial" w:cs="Arial"/>
            <w:color w:val="0077CC"/>
            <w:sz w:val="20"/>
            <w:u w:val="single"/>
            <w:shd w:val="clear" w:color="auto" w:fill="FFFFFF"/>
          </w:rPr>
          <w:t xml:space="preserve"> interference</w:t>
        </w:r>
      </w:hyperlink>
      <w:r>
        <w:rPr>
          <w:rFonts w:ascii="Arial" w:eastAsia="Arial" w:hAnsi="Arial" w:cs="Arial"/>
          <w:color w:val="000000"/>
          <w:sz w:val="20"/>
        </w:rPr>
        <w:t xml:space="preserve">. Tension among voters is high as polls show Vice President Kamala Harris and former President Donald Trump are </w:t>
      </w:r>
      <w:hyperlink r:id="rId155" w:history="1">
        <w:r>
          <w:rPr>
            <w:rFonts w:ascii="Arial" w:eastAsia="Arial" w:hAnsi="Arial" w:cs="Arial"/>
            <w:color w:val="0077CC"/>
            <w:sz w:val="20"/>
            <w:u w:val="single"/>
            <w:shd w:val="clear" w:color="auto" w:fill="FFFFFF"/>
          </w:rPr>
          <w:t>neck-and-neck</w:t>
        </w:r>
      </w:hyperlink>
      <w:r>
        <w:rPr>
          <w:rFonts w:ascii="Arial" w:eastAsia="Arial" w:hAnsi="Arial" w:cs="Arial"/>
          <w:color w:val="000000"/>
          <w:sz w:val="20"/>
        </w:rPr>
        <w:t xml:space="preserve"> in battleground states.</w:t>
      </w:r>
    </w:p>
    <w:p w14:paraId="4F15463E" w14:textId="77777777" w:rsidR="000C43B5" w:rsidRDefault="00B01ADC">
      <w:pPr>
        <w:pStyle w:val="Normal2"/>
        <w:spacing w:before="240" w:line="260" w:lineRule="atLeast"/>
        <w:jc w:val="both"/>
      </w:pPr>
      <w:r>
        <w:rPr>
          <w:rFonts w:ascii="Arial" w:eastAsia="Arial" w:hAnsi="Arial" w:cs="Arial"/>
          <w:color w:val="000000"/>
          <w:sz w:val="20"/>
        </w:rPr>
        <w:t>From false claims about typos, glitches and stray marks invalidating voters' ballots to misleading claims about voting machines changing people'</w:t>
      </w:r>
      <w:r>
        <w:rPr>
          <w:rFonts w:ascii="Arial" w:eastAsia="Arial" w:hAnsi="Arial" w:cs="Arial"/>
          <w:b/>
          <w:color w:val="000000"/>
          <w:sz w:val="20"/>
        </w:rPr>
        <w:t>s</w:t>
      </w:r>
      <w:r>
        <w:rPr>
          <w:rFonts w:ascii="Arial" w:eastAsia="Arial" w:hAnsi="Arial" w:cs="Arial"/>
          <w:color w:val="000000"/>
          <w:sz w:val="20"/>
        </w:rPr>
        <w:t xml:space="preserve"> votes, social media has been flooded with ballot-related misinformation as Americans across the country </w:t>
      </w:r>
      <w:hyperlink r:id="rId156" w:history="1">
        <w:r>
          <w:rPr>
            <w:rFonts w:ascii="Arial" w:eastAsia="Arial" w:hAnsi="Arial" w:cs="Arial"/>
            <w:color w:val="0077CC"/>
            <w:sz w:val="20"/>
            <w:u w:val="single"/>
            <w:shd w:val="clear" w:color="auto" w:fill="FFFFFF"/>
          </w:rPr>
          <w:t>hit the polls</w:t>
        </w:r>
      </w:hyperlink>
      <w:r>
        <w:rPr>
          <w:rFonts w:ascii="Arial" w:eastAsia="Arial" w:hAnsi="Arial" w:cs="Arial"/>
          <w:color w:val="000000"/>
          <w:sz w:val="20"/>
        </w:rPr>
        <w:t>.</w:t>
      </w:r>
    </w:p>
    <w:p w14:paraId="7E3498F4" w14:textId="77777777" w:rsidR="000C43B5" w:rsidRDefault="00B01ADC">
      <w:pPr>
        <w:pStyle w:val="Normal2"/>
        <w:spacing w:before="240" w:line="260" w:lineRule="atLeast"/>
        <w:jc w:val="both"/>
      </w:pPr>
      <w:r>
        <w:rPr>
          <w:rFonts w:ascii="Arial" w:eastAsia="Arial" w:hAnsi="Arial" w:cs="Arial"/>
          <w:color w:val="000000"/>
          <w:sz w:val="20"/>
        </w:rPr>
        <w:t>Here'</w:t>
      </w:r>
      <w:r>
        <w:rPr>
          <w:rFonts w:ascii="Arial" w:eastAsia="Arial" w:hAnsi="Arial" w:cs="Arial"/>
          <w:b/>
          <w:color w:val="000000"/>
          <w:sz w:val="20"/>
        </w:rPr>
        <w:t>s</w:t>
      </w:r>
      <w:r>
        <w:rPr>
          <w:rFonts w:ascii="Arial" w:eastAsia="Arial" w:hAnsi="Arial" w:cs="Arial"/>
          <w:color w:val="000000"/>
          <w:sz w:val="20"/>
        </w:rPr>
        <w:t xml:space="preserve"> a roundup of ballot-related </w:t>
      </w:r>
      <w:r>
        <w:rPr>
          <w:rFonts w:ascii="Arial" w:eastAsia="Arial" w:hAnsi="Arial" w:cs="Arial"/>
          <w:b/>
          <w:color w:val="000000"/>
          <w:sz w:val="20"/>
        </w:rPr>
        <w:t>fact checks</w:t>
      </w:r>
      <w:r>
        <w:rPr>
          <w:rFonts w:ascii="Arial" w:eastAsia="Arial" w:hAnsi="Arial" w:cs="Arial"/>
          <w:color w:val="000000"/>
          <w:sz w:val="20"/>
        </w:rPr>
        <w:t xml:space="preserve"> from the USA TODAY </w:t>
      </w:r>
      <w:r>
        <w:rPr>
          <w:rFonts w:ascii="Arial" w:eastAsia="Arial" w:hAnsi="Arial" w:cs="Arial"/>
          <w:b/>
          <w:color w:val="000000"/>
          <w:sz w:val="20"/>
        </w:rPr>
        <w:t>Fact Check</w:t>
      </w:r>
      <w:r>
        <w:rPr>
          <w:rFonts w:ascii="Arial" w:eastAsia="Arial" w:hAnsi="Arial" w:cs="Arial"/>
          <w:color w:val="000000"/>
          <w:sz w:val="20"/>
        </w:rPr>
        <w:t xml:space="preserve"> Team. See all of our latest work during and after </w:t>
      </w:r>
      <w:r>
        <w:rPr>
          <w:rFonts w:ascii="Arial" w:eastAsia="Arial" w:hAnsi="Arial" w:cs="Arial"/>
          <w:b/>
          <w:color w:val="000000"/>
          <w:sz w:val="20"/>
        </w:rPr>
        <w:t>Election</w:t>
      </w:r>
      <w:r>
        <w:rPr>
          <w:rFonts w:ascii="Arial" w:eastAsia="Arial" w:hAnsi="Arial" w:cs="Arial"/>
          <w:color w:val="000000"/>
          <w:sz w:val="20"/>
        </w:rPr>
        <w:t xml:space="preserve"> Day </w:t>
      </w:r>
      <w:hyperlink r:id="rId157" w:history="1">
        <w:r>
          <w:rPr>
            <w:rFonts w:ascii="Arial" w:eastAsia="Arial" w:hAnsi="Arial" w:cs="Arial"/>
            <w:color w:val="0077CC"/>
            <w:sz w:val="20"/>
            <w:u w:val="single"/>
            <w:shd w:val="clear" w:color="auto" w:fill="FFFFFF"/>
          </w:rPr>
          <w:t>on this page</w:t>
        </w:r>
      </w:hyperlink>
      <w:r>
        <w:rPr>
          <w:rFonts w:ascii="Arial" w:eastAsia="Arial" w:hAnsi="Arial" w:cs="Arial"/>
          <w:color w:val="000000"/>
          <w:sz w:val="20"/>
        </w:rPr>
        <w:t>.</w:t>
      </w:r>
    </w:p>
    <w:p w14:paraId="42DCC014" w14:textId="77777777" w:rsidR="000C43B5" w:rsidRDefault="00B01ADC">
      <w:pPr>
        <w:pStyle w:val="Normal2"/>
        <w:spacing w:before="240" w:line="260" w:lineRule="atLeast"/>
        <w:jc w:val="both"/>
      </w:pPr>
      <w:r>
        <w:rPr>
          <w:rFonts w:ascii="Arial" w:eastAsia="Arial" w:hAnsi="Arial" w:cs="Arial"/>
          <w:b/>
          <w:color w:val="000000"/>
          <w:sz w:val="20"/>
        </w:rPr>
        <w:t>More from the Fact-Check Team:</w:t>
      </w:r>
      <w:hyperlink r:id="rId158" w:history="1">
        <w:r>
          <w:rPr>
            <w:rFonts w:ascii="Arial" w:eastAsia="Arial" w:hAnsi="Arial" w:cs="Arial"/>
            <w:color w:val="0077CC"/>
            <w:sz w:val="20"/>
            <w:u w:val="single"/>
            <w:shd w:val="clear" w:color="auto" w:fill="FFFFFF"/>
          </w:rPr>
          <w:t>How we pick and research claims</w:t>
        </w:r>
      </w:hyperlink>
      <w:r>
        <w:rPr>
          <w:rFonts w:ascii="Arial" w:eastAsia="Arial" w:hAnsi="Arial" w:cs="Arial"/>
          <w:color w:val="000000"/>
          <w:sz w:val="20"/>
        </w:rPr>
        <w:t xml:space="preserve"> | </w:t>
      </w:r>
      <w:hyperlink r:id="rId159" w:history="1">
        <w:r>
          <w:rPr>
            <w:rFonts w:ascii="Arial" w:eastAsia="Arial" w:hAnsi="Arial" w:cs="Arial"/>
            <w:color w:val="0077CC"/>
            <w:sz w:val="20"/>
            <w:u w:val="single"/>
            <w:shd w:val="clear" w:color="auto" w:fill="FFFFFF"/>
          </w:rPr>
          <w:t>Email newsletter</w:t>
        </w:r>
      </w:hyperlink>
      <w:r>
        <w:rPr>
          <w:rFonts w:ascii="Arial" w:eastAsia="Arial" w:hAnsi="Arial" w:cs="Arial"/>
          <w:color w:val="000000"/>
          <w:sz w:val="20"/>
        </w:rPr>
        <w:t xml:space="preserve"> | </w:t>
      </w:r>
      <w:hyperlink r:id="rId160" w:history="1">
        <w:r>
          <w:rPr>
            <w:rFonts w:ascii="Arial" w:eastAsia="Arial" w:hAnsi="Arial" w:cs="Arial"/>
            <w:color w:val="0077CC"/>
            <w:sz w:val="20"/>
            <w:u w:val="single"/>
            <w:shd w:val="clear" w:color="auto" w:fill="FFFFFF"/>
          </w:rPr>
          <w:t>Facebook page</w:t>
        </w:r>
      </w:hyperlink>
    </w:p>
    <w:p w14:paraId="29C1876C" w14:textId="77777777" w:rsidR="000C43B5" w:rsidRDefault="00B01ADC">
      <w:pPr>
        <w:pStyle w:val="Normal2"/>
        <w:spacing w:before="240" w:line="260" w:lineRule="atLeast"/>
      </w:pPr>
      <w:r>
        <w:rPr>
          <w:rFonts w:ascii="Arial" w:eastAsia="Arial" w:hAnsi="Arial" w:cs="Arial"/>
          <w:b/>
          <w:color w:val="000000"/>
          <w:sz w:val="20"/>
        </w:rPr>
        <w:t>The claim: Dot by Kamala Harris’s name on Kentucky ballot invalidates votes for any other presidential candidate</w:t>
      </w:r>
    </w:p>
    <w:p w14:paraId="00751101"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261A13E1" w14:textId="77777777" w:rsidR="000C43B5" w:rsidRDefault="00B01ADC">
      <w:pPr>
        <w:pStyle w:val="Normal2"/>
        <w:spacing w:before="200" w:line="260" w:lineRule="atLeast"/>
        <w:jc w:val="both"/>
      </w:pPr>
      <w:r>
        <w:rPr>
          <w:rFonts w:ascii="Arial" w:eastAsia="Arial" w:hAnsi="Arial" w:cs="Arial"/>
          <w:color w:val="000000"/>
          <w:sz w:val="20"/>
        </w:rPr>
        <w:t xml:space="preserve">A stray mark as shown in the post would not invalidate the vote, </w:t>
      </w:r>
      <w:r>
        <w:rPr>
          <w:rFonts w:ascii="Arial" w:eastAsia="Arial" w:hAnsi="Arial" w:cs="Arial"/>
          <w:b/>
          <w:color w:val="000000"/>
          <w:sz w:val="20"/>
        </w:rPr>
        <w:t>election</w:t>
      </w:r>
      <w:r>
        <w:rPr>
          <w:rFonts w:ascii="Arial" w:eastAsia="Arial" w:hAnsi="Arial" w:cs="Arial"/>
          <w:color w:val="000000"/>
          <w:sz w:val="20"/>
        </w:rPr>
        <w:t xml:space="preserve"> officials said. There are safeguards in place for voters to clarify their choice or immediately cast a new ballot if a stray mark or printing error causes an overvote, according to the Kentucky Board of </w:t>
      </w:r>
      <w:r>
        <w:rPr>
          <w:rFonts w:ascii="Arial" w:eastAsia="Arial" w:hAnsi="Arial" w:cs="Arial"/>
          <w:b/>
          <w:color w:val="000000"/>
          <w:sz w:val="20"/>
        </w:rPr>
        <w:t>Elections</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officials also questioned the authenticity of the image, as the board was unaware of any complaints of pre-marked ballots in the state.</w:t>
      </w:r>
    </w:p>
    <w:p w14:paraId="51796146" w14:textId="77777777" w:rsidR="000C43B5" w:rsidRDefault="00B01ADC">
      <w:pPr>
        <w:pStyle w:val="Normal2"/>
        <w:spacing w:before="240" w:line="260" w:lineRule="atLeast"/>
        <w:jc w:val="both"/>
      </w:pPr>
      <w:r>
        <w:rPr>
          <w:rFonts w:ascii="Arial" w:eastAsia="Arial" w:hAnsi="Arial" w:cs="Arial"/>
          <w:b/>
          <w:color w:val="000000"/>
          <w:sz w:val="20"/>
        </w:rPr>
        <w:t>Full fact check</w:t>
      </w:r>
      <w:r>
        <w:rPr>
          <w:rFonts w:ascii="Arial" w:eastAsia="Arial" w:hAnsi="Arial" w:cs="Arial"/>
          <w:color w:val="000000"/>
          <w:sz w:val="20"/>
        </w:rPr>
        <w:t xml:space="preserve">: </w:t>
      </w:r>
      <w:hyperlink r:id="rId161" w:history="1">
        <w:r>
          <w:rPr>
            <w:rFonts w:ascii="Arial" w:eastAsia="Arial" w:hAnsi="Arial" w:cs="Arial"/>
            <w:color w:val="0077CC"/>
            <w:sz w:val="20"/>
            <w:u w:val="single"/>
            <w:shd w:val="clear" w:color="auto" w:fill="FFFFFF"/>
          </w:rPr>
          <w:t>Dot printed near Harris on ballot would not invalidate vote for someone else</w:t>
        </w:r>
      </w:hyperlink>
    </w:p>
    <w:p w14:paraId="3895AB29" w14:textId="77777777" w:rsidR="000C43B5" w:rsidRDefault="00B01ADC">
      <w:pPr>
        <w:pStyle w:val="Normal2"/>
        <w:spacing w:before="240" w:line="260" w:lineRule="atLeast"/>
      </w:pPr>
      <w:r>
        <w:rPr>
          <w:rFonts w:ascii="Arial" w:eastAsia="Arial" w:hAnsi="Arial" w:cs="Arial"/>
          <w:b/>
          <w:color w:val="000000"/>
          <w:sz w:val="20"/>
        </w:rPr>
        <w:t>Claim: Trump's name on second page of California ballot is evidence of 'election fraud'</w:t>
      </w:r>
    </w:p>
    <w:p w14:paraId="60D41544"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4340B595" w14:textId="77777777" w:rsidR="000C43B5" w:rsidRDefault="00B01ADC">
      <w:pPr>
        <w:pStyle w:val="Normal2"/>
        <w:spacing w:before="200" w:line="260" w:lineRule="atLeast"/>
        <w:jc w:val="both"/>
      </w:pPr>
      <w:r>
        <w:rPr>
          <w:rFonts w:ascii="Arial" w:eastAsia="Arial" w:hAnsi="Arial" w:cs="Arial"/>
          <w:color w:val="000000"/>
          <w:sz w:val="20"/>
        </w:rPr>
        <w:t>The listing of former President Donald Trump on the last page of the ballot is not evidence of voter fraud. The candidates' order on the California ballot is determined by a randomized letter drawing corresponding to the first letter of the candidates' last names. The order rotates by assembly district so Trump was listed last in some districts.</w:t>
      </w:r>
    </w:p>
    <w:p w14:paraId="2482F3D7" w14:textId="77777777" w:rsidR="000C43B5" w:rsidRDefault="00B01ADC">
      <w:pPr>
        <w:pStyle w:val="Normal2"/>
        <w:spacing w:before="240" w:line="260" w:lineRule="atLeast"/>
        <w:jc w:val="both"/>
      </w:pPr>
      <w:r>
        <w:rPr>
          <w:rFonts w:ascii="Arial" w:eastAsia="Arial" w:hAnsi="Arial" w:cs="Arial"/>
          <w:b/>
          <w:color w:val="000000"/>
          <w:sz w:val="20"/>
        </w:rPr>
        <w:lastRenderedPageBreak/>
        <w:t>Full fact check:</w:t>
      </w:r>
      <w:hyperlink r:id="rId162" w:history="1">
        <w:r>
          <w:rPr>
            <w:rFonts w:ascii="Arial" w:eastAsia="Arial" w:hAnsi="Arial" w:cs="Arial"/>
            <w:color w:val="0077CC"/>
            <w:sz w:val="20"/>
            <w:u w:val="single"/>
            <w:shd w:val="clear" w:color="auto" w:fill="FFFFFF"/>
          </w:rPr>
          <w:t>Trump'</w:t>
        </w:r>
      </w:hyperlink>
      <w:hyperlink r:id="rId163" w:history="1">
        <w:r>
          <w:rPr>
            <w:rFonts w:ascii="Arial" w:eastAsia="Arial" w:hAnsi="Arial" w:cs="Arial"/>
            <w:b/>
            <w:color w:val="0077CC"/>
            <w:sz w:val="20"/>
            <w:u w:val="single"/>
            <w:shd w:val="clear" w:color="auto" w:fill="FFFFFF"/>
          </w:rPr>
          <w:t>s</w:t>
        </w:r>
      </w:hyperlink>
      <w:hyperlink r:id="rId164" w:history="1">
        <w:r>
          <w:rPr>
            <w:rFonts w:ascii="Arial" w:eastAsia="Arial" w:hAnsi="Arial" w:cs="Arial"/>
            <w:color w:val="0077CC"/>
            <w:sz w:val="20"/>
            <w:u w:val="single"/>
            <w:shd w:val="clear" w:color="auto" w:fill="FFFFFF"/>
          </w:rPr>
          <w:t xml:space="preserve"> name on second page of ballot is random, not '</w:t>
        </w:r>
      </w:hyperlink>
      <w:hyperlink r:id="rId165" w:history="1">
        <w:r>
          <w:rPr>
            <w:rFonts w:ascii="Arial" w:eastAsia="Arial" w:hAnsi="Arial" w:cs="Arial"/>
            <w:b/>
            <w:color w:val="0077CC"/>
            <w:sz w:val="20"/>
            <w:u w:val="single"/>
            <w:shd w:val="clear" w:color="auto" w:fill="FFFFFF"/>
          </w:rPr>
          <w:t>election</w:t>
        </w:r>
      </w:hyperlink>
      <w:hyperlink r:id="rId166" w:history="1">
        <w:r>
          <w:rPr>
            <w:rFonts w:ascii="Arial" w:eastAsia="Arial" w:hAnsi="Arial" w:cs="Arial"/>
            <w:color w:val="0077CC"/>
            <w:sz w:val="20"/>
            <w:u w:val="single"/>
            <w:shd w:val="clear" w:color="auto" w:fill="FFFFFF"/>
          </w:rPr>
          <w:t xml:space="preserve"> fraud'</w:t>
        </w:r>
      </w:hyperlink>
    </w:p>
    <w:p w14:paraId="4ED1495C" w14:textId="77777777" w:rsidR="000C43B5" w:rsidRDefault="00B01ADC">
      <w:pPr>
        <w:pStyle w:val="Normal2"/>
        <w:spacing w:before="240" w:line="260" w:lineRule="atLeast"/>
      </w:pPr>
      <w:r>
        <w:rPr>
          <w:rFonts w:ascii="Arial" w:eastAsia="Arial" w:hAnsi="Arial" w:cs="Arial"/>
          <w:b/>
          <w:color w:val="000000"/>
          <w:sz w:val="20"/>
        </w:rPr>
        <w:t>Claim: Post implies glitchy voting machine in Kentucky is proof of election interference</w:t>
      </w:r>
    </w:p>
    <w:p w14:paraId="4DF8287C" w14:textId="77777777" w:rsidR="000C43B5" w:rsidRDefault="00B01ADC">
      <w:pPr>
        <w:pStyle w:val="Normal2"/>
        <w:spacing w:before="200" w:line="260" w:lineRule="atLeast"/>
        <w:jc w:val="both"/>
      </w:pPr>
      <w:r>
        <w:rPr>
          <w:rFonts w:ascii="Arial" w:eastAsia="Arial" w:hAnsi="Arial" w:cs="Arial"/>
          <w:i/>
          <w:color w:val="000000"/>
          <w:sz w:val="20"/>
        </w:rPr>
        <w:t>Our rating: Missing context</w:t>
      </w:r>
    </w:p>
    <w:p w14:paraId="443603A0" w14:textId="77777777" w:rsidR="000C43B5" w:rsidRDefault="00B01ADC">
      <w:pPr>
        <w:pStyle w:val="Normal2"/>
        <w:spacing w:before="200" w:line="260" w:lineRule="atLeast"/>
        <w:jc w:val="both"/>
      </w:pPr>
      <w:r>
        <w:rPr>
          <w:rFonts w:ascii="Arial" w:eastAsia="Arial" w:hAnsi="Arial" w:cs="Arial"/>
          <w:color w:val="000000"/>
          <w:sz w:val="20"/>
        </w:rPr>
        <w:t>The implication here is wrong. Officials investigated the incident and were able to recreate what’</w:t>
      </w:r>
      <w:r>
        <w:rPr>
          <w:rFonts w:ascii="Arial" w:eastAsia="Arial" w:hAnsi="Arial" w:cs="Arial"/>
          <w:b/>
          <w:color w:val="000000"/>
          <w:sz w:val="20"/>
        </w:rPr>
        <w:t>s</w:t>
      </w:r>
      <w:r>
        <w:rPr>
          <w:rFonts w:ascii="Arial" w:eastAsia="Arial" w:hAnsi="Arial" w:cs="Arial"/>
          <w:color w:val="000000"/>
          <w:sz w:val="20"/>
        </w:rPr>
        <w:t xml:space="preserve"> shown in the video by hitting an area in between the boxes with the candidates’ names. The voter in the ballot confirmed her ballot was ultimately marked correctly, the secretary of state said.</w:t>
      </w:r>
    </w:p>
    <w:p w14:paraId="6735DE26" w14:textId="77777777" w:rsidR="000C43B5" w:rsidRDefault="00B01ADC">
      <w:pPr>
        <w:pStyle w:val="Normal2"/>
        <w:spacing w:before="240" w:line="260" w:lineRule="atLeast"/>
        <w:jc w:val="both"/>
      </w:pPr>
      <w:r>
        <w:rPr>
          <w:rFonts w:ascii="Arial" w:eastAsia="Arial" w:hAnsi="Arial" w:cs="Arial"/>
          <w:b/>
          <w:color w:val="000000"/>
          <w:sz w:val="20"/>
        </w:rPr>
        <w:t>Full fact check:</w:t>
      </w:r>
      <w:hyperlink r:id="rId167" w:history="1">
        <w:r>
          <w:rPr>
            <w:rFonts w:ascii="Arial" w:eastAsia="Arial" w:hAnsi="Arial" w:cs="Arial"/>
            <w:color w:val="0077CC"/>
            <w:sz w:val="20"/>
            <w:u w:val="single"/>
            <w:shd w:val="clear" w:color="auto" w:fill="FFFFFF"/>
          </w:rPr>
          <w:t>Officials say Kentucky voting glitch an 'isolated incident'</w:t>
        </w:r>
      </w:hyperlink>
    </w:p>
    <w:p w14:paraId="18984D85" w14:textId="77777777" w:rsidR="000C43B5" w:rsidRDefault="00B01ADC">
      <w:pPr>
        <w:pStyle w:val="Normal2"/>
        <w:spacing w:before="240" w:line="260" w:lineRule="atLeast"/>
      </w:pPr>
      <w:r>
        <w:rPr>
          <w:rFonts w:ascii="Arial" w:eastAsia="Arial" w:hAnsi="Arial" w:cs="Arial"/>
          <w:b/>
          <w:color w:val="000000"/>
          <w:sz w:val="20"/>
        </w:rPr>
        <w:t>Claim: Video shows a ‘ballot mule’ in Nebraska</w:t>
      </w:r>
    </w:p>
    <w:p w14:paraId="25E2A882"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036737C1" w14:textId="77777777" w:rsidR="000C43B5" w:rsidRDefault="00B01ADC">
      <w:pPr>
        <w:pStyle w:val="Normal2"/>
        <w:spacing w:before="200" w:line="260" w:lineRule="atLeast"/>
        <w:jc w:val="both"/>
      </w:pPr>
      <w:r>
        <w:rPr>
          <w:rFonts w:ascii="Arial" w:eastAsia="Arial" w:hAnsi="Arial" w:cs="Arial"/>
          <w:color w:val="000000"/>
          <w:sz w:val="20"/>
        </w:rPr>
        <w:t xml:space="preserve">Nothing improper happened in the video, according to the Lancaster County, Nebraska, </w:t>
      </w:r>
      <w:r>
        <w:rPr>
          <w:rFonts w:ascii="Arial" w:eastAsia="Arial" w:hAnsi="Arial" w:cs="Arial"/>
          <w:b/>
          <w:color w:val="000000"/>
          <w:sz w:val="20"/>
        </w:rPr>
        <w:t>Elections</w:t>
      </w:r>
      <w:r>
        <w:rPr>
          <w:rFonts w:ascii="Arial" w:eastAsia="Arial" w:hAnsi="Arial" w:cs="Arial"/>
          <w:color w:val="000000"/>
          <w:sz w:val="20"/>
        </w:rPr>
        <w:t xml:space="preserve"> Commission. It says the claim was investigated and officials called local police to alert that department to threats made against the man in the video.</w:t>
      </w:r>
    </w:p>
    <w:p w14:paraId="29D2A741" w14:textId="77777777" w:rsidR="000C43B5" w:rsidRDefault="00B01ADC">
      <w:pPr>
        <w:pStyle w:val="Normal2"/>
        <w:spacing w:before="240" w:line="260" w:lineRule="atLeast"/>
        <w:jc w:val="both"/>
      </w:pPr>
      <w:r>
        <w:rPr>
          <w:rFonts w:ascii="Arial" w:eastAsia="Arial" w:hAnsi="Arial" w:cs="Arial"/>
          <w:b/>
          <w:color w:val="000000"/>
          <w:sz w:val="20"/>
        </w:rPr>
        <w:t>Full fact check:</w:t>
      </w:r>
      <w:hyperlink r:id="rId168" w:history="1">
        <w:r>
          <w:rPr>
            <w:rFonts w:ascii="Arial" w:eastAsia="Arial" w:hAnsi="Arial" w:cs="Arial"/>
            <w:color w:val="0077CC"/>
            <w:sz w:val="20"/>
            <w:u w:val="single"/>
            <w:shd w:val="clear" w:color="auto" w:fill="FFFFFF"/>
          </w:rPr>
          <w:t>Video shows man in Nebraska memorializing first vote for president</w:t>
        </w:r>
      </w:hyperlink>
    </w:p>
    <w:p w14:paraId="11672EAD" w14:textId="77777777" w:rsidR="000C43B5" w:rsidRDefault="00B01ADC">
      <w:pPr>
        <w:pStyle w:val="Normal2"/>
        <w:spacing w:before="240" w:line="260" w:lineRule="atLeast"/>
      </w:pPr>
      <w:r>
        <w:rPr>
          <w:rFonts w:ascii="Arial" w:eastAsia="Arial" w:hAnsi="Arial" w:cs="Arial"/>
          <w:b/>
          <w:color w:val="000000"/>
          <w:sz w:val="20"/>
        </w:rPr>
        <w:t>Claim: Trump's name misspelled on Virginia ballot is election fraud</w:t>
      </w:r>
    </w:p>
    <w:p w14:paraId="3E764FF4"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5BE62AD1" w14:textId="77777777" w:rsidR="000C43B5" w:rsidRDefault="00B01ADC">
      <w:pPr>
        <w:pStyle w:val="Normal2"/>
        <w:spacing w:before="200" w:line="260" w:lineRule="atLeast"/>
        <w:jc w:val="both"/>
      </w:pPr>
      <w:r>
        <w:rPr>
          <w:rFonts w:ascii="Arial" w:eastAsia="Arial" w:hAnsi="Arial" w:cs="Arial"/>
          <w:color w:val="000000"/>
          <w:sz w:val="20"/>
        </w:rPr>
        <w:t xml:space="preserve">A Virginia </w:t>
      </w:r>
      <w:r>
        <w:rPr>
          <w:rFonts w:ascii="Arial" w:eastAsia="Arial" w:hAnsi="Arial" w:cs="Arial"/>
          <w:b/>
          <w:color w:val="000000"/>
          <w:sz w:val="20"/>
        </w:rPr>
        <w:t>election</w:t>
      </w:r>
      <w:r>
        <w:rPr>
          <w:rFonts w:ascii="Arial" w:eastAsia="Arial" w:hAnsi="Arial" w:cs="Arial"/>
          <w:color w:val="000000"/>
          <w:sz w:val="20"/>
        </w:rPr>
        <w:t xml:space="preserve"> official said the typo appears on a rarely-used ballot review screen, not on the ballots themselves. It doesn't affect how people vote since it can't be seen until after voters make a selection on a paper ballot.</w:t>
      </w:r>
    </w:p>
    <w:p w14:paraId="28057256" w14:textId="77777777" w:rsidR="000C43B5" w:rsidRDefault="00B01ADC">
      <w:pPr>
        <w:pStyle w:val="Normal2"/>
        <w:spacing w:before="240" w:line="260" w:lineRule="atLeast"/>
        <w:jc w:val="both"/>
      </w:pPr>
      <w:r>
        <w:rPr>
          <w:rFonts w:ascii="Arial" w:eastAsia="Arial" w:hAnsi="Arial" w:cs="Arial"/>
          <w:b/>
          <w:color w:val="000000"/>
          <w:sz w:val="20"/>
        </w:rPr>
        <w:t>Full fact check:</w:t>
      </w:r>
      <w:hyperlink r:id="rId169" w:history="1">
        <w:r>
          <w:rPr>
            <w:rFonts w:ascii="Arial" w:eastAsia="Arial" w:hAnsi="Arial" w:cs="Arial"/>
            <w:color w:val="0077CC"/>
            <w:sz w:val="20"/>
            <w:u w:val="single"/>
            <w:shd w:val="clear" w:color="auto" w:fill="FFFFFF"/>
          </w:rPr>
          <w:t>Trump name misspelled on voting machine review screen not '</w:t>
        </w:r>
      </w:hyperlink>
      <w:hyperlink r:id="rId170" w:history="1">
        <w:r>
          <w:rPr>
            <w:rFonts w:ascii="Arial" w:eastAsia="Arial" w:hAnsi="Arial" w:cs="Arial"/>
            <w:b/>
            <w:color w:val="0077CC"/>
            <w:sz w:val="20"/>
            <w:u w:val="single"/>
            <w:shd w:val="clear" w:color="auto" w:fill="FFFFFF"/>
          </w:rPr>
          <w:t>election</w:t>
        </w:r>
      </w:hyperlink>
      <w:hyperlink r:id="rId171" w:history="1">
        <w:r>
          <w:rPr>
            <w:rFonts w:ascii="Arial" w:eastAsia="Arial" w:hAnsi="Arial" w:cs="Arial"/>
            <w:color w:val="0077CC"/>
            <w:sz w:val="20"/>
            <w:u w:val="single"/>
            <w:shd w:val="clear" w:color="auto" w:fill="FFFFFF"/>
          </w:rPr>
          <w:t xml:space="preserve"> fraud'</w:t>
        </w:r>
      </w:hyperlink>
    </w:p>
    <w:p w14:paraId="740021FC" w14:textId="77777777" w:rsidR="000C43B5" w:rsidRDefault="00B01ADC">
      <w:pPr>
        <w:pStyle w:val="Normal2"/>
        <w:spacing w:before="240" w:line="260" w:lineRule="atLeast"/>
      </w:pPr>
      <w:r>
        <w:rPr>
          <w:rFonts w:ascii="Arial" w:eastAsia="Arial" w:hAnsi="Arial" w:cs="Arial"/>
          <w:b/>
          <w:color w:val="000000"/>
          <w:sz w:val="20"/>
        </w:rPr>
        <w:t>Claim: Chicago suburb was 'not recording votes, just putting votes in a box'</w:t>
      </w:r>
    </w:p>
    <w:p w14:paraId="4424AB18"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4DC49CF2" w14:textId="77777777" w:rsidR="000C43B5" w:rsidRDefault="00B01ADC">
      <w:pPr>
        <w:pStyle w:val="Normal2"/>
        <w:spacing w:before="200" w:line="260" w:lineRule="atLeast"/>
        <w:jc w:val="both"/>
      </w:pPr>
      <w:r>
        <w:rPr>
          <w:rFonts w:ascii="Arial" w:eastAsia="Arial" w:hAnsi="Arial" w:cs="Arial"/>
          <w:color w:val="000000"/>
          <w:sz w:val="20"/>
        </w:rPr>
        <w:t>The ballots were handled properly and counted according to protocol, a Cook County Clerk'</w:t>
      </w:r>
      <w:r>
        <w:rPr>
          <w:rFonts w:ascii="Arial" w:eastAsia="Arial" w:hAnsi="Arial" w:cs="Arial"/>
          <w:b/>
          <w:color w:val="000000"/>
          <w:sz w:val="20"/>
        </w:rPr>
        <w:t>s</w:t>
      </w:r>
      <w:r>
        <w:rPr>
          <w:rFonts w:ascii="Arial" w:eastAsia="Arial" w:hAnsi="Arial" w:cs="Arial"/>
          <w:color w:val="000000"/>
          <w:sz w:val="20"/>
        </w:rPr>
        <w:t xml:space="preserve"> Office spokesperson said. They were stored temporarily in a locked ballot box until a scanner that malfunctioned was repaired. They were then scanned the same day so they could be formally accepted and will be counted with all other votes on </w:t>
      </w:r>
      <w:r>
        <w:rPr>
          <w:rFonts w:ascii="Arial" w:eastAsia="Arial" w:hAnsi="Arial" w:cs="Arial"/>
          <w:b/>
          <w:color w:val="000000"/>
          <w:sz w:val="20"/>
        </w:rPr>
        <w:t>Election</w:t>
      </w:r>
      <w:r>
        <w:rPr>
          <w:rFonts w:ascii="Arial" w:eastAsia="Arial" w:hAnsi="Arial" w:cs="Arial"/>
          <w:color w:val="000000"/>
          <w:sz w:val="20"/>
        </w:rPr>
        <w:t xml:space="preserve"> Day.</w:t>
      </w:r>
    </w:p>
    <w:p w14:paraId="0AC5D8F8" w14:textId="77777777" w:rsidR="000C43B5" w:rsidRDefault="00B01ADC">
      <w:pPr>
        <w:pStyle w:val="Normal2"/>
        <w:spacing w:before="240" w:line="260" w:lineRule="atLeast"/>
        <w:jc w:val="both"/>
      </w:pPr>
      <w:r>
        <w:rPr>
          <w:rFonts w:ascii="Arial" w:eastAsia="Arial" w:hAnsi="Arial" w:cs="Arial"/>
          <w:b/>
          <w:color w:val="000000"/>
          <w:sz w:val="20"/>
        </w:rPr>
        <w:t>Full fact check:</w:t>
      </w:r>
      <w:hyperlink r:id="rId172" w:history="1">
        <w:r>
          <w:rPr>
            <w:rFonts w:ascii="Arial" w:eastAsia="Arial" w:hAnsi="Arial" w:cs="Arial"/>
            <w:color w:val="0077CC"/>
            <w:sz w:val="20"/>
            <w:u w:val="single"/>
            <w:shd w:val="clear" w:color="auto" w:fill="FFFFFF"/>
          </w:rPr>
          <w:t>Votes were still counted after ballot scanner broke in Illinois</w:t>
        </w:r>
      </w:hyperlink>
    </w:p>
    <w:p w14:paraId="63214888" w14:textId="77777777" w:rsidR="000C43B5" w:rsidRDefault="00B01ADC">
      <w:pPr>
        <w:pStyle w:val="Normal2"/>
        <w:spacing w:before="240" w:line="260" w:lineRule="atLeast"/>
      </w:pPr>
      <w:r>
        <w:rPr>
          <w:rFonts w:ascii="Arial" w:eastAsia="Arial" w:hAnsi="Arial" w:cs="Arial"/>
          <w:b/>
          <w:color w:val="000000"/>
          <w:sz w:val="20"/>
        </w:rPr>
        <w:t>Claim: Votes cast on ballots marked by poll workers are disqualified</w:t>
      </w:r>
    </w:p>
    <w:p w14:paraId="0EE86A38"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053F8D89" w14:textId="77777777" w:rsidR="000C43B5" w:rsidRDefault="00B01ADC">
      <w:pPr>
        <w:pStyle w:val="Normal2"/>
        <w:spacing w:before="200" w:line="260" w:lineRule="atLeast"/>
        <w:jc w:val="both"/>
      </w:pPr>
      <w:r>
        <w:rPr>
          <w:rFonts w:ascii="Arial" w:eastAsia="Arial" w:hAnsi="Arial" w:cs="Arial"/>
          <w:color w:val="000000"/>
          <w:sz w:val="20"/>
        </w:rPr>
        <w:t xml:space="preserve">Multiple </w:t>
      </w:r>
      <w:r>
        <w:rPr>
          <w:rFonts w:ascii="Arial" w:eastAsia="Arial" w:hAnsi="Arial" w:cs="Arial"/>
          <w:b/>
          <w:color w:val="000000"/>
          <w:sz w:val="20"/>
        </w:rPr>
        <w:t>election</w:t>
      </w:r>
      <w:r>
        <w:rPr>
          <w:rFonts w:ascii="Arial" w:eastAsia="Arial" w:hAnsi="Arial" w:cs="Arial"/>
          <w:color w:val="000000"/>
          <w:sz w:val="20"/>
        </w:rPr>
        <w:t xml:space="preserve"> experts said this isn't true. Many states require poll workers to mark or stamp ballots, and every jurisdiction has procedures for counting ballots the machines can't read if the mark interferes with automated counting.</w:t>
      </w:r>
    </w:p>
    <w:p w14:paraId="7225742B" w14:textId="77777777" w:rsidR="000C43B5" w:rsidRDefault="00B01ADC">
      <w:pPr>
        <w:pStyle w:val="Normal2"/>
        <w:spacing w:before="240" w:line="260" w:lineRule="atLeast"/>
        <w:jc w:val="both"/>
      </w:pPr>
      <w:r>
        <w:rPr>
          <w:rFonts w:ascii="Arial" w:eastAsia="Arial" w:hAnsi="Arial" w:cs="Arial"/>
          <w:b/>
          <w:color w:val="000000"/>
          <w:sz w:val="20"/>
        </w:rPr>
        <w:t>Full fact check:</w:t>
      </w:r>
      <w:hyperlink r:id="rId173" w:history="1">
        <w:r>
          <w:rPr>
            <w:rFonts w:ascii="Arial" w:eastAsia="Arial" w:hAnsi="Arial" w:cs="Arial"/>
            <w:b/>
            <w:color w:val="0077CC"/>
            <w:sz w:val="20"/>
            <w:u w:val="single"/>
            <w:shd w:val="clear" w:color="auto" w:fill="FFFFFF"/>
          </w:rPr>
          <w:t>Election</w:t>
        </w:r>
      </w:hyperlink>
      <w:hyperlink r:id="rId174" w:history="1">
        <w:r>
          <w:rPr>
            <w:rFonts w:ascii="Arial" w:eastAsia="Arial" w:hAnsi="Arial" w:cs="Arial"/>
            <w:color w:val="0077CC"/>
            <w:sz w:val="20"/>
            <w:u w:val="single"/>
            <w:shd w:val="clear" w:color="auto" w:fill="FFFFFF"/>
          </w:rPr>
          <w:t xml:space="preserve"> officials debunk claim that marked ballots are invalid</w:t>
        </w:r>
      </w:hyperlink>
    </w:p>
    <w:p w14:paraId="21E686B1" w14:textId="77777777" w:rsidR="000C43B5" w:rsidRDefault="00B01ADC">
      <w:pPr>
        <w:pStyle w:val="Normal2"/>
        <w:spacing w:before="240" w:line="260" w:lineRule="atLeast"/>
      </w:pPr>
      <w:r>
        <w:rPr>
          <w:rFonts w:ascii="Arial" w:eastAsia="Arial" w:hAnsi="Arial" w:cs="Arial"/>
          <w:b/>
          <w:color w:val="000000"/>
          <w:sz w:val="20"/>
        </w:rPr>
        <w:t>Claim: Voting machines in Georgia are changing people’s votes</w:t>
      </w:r>
    </w:p>
    <w:p w14:paraId="23C9EB86" w14:textId="77777777" w:rsidR="000C43B5" w:rsidRDefault="00B01ADC">
      <w:pPr>
        <w:pStyle w:val="Normal2"/>
        <w:spacing w:before="200" w:line="260" w:lineRule="atLeast"/>
        <w:jc w:val="both"/>
      </w:pPr>
      <w:r>
        <w:rPr>
          <w:rFonts w:ascii="Arial" w:eastAsia="Arial" w:hAnsi="Arial" w:cs="Arial"/>
          <w:color w:val="000000"/>
          <w:sz w:val="20"/>
        </w:rPr>
        <w:lastRenderedPageBreak/>
        <w:t>Spokespeople for Dominion Voting Systems and the Georgia Secretary of State'</w:t>
      </w:r>
      <w:r>
        <w:rPr>
          <w:rFonts w:ascii="Arial" w:eastAsia="Arial" w:hAnsi="Arial" w:cs="Arial"/>
          <w:b/>
          <w:color w:val="000000"/>
          <w:sz w:val="20"/>
        </w:rPr>
        <w:t>s</w:t>
      </w:r>
      <w:r>
        <w:rPr>
          <w:rFonts w:ascii="Arial" w:eastAsia="Arial" w:hAnsi="Arial" w:cs="Arial"/>
          <w:color w:val="000000"/>
          <w:sz w:val="20"/>
        </w:rPr>
        <w:t xml:space="preserve"> Office said such a thing is impossible, with the latter attributing it to user error. Experts in Whitfield County, Georgia, where one version of the claim originated, said the voter in question'</w:t>
      </w:r>
      <w:r>
        <w:rPr>
          <w:rFonts w:ascii="Arial" w:eastAsia="Arial" w:hAnsi="Arial" w:cs="Arial"/>
          <w:b/>
          <w:color w:val="000000"/>
          <w:sz w:val="20"/>
        </w:rPr>
        <w:t>s</w:t>
      </w:r>
      <w:r>
        <w:rPr>
          <w:rFonts w:ascii="Arial" w:eastAsia="Arial" w:hAnsi="Arial" w:cs="Arial"/>
          <w:color w:val="000000"/>
          <w:sz w:val="20"/>
        </w:rPr>
        <w:t xml:space="preserve"> ballot was replaced after they said it didn't reflect their choice.</w:t>
      </w:r>
    </w:p>
    <w:p w14:paraId="145D4880" w14:textId="77777777" w:rsidR="000C43B5" w:rsidRDefault="00B01ADC">
      <w:pPr>
        <w:pStyle w:val="Normal2"/>
        <w:spacing w:before="240" w:line="260" w:lineRule="atLeast"/>
        <w:jc w:val="both"/>
      </w:pPr>
      <w:r>
        <w:rPr>
          <w:rFonts w:ascii="Arial" w:eastAsia="Arial" w:hAnsi="Arial" w:cs="Arial"/>
          <w:b/>
          <w:color w:val="000000"/>
          <w:sz w:val="20"/>
        </w:rPr>
        <w:t>Full fact check:</w:t>
      </w:r>
      <w:hyperlink r:id="rId175" w:history="1">
        <w:r>
          <w:rPr>
            <w:rFonts w:ascii="Arial" w:eastAsia="Arial" w:hAnsi="Arial" w:cs="Arial"/>
            <w:color w:val="0077CC"/>
            <w:sz w:val="20"/>
            <w:u w:val="single"/>
            <w:shd w:val="clear" w:color="auto" w:fill="FFFFFF"/>
          </w:rPr>
          <w:t xml:space="preserve">Dominion, </w:t>
        </w:r>
      </w:hyperlink>
      <w:hyperlink r:id="rId176" w:history="1">
        <w:r>
          <w:rPr>
            <w:rFonts w:ascii="Arial" w:eastAsia="Arial" w:hAnsi="Arial" w:cs="Arial"/>
            <w:b/>
            <w:color w:val="0077CC"/>
            <w:sz w:val="20"/>
            <w:u w:val="single"/>
            <w:shd w:val="clear" w:color="auto" w:fill="FFFFFF"/>
          </w:rPr>
          <w:t>election</w:t>
        </w:r>
      </w:hyperlink>
      <w:hyperlink r:id="rId177" w:history="1">
        <w:r>
          <w:rPr>
            <w:rFonts w:ascii="Arial" w:eastAsia="Arial" w:hAnsi="Arial" w:cs="Arial"/>
            <w:color w:val="0077CC"/>
            <w:sz w:val="20"/>
            <w:u w:val="single"/>
            <w:shd w:val="clear" w:color="auto" w:fill="FFFFFF"/>
          </w:rPr>
          <w:t xml:space="preserve"> officials refute claims that Georgia machines flip votes</w:t>
        </w:r>
      </w:hyperlink>
    </w:p>
    <w:p w14:paraId="59B321A7" w14:textId="77777777" w:rsidR="000C43B5" w:rsidRDefault="00B01ADC">
      <w:pPr>
        <w:pStyle w:val="Normal2"/>
        <w:spacing w:before="240" w:line="260" w:lineRule="atLeast"/>
      </w:pPr>
      <w:r>
        <w:rPr>
          <w:rFonts w:ascii="Arial" w:eastAsia="Arial" w:hAnsi="Arial" w:cs="Arial"/>
          <w:b/>
          <w:color w:val="000000"/>
          <w:sz w:val="20"/>
        </w:rPr>
        <w:t>Claim: Misspelling of Donald Trump’s name on Ohio ballot could invalidate votes</w:t>
      </w:r>
    </w:p>
    <w:p w14:paraId="481EE4A0" w14:textId="77777777" w:rsidR="000C43B5" w:rsidRDefault="00B01ADC">
      <w:pPr>
        <w:pStyle w:val="Normal2"/>
        <w:spacing w:before="200" w:line="260" w:lineRule="atLeast"/>
        <w:jc w:val="both"/>
      </w:pPr>
      <w:r>
        <w:rPr>
          <w:rFonts w:ascii="Arial" w:eastAsia="Arial" w:hAnsi="Arial" w:cs="Arial"/>
          <w:i/>
          <w:color w:val="000000"/>
          <w:sz w:val="20"/>
        </w:rPr>
        <w:t>Our rating: False</w:t>
      </w:r>
    </w:p>
    <w:p w14:paraId="6435A99C" w14:textId="77777777" w:rsidR="000C43B5" w:rsidRDefault="00B01ADC">
      <w:pPr>
        <w:pStyle w:val="Normal2"/>
        <w:spacing w:before="200" w:line="260" w:lineRule="atLeast"/>
        <w:jc w:val="both"/>
      </w:pPr>
      <w:r>
        <w:rPr>
          <w:rFonts w:ascii="Arial" w:eastAsia="Arial" w:hAnsi="Arial" w:cs="Arial"/>
          <w:color w:val="000000"/>
          <w:sz w:val="20"/>
        </w:rPr>
        <w:t xml:space="preserve">A misprinted ballot would not invalidate votes, according to the Hamilton County Board of </w:t>
      </w:r>
      <w:r>
        <w:rPr>
          <w:rFonts w:ascii="Arial" w:eastAsia="Arial" w:hAnsi="Arial" w:cs="Arial"/>
          <w:b/>
          <w:color w:val="000000"/>
          <w:sz w:val="20"/>
        </w:rPr>
        <w:t>Elections</w:t>
      </w:r>
      <w:r>
        <w:rPr>
          <w:rFonts w:ascii="Arial" w:eastAsia="Arial" w:hAnsi="Arial" w:cs="Arial"/>
          <w:color w:val="000000"/>
          <w:sz w:val="20"/>
        </w:rPr>
        <w:t>. The board also said it has not confirmed that the image of a misprinted ballot circulating online is authentic, and it has not directly received any complaints of such errors.</w:t>
      </w:r>
    </w:p>
    <w:p w14:paraId="79B8BD8E" w14:textId="77777777" w:rsidR="000C43B5" w:rsidRDefault="00B01ADC">
      <w:pPr>
        <w:pStyle w:val="Normal2"/>
        <w:spacing w:before="240" w:line="260" w:lineRule="atLeast"/>
        <w:jc w:val="both"/>
      </w:pPr>
      <w:r>
        <w:rPr>
          <w:rFonts w:ascii="Arial" w:eastAsia="Arial" w:hAnsi="Arial" w:cs="Arial"/>
          <w:b/>
          <w:color w:val="000000"/>
          <w:sz w:val="20"/>
        </w:rPr>
        <w:t xml:space="preserve">Full fact check: </w:t>
      </w:r>
      <w:hyperlink r:id="rId178" w:history="1">
        <w:r>
          <w:rPr>
            <w:rFonts w:ascii="Arial" w:eastAsia="Arial" w:hAnsi="Arial" w:cs="Arial"/>
            <w:color w:val="0077CC"/>
            <w:sz w:val="20"/>
            <w:u w:val="single"/>
            <w:shd w:val="clear" w:color="auto" w:fill="FFFFFF"/>
          </w:rPr>
          <w:t>Supposed Ohio misprint of Trump may be hoax, wouldn't affect vote tally</w:t>
        </w:r>
      </w:hyperlink>
    </w:p>
    <w:p w14:paraId="3F4CE267" w14:textId="77777777" w:rsidR="000C43B5" w:rsidRDefault="00B01ADC">
      <w:pPr>
        <w:pStyle w:val="Normal2"/>
        <w:spacing w:before="240" w:line="260" w:lineRule="atLeast"/>
        <w:jc w:val="both"/>
      </w:pPr>
      <w:r>
        <w:rPr>
          <w:rFonts w:ascii="Arial" w:eastAsia="Arial" w:hAnsi="Arial" w:cs="Arial"/>
          <w:i/>
          <w:color w:val="000000"/>
          <w:sz w:val="20"/>
        </w:rPr>
        <w:t xml:space="preserve">Thank you for supporting our journalism. You can </w:t>
      </w:r>
      <w:hyperlink r:id="rId179" w:history="1">
        <w:r>
          <w:rPr>
            <w:rFonts w:ascii="Arial" w:eastAsia="Arial" w:hAnsi="Arial" w:cs="Arial"/>
            <w:color w:val="0077CC"/>
            <w:sz w:val="20"/>
            <w:u w:val="single"/>
            <w:shd w:val="clear" w:color="auto" w:fill="FFFFFF"/>
          </w:rPr>
          <w:t>subscribe to our print edition, ad-free app or e-newspaper here</w:t>
        </w:r>
      </w:hyperlink>
      <w:r>
        <w:rPr>
          <w:rFonts w:ascii="Arial" w:eastAsia="Arial" w:hAnsi="Arial" w:cs="Arial"/>
          <w:i/>
          <w:color w:val="000000"/>
          <w:sz w:val="20"/>
        </w:rPr>
        <w:t>.</w:t>
      </w:r>
    </w:p>
    <w:p w14:paraId="03965FF7" w14:textId="77777777" w:rsidR="000C43B5" w:rsidRDefault="00B01ADC">
      <w:pPr>
        <w:pStyle w:val="Normal2"/>
        <w:spacing w:before="240" w:line="260" w:lineRule="atLeast"/>
        <w:jc w:val="both"/>
      </w:pPr>
      <w:r>
        <w:rPr>
          <w:rFonts w:ascii="Arial" w:eastAsia="Arial" w:hAnsi="Arial" w:cs="Arial"/>
          <w:i/>
          <w:color w:val="000000"/>
          <w:sz w:val="20"/>
        </w:rPr>
        <w:t xml:space="preserve">USA TODAY is a </w:t>
      </w:r>
      <w:hyperlink r:id="rId180" w:history="1">
        <w:r>
          <w:rPr>
            <w:rFonts w:ascii="Arial" w:eastAsia="Arial" w:hAnsi="Arial" w:cs="Arial"/>
            <w:color w:val="0077CC"/>
            <w:sz w:val="20"/>
            <w:u w:val="single"/>
            <w:shd w:val="clear" w:color="auto" w:fill="FFFFFF"/>
          </w:rPr>
          <w:t>verified signatory</w:t>
        </w:r>
      </w:hyperlink>
      <w:r>
        <w:rPr>
          <w:rFonts w:ascii="Arial" w:eastAsia="Arial" w:hAnsi="Arial" w:cs="Arial"/>
          <w:i/>
          <w:color w:val="000000"/>
          <w:sz w:val="20"/>
        </w:rPr>
        <w:t xml:space="preserve"> of the International </w:t>
      </w:r>
      <w:r>
        <w:rPr>
          <w:rFonts w:ascii="Arial" w:eastAsia="Arial" w:hAnsi="Arial" w:cs="Arial"/>
          <w:b/>
          <w:i/>
          <w:color w:val="000000"/>
          <w:sz w:val="20"/>
        </w:rPr>
        <w:t>Fact-Checking</w:t>
      </w:r>
      <w:r>
        <w:rPr>
          <w:rFonts w:ascii="Arial" w:eastAsia="Arial" w:hAnsi="Arial" w:cs="Arial"/>
          <w:i/>
          <w:color w:val="000000"/>
          <w:sz w:val="20"/>
        </w:rPr>
        <w:t xml:space="preserve"> Network, which requires a demonstrated commitment to nonpartisanship, fairness and transparency. Our </w:t>
      </w:r>
      <w:r>
        <w:rPr>
          <w:rFonts w:ascii="Arial" w:eastAsia="Arial" w:hAnsi="Arial" w:cs="Arial"/>
          <w:b/>
          <w:i/>
          <w:color w:val="000000"/>
          <w:sz w:val="20"/>
        </w:rPr>
        <w:t>fact-check</w:t>
      </w:r>
      <w:r>
        <w:rPr>
          <w:rFonts w:ascii="Arial" w:eastAsia="Arial" w:hAnsi="Arial" w:cs="Arial"/>
          <w:i/>
          <w:color w:val="000000"/>
          <w:sz w:val="20"/>
        </w:rPr>
        <w:t xml:space="preserve"> work is supported in part by a </w:t>
      </w:r>
      <w:hyperlink r:id="rId181" w:history="1">
        <w:r>
          <w:rPr>
            <w:rFonts w:ascii="Arial" w:eastAsia="Arial" w:hAnsi="Arial" w:cs="Arial"/>
            <w:color w:val="0077CC"/>
            <w:sz w:val="20"/>
            <w:u w:val="single"/>
            <w:shd w:val="clear" w:color="auto" w:fill="FFFFFF"/>
          </w:rPr>
          <w:t>grant from Meta</w:t>
        </w:r>
      </w:hyperlink>
      <w:r>
        <w:rPr>
          <w:rFonts w:ascii="Arial" w:eastAsia="Arial" w:hAnsi="Arial" w:cs="Arial"/>
          <w:i/>
          <w:color w:val="000000"/>
          <w:sz w:val="20"/>
        </w:rPr>
        <w:t>.</w:t>
      </w:r>
    </w:p>
    <w:p w14:paraId="3AEC3257" w14:textId="77777777" w:rsidR="000C43B5" w:rsidRDefault="00B01ADC">
      <w:pPr>
        <w:pStyle w:val="Normal2"/>
        <w:spacing w:before="240" w:line="260" w:lineRule="atLeast"/>
        <w:jc w:val="both"/>
      </w:pPr>
      <w:r>
        <w:rPr>
          <w:rFonts w:ascii="Arial" w:eastAsia="Arial" w:hAnsi="Arial" w:cs="Arial"/>
          <w:i/>
          <w:color w:val="000000"/>
          <w:sz w:val="20"/>
        </w:rPr>
        <w:t xml:space="preserve">This article originally appeared on USA TODAY: </w:t>
      </w:r>
      <w:hyperlink r:id="rId182" w:history="1">
        <w:r>
          <w:rPr>
            <w:rFonts w:ascii="Arial" w:eastAsia="Arial" w:hAnsi="Arial" w:cs="Arial"/>
            <w:b/>
            <w:color w:val="0077CC"/>
            <w:sz w:val="20"/>
            <w:u w:val="single"/>
            <w:shd w:val="clear" w:color="auto" w:fill="FFFFFF"/>
          </w:rPr>
          <w:t>Election</w:t>
        </w:r>
      </w:hyperlink>
      <w:hyperlink r:id="rId183" w:history="1">
        <w:r>
          <w:rPr>
            <w:rFonts w:ascii="Arial" w:eastAsia="Arial" w:hAnsi="Arial" w:cs="Arial"/>
            <w:color w:val="0077CC"/>
            <w:sz w:val="20"/>
            <w:u w:val="single"/>
            <w:shd w:val="clear" w:color="auto" w:fill="FFFFFF"/>
          </w:rPr>
          <w:t xml:space="preserve"> misinformation roundup: </w:t>
        </w:r>
      </w:hyperlink>
      <w:hyperlink r:id="rId184" w:history="1">
        <w:r>
          <w:rPr>
            <w:rFonts w:ascii="Arial" w:eastAsia="Arial" w:hAnsi="Arial" w:cs="Arial"/>
            <w:b/>
            <w:color w:val="0077CC"/>
            <w:sz w:val="20"/>
            <w:u w:val="single"/>
            <w:shd w:val="clear" w:color="auto" w:fill="FFFFFF"/>
          </w:rPr>
          <w:t>Fact-checking</w:t>
        </w:r>
      </w:hyperlink>
      <w:hyperlink r:id="rId185" w:history="1">
        <w:r>
          <w:rPr>
            <w:rFonts w:ascii="Arial" w:eastAsia="Arial" w:hAnsi="Arial" w:cs="Arial"/>
            <w:color w:val="0077CC"/>
            <w:sz w:val="20"/>
            <w:u w:val="single"/>
            <w:shd w:val="clear" w:color="auto" w:fill="FFFFFF"/>
          </w:rPr>
          <w:t xml:space="preserve"> false and misleading ballot claims</w:t>
        </w:r>
      </w:hyperlink>
    </w:p>
    <w:p w14:paraId="12540282" w14:textId="77777777" w:rsidR="000C43B5" w:rsidRDefault="00B01ADC">
      <w:pPr>
        <w:pStyle w:val="Normal2"/>
        <w:keepNext/>
        <w:spacing w:before="240" w:line="340" w:lineRule="atLeast"/>
      </w:pPr>
      <w:bookmarkStart w:id="5" w:name="Classification_0"/>
      <w:bookmarkEnd w:id="5"/>
      <w:r>
        <w:rPr>
          <w:rFonts w:ascii="Arial" w:eastAsia="Arial" w:hAnsi="Arial" w:cs="Arial"/>
          <w:b/>
          <w:color w:val="000000"/>
          <w:sz w:val="28"/>
        </w:rPr>
        <w:t>Classification</w:t>
      </w:r>
    </w:p>
    <w:p w14:paraId="3BF0F2F8" w14:textId="34511D5E" w:rsidR="000C43B5" w:rsidRDefault="00B01ADC">
      <w:pPr>
        <w:pStyle w:val="Normal2"/>
        <w:spacing w:line="60" w:lineRule="exact"/>
      </w:pPr>
      <w:r>
        <w:rPr>
          <w:noProof/>
        </w:rPr>
        <mc:AlternateContent>
          <mc:Choice Requires="wps">
            <w:drawing>
              <wp:anchor distT="0" distB="0" distL="114300" distR="114300" simplePos="0" relativeHeight="251663360" behindDoc="0" locked="0" layoutInCell="1" allowOverlap="1" wp14:anchorId="4459830E" wp14:editId="154FE000">
                <wp:simplePos x="0" y="0"/>
                <wp:positionH relativeFrom="column">
                  <wp:posOffset>0</wp:posOffset>
                </wp:positionH>
                <wp:positionV relativeFrom="paragraph">
                  <wp:posOffset>25400</wp:posOffset>
                </wp:positionV>
                <wp:extent cx="6502400" cy="0"/>
                <wp:effectExtent l="15875" t="19685" r="15875" b="18415"/>
                <wp:wrapTopAndBottom/>
                <wp:docPr id="146979970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ADC45" id="Line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5A5E159" w14:textId="77777777" w:rsidR="000C43B5" w:rsidRDefault="000C43B5">
      <w:pPr>
        <w:pStyle w:val="Normal2"/>
        <w:spacing w:line="120" w:lineRule="exact"/>
      </w:pPr>
    </w:p>
    <w:p w14:paraId="67C2D138" w14:textId="77777777" w:rsidR="000C43B5" w:rsidRDefault="00B01ADC">
      <w:pPr>
        <w:pStyle w:val="Normal2"/>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37E152E5" w14:textId="77777777" w:rsidR="000C43B5" w:rsidRDefault="00B01ADC">
      <w:pPr>
        <w:pStyle w:val="Normal2"/>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5A35F734" w14:textId="77777777" w:rsidR="000C43B5" w:rsidRDefault="00B01ADC">
      <w:pPr>
        <w:pStyle w:val="Normal2"/>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666052891</w:t>
      </w:r>
    </w:p>
    <w:p w14:paraId="635961D3" w14:textId="77777777" w:rsidR="000C43B5" w:rsidRDefault="00B01ADC">
      <w:pPr>
        <w:pStyle w:val="Normal2"/>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FACT CHECKING</w:t>
      </w:r>
      <w:r>
        <w:rPr>
          <w:rFonts w:ascii="Arial" w:eastAsia="Arial" w:hAnsi="Arial" w:cs="Arial"/>
          <w:color w:val="000000"/>
          <w:sz w:val="20"/>
        </w:rPr>
        <w:t xml:space="preserve"> (92%); CAMPAIGNS &amp; </w:t>
      </w:r>
      <w:r>
        <w:rPr>
          <w:rFonts w:ascii="Arial" w:eastAsia="Arial" w:hAnsi="Arial" w:cs="Arial"/>
          <w:b/>
          <w:color w:val="000000"/>
          <w:sz w:val="20"/>
        </w:rPr>
        <w:t>ELECTIONS</w:t>
      </w:r>
      <w:r>
        <w:rPr>
          <w:rFonts w:ascii="Arial" w:eastAsia="Arial" w:hAnsi="Arial" w:cs="Arial"/>
          <w:color w:val="000000"/>
          <w:sz w:val="20"/>
        </w:rPr>
        <w:t xml:space="preserve"> (91%); BALLOTS (90%); DISINFORMATION &amp; MISINFORMATION (90%); </w:t>
      </w:r>
      <w:r>
        <w:rPr>
          <w:rFonts w:ascii="Arial" w:eastAsia="Arial" w:hAnsi="Arial" w:cs="Arial"/>
          <w:b/>
          <w:color w:val="000000"/>
          <w:sz w:val="20"/>
        </w:rPr>
        <w:t>ELECTION</w:t>
      </w:r>
      <w:r>
        <w:rPr>
          <w:rFonts w:ascii="Arial" w:eastAsia="Arial" w:hAnsi="Arial" w:cs="Arial"/>
          <w:color w:val="000000"/>
          <w:sz w:val="20"/>
        </w:rPr>
        <w:t xml:space="preserve"> AUTHORITIES (90%); </w:t>
      </w:r>
      <w:r>
        <w:rPr>
          <w:rFonts w:ascii="Arial" w:eastAsia="Arial" w:hAnsi="Arial" w:cs="Arial"/>
          <w:b/>
          <w:color w:val="000000"/>
          <w:sz w:val="20"/>
        </w:rPr>
        <w:t>ELECTION</w:t>
      </w:r>
      <w:r>
        <w:rPr>
          <w:rFonts w:ascii="Arial" w:eastAsia="Arial" w:hAnsi="Arial" w:cs="Arial"/>
          <w:color w:val="000000"/>
          <w:sz w:val="20"/>
        </w:rPr>
        <w:t xml:space="preserve"> INFRASTRUCTURE (90%);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ELECTIONS</w:t>
      </w:r>
      <w:r>
        <w:rPr>
          <w:rFonts w:ascii="Arial" w:eastAsia="Arial" w:hAnsi="Arial" w:cs="Arial"/>
          <w:color w:val="000000"/>
          <w:sz w:val="20"/>
        </w:rPr>
        <w:t xml:space="preserve"> &amp; POLITICS (90%); FALSE STATEMENTS (90%); POLLS &amp; SURVEYS (90%); VOTERS &amp; VOTING (90%); </w:t>
      </w:r>
      <w:r>
        <w:rPr>
          <w:rFonts w:ascii="Arial" w:eastAsia="Arial" w:hAnsi="Arial" w:cs="Arial"/>
          <w:b/>
          <w:color w:val="000000"/>
          <w:sz w:val="20"/>
        </w:rPr>
        <w:t>ELECTION</w:t>
      </w:r>
      <w:r>
        <w:rPr>
          <w:rFonts w:ascii="Arial" w:eastAsia="Arial" w:hAnsi="Arial" w:cs="Arial"/>
          <w:color w:val="000000"/>
          <w:sz w:val="20"/>
        </w:rPr>
        <w:t xml:space="preserve"> CRIME (89%); </w:t>
      </w:r>
      <w:r>
        <w:rPr>
          <w:rFonts w:ascii="Arial" w:eastAsia="Arial" w:hAnsi="Arial" w:cs="Arial"/>
          <w:b/>
          <w:color w:val="000000"/>
          <w:sz w:val="20"/>
        </w:rPr>
        <w:t>ELECTION</w:t>
      </w:r>
      <w:r>
        <w:rPr>
          <w:rFonts w:ascii="Arial" w:eastAsia="Arial" w:hAnsi="Arial" w:cs="Arial"/>
          <w:color w:val="000000"/>
          <w:sz w:val="20"/>
        </w:rPr>
        <w:t xml:space="preserve"> FRAUD (89%); </w:t>
      </w:r>
      <w:r>
        <w:rPr>
          <w:rFonts w:ascii="Arial" w:eastAsia="Arial" w:hAnsi="Arial" w:cs="Arial"/>
          <w:b/>
          <w:color w:val="000000"/>
          <w:sz w:val="20"/>
        </w:rPr>
        <w:t>ELECTION</w:t>
      </w:r>
      <w:r>
        <w:rPr>
          <w:rFonts w:ascii="Arial" w:eastAsia="Arial" w:hAnsi="Arial" w:cs="Arial"/>
          <w:color w:val="000000"/>
          <w:sz w:val="20"/>
        </w:rPr>
        <w:t xml:space="preserve"> WORKERS (89%); FRAUD &amp; FINANCIAL CRIME (89%); HEADS OF GOVERNMENT </w:t>
      </w:r>
      <w:r>
        <w:rPr>
          <w:rFonts w:ascii="Arial" w:eastAsia="Arial" w:hAnsi="Arial" w:cs="Arial"/>
          <w:b/>
          <w:color w:val="000000"/>
          <w:sz w:val="20"/>
        </w:rPr>
        <w:t>ELECTIONS</w:t>
      </w:r>
      <w:r>
        <w:rPr>
          <w:rFonts w:ascii="Arial" w:eastAsia="Arial" w:hAnsi="Arial" w:cs="Arial"/>
          <w:color w:val="000000"/>
          <w:sz w:val="20"/>
        </w:rPr>
        <w:t xml:space="preserve"> (89%); INVESTIGATIONS (89%); </w:t>
      </w:r>
      <w:r>
        <w:rPr>
          <w:rFonts w:ascii="Arial" w:eastAsia="Arial" w:hAnsi="Arial" w:cs="Arial"/>
          <w:b/>
          <w:color w:val="000000"/>
          <w:sz w:val="20"/>
        </w:rPr>
        <w:t>ELECTION</w:t>
      </w:r>
      <w:r>
        <w:rPr>
          <w:rFonts w:ascii="Arial" w:eastAsia="Arial" w:hAnsi="Arial" w:cs="Arial"/>
          <w:color w:val="000000"/>
          <w:sz w:val="20"/>
        </w:rPr>
        <w:t xml:space="preserve"> TECHNOLOGY (79%); GOVERNMENT BODIES &amp; OFFICES (79%); POLITICAL CANDIDATES (79%); US PRESIDENTIAL CANDIDATES 2</w:t>
      </w:r>
      <w:r>
        <w:rPr>
          <w:rFonts w:ascii="Arial" w:eastAsia="Arial" w:hAnsi="Arial" w:cs="Arial"/>
          <w:color w:val="000000"/>
          <w:sz w:val="20"/>
        </w:rPr>
        <w:t>012 (79%); INTERNET SOCIAL NETWORKING (78%); PUBLIC OFFICIALS (78%); SOCIAL MEDIA (78%); GOVERNMENT ADVISORS &amp; MINISTERS (72%); CRIME, LAW ENFORCEMENT &amp; CORRECTIONS (68%); CRIMINAL INVESTIGATIONS (68%); POLITICAL CORRUPTION (68%); POLICE FORCES (67%)</w:t>
      </w:r>
    </w:p>
    <w:p w14:paraId="770AD6FB" w14:textId="77777777" w:rsidR="000C43B5" w:rsidRDefault="00B01ADC">
      <w:pPr>
        <w:pStyle w:val="Normal2"/>
        <w:spacing w:before="240" w:line="260" w:lineRule="atLeast"/>
      </w:pPr>
      <w:r>
        <w:br/>
      </w:r>
      <w:r>
        <w:rPr>
          <w:rFonts w:ascii="Arial" w:eastAsia="Arial" w:hAnsi="Arial" w:cs="Arial"/>
          <w:b/>
          <w:color w:val="000000"/>
          <w:sz w:val="20"/>
        </w:rPr>
        <w:t>Company:</w:t>
      </w:r>
      <w:r>
        <w:rPr>
          <w:rFonts w:ascii="Arial" w:eastAsia="Arial" w:hAnsi="Arial" w:cs="Arial"/>
          <w:color w:val="000000"/>
          <w:sz w:val="20"/>
        </w:rPr>
        <w:t>  META PLATFORMS INC (56%)</w:t>
      </w:r>
    </w:p>
    <w:p w14:paraId="75E65AA2" w14:textId="77777777" w:rsidR="000C43B5" w:rsidRDefault="00B01ADC">
      <w:pPr>
        <w:pStyle w:val="Normal2"/>
        <w:spacing w:before="240" w:line="260" w:lineRule="atLeast"/>
      </w:pPr>
      <w:r>
        <w:br/>
      </w:r>
      <w:r>
        <w:rPr>
          <w:rFonts w:ascii="Arial" w:eastAsia="Arial" w:hAnsi="Arial" w:cs="Arial"/>
          <w:b/>
          <w:color w:val="000000"/>
          <w:sz w:val="20"/>
        </w:rPr>
        <w:t>Ticker:</w:t>
      </w:r>
      <w:r>
        <w:rPr>
          <w:rFonts w:ascii="Arial" w:eastAsia="Arial" w:hAnsi="Arial" w:cs="Arial"/>
          <w:color w:val="000000"/>
          <w:sz w:val="20"/>
        </w:rPr>
        <w:t> META (NASDAQ) (56%)</w:t>
      </w:r>
    </w:p>
    <w:p w14:paraId="212FF802" w14:textId="77777777" w:rsidR="000C43B5" w:rsidRDefault="00B01ADC">
      <w:pPr>
        <w:pStyle w:val="Normal2"/>
        <w:spacing w:before="240" w:line="260" w:lineRule="atLeast"/>
      </w:pPr>
      <w:r>
        <w:lastRenderedPageBreak/>
        <w:br/>
      </w:r>
      <w:r>
        <w:rPr>
          <w:rFonts w:ascii="Arial" w:eastAsia="Arial" w:hAnsi="Arial" w:cs="Arial"/>
          <w:b/>
          <w:color w:val="000000"/>
          <w:sz w:val="20"/>
        </w:rPr>
        <w:t>Industry:</w:t>
      </w:r>
      <w:r>
        <w:rPr>
          <w:rFonts w:ascii="Arial" w:eastAsia="Arial" w:hAnsi="Arial" w:cs="Arial"/>
          <w:color w:val="000000"/>
          <w:sz w:val="20"/>
        </w:rPr>
        <w:t xml:space="preserve"> NAICS516210 MEDIA STREAMING DIST SVCS, SOCIAL NETWORKS, AND OTHER MEDIA NETWORKS AND CONTENT PROVIDERS (56%); SIC7374 COMPUTER PROCESSING &amp; DATA PREPARATION &amp; PROCESSING SERVICES (56%); </w:t>
      </w:r>
      <w:r>
        <w:rPr>
          <w:rFonts w:ascii="Arial" w:eastAsia="Arial" w:hAnsi="Arial" w:cs="Arial"/>
          <w:b/>
          <w:color w:val="000000"/>
          <w:sz w:val="20"/>
        </w:rPr>
        <w:t>ELECTION</w:t>
      </w:r>
      <w:r>
        <w:rPr>
          <w:rFonts w:ascii="Arial" w:eastAsia="Arial" w:hAnsi="Arial" w:cs="Arial"/>
          <w:color w:val="000000"/>
          <w:sz w:val="20"/>
        </w:rPr>
        <w:t xml:space="preserve"> TECHNOLOGY (79%); ELECTRONIC PUBLISHING (78%); INTERNET SOCIAL NETWORKING (78%); SOCIAL MEDIA (78%)</w:t>
      </w:r>
    </w:p>
    <w:p w14:paraId="484A21A5" w14:textId="77777777" w:rsidR="000C43B5" w:rsidRDefault="00B01ADC">
      <w:pPr>
        <w:pStyle w:val="Normal2"/>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(89%); KAMALA HARRIS (79%)</w:t>
      </w:r>
    </w:p>
    <w:p w14:paraId="5EF98444" w14:textId="77777777" w:rsidR="000C43B5" w:rsidRDefault="00B01ADC">
      <w:pPr>
        <w:pStyle w:val="Normal2"/>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NEBRASKA, USA (93%); CALIFORNIA, USA (92%); ILLINOIS, USA (79%); UNITED STATES (95%); HONDURAS (79%); WESTERN ASIA (73%); CENTRAL AMERICA (58%); Kentucky, Virginia, Departamento de Lempira, Illinois, Georgia &amp; Ohio; United States, Honduras &amp; Georgia; Americas, Northern America; Americas, Central America; Asia, Western Asia</w:t>
      </w:r>
    </w:p>
    <w:p w14:paraId="25540FED" w14:textId="77777777" w:rsidR="000C43B5" w:rsidRDefault="00B01ADC">
      <w:pPr>
        <w:pStyle w:val="Normal2"/>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5, 2024</w:t>
      </w:r>
    </w:p>
    <w:p w14:paraId="24F3CE2B" w14:textId="77777777" w:rsidR="000C43B5" w:rsidRDefault="000C43B5">
      <w:pPr>
        <w:pStyle w:val="Normal2"/>
      </w:pPr>
    </w:p>
    <w:p w14:paraId="3838FDA5" w14:textId="58246950" w:rsidR="000C43B5" w:rsidRDefault="00B01ADC">
      <w:pPr>
        <w:pStyle w:val="Normal2"/>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64384" behindDoc="0" locked="0" layoutInCell="1" allowOverlap="1" wp14:anchorId="390599F6" wp14:editId="6CDF9357">
                <wp:simplePos x="0" y="0"/>
                <wp:positionH relativeFrom="column">
                  <wp:posOffset>0</wp:posOffset>
                </wp:positionH>
                <wp:positionV relativeFrom="paragraph">
                  <wp:posOffset>127000</wp:posOffset>
                </wp:positionV>
                <wp:extent cx="6502400" cy="0"/>
                <wp:effectExtent l="6350" t="13335" r="15875" b="15240"/>
                <wp:wrapNone/>
                <wp:docPr id="170302803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8AFCC" id="Line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D677B5A" w14:textId="77777777" w:rsidR="000C43B5" w:rsidRDefault="000C43B5">
      <w:pPr>
        <w:pStyle w:val="Normal3"/>
        <w:sectPr w:rsidR="000C43B5">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gutter="0"/>
          <w:cols w:space="720"/>
          <w:titlePg/>
        </w:sectPr>
      </w:pPr>
    </w:p>
    <w:p w14:paraId="05F438CA" w14:textId="77777777" w:rsidR="000C43B5" w:rsidRDefault="000C43B5">
      <w:pPr>
        <w:pStyle w:val="Normal3"/>
      </w:pPr>
    </w:p>
    <w:p w14:paraId="05335210" w14:textId="7AE409A1" w:rsidR="000C43B5" w:rsidRDefault="00B01ADC">
      <w:pPr>
        <w:pStyle w:val="Normal3"/>
      </w:pPr>
      <w:r>
        <w:rPr>
          <w:noProof/>
        </w:rPr>
        <w:drawing>
          <wp:inline distT="0" distB="0" distL="0" distR="0" wp14:anchorId="26F03F18" wp14:editId="03DE1BFA">
            <wp:extent cx="1879600" cy="381000"/>
            <wp:effectExtent l="0" t="0" r="0" b="0"/>
            <wp:docPr id="5" name="Picture 5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CDFD787" w14:textId="77777777" w:rsidR="000C43B5" w:rsidRDefault="00B01ADC">
      <w:pPr>
        <w:pStyle w:val="Heading11"/>
        <w:keepNext w:val="0"/>
        <w:spacing w:after="200" w:line="340" w:lineRule="atLeast"/>
        <w:jc w:val="center"/>
      </w:pPr>
      <w:hyperlink r:id="rId192" w:history="1">
        <w:r>
          <w:rPr>
            <w:rFonts w:eastAsia="Arial"/>
            <w:color w:val="0077CC"/>
            <w:sz w:val="28"/>
            <w:u w:val="single"/>
            <w:shd w:val="clear" w:color="auto" w:fill="FFFFFF"/>
          </w:rPr>
          <w:t>Fact Check</w:t>
        </w:r>
      </w:hyperlink>
      <w:hyperlink r:id="rId193" w:history="1">
        <w:r>
          <w:rPr>
            <w:rFonts w:eastAsia="Arial"/>
            <w:color w:val="0077CC"/>
            <w:sz w:val="28"/>
            <w:u w:val="single"/>
            <w:shd w:val="clear" w:color="auto" w:fill="FFFFFF"/>
          </w:rPr>
          <w:t xml:space="preserve">: Illegal voting in US </w:t>
        </w:r>
      </w:hyperlink>
      <w:hyperlink r:id="rId194" w:history="1">
        <w:r>
          <w:rPr>
            <w:rFonts w:eastAsia="Arial"/>
            <w:color w:val="0077CC"/>
            <w:sz w:val="28"/>
            <w:u w:val="single"/>
            <w:shd w:val="clear" w:color="auto" w:fill="FFFFFF"/>
          </w:rPr>
          <w:t>elections</w:t>
        </w:r>
      </w:hyperlink>
      <w:hyperlink r:id="rId195" w:history="1">
        <w:r>
          <w:rPr>
            <w:rFonts w:eastAsia="Arial"/>
            <w:color w:val="0077CC"/>
            <w:sz w:val="28"/>
            <w:u w:val="single"/>
            <w:shd w:val="clear" w:color="auto" w:fill="FFFFFF"/>
          </w:rPr>
          <w:t>? No, this video is from 2022!</w:t>
        </w:r>
      </w:hyperlink>
    </w:p>
    <w:p w14:paraId="525C13DC" w14:textId="77777777" w:rsidR="000C43B5" w:rsidRDefault="00B01ADC">
      <w:pPr>
        <w:pStyle w:val="Normal3"/>
        <w:spacing w:before="120" w:line="260" w:lineRule="atLeast"/>
        <w:jc w:val="center"/>
      </w:pPr>
      <w:r>
        <w:rPr>
          <w:rFonts w:ascii="Arial" w:eastAsia="Arial" w:hAnsi="Arial" w:cs="Arial"/>
          <w:color w:val="000000"/>
          <w:sz w:val="20"/>
        </w:rPr>
        <w:t>India Today Online</w:t>
      </w:r>
    </w:p>
    <w:p w14:paraId="3172B324" w14:textId="77777777" w:rsidR="000C43B5" w:rsidRDefault="00B01ADC">
      <w:pPr>
        <w:pStyle w:val="Normal3"/>
        <w:spacing w:before="120" w:line="260" w:lineRule="atLeast"/>
        <w:jc w:val="center"/>
      </w:pPr>
      <w:r>
        <w:rPr>
          <w:rFonts w:ascii="Arial" w:eastAsia="Arial" w:hAnsi="Arial" w:cs="Arial"/>
          <w:color w:val="000000"/>
          <w:sz w:val="20"/>
        </w:rPr>
        <w:t>November 6, 2024 Wednesday 06:12 PM GMT</w:t>
      </w:r>
    </w:p>
    <w:p w14:paraId="184F4C37" w14:textId="77777777" w:rsidR="000C43B5" w:rsidRDefault="000C43B5">
      <w:pPr>
        <w:pStyle w:val="Normal3"/>
        <w:spacing w:line="240" w:lineRule="atLeast"/>
        <w:jc w:val="both"/>
      </w:pPr>
      <w:bookmarkStart w:id="6" w:name="Bookmark_3"/>
      <w:bookmarkEnd w:id="6"/>
    </w:p>
    <w:p w14:paraId="352B8F2E" w14:textId="77777777" w:rsidR="000C43B5" w:rsidRDefault="00B01ADC">
      <w:pPr>
        <w:pStyle w:val="Normal3"/>
        <w:spacing w:before="120" w:line="220" w:lineRule="atLeast"/>
      </w:pPr>
      <w:r>
        <w:br/>
      </w:r>
      <w:r>
        <w:rPr>
          <w:rFonts w:ascii="Arial" w:eastAsia="Arial" w:hAnsi="Arial" w:cs="Arial"/>
          <w:color w:val="000000"/>
          <w:sz w:val="16"/>
        </w:rPr>
        <w:t>Copyright 2024 India Today All Rights Reserved</w:t>
      </w:r>
    </w:p>
    <w:p w14:paraId="6320B033" w14:textId="23718CCE" w:rsidR="000C43B5" w:rsidRDefault="00B01ADC">
      <w:pPr>
        <w:pStyle w:val="Normal3"/>
        <w:spacing w:before="120" w:line="220" w:lineRule="atLeast"/>
      </w:pPr>
      <w:r>
        <w:br/>
      </w:r>
      <w:r>
        <w:rPr>
          <w:noProof/>
        </w:rPr>
        <w:drawing>
          <wp:inline distT="0" distB="0" distL="0" distR="0" wp14:anchorId="69B1558E" wp14:editId="25B17210">
            <wp:extent cx="1308100" cy="571500"/>
            <wp:effectExtent l="0" t="0" r="0" b="0"/>
            <wp:docPr id="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308100" cy="571500"/>
                    </a:xfrm>
                    <a:prstGeom prst="rect">
                      <a:avLst/>
                    </a:prstGeom>
                    <a:noFill/>
                    <a:ln>
                      <a:noFill/>
                    </a:ln>
                  </pic:spPr>
                </pic:pic>
              </a:graphicData>
            </a:graphic>
          </wp:inline>
        </w:drawing>
      </w:r>
    </w:p>
    <w:p w14:paraId="78148238" w14:textId="77777777" w:rsidR="000C43B5" w:rsidRDefault="00B01ADC">
      <w:pPr>
        <w:pStyle w:val="Normal3"/>
        <w:spacing w:before="120" w:line="260" w:lineRule="atLeast"/>
      </w:pPr>
      <w:r>
        <w:rPr>
          <w:rFonts w:ascii="Arial" w:eastAsia="Arial" w:hAnsi="Arial" w:cs="Arial"/>
          <w:b/>
          <w:color w:val="000000"/>
          <w:sz w:val="20"/>
        </w:rPr>
        <w:t>Length:</w:t>
      </w:r>
      <w:r>
        <w:rPr>
          <w:rFonts w:ascii="Arial" w:eastAsia="Arial" w:hAnsi="Arial" w:cs="Arial"/>
          <w:color w:val="000000"/>
          <w:sz w:val="20"/>
        </w:rPr>
        <w:t> 516 words</w:t>
      </w:r>
    </w:p>
    <w:p w14:paraId="45D49B8D" w14:textId="77777777" w:rsidR="000C43B5" w:rsidRDefault="00B01ADC">
      <w:pPr>
        <w:pStyle w:val="Normal3"/>
        <w:keepNext/>
        <w:spacing w:before="240" w:line="340" w:lineRule="atLeast"/>
      </w:pPr>
      <w:bookmarkStart w:id="7" w:name="Body_1"/>
      <w:bookmarkEnd w:id="7"/>
      <w:r>
        <w:rPr>
          <w:rFonts w:ascii="Arial" w:eastAsia="Arial" w:hAnsi="Arial" w:cs="Arial"/>
          <w:b/>
          <w:color w:val="000000"/>
          <w:sz w:val="28"/>
        </w:rPr>
        <w:t>Body</w:t>
      </w:r>
    </w:p>
    <w:p w14:paraId="086037C8" w14:textId="1896D81A" w:rsidR="000C43B5" w:rsidRDefault="00B01ADC">
      <w:pPr>
        <w:pStyle w:val="Normal3"/>
        <w:spacing w:line="60" w:lineRule="exact"/>
      </w:pPr>
      <w:r>
        <w:rPr>
          <w:noProof/>
        </w:rPr>
        <mc:AlternateContent>
          <mc:Choice Requires="wps">
            <w:drawing>
              <wp:anchor distT="0" distB="0" distL="114300" distR="114300" simplePos="0" relativeHeight="251665408" behindDoc="0" locked="0" layoutInCell="1" allowOverlap="1" wp14:anchorId="532C209F" wp14:editId="28FD4D9A">
                <wp:simplePos x="0" y="0"/>
                <wp:positionH relativeFrom="column">
                  <wp:posOffset>0</wp:posOffset>
                </wp:positionH>
                <wp:positionV relativeFrom="paragraph">
                  <wp:posOffset>25400</wp:posOffset>
                </wp:positionV>
                <wp:extent cx="6502400" cy="0"/>
                <wp:effectExtent l="15875" t="13335" r="15875" b="15240"/>
                <wp:wrapTopAndBottom/>
                <wp:docPr id="118142485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3366E" id="Line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E48B90A" w14:textId="77777777" w:rsidR="000C43B5" w:rsidRDefault="000C43B5">
      <w:pPr>
        <w:pStyle w:val="Normal3"/>
      </w:pPr>
    </w:p>
    <w:p w14:paraId="76EF961D" w14:textId="77777777" w:rsidR="000C43B5" w:rsidRDefault="00B01ADC">
      <w:pPr>
        <w:pStyle w:val="Normal3"/>
        <w:spacing w:before="200" w:line="260" w:lineRule="atLeast"/>
        <w:jc w:val="both"/>
      </w:pPr>
      <w:r>
        <w:rPr>
          <w:rFonts w:ascii="Arial" w:eastAsia="Arial" w:hAnsi="Arial" w:cs="Arial"/>
          <w:color w:val="000000"/>
          <w:sz w:val="20"/>
        </w:rPr>
        <w:t>Republicans have clinched control of the</w:t>
      </w:r>
    </w:p>
    <w:p w14:paraId="605EBC83" w14:textId="77777777" w:rsidR="000C43B5" w:rsidRDefault="00B01ADC">
      <w:pPr>
        <w:pStyle w:val="Normal3"/>
        <w:spacing w:before="240" w:line="260" w:lineRule="atLeast"/>
        <w:jc w:val="both"/>
      </w:pPr>
      <w:hyperlink r:id="rId197" w:history="1">
        <w:r>
          <w:rPr>
            <w:rFonts w:ascii="Arial" w:eastAsia="Arial" w:hAnsi="Arial" w:cs="Arial"/>
            <w:color w:val="0077CC"/>
            <w:sz w:val="20"/>
            <w:u w:val="single"/>
            <w:shd w:val="clear" w:color="auto" w:fill="FFFFFF"/>
          </w:rPr>
          <w:t>Senate</w:t>
        </w:r>
      </w:hyperlink>
    </w:p>
    <w:p w14:paraId="2D72CFAC" w14:textId="77777777" w:rsidR="000C43B5" w:rsidRDefault="00B01ADC">
      <w:pPr>
        <w:pStyle w:val="Normal3"/>
        <w:spacing w:before="200" w:line="260" w:lineRule="atLeast"/>
        <w:jc w:val="both"/>
      </w:pPr>
      <w:r>
        <w:rPr>
          <w:rFonts w:ascii="Arial" w:eastAsia="Arial" w:hAnsi="Arial" w:cs="Arial"/>
          <w:color w:val="000000"/>
          <w:sz w:val="20"/>
        </w:rPr>
        <w:t>and trends project Donald Trump leading in the</w:t>
      </w:r>
    </w:p>
    <w:p w14:paraId="2895CA69" w14:textId="77777777" w:rsidR="000C43B5" w:rsidRDefault="00B01ADC">
      <w:pPr>
        <w:pStyle w:val="Normal3"/>
        <w:spacing w:before="240" w:line="260" w:lineRule="atLeast"/>
        <w:jc w:val="both"/>
      </w:pPr>
      <w:hyperlink r:id="rId198" w:history="1">
        <w:r>
          <w:rPr>
            <w:rFonts w:ascii="Arial" w:eastAsia="Arial" w:hAnsi="Arial" w:cs="Arial"/>
            <w:color w:val="0077CC"/>
            <w:sz w:val="20"/>
            <w:u w:val="single"/>
            <w:shd w:val="clear" w:color="auto" w:fill="FFFFFF"/>
          </w:rPr>
          <w:t>Presidential race</w:t>
        </w:r>
      </w:hyperlink>
    </w:p>
    <w:p w14:paraId="1582D838" w14:textId="77777777" w:rsidR="000C43B5" w:rsidRDefault="00B01ADC">
      <w:pPr>
        <w:pStyle w:val="Normal3"/>
        <w:spacing w:before="200" w:line="260" w:lineRule="atLeast"/>
        <w:jc w:val="both"/>
      </w:pPr>
      <w:r>
        <w:rPr>
          <w:rFonts w:ascii="Arial" w:eastAsia="Arial" w:hAnsi="Arial" w:cs="Arial"/>
          <w:color w:val="000000"/>
          <w:sz w:val="20"/>
        </w:rPr>
        <w:t>, as counting is underway after a full day of voting on November 5.  A</w:t>
      </w:r>
    </w:p>
    <w:p w14:paraId="57AD870D" w14:textId="77777777" w:rsidR="000C43B5" w:rsidRDefault="00B01ADC">
      <w:pPr>
        <w:pStyle w:val="Normal3"/>
        <w:spacing w:before="240" w:line="260" w:lineRule="atLeast"/>
        <w:jc w:val="both"/>
      </w:pPr>
      <w:hyperlink r:id="rId199" w:history="1">
        <w:r>
          <w:rPr>
            <w:rFonts w:ascii="Arial" w:eastAsia="Arial" w:hAnsi="Arial" w:cs="Arial"/>
            <w:color w:val="0077CC"/>
            <w:sz w:val="20"/>
            <w:u w:val="single"/>
            <w:shd w:val="clear" w:color="auto" w:fill="FFFFFF"/>
          </w:rPr>
          <w:t>video</w:t>
        </w:r>
      </w:hyperlink>
    </w:p>
    <w:p w14:paraId="3722EC18" w14:textId="77777777" w:rsidR="000C43B5" w:rsidRDefault="00B01ADC">
      <w:pPr>
        <w:pStyle w:val="Normal3"/>
        <w:spacing w:before="200" w:line="260" w:lineRule="atLeast"/>
        <w:jc w:val="both"/>
      </w:pPr>
      <w:r>
        <w:rPr>
          <w:rFonts w:ascii="Arial" w:eastAsia="Arial" w:hAnsi="Arial" w:cs="Arial"/>
          <w:color w:val="000000"/>
          <w:sz w:val="20"/>
        </w:rPr>
        <w:t> allegedly showing people rigging voting machines in Pennsylvania is going viral on social media. It is noteworthy that voting hours were</w:t>
      </w:r>
    </w:p>
    <w:p w14:paraId="51C81D8C" w14:textId="77777777" w:rsidR="000C43B5" w:rsidRDefault="00B01ADC">
      <w:pPr>
        <w:pStyle w:val="Normal3"/>
        <w:spacing w:before="240" w:line="260" w:lineRule="atLeast"/>
        <w:jc w:val="both"/>
      </w:pPr>
      <w:hyperlink r:id="rId200" w:history="1">
        <w:r>
          <w:rPr>
            <w:rFonts w:ascii="Arial" w:eastAsia="Arial" w:hAnsi="Arial" w:cs="Arial"/>
            <w:color w:val="0077CC"/>
            <w:sz w:val="20"/>
            <w:u w:val="single"/>
            <w:shd w:val="clear" w:color="auto" w:fill="FFFFFF"/>
          </w:rPr>
          <w:t>extended in Pennsylvania'</w:t>
        </w:r>
      </w:hyperlink>
      <w:hyperlink r:id="rId201" w:history="1">
        <w:r>
          <w:rPr>
            <w:rFonts w:ascii="Arial" w:eastAsia="Arial" w:hAnsi="Arial" w:cs="Arial"/>
            <w:b/>
            <w:color w:val="0077CC"/>
            <w:sz w:val="20"/>
            <w:u w:val="single"/>
            <w:shd w:val="clear" w:color="auto" w:fill="FFFFFF"/>
          </w:rPr>
          <w:t>s</w:t>
        </w:r>
      </w:hyperlink>
      <w:hyperlink r:id="rId202" w:history="1">
        <w:r>
          <w:rPr>
            <w:rFonts w:ascii="Arial" w:eastAsia="Arial" w:hAnsi="Arial" w:cs="Arial"/>
            <w:color w:val="0077CC"/>
            <w:sz w:val="20"/>
            <w:u w:val="single"/>
            <w:shd w:val="clear" w:color="auto" w:fill="FFFFFF"/>
          </w:rPr>
          <w:t xml:space="preserve"> Cambria County</w:t>
        </w:r>
      </w:hyperlink>
    </w:p>
    <w:p w14:paraId="052272FB" w14:textId="77777777" w:rsidR="000C43B5" w:rsidRDefault="00B01ADC">
      <w:pPr>
        <w:pStyle w:val="Normal3"/>
        <w:spacing w:before="200" w:line="260" w:lineRule="atLeast"/>
        <w:jc w:val="both"/>
      </w:pPr>
      <w:r>
        <w:rPr>
          <w:rFonts w:ascii="Arial" w:eastAsia="Arial" w:hAnsi="Arial" w:cs="Arial"/>
          <w:color w:val="000000"/>
          <w:sz w:val="20"/>
        </w:rPr>
        <w:t>after a software malfunction impacted the voting machines. Sharing the clip, one person</w:t>
      </w:r>
    </w:p>
    <w:p w14:paraId="15A1C8F9" w14:textId="77777777" w:rsidR="000C43B5" w:rsidRDefault="00B01ADC">
      <w:pPr>
        <w:pStyle w:val="Normal3"/>
        <w:spacing w:before="240" w:line="260" w:lineRule="atLeast"/>
        <w:jc w:val="both"/>
      </w:pPr>
      <w:hyperlink r:id="rId203" w:history="1">
        <w:r>
          <w:rPr>
            <w:rFonts w:ascii="Arial" w:eastAsia="Arial" w:hAnsi="Arial" w:cs="Arial"/>
            <w:color w:val="0077CC"/>
            <w:sz w:val="20"/>
            <w:u w:val="single"/>
            <w:shd w:val="clear" w:color="auto" w:fill="FFFFFF"/>
          </w:rPr>
          <w:t>wrote</w:t>
        </w:r>
      </w:hyperlink>
    </w:p>
    <w:p w14:paraId="7AA7BE5D" w14:textId="77777777" w:rsidR="000C43B5" w:rsidRDefault="00B01ADC">
      <w:pPr>
        <w:pStyle w:val="Normal3"/>
        <w:spacing w:before="200" w:line="260" w:lineRule="atLeast"/>
        <w:jc w:val="both"/>
      </w:pPr>
      <w:r>
        <w:rPr>
          <w:rFonts w:ascii="Arial" w:eastAsia="Arial" w:hAnsi="Arial" w:cs="Arial"/>
          <w:color w:val="000000"/>
          <w:sz w:val="20"/>
        </w:rPr>
        <w:t>: "Breaking: Five Trump-leaning counties in Pennsylvania are experiencing Maricopa County. Widespread machine failures. This time ES&amp;</w:t>
      </w:r>
      <w:r>
        <w:rPr>
          <w:rFonts w:ascii="Arial" w:eastAsia="Arial" w:hAnsi="Arial" w:cs="Arial"/>
          <w:b/>
          <w:color w:val="000000"/>
          <w:sz w:val="20"/>
        </w:rPr>
        <w:t>S</w:t>
      </w:r>
      <w:r>
        <w:rPr>
          <w:rFonts w:ascii="Arial" w:eastAsia="Arial" w:hAnsi="Arial" w:cs="Arial"/>
          <w:color w:val="000000"/>
          <w:sz w:val="20"/>
        </w:rPr>
        <w:t xml:space="preserve"> and MicroVote partnering up with Dominion Rigging Systems."</w:t>
      </w:r>
    </w:p>
    <w:p w14:paraId="103EE1AF" w14:textId="77777777" w:rsidR="000C43B5" w:rsidRDefault="00B01ADC">
      <w:pPr>
        <w:pStyle w:val="Normal3"/>
        <w:spacing w:before="200" w:line="260" w:lineRule="atLeast"/>
        <w:jc w:val="both"/>
      </w:pPr>
      <w:r>
        <w:rPr>
          <w:rFonts w:ascii="Arial" w:eastAsia="Arial" w:hAnsi="Arial" w:cs="Arial"/>
          <w:color w:val="000000"/>
          <w:sz w:val="20"/>
        </w:rPr>
        <w:t xml:space="preserve">India Today </w:t>
      </w:r>
      <w:r>
        <w:rPr>
          <w:rFonts w:ascii="Arial" w:eastAsia="Arial" w:hAnsi="Arial" w:cs="Arial"/>
          <w:b/>
          <w:color w:val="000000"/>
          <w:sz w:val="20"/>
        </w:rPr>
        <w:t>Fact Check</w:t>
      </w:r>
      <w:r>
        <w:rPr>
          <w:rFonts w:ascii="Arial" w:eastAsia="Arial" w:hAnsi="Arial" w:cs="Arial"/>
          <w:color w:val="000000"/>
          <w:sz w:val="20"/>
        </w:rPr>
        <w:t xml:space="preserve">, however, found that this video has no links to the US Presidential </w:t>
      </w:r>
      <w:r>
        <w:rPr>
          <w:rFonts w:ascii="Arial" w:eastAsia="Arial" w:hAnsi="Arial" w:cs="Arial"/>
          <w:b/>
          <w:color w:val="000000"/>
          <w:sz w:val="20"/>
        </w:rPr>
        <w:t>elections</w:t>
      </w:r>
      <w:r>
        <w:rPr>
          <w:rFonts w:ascii="Arial" w:eastAsia="Arial" w:hAnsi="Arial" w:cs="Arial"/>
          <w:color w:val="000000"/>
          <w:sz w:val="20"/>
        </w:rPr>
        <w:t>. It is from 2022 and shows a routine electoral process in Arizona'</w:t>
      </w:r>
      <w:r>
        <w:rPr>
          <w:rFonts w:ascii="Arial" w:eastAsia="Arial" w:hAnsi="Arial" w:cs="Arial"/>
          <w:b/>
          <w:color w:val="000000"/>
          <w:sz w:val="20"/>
        </w:rPr>
        <w:t>s</w:t>
      </w:r>
      <w:r>
        <w:rPr>
          <w:rFonts w:ascii="Arial" w:eastAsia="Arial" w:hAnsi="Arial" w:cs="Arial"/>
          <w:color w:val="000000"/>
          <w:sz w:val="20"/>
        </w:rPr>
        <w:t xml:space="preserve"> Maricopa County.</w:t>
      </w:r>
    </w:p>
    <w:p w14:paraId="5764BFA1" w14:textId="77777777" w:rsidR="000C43B5" w:rsidRDefault="00B01ADC">
      <w:pPr>
        <w:pStyle w:val="Normal3"/>
        <w:spacing w:before="200" w:line="260" w:lineRule="atLeast"/>
        <w:jc w:val="both"/>
      </w:pPr>
      <w:r>
        <w:rPr>
          <w:rFonts w:ascii="Arial" w:eastAsia="Arial" w:hAnsi="Arial" w:cs="Arial"/>
          <w:b/>
          <w:color w:val="000000"/>
          <w:sz w:val="20"/>
        </w:rPr>
        <w:t>Our Probe</w:t>
      </w:r>
    </w:p>
    <w:p w14:paraId="4F186126" w14:textId="77777777" w:rsidR="000C43B5" w:rsidRDefault="00B01ADC">
      <w:pPr>
        <w:pStyle w:val="Normal3"/>
        <w:spacing w:before="200" w:line="260" w:lineRule="atLeast"/>
        <w:jc w:val="both"/>
      </w:pPr>
      <w:r>
        <w:rPr>
          <w:rFonts w:ascii="Arial" w:eastAsia="Arial" w:hAnsi="Arial" w:cs="Arial"/>
          <w:color w:val="000000"/>
          <w:sz w:val="20"/>
        </w:rPr>
        <w:t>Reverse-searching keyframes from the viral clip led us to the same video shared in an</w:t>
      </w:r>
    </w:p>
    <w:p w14:paraId="7553CA97" w14:textId="77777777" w:rsidR="000C43B5" w:rsidRDefault="00B01ADC">
      <w:pPr>
        <w:pStyle w:val="Normal3"/>
        <w:spacing w:before="240" w:line="260" w:lineRule="atLeast"/>
        <w:jc w:val="both"/>
      </w:pPr>
      <w:hyperlink r:id="rId204" w:history="1">
        <w:r>
          <w:rPr>
            <w:rFonts w:ascii="Arial" w:eastAsia="Arial" w:hAnsi="Arial" w:cs="Arial"/>
            <w:color w:val="0077CC"/>
            <w:sz w:val="20"/>
            <w:u w:val="single"/>
            <w:shd w:val="clear" w:color="auto" w:fill="FFFFFF"/>
          </w:rPr>
          <w:t>X post</w:t>
        </w:r>
      </w:hyperlink>
    </w:p>
    <w:p w14:paraId="2A8FF041" w14:textId="77777777" w:rsidR="000C43B5" w:rsidRDefault="00B01ADC">
      <w:pPr>
        <w:pStyle w:val="Normal3"/>
        <w:spacing w:before="200" w:line="260" w:lineRule="atLeast"/>
        <w:jc w:val="both"/>
      </w:pPr>
      <w:r>
        <w:rPr>
          <w:rFonts w:ascii="Arial" w:eastAsia="Arial" w:hAnsi="Arial" w:cs="Arial"/>
          <w:color w:val="000000"/>
          <w:sz w:val="20"/>
        </w:rPr>
        <w:t>in 2023. The caption stated the video showed evidence of Maricopa officials tampering with the memory cards of voting machines. Maricopa is a county in the American state of Arizona. The date stamp, clearly visible in the bottom-right corner of this video, reads October 14, 2022.</w:t>
      </w:r>
    </w:p>
    <w:p w14:paraId="6F00A894" w14:textId="77777777" w:rsidR="000C43B5" w:rsidRDefault="00B01ADC">
      <w:pPr>
        <w:pStyle w:val="Normal3"/>
        <w:spacing w:before="200" w:line="260" w:lineRule="atLeast"/>
        <w:jc w:val="both"/>
      </w:pPr>
      <w:r>
        <w:rPr>
          <w:rFonts w:ascii="Arial" w:eastAsia="Arial" w:hAnsi="Arial" w:cs="Arial"/>
          <w:color w:val="000000"/>
          <w:sz w:val="20"/>
        </w:rPr>
        <w:t>Further searches led us to multiple news reports about this video. According to</w:t>
      </w:r>
    </w:p>
    <w:p w14:paraId="07503419" w14:textId="77777777" w:rsidR="000C43B5" w:rsidRDefault="00B01ADC">
      <w:pPr>
        <w:pStyle w:val="Normal3"/>
        <w:spacing w:before="240" w:line="260" w:lineRule="atLeast"/>
        <w:jc w:val="both"/>
      </w:pPr>
      <w:hyperlink r:id="rId205" w:history="1">
        <w:r>
          <w:rPr>
            <w:rFonts w:ascii="Arial" w:eastAsia="Arial" w:hAnsi="Arial" w:cs="Arial"/>
            <w:color w:val="0077CC"/>
            <w:sz w:val="20"/>
            <w:u w:val="single"/>
            <w:shd w:val="clear" w:color="auto" w:fill="FFFFFF"/>
          </w:rPr>
          <w:t>these reports</w:t>
        </w:r>
      </w:hyperlink>
    </w:p>
    <w:p w14:paraId="2AEB6026" w14:textId="77777777" w:rsidR="000C43B5" w:rsidRDefault="00B01ADC">
      <w:pPr>
        <w:pStyle w:val="Normal3"/>
        <w:spacing w:before="200" w:line="260" w:lineRule="atLeast"/>
        <w:jc w:val="both"/>
      </w:pPr>
      <w:r>
        <w:rPr>
          <w:rFonts w:ascii="Arial" w:eastAsia="Arial" w:hAnsi="Arial" w:cs="Arial"/>
          <w:color w:val="000000"/>
          <w:sz w:val="20"/>
        </w:rPr>
        <w:t xml:space="preserve">, the viral video showed </w:t>
      </w:r>
      <w:r>
        <w:rPr>
          <w:rFonts w:ascii="Arial" w:eastAsia="Arial" w:hAnsi="Arial" w:cs="Arial"/>
          <w:b/>
          <w:color w:val="000000"/>
          <w:sz w:val="20"/>
        </w:rPr>
        <w:t>election</w:t>
      </w:r>
      <w:r>
        <w:rPr>
          <w:rFonts w:ascii="Arial" w:eastAsia="Arial" w:hAnsi="Arial" w:cs="Arial"/>
          <w:color w:val="000000"/>
          <w:sz w:val="20"/>
        </w:rPr>
        <w:t xml:space="preserve"> workers in Maricopa installing new memory cards in the machines. The</w:t>
      </w:r>
    </w:p>
    <w:p w14:paraId="22D46D12" w14:textId="77777777" w:rsidR="000C43B5" w:rsidRDefault="00B01ADC">
      <w:pPr>
        <w:pStyle w:val="Normal3"/>
        <w:spacing w:before="240" w:line="260" w:lineRule="atLeast"/>
        <w:jc w:val="both"/>
      </w:pPr>
      <w:hyperlink r:id="rId206" w:history="1">
        <w:r>
          <w:rPr>
            <w:rFonts w:ascii="Arial" w:eastAsia="Arial" w:hAnsi="Arial" w:cs="Arial"/>
            <w:color w:val="0077CC"/>
            <w:sz w:val="20"/>
            <w:u w:val="single"/>
            <w:shd w:val="clear" w:color="auto" w:fill="FFFFFF"/>
          </w:rPr>
          <w:t>reports</w:t>
        </w:r>
      </w:hyperlink>
    </w:p>
    <w:p w14:paraId="4A690828" w14:textId="77777777" w:rsidR="000C43B5" w:rsidRDefault="00B01ADC">
      <w:pPr>
        <w:pStyle w:val="Normal3"/>
        <w:spacing w:before="200" w:line="260" w:lineRule="atLeast"/>
        <w:jc w:val="both"/>
      </w:pPr>
      <w:r>
        <w:rPr>
          <w:rFonts w:ascii="Arial" w:eastAsia="Arial" w:hAnsi="Arial" w:cs="Arial"/>
          <w:color w:val="000000"/>
          <w:sz w:val="20"/>
        </w:rPr>
        <w:t xml:space="preserve">further stated that the clip was shot days before the US Midterm </w:t>
      </w:r>
      <w:r>
        <w:rPr>
          <w:rFonts w:ascii="Arial" w:eastAsia="Arial" w:hAnsi="Arial" w:cs="Arial"/>
          <w:b/>
          <w:color w:val="000000"/>
          <w:sz w:val="20"/>
        </w:rPr>
        <w:t>elections</w:t>
      </w:r>
      <w:r>
        <w:rPr>
          <w:rFonts w:ascii="Arial" w:eastAsia="Arial" w:hAnsi="Arial" w:cs="Arial"/>
          <w:color w:val="000000"/>
          <w:sz w:val="20"/>
        </w:rPr>
        <w:t xml:space="preserve"> held on November 8, 2022, and showed a routine procedure, which happens every </w:t>
      </w:r>
      <w:r>
        <w:rPr>
          <w:rFonts w:ascii="Arial" w:eastAsia="Arial" w:hAnsi="Arial" w:cs="Arial"/>
          <w:b/>
          <w:color w:val="000000"/>
          <w:sz w:val="20"/>
        </w:rPr>
        <w:t>election</w:t>
      </w:r>
      <w:r>
        <w:rPr>
          <w:rFonts w:ascii="Arial" w:eastAsia="Arial" w:hAnsi="Arial" w:cs="Arial"/>
          <w:color w:val="000000"/>
          <w:sz w:val="20"/>
        </w:rPr>
        <w:t>. Maricopa County also shared a screenshot of the viral clip on its</w:t>
      </w:r>
    </w:p>
    <w:p w14:paraId="3A6ABE59" w14:textId="77777777" w:rsidR="000C43B5" w:rsidRDefault="00B01ADC">
      <w:pPr>
        <w:pStyle w:val="Normal3"/>
        <w:spacing w:before="240" w:line="260" w:lineRule="atLeast"/>
        <w:jc w:val="both"/>
      </w:pPr>
      <w:hyperlink r:id="rId207" w:history="1">
        <w:r>
          <w:rPr>
            <w:rFonts w:ascii="Arial" w:eastAsia="Arial" w:hAnsi="Arial" w:cs="Arial"/>
            <w:color w:val="0077CC"/>
            <w:sz w:val="20"/>
            <w:u w:val="single"/>
            <w:shd w:val="clear" w:color="auto" w:fill="FFFFFF"/>
          </w:rPr>
          <w:t>official X account</w:t>
        </w:r>
      </w:hyperlink>
    </w:p>
    <w:p w14:paraId="2C1531AD" w14:textId="77777777" w:rsidR="000C43B5" w:rsidRDefault="00B01ADC">
      <w:pPr>
        <w:pStyle w:val="Normal3"/>
        <w:spacing w:before="200" w:line="260" w:lineRule="atLeast"/>
        <w:jc w:val="both"/>
      </w:pPr>
      <w:r>
        <w:rPr>
          <w:rFonts w:ascii="Arial" w:eastAsia="Arial" w:hAnsi="Arial" w:cs="Arial"/>
          <w:color w:val="000000"/>
          <w:sz w:val="20"/>
        </w:rPr>
        <w:t xml:space="preserve">on May 31, 2023. It stated the video showed workers installing new memory cards containing the certified </w:t>
      </w:r>
      <w:r>
        <w:rPr>
          <w:rFonts w:ascii="Arial" w:eastAsia="Arial" w:hAnsi="Arial" w:cs="Arial"/>
          <w:b/>
          <w:color w:val="000000"/>
          <w:sz w:val="20"/>
        </w:rPr>
        <w:t>Election</w:t>
      </w:r>
      <w:r>
        <w:rPr>
          <w:rFonts w:ascii="Arial" w:eastAsia="Arial" w:hAnsi="Arial" w:cs="Arial"/>
          <w:color w:val="000000"/>
          <w:sz w:val="20"/>
        </w:rPr>
        <w:t xml:space="preserve"> Program in the tabulators, adding that this routine process was live-streamed by the County'</w:t>
      </w:r>
      <w:r>
        <w:rPr>
          <w:rFonts w:ascii="Arial" w:eastAsia="Arial" w:hAnsi="Arial" w:cs="Arial"/>
          <w:b/>
          <w:color w:val="000000"/>
          <w:sz w:val="20"/>
        </w:rPr>
        <w:t>s</w:t>
      </w:r>
      <w:r>
        <w:rPr>
          <w:rFonts w:ascii="Arial" w:eastAsia="Arial" w:hAnsi="Arial" w:cs="Arial"/>
          <w:color w:val="000000"/>
          <w:sz w:val="20"/>
        </w:rPr>
        <w:t xml:space="preserve"> Ballot Tabulation Centre itself.  Have you seen this viral video? The people sharing it are lying to you. So here we go, defusing a new </w:t>
      </w:r>
      <w:r>
        <w:rPr>
          <w:rFonts w:ascii="Arial" w:eastAsia="Arial" w:hAnsi="Arial" w:cs="Arial"/>
          <w:b/>
          <w:color w:val="000000"/>
          <w:sz w:val="20"/>
        </w:rPr>
        <w:t>election</w:t>
      </w:r>
      <w:r>
        <w:rPr>
          <w:rFonts w:ascii="Arial" w:eastAsia="Arial" w:hAnsi="Arial" w:cs="Arial"/>
          <w:color w:val="000000"/>
          <w:sz w:val="20"/>
        </w:rPr>
        <w:t xml:space="preserve"> 'bombshell' that'</w:t>
      </w:r>
      <w:r>
        <w:rPr>
          <w:rFonts w:ascii="Arial" w:eastAsia="Arial" w:hAnsi="Arial" w:cs="Arial"/>
          <w:b/>
          <w:color w:val="000000"/>
          <w:sz w:val="20"/>
        </w:rPr>
        <w:t>s</w:t>
      </w:r>
      <w:r>
        <w:rPr>
          <w:rFonts w:ascii="Arial" w:eastAsia="Arial" w:hAnsi="Arial" w:cs="Arial"/>
          <w:color w:val="000000"/>
          <w:sz w:val="20"/>
        </w:rPr>
        <w:t xml:space="preserve"> a lot like the old 'bombshells.'</w:t>
      </w:r>
    </w:p>
    <w:p w14:paraId="441F8F6A" w14:textId="77777777" w:rsidR="000C43B5" w:rsidRDefault="00B01ADC">
      <w:pPr>
        <w:pStyle w:val="Normal3"/>
        <w:spacing w:before="240" w:line="260" w:lineRule="atLeast"/>
        <w:jc w:val="both"/>
      </w:pPr>
      <w:hyperlink r:id="rId208" w:history="1">
        <w:r>
          <w:rPr>
            <w:rFonts w:ascii="Arial" w:eastAsia="Arial" w:hAnsi="Arial" w:cs="Arial"/>
            <w:color w:val="0077CC"/>
            <w:sz w:val="20"/>
            <w:u w:val="single"/>
            <w:shd w:val="clear" w:color="auto" w:fill="FFFFFF"/>
          </w:rPr>
          <w:t>pic.twitter.com/7Lv8XuKBMA</w:t>
        </w:r>
      </w:hyperlink>
    </w:p>
    <w:p w14:paraId="09CDBFFC" w14:textId="77777777" w:rsidR="000C43B5" w:rsidRDefault="00B01ADC">
      <w:pPr>
        <w:pStyle w:val="Normal3"/>
        <w:spacing w:before="200" w:line="260" w:lineRule="atLeast"/>
        <w:jc w:val="both"/>
      </w:pPr>
      <w:r>
        <w:rPr>
          <w:rFonts w:ascii="Arial" w:eastAsia="Arial" w:hAnsi="Arial" w:cs="Arial"/>
          <w:color w:val="000000"/>
          <w:sz w:val="20"/>
        </w:rPr>
        <w:t>- Maricopa County (@maricopacounty)</w:t>
      </w:r>
    </w:p>
    <w:p w14:paraId="354ADE4B" w14:textId="77777777" w:rsidR="000C43B5" w:rsidRDefault="00B01ADC">
      <w:pPr>
        <w:pStyle w:val="Normal3"/>
        <w:spacing w:before="240" w:line="260" w:lineRule="atLeast"/>
        <w:jc w:val="both"/>
      </w:pPr>
      <w:hyperlink r:id="rId209" w:history="1">
        <w:r>
          <w:rPr>
            <w:rFonts w:ascii="Arial" w:eastAsia="Arial" w:hAnsi="Arial" w:cs="Arial"/>
            <w:color w:val="0077CC"/>
            <w:sz w:val="20"/>
            <w:u w:val="single"/>
            <w:shd w:val="clear" w:color="auto" w:fill="FFFFFF"/>
          </w:rPr>
          <w:t>May 30, 2023</w:t>
        </w:r>
      </w:hyperlink>
    </w:p>
    <w:p w14:paraId="143EC27C" w14:textId="77777777" w:rsidR="000C43B5" w:rsidRDefault="00B01ADC">
      <w:pPr>
        <w:pStyle w:val="Normal3"/>
        <w:spacing w:before="200" w:line="260" w:lineRule="atLeast"/>
        <w:jc w:val="both"/>
      </w:pPr>
      <w:r>
        <w:rPr>
          <w:rFonts w:ascii="Arial" w:eastAsia="Arial" w:hAnsi="Arial" w:cs="Arial"/>
          <w:color w:val="000000"/>
          <w:sz w:val="20"/>
        </w:rPr>
        <w:t>Back in 2022, Republican gubernatorial candidate Kari Lake</w:t>
      </w:r>
    </w:p>
    <w:p w14:paraId="46B7BD5A" w14:textId="77777777" w:rsidR="000C43B5" w:rsidRDefault="00B01ADC">
      <w:pPr>
        <w:pStyle w:val="Normal3"/>
        <w:spacing w:before="240" w:line="260" w:lineRule="atLeast"/>
        <w:jc w:val="both"/>
      </w:pPr>
      <w:hyperlink r:id="rId210" w:history="1">
        <w:r>
          <w:rPr>
            <w:rFonts w:ascii="Arial" w:eastAsia="Arial" w:hAnsi="Arial" w:cs="Arial"/>
            <w:color w:val="0077CC"/>
            <w:sz w:val="20"/>
            <w:u w:val="single"/>
            <w:shd w:val="clear" w:color="auto" w:fill="FFFFFF"/>
          </w:rPr>
          <w:t>sued</w:t>
        </w:r>
      </w:hyperlink>
    </w:p>
    <w:p w14:paraId="11E80947" w14:textId="77777777" w:rsidR="000C43B5" w:rsidRDefault="00B01ADC">
      <w:pPr>
        <w:pStyle w:val="Normal3"/>
        <w:spacing w:before="200" w:line="260" w:lineRule="atLeast"/>
        <w:jc w:val="both"/>
      </w:pPr>
      <w:r>
        <w:rPr>
          <w:rFonts w:ascii="Arial" w:eastAsia="Arial" w:hAnsi="Arial" w:cs="Arial"/>
          <w:color w:val="000000"/>
          <w:sz w:val="20"/>
        </w:rPr>
        <w:t xml:space="preserve">Arizona </w:t>
      </w:r>
      <w:r>
        <w:rPr>
          <w:rFonts w:ascii="Arial" w:eastAsia="Arial" w:hAnsi="Arial" w:cs="Arial"/>
          <w:b/>
          <w:color w:val="000000"/>
          <w:sz w:val="20"/>
        </w:rPr>
        <w:t>elections</w:t>
      </w:r>
      <w:r>
        <w:rPr>
          <w:rFonts w:ascii="Arial" w:eastAsia="Arial" w:hAnsi="Arial" w:cs="Arial"/>
          <w:color w:val="000000"/>
          <w:sz w:val="20"/>
        </w:rPr>
        <w:t xml:space="preserve"> officials after she lost to Governor-</w:t>
      </w:r>
      <w:r>
        <w:rPr>
          <w:rFonts w:ascii="Arial" w:eastAsia="Arial" w:hAnsi="Arial" w:cs="Arial"/>
          <w:b/>
          <w:color w:val="000000"/>
          <w:sz w:val="20"/>
        </w:rPr>
        <w:t>Elect</w:t>
      </w:r>
      <w:r>
        <w:rPr>
          <w:rFonts w:ascii="Arial" w:eastAsia="Arial" w:hAnsi="Arial" w:cs="Arial"/>
          <w:color w:val="000000"/>
          <w:sz w:val="20"/>
        </w:rPr>
        <w:t xml:space="preserve"> Katie Hobbs. The viral video was</w:t>
      </w:r>
    </w:p>
    <w:p w14:paraId="0DB8ABA2" w14:textId="77777777" w:rsidR="000C43B5" w:rsidRDefault="00B01ADC">
      <w:pPr>
        <w:pStyle w:val="Normal3"/>
        <w:spacing w:before="240" w:line="260" w:lineRule="atLeast"/>
        <w:jc w:val="both"/>
      </w:pPr>
      <w:hyperlink r:id="rId211" w:anchor="page=4" w:history="1">
        <w:r>
          <w:rPr>
            <w:rFonts w:ascii="Arial" w:eastAsia="Arial" w:hAnsi="Arial" w:cs="Arial"/>
            <w:color w:val="0077CC"/>
            <w:sz w:val="20"/>
            <w:u w:val="single"/>
            <w:shd w:val="clear" w:color="auto" w:fill="FFFFFF"/>
          </w:rPr>
          <w:t>part of this lawsuit</w:t>
        </w:r>
      </w:hyperlink>
    </w:p>
    <w:p w14:paraId="009D1A3B" w14:textId="77777777" w:rsidR="000C43B5" w:rsidRDefault="00B01ADC">
      <w:pPr>
        <w:pStyle w:val="Normal3"/>
        <w:spacing w:before="200" w:line="260" w:lineRule="atLeast"/>
        <w:jc w:val="both"/>
      </w:pPr>
      <w:r>
        <w:rPr>
          <w:rFonts w:ascii="Arial" w:eastAsia="Arial" w:hAnsi="Arial" w:cs="Arial"/>
          <w:color w:val="000000"/>
          <w:sz w:val="20"/>
        </w:rPr>
        <w:t>as well. Courts subsequently dismissed Lake'</w:t>
      </w:r>
      <w:r>
        <w:rPr>
          <w:rFonts w:ascii="Arial" w:eastAsia="Arial" w:hAnsi="Arial" w:cs="Arial"/>
          <w:b/>
          <w:color w:val="000000"/>
          <w:sz w:val="20"/>
        </w:rPr>
        <w:t>s</w:t>
      </w:r>
      <w:r>
        <w:rPr>
          <w:rFonts w:ascii="Arial" w:eastAsia="Arial" w:hAnsi="Arial" w:cs="Arial"/>
          <w:color w:val="000000"/>
          <w:sz w:val="20"/>
        </w:rPr>
        <w:t xml:space="preserve"> claims of </w:t>
      </w:r>
      <w:r>
        <w:rPr>
          <w:rFonts w:ascii="Arial" w:eastAsia="Arial" w:hAnsi="Arial" w:cs="Arial"/>
          <w:b/>
          <w:color w:val="000000"/>
          <w:sz w:val="20"/>
        </w:rPr>
        <w:t>election</w:t>
      </w:r>
      <w:r>
        <w:rPr>
          <w:rFonts w:ascii="Arial" w:eastAsia="Arial" w:hAnsi="Arial" w:cs="Arial"/>
          <w:color w:val="000000"/>
          <w:sz w:val="20"/>
        </w:rPr>
        <w:t xml:space="preserve"> fraud by</w:t>
      </w:r>
    </w:p>
    <w:p w14:paraId="2603FBA3" w14:textId="77777777" w:rsidR="000C43B5" w:rsidRDefault="00B01ADC">
      <w:pPr>
        <w:pStyle w:val="Normal3"/>
        <w:spacing w:before="240" w:line="260" w:lineRule="atLeast"/>
        <w:jc w:val="both"/>
      </w:pPr>
      <w:hyperlink r:id="rId212" w:history="1">
        <w:r>
          <w:rPr>
            <w:rFonts w:ascii="Arial" w:eastAsia="Arial" w:hAnsi="Arial" w:cs="Arial"/>
            <w:color w:val="0077CC"/>
            <w:sz w:val="20"/>
            <w:u w:val="single"/>
            <w:shd w:val="clear" w:color="auto" w:fill="FFFFFF"/>
          </w:rPr>
          <w:t>Maricopa County officials</w:t>
        </w:r>
      </w:hyperlink>
    </w:p>
    <w:p w14:paraId="01D96A85" w14:textId="77777777" w:rsidR="000C43B5" w:rsidRDefault="00B01ADC">
      <w:pPr>
        <w:pStyle w:val="Normal3"/>
        <w:spacing w:before="200" w:line="260" w:lineRule="atLeast"/>
        <w:jc w:val="both"/>
      </w:pPr>
      <w:r>
        <w:rPr>
          <w:rFonts w:ascii="Arial" w:eastAsia="Arial" w:hAnsi="Arial" w:cs="Arial"/>
          <w:color w:val="000000"/>
          <w:sz w:val="20"/>
        </w:rPr>
        <w:t xml:space="preserve">. Claim: "Maricopa County did secret testing of tabulation equipment. Just look at this video!" </w:t>
      </w:r>
      <w:r>
        <w:rPr>
          <w:rFonts w:ascii="Arial" w:eastAsia="Arial" w:hAnsi="Arial" w:cs="Arial"/>
          <w:b/>
          <w:color w:val="000000"/>
          <w:sz w:val="20"/>
        </w:rPr>
        <w:t>Facts</w:t>
      </w:r>
      <w:r>
        <w:rPr>
          <w:rFonts w:ascii="Arial" w:eastAsia="Arial" w:hAnsi="Arial" w:cs="Arial"/>
          <w:color w:val="000000"/>
          <w:sz w:val="20"/>
        </w:rPr>
        <w:t>: If it was a secret, why did we livestream it? That'</w:t>
      </w:r>
      <w:r>
        <w:rPr>
          <w:rFonts w:ascii="Arial" w:eastAsia="Arial" w:hAnsi="Arial" w:cs="Arial"/>
          <w:b/>
          <w:color w:val="000000"/>
          <w:sz w:val="20"/>
        </w:rPr>
        <w:t>s</w:t>
      </w:r>
      <w:r>
        <w:rPr>
          <w:rFonts w:ascii="Arial" w:eastAsia="Arial" w:hAnsi="Arial" w:cs="Arial"/>
          <w:color w:val="000000"/>
          <w:sz w:val="20"/>
        </w:rPr>
        <w:t xml:space="preserve"> the opposite of secret. People interested in the </w:t>
      </w:r>
      <w:r>
        <w:rPr>
          <w:rFonts w:ascii="Arial" w:eastAsia="Arial" w:hAnsi="Arial" w:cs="Arial"/>
          <w:b/>
          <w:color w:val="000000"/>
          <w:sz w:val="20"/>
        </w:rPr>
        <w:t>facts</w:t>
      </w:r>
      <w:r>
        <w:rPr>
          <w:rFonts w:ascii="Arial" w:eastAsia="Arial" w:hAnsi="Arial" w:cs="Arial"/>
          <w:color w:val="000000"/>
          <w:sz w:val="20"/>
        </w:rPr>
        <w:t xml:space="preserve"> can find those in our May 10 court filing. Excerpt below:</w:t>
      </w:r>
    </w:p>
    <w:p w14:paraId="0CD8282E" w14:textId="77777777" w:rsidR="000C43B5" w:rsidRDefault="00B01ADC">
      <w:pPr>
        <w:pStyle w:val="Normal3"/>
        <w:spacing w:before="240" w:line="260" w:lineRule="atLeast"/>
        <w:jc w:val="both"/>
      </w:pPr>
      <w:hyperlink r:id="rId213" w:history="1">
        <w:r>
          <w:rPr>
            <w:rFonts w:ascii="Arial" w:eastAsia="Arial" w:hAnsi="Arial" w:cs="Arial"/>
            <w:color w:val="0077CC"/>
            <w:sz w:val="20"/>
            <w:u w:val="single"/>
            <w:shd w:val="clear" w:color="auto" w:fill="FFFFFF"/>
          </w:rPr>
          <w:t>pic.twitter.com/Kwo35exdEk</w:t>
        </w:r>
      </w:hyperlink>
    </w:p>
    <w:p w14:paraId="5B8A1CDA" w14:textId="77777777" w:rsidR="000C43B5" w:rsidRDefault="00B01ADC">
      <w:pPr>
        <w:pStyle w:val="Normal3"/>
        <w:spacing w:before="200" w:line="260" w:lineRule="atLeast"/>
        <w:jc w:val="both"/>
      </w:pPr>
      <w:r>
        <w:rPr>
          <w:rFonts w:ascii="Arial" w:eastAsia="Arial" w:hAnsi="Arial" w:cs="Arial"/>
          <w:color w:val="000000"/>
          <w:sz w:val="20"/>
        </w:rPr>
        <w:t>- Maricopa County (@maricopacounty)</w:t>
      </w:r>
    </w:p>
    <w:p w14:paraId="5C81CFDB" w14:textId="77777777" w:rsidR="000C43B5" w:rsidRDefault="00B01ADC">
      <w:pPr>
        <w:pStyle w:val="Normal3"/>
        <w:spacing w:before="240" w:line="260" w:lineRule="atLeast"/>
        <w:jc w:val="both"/>
      </w:pPr>
      <w:hyperlink r:id="rId214" w:history="1">
        <w:r>
          <w:rPr>
            <w:rFonts w:ascii="Arial" w:eastAsia="Arial" w:hAnsi="Arial" w:cs="Arial"/>
            <w:color w:val="0077CC"/>
            <w:sz w:val="20"/>
            <w:u w:val="single"/>
            <w:shd w:val="clear" w:color="auto" w:fill="FFFFFF"/>
          </w:rPr>
          <w:t>May 30, 2023</w:t>
        </w:r>
      </w:hyperlink>
    </w:p>
    <w:p w14:paraId="7B0FF6BF" w14:textId="77777777" w:rsidR="000C43B5" w:rsidRDefault="00B01ADC">
      <w:pPr>
        <w:pStyle w:val="Normal3"/>
        <w:spacing w:before="200" w:line="260" w:lineRule="atLeast"/>
        <w:jc w:val="both"/>
      </w:pPr>
      <w:r>
        <w:rPr>
          <w:rFonts w:ascii="Arial" w:eastAsia="Arial" w:hAnsi="Arial" w:cs="Arial"/>
          <w:color w:val="000000"/>
          <w:sz w:val="20"/>
        </w:rPr>
        <w:t>It'</w:t>
      </w:r>
      <w:r>
        <w:rPr>
          <w:rFonts w:ascii="Arial" w:eastAsia="Arial" w:hAnsi="Arial" w:cs="Arial"/>
          <w:b/>
          <w:color w:val="000000"/>
          <w:sz w:val="20"/>
        </w:rPr>
        <w:t>s</w:t>
      </w:r>
      <w:r>
        <w:rPr>
          <w:rFonts w:ascii="Arial" w:eastAsia="Arial" w:hAnsi="Arial" w:cs="Arial"/>
          <w:color w:val="000000"/>
          <w:sz w:val="20"/>
        </w:rPr>
        <w:t xml:space="preserve"> noteworthy that amid the ongoing Presidential polls in the US, Donald Trump also alleged voter fraud was happening in Pennsylvania. However, </w:t>
      </w:r>
      <w:r>
        <w:rPr>
          <w:rFonts w:ascii="Arial" w:eastAsia="Arial" w:hAnsi="Arial" w:cs="Arial"/>
          <w:b/>
          <w:color w:val="000000"/>
          <w:sz w:val="20"/>
        </w:rPr>
        <w:t>election</w:t>
      </w:r>
      <w:r>
        <w:rPr>
          <w:rFonts w:ascii="Arial" w:eastAsia="Arial" w:hAnsi="Arial" w:cs="Arial"/>
          <w:color w:val="000000"/>
          <w:sz w:val="20"/>
        </w:rPr>
        <w:t xml:space="preserve"> officials rejected this claim of</w:t>
      </w:r>
    </w:p>
    <w:p w14:paraId="2E79F6B2" w14:textId="77777777" w:rsidR="000C43B5" w:rsidRDefault="00B01ADC">
      <w:pPr>
        <w:pStyle w:val="Normal3"/>
        <w:spacing w:before="240" w:line="260" w:lineRule="atLeast"/>
        <w:jc w:val="both"/>
      </w:pPr>
      <w:hyperlink r:id="rId215" w:history="1">
        <w:r>
          <w:rPr>
            <w:rFonts w:ascii="Arial" w:eastAsia="Arial" w:hAnsi="Arial" w:cs="Arial"/>
            <w:color w:val="0077CC"/>
            <w:sz w:val="20"/>
            <w:u w:val="single"/>
            <w:shd w:val="clear" w:color="auto" w:fill="FFFFFF"/>
          </w:rPr>
          <w:t>illegal voters</w:t>
        </w:r>
      </w:hyperlink>
    </w:p>
    <w:p w14:paraId="17F9E781" w14:textId="77777777" w:rsidR="000C43B5" w:rsidRDefault="00B01ADC">
      <w:pPr>
        <w:pStyle w:val="Normal3"/>
        <w:spacing w:before="200" w:line="260" w:lineRule="atLeast"/>
        <w:jc w:val="both"/>
      </w:pPr>
      <w:r>
        <w:rPr>
          <w:rFonts w:ascii="Arial" w:eastAsia="Arial" w:hAnsi="Arial" w:cs="Arial"/>
          <w:color w:val="000000"/>
          <w:sz w:val="20"/>
        </w:rPr>
        <w:t> and</w:t>
      </w:r>
    </w:p>
    <w:p w14:paraId="6932F55C" w14:textId="77777777" w:rsidR="000C43B5" w:rsidRDefault="00B01ADC">
      <w:pPr>
        <w:pStyle w:val="Normal3"/>
        <w:spacing w:before="240" w:line="260" w:lineRule="atLeast"/>
        <w:jc w:val="both"/>
      </w:pPr>
      <w:hyperlink r:id="rId216" w:history="1">
        <w:r>
          <w:rPr>
            <w:rFonts w:ascii="Arial" w:eastAsia="Arial" w:hAnsi="Arial" w:cs="Arial"/>
            <w:color w:val="0077CC"/>
            <w:sz w:val="20"/>
            <w:u w:val="single"/>
            <w:shd w:val="clear" w:color="auto" w:fill="FFFFFF"/>
          </w:rPr>
          <w:t>massive cheating</w:t>
        </w:r>
      </w:hyperlink>
    </w:p>
    <w:p w14:paraId="62FBBEC9" w14:textId="77777777" w:rsidR="000C43B5" w:rsidRDefault="00B01ADC">
      <w:pPr>
        <w:pStyle w:val="Normal3"/>
        <w:spacing w:before="200" w:line="260" w:lineRule="atLeast"/>
        <w:jc w:val="both"/>
      </w:pPr>
      <w:r>
        <w:rPr>
          <w:rFonts w:ascii="Arial" w:eastAsia="Arial" w:hAnsi="Arial" w:cs="Arial"/>
          <w:color w:val="000000"/>
          <w:sz w:val="20"/>
        </w:rPr>
        <w:t xml:space="preserve">.  It is thus clear a 2022 video was falsely shared to allege illegal voting in the 2024 US Presidential </w:t>
      </w:r>
      <w:r>
        <w:rPr>
          <w:rFonts w:ascii="Arial" w:eastAsia="Arial" w:hAnsi="Arial" w:cs="Arial"/>
          <w:b/>
          <w:color w:val="000000"/>
          <w:sz w:val="20"/>
        </w:rPr>
        <w:t>elections</w:t>
      </w:r>
      <w:r>
        <w:rPr>
          <w:rFonts w:ascii="Arial" w:eastAsia="Arial" w:hAnsi="Arial" w:cs="Arial"/>
          <w:color w:val="000000"/>
          <w:sz w:val="20"/>
        </w:rPr>
        <w:t>.</w:t>
      </w:r>
    </w:p>
    <w:p w14:paraId="6ED3023A" w14:textId="77777777" w:rsidR="000C43B5" w:rsidRDefault="00B01ADC">
      <w:pPr>
        <w:pStyle w:val="Normal3"/>
        <w:spacing w:before="240" w:line="260" w:lineRule="atLeast"/>
        <w:jc w:val="both"/>
      </w:pPr>
      <w:hyperlink r:id="rId217" w:history="1">
        <w:r>
          <w:rPr>
            <w:rFonts w:ascii="Arial" w:eastAsia="Arial" w:hAnsi="Arial" w:cs="Arial"/>
            <w:color w:val="0077CC"/>
            <w:sz w:val="20"/>
            <w:u w:val="single"/>
            <w:shd w:val="clear" w:color="auto" w:fill="FFFFFF"/>
          </w:rPr>
          <w:t>Link to Image</w:t>
        </w:r>
      </w:hyperlink>
    </w:p>
    <w:p w14:paraId="300969C6" w14:textId="77777777" w:rsidR="000C43B5" w:rsidRDefault="00B01ADC">
      <w:pPr>
        <w:pStyle w:val="Normal3"/>
        <w:keepNext/>
        <w:spacing w:before="240" w:line="340" w:lineRule="atLeast"/>
      </w:pPr>
      <w:r>
        <w:br/>
      </w:r>
      <w:r>
        <w:rPr>
          <w:rFonts w:ascii="Arial" w:eastAsia="Arial" w:hAnsi="Arial" w:cs="Arial"/>
          <w:b/>
          <w:color w:val="000000"/>
          <w:sz w:val="28"/>
        </w:rPr>
        <w:t>Graphic</w:t>
      </w:r>
    </w:p>
    <w:p w14:paraId="742BB0C3" w14:textId="5B2F4EF8" w:rsidR="000C43B5" w:rsidRDefault="00B01ADC">
      <w:pPr>
        <w:pStyle w:val="Normal3"/>
        <w:spacing w:line="60" w:lineRule="exact"/>
      </w:pPr>
      <w:r>
        <w:rPr>
          <w:noProof/>
        </w:rPr>
        <mc:AlternateContent>
          <mc:Choice Requires="wps">
            <w:drawing>
              <wp:anchor distT="0" distB="0" distL="114300" distR="114300" simplePos="0" relativeHeight="251666432" behindDoc="0" locked="0" layoutInCell="1" allowOverlap="1" wp14:anchorId="5EEC4D26" wp14:editId="399D1B5B">
                <wp:simplePos x="0" y="0"/>
                <wp:positionH relativeFrom="column">
                  <wp:posOffset>0</wp:posOffset>
                </wp:positionH>
                <wp:positionV relativeFrom="paragraph">
                  <wp:posOffset>25400</wp:posOffset>
                </wp:positionV>
                <wp:extent cx="6502400" cy="0"/>
                <wp:effectExtent l="15875" t="19685" r="15875" b="18415"/>
                <wp:wrapTopAndBottom/>
                <wp:docPr id="95199873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80E8B5" id="Line 1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B290EE4" w14:textId="77777777" w:rsidR="000C43B5" w:rsidRDefault="00B01ADC">
      <w:pPr>
        <w:pStyle w:val="Normal3"/>
        <w:spacing w:before="120" w:line="260" w:lineRule="atLeast"/>
      </w:pPr>
      <w:r>
        <w:rPr>
          <w:rFonts w:ascii="Arial" w:eastAsia="Arial" w:hAnsi="Arial" w:cs="Arial"/>
          <w:color w:val="000000"/>
          <w:sz w:val="20"/>
        </w:rPr>
        <w:t xml:space="preserve"> </w:t>
      </w:r>
    </w:p>
    <w:p w14:paraId="012D29F5" w14:textId="77777777" w:rsidR="000C43B5" w:rsidRDefault="00B01ADC">
      <w:pPr>
        <w:pStyle w:val="Normal3"/>
        <w:spacing w:before="200" w:line="260" w:lineRule="atLeast"/>
        <w:jc w:val="both"/>
      </w:pPr>
      <w:r>
        <w:rPr>
          <w:rFonts w:ascii="Arial" w:eastAsia="Arial" w:hAnsi="Arial" w:cs="Arial"/>
          <w:b/>
          <w:color w:val="000000"/>
          <w:sz w:val="20"/>
        </w:rPr>
        <w:t>Fact Check</w:t>
      </w:r>
      <w:r>
        <w:rPr>
          <w:rFonts w:ascii="Arial" w:eastAsia="Arial" w:hAnsi="Arial" w:cs="Arial"/>
          <w:color w:val="000000"/>
          <w:sz w:val="20"/>
        </w:rPr>
        <w:t xml:space="preserve">: Illegal voting in US </w:t>
      </w:r>
      <w:r>
        <w:rPr>
          <w:rFonts w:ascii="Arial" w:eastAsia="Arial" w:hAnsi="Arial" w:cs="Arial"/>
          <w:b/>
          <w:color w:val="000000"/>
          <w:sz w:val="20"/>
        </w:rPr>
        <w:t>elections</w:t>
      </w:r>
      <w:r>
        <w:rPr>
          <w:rFonts w:ascii="Arial" w:eastAsia="Arial" w:hAnsi="Arial" w:cs="Arial"/>
          <w:color w:val="000000"/>
          <w:sz w:val="20"/>
        </w:rPr>
        <w:t>? No, this video is from 2022!</w:t>
      </w:r>
    </w:p>
    <w:p w14:paraId="3CAF4969" w14:textId="77777777" w:rsidR="000C43B5" w:rsidRDefault="00B01ADC">
      <w:pPr>
        <w:pStyle w:val="Normal3"/>
        <w:keepNext/>
        <w:spacing w:before="240" w:line="340" w:lineRule="atLeast"/>
      </w:pPr>
      <w:bookmarkStart w:id="8" w:name="Classification_1"/>
      <w:bookmarkEnd w:id="8"/>
      <w:r>
        <w:rPr>
          <w:rFonts w:ascii="Arial" w:eastAsia="Arial" w:hAnsi="Arial" w:cs="Arial"/>
          <w:b/>
          <w:color w:val="000000"/>
          <w:sz w:val="28"/>
        </w:rPr>
        <w:t>Classification</w:t>
      </w:r>
    </w:p>
    <w:p w14:paraId="2BA01DD5" w14:textId="70C6E920" w:rsidR="000C43B5" w:rsidRDefault="00B01ADC">
      <w:pPr>
        <w:pStyle w:val="Normal3"/>
        <w:spacing w:line="60" w:lineRule="exact"/>
      </w:pPr>
      <w:r>
        <w:rPr>
          <w:noProof/>
        </w:rPr>
        <mc:AlternateContent>
          <mc:Choice Requires="wps">
            <w:drawing>
              <wp:anchor distT="0" distB="0" distL="114300" distR="114300" simplePos="0" relativeHeight="251667456" behindDoc="0" locked="0" layoutInCell="1" allowOverlap="1" wp14:anchorId="2A589F65" wp14:editId="04C766FF">
                <wp:simplePos x="0" y="0"/>
                <wp:positionH relativeFrom="column">
                  <wp:posOffset>0</wp:posOffset>
                </wp:positionH>
                <wp:positionV relativeFrom="paragraph">
                  <wp:posOffset>25400</wp:posOffset>
                </wp:positionV>
                <wp:extent cx="6502400" cy="0"/>
                <wp:effectExtent l="15875" t="17145" r="15875" b="20955"/>
                <wp:wrapTopAndBottom/>
                <wp:docPr id="95893593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AB1184" id="Line 1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8A54DC5" w14:textId="77777777" w:rsidR="000C43B5" w:rsidRDefault="000C43B5">
      <w:pPr>
        <w:pStyle w:val="Normal3"/>
        <w:spacing w:line="120" w:lineRule="exact"/>
      </w:pPr>
    </w:p>
    <w:p w14:paraId="38A54CCB" w14:textId="77777777" w:rsidR="000C43B5" w:rsidRDefault="00B01ADC">
      <w:pPr>
        <w:pStyle w:val="Normal3"/>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387FD380" w14:textId="77777777" w:rsidR="000C43B5" w:rsidRDefault="00B01ADC">
      <w:pPr>
        <w:pStyle w:val="Normal3"/>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1AE1A17B" w14:textId="77777777" w:rsidR="000C43B5" w:rsidRDefault="00B01ADC">
      <w:pPr>
        <w:pStyle w:val="Normal3"/>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ELECTIONS</w:t>
      </w:r>
      <w:r>
        <w:rPr>
          <w:rFonts w:ascii="Arial" w:eastAsia="Arial" w:hAnsi="Arial" w:cs="Arial"/>
          <w:color w:val="000000"/>
          <w:sz w:val="20"/>
        </w:rPr>
        <w:t xml:space="preserve"> (92%); US PRESIDENTIAL </w:t>
      </w:r>
      <w:r>
        <w:rPr>
          <w:rFonts w:ascii="Arial" w:eastAsia="Arial" w:hAnsi="Arial" w:cs="Arial"/>
          <w:b/>
          <w:color w:val="000000"/>
          <w:sz w:val="20"/>
        </w:rPr>
        <w:t>ELECTIONS</w:t>
      </w:r>
      <w:r>
        <w:rPr>
          <w:rFonts w:ascii="Arial" w:eastAsia="Arial" w:hAnsi="Arial" w:cs="Arial"/>
          <w:color w:val="000000"/>
          <w:sz w:val="20"/>
        </w:rPr>
        <w:t xml:space="preserve"> (91%); </w:t>
      </w:r>
      <w:r>
        <w:rPr>
          <w:rFonts w:ascii="Arial" w:eastAsia="Arial" w:hAnsi="Arial" w:cs="Arial"/>
          <w:b/>
          <w:color w:val="000000"/>
          <w:sz w:val="20"/>
        </w:rPr>
        <w:t>ELECTION</w:t>
      </w:r>
      <w:r>
        <w:rPr>
          <w:rFonts w:ascii="Arial" w:eastAsia="Arial" w:hAnsi="Arial" w:cs="Arial"/>
          <w:color w:val="000000"/>
          <w:sz w:val="20"/>
        </w:rPr>
        <w:t xml:space="preserve"> CRIME (90%); </w:t>
      </w:r>
      <w:r>
        <w:rPr>
          <w:rFonts w:ascii="Arial" w:eastAsia="Arial" w:hAnsi="Arial" w:cs="Arial"/>
          <w:b/>
          <w:color w:val="000000"/>
          <w:sz w:val="20"/>
        </w:rPr>
        <w:t>ELECTION</w:t>
      </w:r>
      <w:r>
        <w:rPr>
          <w:rFonts w:ascii="Arial" w:eastAsia="Arial" w:hAnsi="Arial" w:cs="Arial"/>
          <w:color w:val="000000"/>
          <w:sz w:val="20"/>
        </w:rPr>
        <w:t xml:space="preserve"> FRAUD (90%); </w:t>
      </w:r>
      <w:r>
        <w:rPr>
          <w:rFonts w:ascii="Arial" w:eastAsia="Arial" w:hAnsi="Arial" w:cs="Arial"/>
          <w:b/>
          <w:color w:val="000000"/>
          <w:sz w:val="20"/>
        </w:rPr>
        <w:t>ELECTION</w:t>
      </w:r>
      <w:r>
        <w:rPr>
          <w:rFonts w:ascii="Arial" w:eastAsia="Arial" w:hAnsi="Arial" w:cs="Arial"/>
          <w:color w:val="000000"/>
          <w:sz w:val="20"/>
        </w:rPr>
        <w:t xml:space="preserve"> TECHNOLOGY (90%); ELECTRONIC VOTING MACHINES (90%); </w:t>
      </w:r>
      <w:r>
        <w:rPr>
          <w:rFonts w:ascii="Arial" w:eastAsia="Arial" w:hAnsi="Arial" w:cs="Arial"/>
          <w:b/>
          <w:color w:val="000000"/>
          <w:sz w:val="20"/>
        </w:rPr>
        <w:t>FACT CHECKING</w:t>
      </w:r>
      <w:r>
        <w:rPr>
          <w:rFonts w:ascii="Arial" w:eastAsia="Arial" w:hAnsi="Arial" w:cs="Arial"/>
          <w:color w:val="000000"/>
          <w:sz w:val="20"/>
        </w:rPr>
        <w:t xml:space="preserve"> (90%); HEADS OF GOVERNMENT </w:t>
      </w:r>
      <w:r>
        <w:rPr>
          <w:rFonts w:ascii="Arial" w:eastAsia="Arial" w:hAnsi="Arial" w:cs="Arial"/>
          <w:b/>
          <w:color w:val="000000"/>
          <w:sz w:val="20"/>
        </w:rPr>
        <w:t>ELECTIONS</w:t>
      </w:r>
      <w:r>
        <w:rPr>
          <w:rFonts w:ascii="Arial" w:eastAsia="Arial" w:hAnsi="Arial" w:cs="Arial"/>
          <w:color w:val="000000"/>
          <w:sz w:val="20"/>
        </w:rPr>
        <w:t xml:space="preserve"> (90%); LEGISLATIVE BODIES (90%); TRENDS (90%); US FEDERAL </w:t>
      </w:r>
      <w:r>
        <w:rPr>
          <w:rFonts w:ascii="Arial" w:eastAsia="Arial" w:hAnsi="Arial" w:cs="Arial"/>
          <w:b/>
          <w:color w:val="000000"/>
          <w:sz w:val="20"/>
        </w:rPr>
        <w:t>ELECTIONS</w:t>
      </w:r>
      <w:r>
        <w:rPr>
          <w:rFonts w:ascii="Arial" w:eastAsia="Arial" w:hAnsi="Arial" w:cs="Arial"/>
          <w:color w:val="000000"/>
          <w:sz w:val="20"/>
        </w:rPr>
        <w:t xml:space="preserve"> (90%); US PRESIDENTIAL CANDIDATES 2012 (90%); US REPUBLICAN PARTY (90%); VIRAL VIDEOS (90%); VOTERS &amp; VOTING (90%); CAMPAIGNS &amp; </w:t>
      </w:r>
      <w:r>
        <w:rPr>
          <w:rFonts w:ascii="Arial" w:eastAsia="Arial" w:hAnsi="Arial" w:cs="Arial"/>
          <w:b/>
          <w:color w:val="000000"/>
          <w:sz w:val="20"/>
        </w:rPr>
        <w:t>ELECTIONS</w:t>
      </w:r>
      <w:r>
        <w:rPr>
          <w:rFonts w:ascii="Arial" w:eastAsia="Arial" w:hAnsi="Arial" w:cs="Arial"/>
          <w:color w:val="000000"/>
          <w:sz w:val="20"/>
        </w:rPr>
        <w:t xml:space="preserve"> (89%); CONTESTED </w:t>
      </w:r>
      <w:r>
        <w:rPr>
          <w:rFonts w:ascii="Arial" w:eastAsia="Arial" w:hAnsi="Arial" w:cs="Arial"/>
          <w:b/>
          <w:color w:val="000000"/>
          <w:sz w:val="20"/>
        </w:rPr>
        <w:t>ELECTIONS</w:t>
      </w:r>
      <w:r>
        <w:rPr>
          <w:rFonts w:ascii="Arial" w:eastAsia="Arial" w:hAnsi="Arial" w:cs="Arial"/>
          <w:color w:val="000000"/>
          <w:sz w:val="20"/>
        </w:rPr>
        <w:t xml:space="preserve"> (89%); COUNTIES (89%); </w:t>
      </w:r>
      <w:r>
        <w:rPr>
          <w:rFonts w:ascii="Arial" w:eastAsia="Arial" w:hAnsi="Arial" w:cs="Arial"/>
          <w:b/>
          <w:color w:val="000000"/>
          <w:sz w:val="20"/>
        </w:rPr>
        <w:t>ELECTION</w:t>
      </w:r>
      <w:r>
        <w:rPr>
          <w:rFonts w:ascii="Arial" w:eastAsia="Arial" w:hAnsi="Arial" w:cs="Arial"/>
          <w:color w:val="000000"/>
          <w:sz w:val="20"/>
        </w:rPr>
        <w:t xml:space="preserve"> AUTHORITIES (89%); </w:t>
      </w:r>
      <w:r>
        <w:rPr>
          <w:rFonts w:ascii="Arial" w:eastAsia="Arial" w:hAnsi="Arial" w:cs="Arial"/>
          <w:b/>
          <w:color w:val="000000"/>
          <w:sz w:val="20"/>
        </w:rPr>
        <w:t>ELECTION</w:t>
      </w:r>
      <w:r>
        <w:rPr>
          <w:rFonts w:ascii="Arial" w:eastAsia="Arial" w:hAnsi="Arial" w:cs="Arial"/>
          <w:color w:val="000000"/>
          <w:sz w:val="20"/>
        </w:rPr>
        <w:t xml:space="preserve"> LAWSUITS (89%); </w:t>
      </w:r>
      <w:r>
        <w:rPr>
          <w:rFonts w:ascii="Arial" w:eastAsia="Arial" w:hAnsi="Arial" w:cs="Arial"/>
          <w:b/>
          <w:color w:val="000000"/>
          <w:sz w:val="20"/>
        </w:rPr>
        <w:t>ELECTION</w:t>
      </w:r>
      <w:r>
        <w:rPr>
          <w:rFonts w:ascii="Arial" w:eastAsia="Arial" w:hAnsi="Arial" w:cs="Arial"/>
          <w:color w:val="000000"/>
          <w:sz w:val="20"/>
        </w:rPr>
        <w:t xml:space="preserve"> WORKERS (89%); </w:t>
      </w:r>
      <w:r>
        <w:rPr>
          <w:rFonts w:ascii="Arial" w:eastAsia="Arial" w:hAnsi="Arial" w:cs="Arial"/>
          <w:b/>
          <w:color w:val="000000"/>
          <w:sz w:val="20"/>
        </w:rPr>
        <w:t>ELECTIONS</w:t>
      </w:r>
      <w:r>
        <w:rPr>
          <w:rFonts w:ascii="Arial" w:eastAsia="Arial" w:hAnsi="Arial" w:cs="Arial"/>
          <w:color w:val="000000"/>
          <w:sz w:val="20"/>
        </w:rPr>
        <w:t xml:space="preserve"> &amp; POLITICS (89%); GOVERNMENT BODIES &amp; OFFICES (89%); INTERNET SOC</w:t>
      </w:r>
      <w:r>
        <w:rPr>
          <w:rFonts w:ascii="Arial" w:eastAsia="Arial" w:hAnsi="Arial" w:cs="Arial"/>
          <w:color w:val="000000"/>
          <w:sz w:val="20"/>
        </w:rPr>
        <w:t xml:space="preserve">IAL NETWORKING (89%); PHOTO &amp; VIDEO SHARING (89%); POLITICAL PARTIES (89%); SUITS &amp; CLAIMS (89%); COUNTY GOVERNMENT (79%); </w:t>
      </w:r>
      <w:r>
        <w:rPr>
          <w:rFonts w:ascii="Arial" w:eastAsia="Arial" w:hAnsi="Arial" w:cs="Arial"/>
          <w:b/>
          <w:color w:val="000000"/>
          <w:sz w:val="20"/>
        </w:rPr>
        <w:t>ELECTION</w:t>
      </w:r>
      <w:r>
        <w:rPr>
          <w:rFonts w:ascii="Arial" w:eastAsia="Arial" w:hAnsi="Arial" w:cs="Arial"/>
          <w:color w:val="000000"/>
          <w:sz w:val="20"/>
        </w:rPr>
        <w:t xml:space="preserve"> INFRASTRUCTURE (78%); GOVERNMENT &amp; PUBLIC ADMINISTRATION (78%); GOVERNORS (78%); MIDTERM </w:t>
      </w:r>
      <w:r>
        <w:rPr>
          <w:rFonts w:ascii="Arial" w:eastAsia="Arial" w:hAnsi="Arial" w:cs="Arial"/>
          <w:b/>
          <w:color w:val="000000"/>
          <w:sz w:val="20"/>
        </w:rPr>
        <w:t>ELECTIONS</w:t>
      </w:r>
      <w:r>
        <w:rPr>
          <w:rFonts w:ascii="Arial" w:eastAsia="Arial" w:hAnsi="Arial" w:cs="Arial"/>
          <w:color w:val="000000"/>
          <w:sz w:val="20"/>
        </w:rPr>
        <w:t xml:space="preserve"> (78%); PUBLIC OFFICIALS (78%); SOCIAL MEDIA (78%); US PRESIDENTS (78%); LITIGATION (77%); POLITICAL CANDIDATES (74%); POLITICAL CORRUPTION (60%)</w:t>
      </w:r>
    </w:p>
    <w:p w14:paraId="5CFCA633" w14:textId="77777777" w:rsidR="000C43B5" w:rsidRDefault="00B01ADC">
      <w:pPr>
        <w:pStyle w:val="Normal3"/>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w:t>
      </w:r>
      <w:r>
        <w:rPr>
          <w:rFonts w:ascii="Arial" w:eastAsia="Arial" w:hAnsi="Arial" w:cs="Arial"/>
          <w:b/>
          <w:color w:val="000000"/>
          <w:sz w:val="20"/>
        </w:rPr>
        <w:t>ELECTION</w:t>
      </w:r>
      <w:r>
        <w:rPr>
          <w:rFonts w:ascii="Arial" w:eastAsia="Arial" w:hAnsi="Arial" w:cs="Arial"/>
          <w:color w:val="000000"/>
          <w:sz w:val="20"/>
        </w:rPr>
        <w:t xml:space="preserve"> TECHNOLOGY (90%); ELECTRONIC VOTING MACHINES (90%); VIRAL VIDEOS (90%); INTERNET SOCIAL NETWORKING (89%); PHOTO &amp; VIDEO SHARING (89%); SOCIAL MEDIA (78%); STREAMING MEDIA (78%)</w:t>
      </w:r>
    </w:p>
    <w:p w14:paraId="6380ED68" w14:textId="77777777" w:rsidR="000C43B5" w:rsidRDefault="00B01ADC">
      <w:pPr>
        <w:pStyle w:val="Normal3"/>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(79%); KATIE HOBBS (79%)</w:t>
      </w:r>
    </w:p>
    <w:p w14:paraId="6420AAC9" w14:textId="77777777" w:rsidR="000C43B5" w:rsidRDefault="00B01ADC">
      <w:pPr>
        <w:pStyle w:val="Normal3"/>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ARIZONA, USA (93%); PENNSYLVANIA, USA (93%); UNITED STATES (94%)</w:t>
      </w:r>
    </w:p>
    <w:p w14:paraId="5444D276" w14:textId="77777777" w:rsidR="000C43B5" w:rsidRDefault="00B01ADC">
      <w:pPr>
        <w:pStyle w:val="Normal3"/>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6, 2024</w:t>
      </w:r>
    </w:p>
    <w:p w14:paraId="6F4AD2DA" w14:textId="77777777" w:rsidR="000C43B5" w:rsidRDefault="000C43B5">
      <w:pPr>
        <w:pStyle w:val="Normal3"/>
      </w:pPr>
    </w:p>
    <w:p w14:paraId="2487FB2B" w14:textId="5D10C879" w:rsidR="000C43B5" w:rsidRDefault="00B01ADC">
      <w:pPr>
        <w:pStyle w:val="Normal3"/>
        <w:ind w:left="200"/>
        <w:sectPr w:rsidR="000C43B5">
          <w:type w:val="continuous"/>
          <w:pgSz w:w="12240" w:h="15840"/>
          <w:pgMar w:top="840" w:right="1000" w:bottom="840" w:left="1000" w:header="400" w:footer="400" w:gutter="0"/>
          <w:cols w:space="720"/>
        </w:sectPr>
      </w:pPr>
      <w:r>
        <w:lastRenderedPageBreak/>
        <w:br/>
      </w:r>
      <w:r>
        <w:rPr>
          <w:noProof/>
        </w:rPr>
        <mc:AlternateContent>
          <mc:Choice Requires="wps">
            <w:drawing>
              <wp:anchor distT="0" distB="0" distL="114300" distR="114300" simplePos="0" relativeHeight="251668480" behindDoc="0" locked="0" layoutInCell="1" allowOverlap="1" wp14:anchorId="24E7B172" wp14:editId="317127CE">
                <wp:simplePos x="0" y="0"/>
                <wp:positionH relativeFrom="column">
                  <wp:posOffset>0</wp:posOffset>
                </wp:positionH>
                <wp:positionV relativeFrom="paragraph">
                  <wp:posOffset>127000</wp:posOffset>
                </wp:positionV>
                <wp:extent cx="6502400" cy="0"/>
                <wp:effectExtent l="6350" t="10160" r="15875" b="8890"/>
                <wp:wrapNone/>
                <wp:docPr id="2013394320"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A14A74" id="Line 1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FBB71C6" w14:textId="77777777" w:rsidR="000C43B5" w:rsidRDefault="000C43B5">
      <w:pPr>
        <w:pStyle w:val="Normal4"/>
        <w:sectPr w:rsidR="000C43B5">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gutter="0"/>
          <w:cols w:space="720"/>
          <w:titlePg/>
        </w:sectPr>
      </w:pPr>
    </w:p>
    <w:p w14:paraId="2508618B" w14:textId="77777777" w:rsidR="000C43B5" w:rsidRDefault="000C43B5">
      <w:pPr>
        <w:pStyle w:val="Normal4"/>
      </w:pPr>
    </w:p>
    <w:p w14:paraId="4D92D634" w14:textId="6B6437BC" w:rsidR="000C43B5" w:rsidRDefault="00B01ADC">
      <w:pPr>
        <w:pStyle w:val="Normal4"/>
      </w:pPr>
      <w:r>
        <w:rPr>
          <w:noProof/>
        </w:rPr>
        <w:drawing>
          <wp:inline distT="0" distB="0" distL="0" distR="0" wp14:anchorId="678F2E64" wp14:editId="117FB58A">
            <wp:extent cx="1879600" cy="381000"/>
            <wp:effectExtent l="0" t="0" r="0" b="0"/>
            <wp:docPr id="7" name="Picture 5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5307863" w14:textId="77777777" w:rsidR="000C43B5" w:rsidRDefault="00B01ADC">
      <w:pPr>
        <w:pStyle w:val="Heading12"/>
        <w:keepNext w:val="0"/>
        <w:spacing w:after="200" w:line="340" w:lineRule="atLeast"/>
        <w:jc w:val="center"/>
      </w:pPr>
      <w:hyperlink r:id="rId224" w:history="1">
        <w:r>
          <w:rPr>
            <w:rFonts w:eastAsia="Arial"/>
            <w:color w:val="0077CC"/>
            <w:sz w:val="28"/>
            <w:u w:val="single"/>
            <w:shd w:val="clear" w:color="auto" w:fill="FFFFFF"/>
          </w:rPr>
          <w:t xml:space="preserve">Crowdsourced </w:t>
        </w:r>
      </w:hyperlink>
      <w:hyperlink r:id="rId225" w:history="1">
        <w:r>
          <w:rPr>
            <w:rFonts w:eastAsia="Arial"/>
            <w:color w:val="0077CC"/>
            <w:sz w:val="28"/>
            <w:u w:val="single"/>
            <w:shd w:val="clear" w:color="auto" w:fill="FFFFFF"/>
          </w:rPr>
          <w:t>Fact Checks</w:t>
        </w:r>
      </w:hyperlink>
      <w:hyperlink r:id="rId226" w:history="1">
        <w:r>
          <w:rPr>
            <w:rFonts w:eastAsia="Arial"/>
            <w:color w:val="0077CC"/>
            <w:sz w:val="28"/>
            <w:u w:val="single"/>
            <w:shd w:val="clear" w:color="auto" w:fill="FFFFFF"/>
          </w:rPr>
          <w:t xml:space="preserve"> on X Can't Stop </w:t>
        </w:r>
      </w:hyperlink>
      <w:hyperlink r:id="rId227" w:history="1">
        <w:r>
          <w:rPr>
            <w:rFonts w:eastAsia="Arial"/>
            <w:color w:val="0077CC"/>
            <w:sz w:val="28"/>
            <w:u w:val="single"/>
            <w:shd w:val="clear" w:color="auto" w:fill="FFFFFF"/>
          </w:rPr>
          <w:t>Election</w:t>
        </w:r>
      </w:hyperlink>
      <w:hyperlink r:id="rId228" w:history="1">
        <w:r>
          <w:rPr>
            <w:rFonts w:eastAsia="Arial"/>
            <w:color w:val="0077CC"/>
            <w:sz w:val="28"/>
            <w:u w:val="single"/>
            <w:shd w:val="clear" w:color="auto" w:fill="FFFFFF"/>
          </w:rPr>
          <w:t xml:space="preserve"> Misinformation</w:t>
        </w:r>
      </w:hyperlink>
    </w:p>
    <w:p w14:paraId="7F872C3A" w14:textId="77777777" w:rsidR="000C43B5" w:rsidRDefault="00B01ADC">
      <w:pPr>
        <w:pStyle w:val="Normal4"/>
        <w:spacing w:before="120" w:line="260" w:lineRule="atLeast"/>
        <w:jc w:val="center"/>
      </w:pPr>
      <w:r>
        <w:rPr>
          <w:rFonts w:ascii="Arial" w:eastAsia="Arial" w:hAnsi="Arial" w:cs="Arial"/>
          <w:color w:val="000000"/>
          <w:sz w:val="20"/>
        </w:rPr>
        <w:t>Inc.com</w:t>
      </w:r>
    </w:p>
    <w:p w14:paraId="7FB8AB19" w14:textId="77777777" w:rsidR="000C43B5" w:rsidRDefault="00B01ADC">
      <w:pPr>
        <w:pStyle w:val="Normal4"/>
        <w:spacing w:before="120" w:line="260" w:lineRule="atLeast"/>
        <w:jc w:val="center"/>
      </w:pPr>
      <w:r>
        <w:rPr>
          <w:rFonts w:ascii="Arial" w:eastAsia="Arial" w:hAnsi="Arial" w:cs="Arial"/>
          <w:color w:val="000000"/>
          <w:sz w:val="20"/>
        </w:rPr>
        <w:t>October 31, 2024 Thursday 13:50 PM EST</w:t>
      </w:r>
    </w:p>
    <w:p w14:paraId="6A88CC00" w14:textId="77777777" w:rsidR="000C43B5" w:rsidRDefault="000C43B5">
      <w:pPr>
        <w:pStyle w:val="Normal4"/>
        <w:spacing w:line="240" w:lineRule="atLeast"/>
        <w:jc w:val="both"/>
      </w:pPr>
      <w:bookmarkStart w:id="9" w:name="Bookmark_4"/>
      <w:bookmarkEnd w:id="9"/>
    </w:p>
    <w:p w14:paraId="1D0707D3" w14:textId="77777777" w:rsidR="000C43B5" w:rsidRDefault="00B01ADC">
      <w:pPr>
        <w:pStyle w:val="Normal4"/>
        <w:spacing w:before="120" w:line="220" w:lineRule="atLeast"/>
      </w:pPr>
      <w:r>
        <w:br/>
      </w:r>
      <w:r>
        <w:rPr>
          <w:rFonts w:ascii="Arial" w:eastAsia="Arial" w:hAnsi="Arial" w:cs="Arial"/>
          <w:color w:val="000000"/>
          <w:sz w:val="16"/>
        </w:rPr>
        <w:t>Copyright 2024 Mansueto Ventures, LLC All Rights Reserved</w:t>
      </w:r>
    </w:p>
    <w:p w14:paraId="31C3EBBE" w14:textId="77777777" w:rsidR="000C43B5" w:rsidRDefault="00B01ADC">
      <w:pPr>
        <w:pStyle w:val="Normal4"/>
        <w:spacing w:before="120" w:line="260" w:lineRule="atLeast"/>
      </w:pPr>
      <w:r>
        <w:rPr>
          <w:rFonts w:ascii="Arial" w:eastAsia="Arial" w:hAnsi="Arial" w:cs="Arial"/>
          <w:b/>
          <w:color w:val="000000"/>
          <w:sz w:val="20"/>
        </w:rPr>
        <w:t>Length:</w:t>
      </w:r>
      <w:r>
        <w:rPr>
          <w:rFonts w:ascii="Arial" w:eastAsia="Arial" w:hAnsi="Arial" w:cs="Arial"/>
          <w:color w:val="000000"/>
          <w:sz w:val="20"/>
        </w:rPr>
        <w:t> 448 words</w:t>
      </w:r>
    </w:p>
    <w:p w14:paraId="44379371" w14:textId="77777777" w:rsidR="000C43B5" w:rsidRDefault="00B01ADC">
      <w:pPr>
        <w:pStyle w:val="Normal4"/>
        <w:spacing w:before="120" w:line="260" w:lineRule="atLeast"/>
      </w:pPr>
      <w:r>
        <w:rPr>
          <w:rFonts w:ascii="Arial" w:eastAsia="Arial" w:hAnsi="Arial" w:cs="Arial"/>
          <w:b/>
          <w:color w:val="000000"/>
          <w:sz w:val="20"/>
        </w:rPr>
        <w:t>Byline:</w:t>
      </w:r>
      <w:r>
        <w:rPr>
          <w:rFonts w:ascii="Arial" w:eastAsia="Arial" w:hAnsi="Arial" w:cs="Arial"/>
          <w:color w:val="000000"/>
          <w:sz w:val="20"/>
        </w:rPr>
        <w:t> Associated Press</w:t>
      </w:r>
    </w:p>
    <w:p w14:paraId="23203177" w14:textId="77777777" w:rsidR="000C43B5" w:rsidRDefault="00B01ADC">
      <w:pPr>
        <w:pStyle w:val="Normal4"/>
        <w:keepNext/>
        <w:spacing w:before="240" w:line="340" w:lineRule="atLeast"/>
      </w:pPr>
      <w:bookmarkStart w:id="10" w:name="Body_2"/>
      <w:bookmarkEnd w:id="10"/>
      <w:r>
        <w:rPr>
          <w:rFonts w:ascii="Arial" w:eastAsia="Arial" w:hAnsi="Arial" w:cs="Arial"/>
          <w:b/>
          <w:color w:val="000000"/>
          <w:sz w:val="28"/>
        </w:rPr>
        <w:t>Body</w:t>
      </w:r>
    </w:p>
    <w:p w14:paraId="25166CC9" w14:textId="1E3FD10F" w:rsidR="000C43B5" w:rsidRDefault="00B01ADC">
      <w:pPr>
        <w:pStyle w:val="Normal4"/>
        <w:spacing w:line="60" w:lineRule="exact"/>
      </w:pPr>
      <w:r>
        <w:rPr>
          <w:noProof/>
        </w:rPr>
        <mc:AlternateContent>
          <mc:Choice Requires="wps">
            <w:drawing>
              <wp:anchor distT="0" distB="0" distL="114300" distR="114300" simplePos="0" relativeHeight="251669504" behindDoc="0" locked="0" layoutInCell="1" allowOverlap="1" wp14:anchorId="7AF39335" wp14:editId="5DE1106B">
                <wp:simplePos x="0" y="0"/>
                <wp:positionH relativeFrom="column">
                  <wp:posOffset>0</wp:posOffset>
                </wp:positionH>
                <wp:positionV relativeFrom="paragraph">
                  <wp:posOffset>25400</wp:posOffset>
                </wp:positionV>
                <wp:extent cx="6502400" cy="0"/>
                <wp:effectExtent l="15875" t="12700" r="15875" b="15875"/>
                <wp:wrapTopAndBottom/>
                <wp:docPr id="2552199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207389" id="Line 1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8582A97" w14:textId="77777777" w:rsidR="000C43B5" w:rsidRDefault="000C43B5">
      <w:pPr>
        <w:pStyle w:val="Normal4"/>
      </w:pPr>
    </w:p>
    <w:p w14:paraId="1966DF50" w14:textId="77777777" w:rsidR="000C43B5" w:rsidRDefault="00B01ADC">
      <w:pPr>
        <w:pStyle w:val="Normal4"/>
        <w:spacing w:before="200" w:line="260" w:lineRule="atLeast"/>
        <w:jc w:val="both"/>
      </w:pPr>
      <w:r>
        <w:rPr>
          <w:rFonts w:ascii="Arial" w:eastAsia="Arial" w:hAnsi="Arial" w:cs="Arial"/>
          <w:color w:val="000000"/>
          <w:sz w:val="20"/>
        </w:rPr>
        <w:t>Elon Musk and many other users on the social platform have spread and reposted numerous falsehoods related to the Nov. 5 vote, even when the content violates X'</w:t>
      </w:r>
      <w:r>
        <w:rPr>
          <w:rFonts w:ascii="Arial" w:eastAsia="Arial" w:hAnsi="Arial" w:cs="Arial"/>
          <w:b/>
          <w:color w:val="000000"/>
          <w:sz w:val="20"/>
        </w:rPr>
        <w:t>s</w:t>
      </w:r>
      <w:r>
        <w:rPr>
          <w:rFonts w:ascii="Arial" w:eastAsia="Arial" w:hAnsi="Arial" w:cs="Arial"/>
          <w:color w:val="000000"/>
          <w:sz w:val="20"/>
        </w:rPr>
        <w:t xml:space="preserve"> guidelines.</w:t>
      </w:r>
    </w:p>
    <w:p w14:paraId="1A91CE97" w14:textId="77777777" w:rsidR="000C43B5" w:rsidRDefault="00B01ADC">
      <w:pPr>
        <w:pStyle w:val="Normal4"/>
        <w:spacing w:before="200" w:line="260" w:lineRule="atLeast"/>
        <w:jc w:val="both"/>
      </w:pPr>
      <w:r>
        <w:rPr>
          <w:rFonts w:ascii="Arial" w:eastAsia="Arial" w:hAnsi="Arial" w:cs="Arial"/>
          <w:color w:val="000000"/>
          <w:sz w:val="20"/>
        </w:rPr>
        <w:t>X'</w:t>
      </w:r>
      <w:r>
        <w:rPr>
          <w:rFonts w:ascii="Arial" w:eastAsia="Arial" w:hAnsi="Arial" w:cs="Arial"/>
          <w:b/>
          <w:color w:val="000000"/>
          <w:sz w:val="20"/>
        </w:rPr>
        <w:t>s</w:t>
      </w:r>
      <w:r>
        <w:rPr>
          <w:rFonts w:ascii="Arial" w:eastAsia="Arial" w:hAnsi="Arial" w:cs="Arial"/>
          <w:color w:val="000000"/>
          <w:sz w:val="20"/>
        </w:rPr>
        <w:t xml:space="preserve"> crowd-sourced </w:t>
      </w:r>
      <w:r>
        <w:rPr>
          <w:rFonts w:ascii="Arial" w:eastAsia="Arial" w:hAnsi="Arial" w:cs="Arial"/>
          <w:b/>
          <w:color w:val="000000"/>
          <w:sz w:val="20"/>
        </w:rPr>
        <w:t>fact-checking</w:t>
      </w:r>
      <w:r>
        <w:rPr>
          <w:rFonts w:ascii="Arial" w:eastAsia="Arial" w:hAnsi="Arial" w:cs="Arial"/>
          <w:color w:val="000000"/>
          <w:sz w:val="20"/>
        </w:rPr>
        <w:t xml:space="preserve"> program, called Community Notes, isn't addressing the flood of </w:t>
      </w:r>
      <w:r>
        <w:rPr>
          <w:rFonts w:ascii="Arial" w:eastAsia="Arial" w:hAnsi="Arial" w:cs="Arial"/>
          <w:b/>
          <w:color w:val="000000"/>
          <w:sz w:val="20"/>
        </w:rPr>
        <w:t>U.S</w:t>
      </w:r>
      <w:r>
        <w:rPr>
          <w:rFonts w:ascii="Arial" w:eastAsia="Arial" w:hAnsi="Arial" w:cs="Arial"/>
          <w:color w:val="000000"/>
          <w:sz w:val="20"/>
        </w:rPr>
        <w:t xml:space="preserve">. </w:t>
      </w:r>
      <w:r>
        <w:rPr>
          <w:rFonts w:ascii="Arial" w:eastAsia="Arial" w:hAnsi="Arial" w:cs="Arial"/>
          <w:b/>
          <w:color w:val="000000"/>
          <w:sz w:val="20"/>
        </w:rPr>
        <w:t>election</w:t>
      </w:r>
      <w:r>
        <w:rPr>
          <w:rFonts w:ascii="Arial" w:eastAsia="Arial" w:hAnsi="Arial" w:cs="Arial"/>
          <w:color w:val="000000"/>
          <w:sz w:val="20"/>
        </w:rPr>
        <w:t xml:space="preserve"> misinformation on Elon Musk'</w:t>
      </w:r>
      <w:r>
        <w:rPr>
          <w:rFonts w:ascii="Arial" w:eastAsia="Arial" w:hAnsi="Arial" w:cs="Arial"/>
          <w:b/>
          <w:color w:val="000000"/>
          <w:sz w:val="20"/>
        </w:rPr>
        <w:t>s</w:t>
      </w:r>
      <w:r>
        <w:rPr>
          <w:rFonts w:ascii="Arial" w:eastAsia="Arial" w:hAnsi="Arial" w:cs="Arial"/>
          <w:color w:val="000000"/>
          <w:sz w:val="20"/>
        </w:rPr>
        <w:t xml:space="preserve"> social media platform, according to a report published Wednesday by a group that tracks online speech. The nonprofit Center for Countering Digital Hate analyzed the Community Notes feature and found that accurate notes correcting false and misleading claims about the </w:t>
      </w:r>
      <w:r>
        <w:rPr>
          <w:rFonts w:ascii="Arial" w:eastAsia="Arial" w:hAnsi="Arial" w:cs="Arial"/>
          <w:b/>
          <w:color w:val="000000"/>
          <w:sz w:val="20"/>
        </w:rPr>
        <w:t>U.S</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were not displayed on 209 out of a sample of 283 posts deemed misleading-or 74 percent.</w:t>
      </w:r>
    </w:p>
    <w:p w14:paraId="66AF381E" w14:textId="77777777" w:rsidR="000C43B5" w:rsidRDefault="00B01ADC">
      <w:pPr>
        <w:pStyle w:val="Normal4"/>
        <w:spacing w:before="200" w:line="260" w:lineRule="atLeast"/>
        <w:jc w:val="both"/>
      </w:pPr>
      <w:r>
        <w:rPr>
          <w:rFonts w:ascii="Arial" w:eastAsia="Arial" w:hAnsi="Arial" w:cs="Arial"/>
          <w:color w:val="000000"/>
          <w:sz w:val="20"/>
        </w:rPr>
        <w:t xml:space="preserve">Misleading posts that did not display Community Notes even when they were available included </w:t>
      </w:r>
      <w:hyperlink r:id="rId229" w:history="1">
        <w:r>
          <w:rPr>
            <w:rFonts w:ascii="Arial" w:eastAsia="Arial" w:hAnsi="Arial" w:cs="Arial"/>
            <w:color w:val="0077CC"/>
            <w:sz w:val="20"/>
            <w:u w:val="single"/>
            <w:shd w:val="clear" w:color="auto" w:fill="FFFFFF"/>
          </w:rPr>
          <w:t>false claims</w:t>
        </w:r>
      </w:hyperlink>
      <w:r>
        <w:rPr>
          <w:rFonts w:ascii="Arial" w:eastAsia="Arial" w:hAnsi="Arial" w:cs="Arial"/>
          <w:color w:val="000000"/>
          <w:sz w:val="20"/>
        </w:rPr>
        <w:t xml:space="preserve"> that the 2020 presidential </w:t>
      </w:r>
      <w:r>
        <w:rPr>
          <w:rFonts w:ascii="Arial" w:eastAsia="Arial" w:hAnsi="Arial" w:cs="Arial"/>
          <w:b/>
          <w:color w:val="000000"/>
          <w:sz w:val="20"/>
        </w:rPr>
        <w:t>election</w:t>
      </w:r>
      <w:r>
        <w:rPr>
          <w:rFonts w:ascii="Arial" w:eastAsia="Arial" w:hAnsi="Arial" w:cs="Arial"/>
          <w:color w:val="000000"/>
          <w:sz w:val="20"/>
        </w:rPr>
        <w:t xml:space="preserve"> was stolen and that voting systems are unreliable, CCDH said.</w:t>
      </w:r>
    </w:p>
    <w:p w14:paraId="6B08B8C1" w14:textId="77777777" w:rsidR="000C43B5" w:rsidRDefault="00B01ADC">
      <w:pPr>
        <w:pStyle w:val="Normal4"/>
        <w:spacing w:before="240" w:line="260" w:lineRule="atLeast"/>
        <w:jc w:val="both"/>
      </w:pPr>
      <w:r>
        <w:rPr>
          <w:rFonts w:ascii="Arial" w:eastAsia="Arial" w:hAnsi="Arial" w:cs="Arial"/>
          <w:color w:val="000000"/>
          <w:sz w:val="20"/>
        </w:rPr>
        <w:t xml:space="preserve">In the cases where Community Notes were displayed, the original </w:t>
      </w:r>
      <w:hyperlink r:id="rId230" w:history="1">
        <w:r>
          <w:rPr>
            <w:rFonts w:ascii="Arial" w:eastAsia="Arial" w:hAnsi="Arial" w:cs="Arial"/>
            <w:color w:val="0077CC"/>
            <w:sz w:val="20"/>
            <w:u w:val="single"/>
            <w:shd w:val="clear" w:color="auto" w:fill="FFFFFF"/>
          </w:rPr>
          <w:t>misleading posts</w:t>
        </w:r>
      </w:hyperlink>
      <w:r>
        <w:rPr>
          <w:rFonts w:ascii="Arial" w:eastAsia="Arial" w:hAnsi="Arial" w:cs="Arial"/>
          <w:color w:val="000000"/>
          <w:sz w:val="20"/>
        </w:rPr>
        <w:t xml:space="preserve"> received 13 times more views than their accompanying notes, the group added.</w:t>
      </w:r>
    </w:p>
    <w:p w14:paraId="48A4A67E" w14:textId="77777777" w:rsidR="000C43B5" w:rsidRDefault="00B01ADC">
      <w:pPr>
        <w:pStyle w:val="Normal4"/>
        <w:spacing w:before="240" w:line="260" w:lineRule="atLeast"/>
        <w:jc w:val="both"/>
      </w:pPr>
      <w:r>
        <w:rPr>
          <w:rFonts w:ascii="Arial" w:eastAsia="Arial" w:hAnsi="Arial" w:cs="Arial"/>
          <w:color w:val="000000"/>
          <w:sz w:val="20"/>
        </w:rPr>
        <w:t xml:space="preserve">Community Notes lets X users write </w:t>
      </w:r>
      <w:r>
        <w:rPr>
          <w:rFonts w:ascii="Arial" w:eastAsia="Arial" w:hAnsi="Arial" w:cs="Arial"/>
          <w:b/>
          <w:color w:val="000000"/>
          <w:sz w:val="20"/>
        </w:rPr>
        <w:t>fact checks</w:t>
      </w:r>
      <w:r>
        <w:rPr>
          <w:rFonts w:ascii="Arial" w:eastAsia="Arial" w:hAnsi="Arial" w:cs="Arial"/>
          <w:color w:val="000000"/>
          <w:sz w:val="20"/>
        </w:rPr>
        <w:t xml:space="preserve"> on posts after the users are accepted as contributors to the program. The </w:t>
      </w:r>
      <w:r>
        <w:rPr>
          <w:rFonts w:ascii="Arial" w:eastAsia="Arial" w:hAnsi="Arial" w:cs="Arial"/>
          <w:b/>
          <w:color w:val="000000"/>
          <w:sz w:val="20"/>
        </w:rPr>
        <w:t>checks</w:t>
      </w:r>
      <w:r>
        <w:rPr>
          <w:rFonts w:ascii="Arial" w:eastAsia="Arial" w:hAnsi="Arial" w:cs="Arial"/>
          <w:color w:val="000000"/>
          <w:sz w:val="20"/>
        </w:rPr>
        <w:t xml:space="preserve"> are then rated by other users based on their accuracy, sources, how easily they are to understand, and whether they use neutral language. The program was launched in 2021 by the previous leadership of the site-then known as Twitter-and was called Birdwatch. </w:t>
      </w:r>
      <w:hyperlink r:id="rId231" w:history="1">
        <w:r>
          <w:rPr>
            <w:rFonts w:ascii="Arial" w:eastAsia="Arial" w:hAnsi="Arial" w:cs="Arial"/>
            <w:color w:val="0077CC"/>
            <w:sz w:val="20"/>
            <w:u w:val="single"/>
            <w:shd w:val="clear" w:color="auto" w:fill="FFFFFF"/>
          </w:rPr>
          <w:t xml:space="preserve">Musk </w:t>
        </w:r>
      </w:hyperlink>
      <w:r>
        <w:rPr>
          <w:rFonts w:ascii="Arial" w:eastAsia="Arial" w:hAnsi="Arial" w:cs="Arial"/>
          <w:color w:val="000000"/>
          <w:sz w:val="20"/>
        </w:rPr>
        <w:t>renamed it Community Notes after he took over the site in 2022.</w:t>
      </w:r>
    </w:p>
    <w:p w14:paraId="6F941CA4" w14:textId="77777777" w:rsidR="000C43B5" w:rsidRDefault="00B01ADC">
      <w:pPr>
        <w:pStyle w:val="Normal4"/>
        <w:spacing w:before="200" w:line="260" w:lineRule="atLeast"/>
        <w:jc w:val="both"/>
      </w:pPr>
      <w:r>
        <w:rPr>
          <w:rFonts w:ascii="Arial" w:eastAsia="Arial" w:hAnsi="Arial" w:cs="Arial"/>
          <w:color w:val="000000"/>
          <w:sz w:val="20"/>
        </w:rPr>
        <w:t>Last year, X sued CCDH, blaming the group for the loss of "tens of millions of dollars" in advertising revenue after it documented an increase in hate speech on the site. The lawsuit was dismissed by a federal judge in March.</w:t>
      </w:r>
    </w:p>
    <w:p w14:paraId="201BBCDC" w14:textId="77777777" w:rsidR="000C43B5" w:rsidRDefault="00B01ADC">
      <w:pPr>
        <w:pStyle w:val="Normal4"/>
        <w:spacing w:before="200" w:line="260" w:lineRule="atLeast"/>
        <w:jc w:val="both"/>
      </w:pPr>
      <w:r>
        <w:rPr>
          <w:rFonts w:ascii="Arial" w:eastAsia="Arial" w:hAnsi="Arial" w:cs="Arial"/>
          <w:color w:val="000000"/>
          <w:sz w:val="20"/>
        </w:rPr>
        <w:t xml:space="preserve">Keith Coleman, a vice president of product at X who oversees Community Notes, said in a statement that the program "maintains a high bar to make notes effective and maintain trust across perspectives, and thousands of </w:t>
      </w:r>
      <w:r>
        <w:rPr>
          <w:rFonts w:ascii="Arial" w:eastAsia="Arial" w:hAnsi="Arial" w:cs="Arial"/>
          <w:b/>
          <w:color w:val="000000"/>
          <w:sz w:val="20"/>
        </w:rPr>
        <w:t>election</w:t>
      </w:r>
      <w:r>
        <w:rPr>
          <w:rFonts w:ascii="Arial" w:eastAsia="Arial" w:hAnsi="Arial" w:cs="Arial"/>
          <w:color w:val="000000"/>
          <w:sz w:val="20"/>
        </w:rPr>
        <w:t xml:space="preserve"> and politics related notes have cleared that bar in 2024. In the last month alone, hundreds of such notes have been shown on thousands of posts and have been seen tens of millions of times. It is because of their quality that notes are so effective."</w:t>
      </w:r>
    </w:p>
    <w:p w14:paraId="6329125F" w14:textId="77777777" w:rsidR="000C43B5" w:rsidRDefault="00B01ADC">
      <w:pPr>
        <w:pStyle w:val="Normal4"/>
        <w:spacing w:before="200" w:line="260" w:lineRule="atLeast"/>
        <w:jc w:val="both"/>
      </w:pPr>
      <w:r>
        <w:rPr>
          <w:rFonts w:ascii="Arial" w:eastAsia="Arial" w:hAnsi="Arial" w:cs="Arial"/>
          <w:color w:val="000000"/>
          <w:sz w:val="20"/>
        </w:rPr>
        <w:t>San Francisco-based X also pointed to external academic research that has shown Community Notes to be trustworthy and effective.</w:t>
      </w:r>
    </w:p>
    <w:p w14:paraId="39B2A72C" w14:textId="77777777" w:rsidR="000C43B5" w:rsidRDefault="00B01ADC">
      <w:pPr>
        <w:pStyle w:val="Normal4"/>
        <w:spacing w:before="200" w:line="260" w:lineRule="atLeast"/>
        <w:jc w:val="both"/>
      </w:pPr>
      <w:r>
        <w:rPr>
          <w:rFonts w:ascii="Arial" w:eastAsia="Arial" w:hAnsi="Arial" w:cs="Arial"/>
          <w:color w:val="000000"/>
          <w:sz w:val="20"/>
        </w:rPr>
        <w:lastRenderedPageBreak/>
        <w:t>Imran Ahmed, the CEO of CCDH, however, said the group'</w:t>
      </w:r>
      <w:r>
        <w:rPr>
          <w:rFonts w:ascii="Arial" w:eastAsia="Arial" w:hAnsi="Arial" w:cs="Arial"/>
          <w:b/>
          <w:color w:val="000000"/>
          <w:sz w:val="20"/>
        </w:rPr>
        <w:t>s</w:t>
      </w:r>
      <w:r>
        <w:rPr>
          <w:rFonts w:ascii="Arial" w:eastAsia="Arial" w:hAnsi="Arial" w:cs="Arial"/>
          <w:color w:val="000000"/>
          <w:sz w:val="20"/>
        </w:rPr>
        <w:t xml:space="preserve"> research "suggests that X'</w:t>
      </w:r>
      <w:r>
        <w:rPr>
          <w:rFonts w:ascii="Arial" w:eastAsia="Arial" w:hAnsi="Arial" w:cs="Arial"/>
          <w:b/>
          <w:color w:val="000000"/>
          <w:sz w:val="20"/>
        </w:rPr>
        <w:t>s</w:t>
      </w:r>
      <w:r>
        <w:rPr>
          <w:rFonts w:ascii="Arial" w:eastAsia="Arial" w:hAnsi="Arial" w:cs="Arial"/>
          <w:color w:val="000000"/>
          <w:sz w:val="20"/>
        </w:rPr>
        <w:t xml:space="preserve"> Community Notes are little more than a Band Aid on a torrent of hate and disinformation that undermines our democracy and further polarizes our communities."</w:t>
      </w:r>
    </w:p>
    <w:p w14:paraId="15C4029A" w14:textId="77777777" w:rsidR="000C43B5" w:rsidRDefault="00B01ADC">
      <w:pPr>
        <w:pStyle w:val="Normal4"/>
        <w:spacing w:before="200" w:line="260" w:lineRule="atLeast"/>
        <w:jc w:val="both"/>
      </w:pPr>
      <w:r>
        <w:rPr>
          <w:rFonts w:ascii="Arial" w:eastAsia="Arial" w:hAnsi="Arial" w:cs="Arial"/>
          <w:b/>
          <w:color w:val="000000"/>
          <w:sz w:val="20"/>
        </w:rPr>
        <w:t>Copyright 2024. All rights reserved. This material may not be published, broadcast, rewritten or redistributed.</w:t>
      </w:r>
    </w:p>
    <w:p w14:paraId="1BA48997" w14:textId="77777777" w:rsidR="000C43B5" w:rsidRDefault="00B01ADC">
      <w:pPr>
        <w:pStyle w:val="Normal4"/>
        <w:spacing w:before="240" w:line="260" w:lineRule="atLeast"/>
        <w:jc w:val="both"/>
      </w:pPr>
      <w:hyperlink r:id="rId232" w:history="1">
        <w:r>
          <w:rPr>
            <w:rFonts w:ascii="Arial" w:eastAsia="Arial" w:hAnsi="Arial" w:cs="Arial"/>
            <w:color w:val="0077CC"/>
            <w:sz w:val="20"/>
            <w:u w:val="single"/>
            <w:shd w:val="clear" w:color="auto" w:fill="FFFFFF"/>
          </w:rPr>
          <w:t>Link to Image</w:t>
        </w:r>
      </w:hyperlink>
    </w:p>
    <w:p w14:paraId="123F2FD0" w14:textId="77777777" w:rsidR="000C43B5" w:rsidRDefault="00B01ADC">
      <w:pPr>
        <w:pStyle w:val="Normal4"/>
        <w:keepNext/>
        <w:spacing w:before="240" w:line="340" w:lineRule="atLeast"/>
      </w:pPr>
      <w:bookmarkStart w:id="11" w:name="Classification_2"/>
      <w:bookmarkEnd w:id="11"/>
      <w:r>
        <w:rPr>
          <w:rFonts w:ascii="Arial" w:eastAsia="Arial" w:hAnsi="Arial" w:cs="Arial"/>
          <w:b/>
          <w:color w:val="000000"/>
          <w:sz w:val="28"/>
        </w:rPr>
        <w:t>Classification</w:t>
      </w:r>
    </w:p>
    <w:p w14:paraId="1D19FCC1" w14:textId="60A0FDE4" w:rsidR="000C43B5" w:rsidRDefault="00B01ADC">
      <w:pPr>
        <w:pStyle w:val="Normal4"/>
        <w:spacing w:line="60" w:lineRule="exact"/>
      </w:pPr>
      <w:r>
        <w:rPr>
          <w:noProof/>
        </w:rPr>
        <mc:AlternateContent>
          <mc:Choice Requires="wps">
            <w:drawing>
              <wp:anchor distT="0" distB="0" distL="114300" distR="114300" simplePos="0" relativeHeight="251670528" behindDoc="0" locked="0" layoutInCell="1" allowOverlap="1" wp14:anchorId="6D635322" wp14:editId="7648C456">
                <wp:simplePos x="0" y="0"/>
                <wp:positionH relativeFrom="column">
                  <wp:posOffset>0</wp:posOffset>
                </wp:positionH>
                <wp:positionV relativeFrom="paragraph">
                  <wp:posOffset>25400</wp:posOffset>
                </wp:positionV>
                <wp:extent cx="6502400" cy="0"/>
                <wp:effectExtent l="15875" t="13335" r="15875" b="15240"/>
                <wp:wrapTopAndBottom/>
                <wp:docPr id="176940743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165E91" id="Line 1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90248D1" w14:textId="77777777" w:rsidR="000C43B5" w:rsidRDefault="000C43B5">
      <w:pPr>
        <w:pStyle w:val="Normal4"/>
        <w:spacing w:line="120" w:lineRule="exact"/>
      </w:pPr>
    </w:p>
    <w:p w14:paraId="37B01F17" w14:textId="77777777" w:rsidR="000C43B5" w:rsidRDefault="00B01ADC">
      <w:pPr>
        <w:pStyle w:val="Normal4"/>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7AA592CA" w14:textId="77777777" w:rsidR="000C43B5" w:rsidRDefault="00B01ADC">
      <w:pPr>
        <w:pStyle w:val="Normal4"/>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3CFD3CA1" w14:textId="77777777" w:rsidR="000C43B5" w:rsidRDefault="00B01ADC">
      <w:pPr>
        <w:pStyle w:val="Normal4"/>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DISINFORMATION &amp; MISINFORMATION (92%); </w:t>
      </w:r>
      <w:r>
        <w:rPr>
          <w:rFonts w:ascii="Arial" w:eastAsia="Arial" w:hAnsi="Arial" w:cs="Arial"/>
          <w:b/>
          <w:color w:val="000000"/>
          <w:sz w:val="20"/>
        </w:rPr>
        <w:t>FACT CHECKING</w:t>
      </w:r>
      <w:r>
        <w:rPr>
          <w:rFonts w:ascii="Arial" w:eastAsia="Arial" w:hAnsi="Arial" w:cs="Arial"/>
          <w:color w:val="000000"/>
          <w:sz w:val="20"/>
        </w:rPr>
        <w:t xml:space="preserve"> (91%); CROWDSOURCING (90%); </w:t>
      </w:r>
      <w:r>
        <w:rPr>
          <w:rFonts w:ascii="Arial" w:eastAsia="Arial" w:hAnsi="Arial" w:cs="Arial"/>
          <w:b/>
          <w:color w:val="000000"/>
          <w:sz w:val="20"/>
        </w:rPr>
        <w:t>ELECTIONS</w:t>
      </w:r>
      <w:r>
        <w:rPr>
          <w:rFonts w:ascii="Arial" w:eastAsia="Arial" w:hAnsi="Arial" w:cs="Arial"/>
          <w:color w:val="000000"/>
          <w:sz w:val="20"/>
        </w:rPr>
        <w:t xml:space="preserve"> (90%); FALSE OR MISLEADING ADVERTISING (89%); FALSE STATEMENTS (89%); CAMPAIGNS &amp; </w:t>
      </w:r>
      <w:r>
        <w:rPr>
          <w:rFonts w:ascii="Arial" w:eastAsia="Arial" w:hAnsi="Arial" w:cs="Arial"/>
          <w:b/>
          <w:color w:val="000000"/>
          <w:sz w:val="20"/>
        </w:rPr>
        <w:t>ELECTIONS</w:t>
      </w:r>
      <w:r>
        <w:rPr>
          <w:rFonts w:ascii="Arial" w:eastAsia="Arial" w:hAnsi="Arial" w:cs="Arial"/>
          <w:color w:val="000000"/>
          <w:sz w:val="20"/>
        </w:rPr>
        <w:t xml:space="preserve"> (78%); </w:t>
      </w:r>
      <w:r>
        <w:rPr>
          <w:rFonts w:ascii="Arial" w:eastAsia="Arial" w:hAnsi="Arial" w:cs="Arial"/>
          <w:b/>
          <w:color w:val="000000"/>
          <w:sz w:val="20"/>
        </w:rPr>
        <w:t>ELECTIONS</w:t>
      </w:r>
      <w:r>
        <w:rPr>
          <w:rFonts w:ascii="Arial" w:eastAsia="Arial" w:hAnsi="Arial" w:cs="Arial"/>
          <w:color w:val="000000"/>
          <w:sz w:val="20"/>
        </w:rPr>
        <w:t xml:space="preserve"> &amp; POLITICS (78%); HEADS OF GOVERNMENT </w:t>
      </w:r>
      <w:r>
        <w:rPr>
          <w:rFonts w:ascii="Arial" w:eastAsia="Arial" w:hAnsi="Arial" w:cs="Arial"/>
          <w:b/>
          <w:color w:val="000000"/>
          <w:sz w:val="20"/>
        </w:rPr>
        <w:t>ELECTIONS</w:t>
      </w:r>
      <w:r>
        <w:rPr>
          <w:rFonts w:ascii="Arial" w:eastAsia="Arial" w:hAnsi="Arial" w:cs="Arial"/>
          <w:color w:val="000000"/>
          <w:sz w:val="20"/>
        </w:rPr>
        <w:t xml:space="preserve"> (78%); INTERNET SOCIAL NETWORKING (78%); NONPROFIT ORGANIZATIONS (78%); VOTERS &amp; VOTING (78%); JUDGES (77%); POLITICS (77%); TYPES OF GOVERNMENT (77%); SOCIAL MEDIA (76%); SUITS &amp; CLAIMS (75%); DEMOCRACIES (73%); NEGATIVE NEWS (72%); EXECUTIVES (70%); HATE SPEECH (70%); LITIGATION (64%); MARKETING &amp; ADVERTISING REVENUE (63%); Technology (%)</w:t>
      </w:r>
    </w:p>
    <w:p w14:paraId="5A0BC008" w14:textId="77777777" w:rsidR="000C43B5" w:rsidRDefault="00B01ADC">
      <w:pPr>
        <w:pStyle w:val="Normal4"/>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FALSE OR MISLEADING ADVERTISING (89%); INTERNET SOCIAL NETWORKING (78%); SOCIAL MEDIA (76%); MARKETING &amp; ADVERTISING REVENUE (63%); MARKETING &amp; ADVERTISING (50%)</w:t>
      </w:r>
    </w:p>
    <w:p w14:paraId="0FD2E10E" w14:textId="77777777" w:rsidR="000C43B5" w:rsidRDefault="00B01ADC">
      <w:pPr>
        <w:pStyle w:val="Normal4"/>
        <w:spacing w:before="240" w:line="260" w:lineRule="atLeast"/>
      </w:pPr>
      <w:r>
        <w:br/>
      </w:r>
      <w:r>
        <w:rPr>
          <w:rFonts w:ascii="Arial" w:eastAsia="Arial" w:hAnsi="Arial" w:cs="Arial"/>
          <w:b/>
          <w:color w:val="000000"/>
          <w:sz w:val="20"/>
        </w:rPr>
        <w:t>Person:</w:t>
      </w:r>
      <w:r>
        <w:rPr>
          <w:rFonts w:ascii="Arial" w:eastAsia="Arial" w:hAnsi="Arial" w:cs="Arial"/>
          <w:color w:val="000000"/>
          <w:sz w:val="20"/>
        </w:rPr>
        <w:t> ELON MUSK (90%)</w:t>
      </w:r>
    </w:p>
    <w:p w14:paraId="28108A03" w14:textId="77777777" w:rsidR="000C43B5" w:rsidRDefault="00B01ADC">
      <w:pPr>
        <w:pStyle w:val="Normal4"/>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CALIFORNIA, USA (79%); UNITED STATES (79%)</w:t>
      </w:r>
    </w:p>
    <w:p w14:paraId="1D8B6A36" w14:textId="77777777" w:rsidR="000C43B5" w:rsidRDefault="00B01ADC">
      <w:pPr>
        <w:pStyle w:val="Normal4"/>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31, 2024</w:t>
      </w:r>
    </w:p>
    <w:p w14:paraId="08765A49" w14:textId="77777777" w:rsidR="000C43B5" w:rsidRDefault="000C43B5">
      <w:pPr>
        <w:pStyle w:val="Normal4"/>
      </w:pPr>
    </w:p>
    <w:p w14:paraId="3F724CA1" w14:textId="33A065A7" w:rsidR="000C43B5" w:rsidRDefault="00B01ADC">
      <w:pPr>
        <w:pStyle w:val="Normal4"/>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71552" behindDoc="0" locked="0" layoutInCell="1" allowOverlap="1" wp14:anchorId="16793B5C" wp14:editId="289D3FAC">
                <wp:simplePos x="0" y="0"/>
                <wp:positionH relativeFrom="column">
                  <wp:posOffset>0</wp:posOffset>
                </wp:positionH>
                <wp:positionV relativeFrom="paragraph">
                  <wp:posOffset>127000</wp:posOffset>
                </wp:positionV>
                <wp:extent cx="6502400" cy="0"/>
                <wp:effectExtent l="6350" t="14605" r="15875" b="13970"/>
                <wp:wrapNone/>
                <wp:docPr id="97918095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FFF5E" id="Line 2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EF2997A" w14:textId="77777777" w:rsidR="000C43B5" w:rsidRDefault="000C43B5">
      <w:pPr>
        <w:pStyle w:val="Normal5"/>
        <w:sectPr w:rsidR="000C43B5">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gutter="0"/>
          <w:cols w:space="720"/>
          <w:titlePg/>
        </w:sectPr>
      </w:pPr>
    </w:p>
    <w:p w14:paraId="5BF6A0C1" w14:textId="77777777" w:rsidR="000C43B5" w:rsidRDefault="000C43B5">
      <w:pPr>
        <w:pStyle w:val="Normal5"/>
      </w:pPr>
    </w:p>
    <w:p w14:paraId="1F81F83D" w14:textId="2CFFD098" w:rsidR="000C43B5" w:rsidRDefault="00B01ADC">
      <w:pPr>
        <w:pStyle w:val="Normal5"/>
      </w:pPr>
      <w:r>
        <w:rPr>
          <w:noProof/>
        </w:rPr>
        <w:drawing>
          <wp:inline distT="0" distB="0" distL="0" distR="0" wp14:anchorId="43E70393" wp14:editId="3ABE2E37">
            <wp:extent cx="1879600" cy="381000"/>
            <wp:effectExtent l="0" t="0" r="0" b="0"/>
            <wp:docPr id="8" name="Picture 5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581CF3C1" w14:textId="77777777" w:rsidR="000C43B5" w:rsidRDefault="00B01ADC">
      <w:pPr>
        <w:pStyle w:val="Heading13"/>
        <w:keepNext w:val="0"/>
        <w:spacing w:after="200" w:line="340" w:lineRule="atLeast"/>
        <w:jc w:val="center"/>
      </w:pPr>
      <w:hyperlink r:id="rId239" w:history="1">
        <w:r>
          <w:rPr>
            <w:rFonts w:eastAsia="Arial"/>
            <w:color w:val="0077CC"/>
            <w:sz w:val="28"/>
            <w:u w:val="single"/>
            <w:shd w:val="clear" w:color="auto" w:fill="FFFFFF"/>
          </w:rPr>
          <w:t xml:space="preserve">False, misleading claims about Kamala Harris surge as </w:t>
        </w:r>
      </w:hyperlink>
      <w:hyperlink r:id="rId240" w:history="1">
        <w:r>
          <w:rPr>
            <w:rFonts w:eastAsia="Arial"/>
            <w:color w:val="0077CC"/>
            <w:sz w:val="28"/>
            <w:u w:val="single"/>
            <w:shd w:val="clear" w:color="auto" w:fill="FFFFFF"/>
          </w:rPr>
          <w:t>election</w:t>
        </w:r>
      </w:hyperlink>
      <w:hyperlink r:id="rId241" w:history="1">
        <w:r>
          <w:rPr>
            <w:rFonts w:eastAsia="Arial"/>
            <w:color w:val="0077CC"/>
            <w:sz w:val="28"/>
            <w:u w:val="single"/>
            <w:shd w:val="clear" w:color="auto" w:fill="FFFFFF"/>
          </w:rPr>
          <w:t xml:space="preserve"> nears | </w:t>
        </w:r>
      </w:hyperlink>
      <w:hyperlink r:id="rId242" w:history="1">
        <w:r>
          <w:rPr>
            <w:rFonts w:eastAsia="Arial"/>
            <w:color w:val="0077CC"/>
            <w:sz w:val="28"/>
            <w:u w:val="single"/>
            <w:shd w:val="clear" w:color="auto" w:fill="FFFFFF"/>
          </w:rPr>
          <w:t>Fact check</w:t>
        </w:r>
      </w:hyperlink>
      <w:hyperlink r:id="rId243" w:history="1">
        <w:r>
          <w:rPr>
            <w:rFonts w:eastAsia="Arial"/>
            <w:color w:val="0077CC"/>
            <w:sz w:val="28"/>
            <w:u w:val="single"/>
            <w:shd w:val="clear" w:color="auto" w:fill="FFFFFF"/>
          </w:rPr>
          <w:t xml:space="preserve"> roundup</w:t>
        </w:r>
      </w:hyperlink>
    </w:p>
    <w:p w14:paraId="69C02AC6" w14:textId="77777777" w:rsidR="000C43B5" w:rsidRDefault="00B01ADC">
      <w:pPr>
        <w:pStyle w:val="Normal5"/>
        <w:spacing w:before="120" w:line="260" w:lineRule="atLeast"/>
        <w:jc w:val="center"/>
      </w:pPr>
      <w:r>
        <w:rPr>
          <w:rFonts w:ascii="Arial" w:eastAsia="Arial" w:hAnsi="Arial" w:cs="Arial"/>
          <w:color w:val="000000"/>
          <w:sz w:val="20"/>
        </w:rPr>
        <w:t>USA Today Online</w:t>
      </w:r>
    </w:p>
    <w:p w14:paraId="0C35CAD8" w14:textId="77777777" w:rsidR="000C43B5" w:rsidRDefault="00B01ADC">
      <w:pPr>
        <w:pStyle w:val="Normal5"/>
        <w:spacing w:before="120" w:line="260" w:lineRule="atLeast"/>
        <w:jc w:val="center"/>
      </w:pPr>
      <w:r>
        <w:rPr>
          <w:rFonts w:ascii="Arial" w:eastAsia="Arial" w:hAnsi="Arial" w:cs="Arial"/>
          <w:color w:val="000000"/>
          <w:sz w:val="20"/>
        </w:rPr>
        <w:t>October 31, 2024 10:01 AM EST</w:t>
      </w:r>
    </w:p>
    <w:p w14:paraId="06B37CF1" w14:textId="77777777" w:rsidR="000C43B5" w:rsidRDefault="000C43B5">
      <w:pPr>
        <w:pStyle w:val="Normal5"/>
        <w:spacing w:line="240" w:lineRule="atLeast"/>
        <w:jc w:val="both"/>
      </w:pPr>
      <w:bookmarkStart w:id="12" w:name="Bookmark_5"/>
      <w:bookmarkEnd w:id="12"/>
    </w:p>
    <w:p w14:paraId="2ECCCD11" w14:textId="77777777" w:rsidR="000C43B5" w:rsidRDefault="00B01ADC">
      <w:pPr>
        <w:pStyle w:val="Normal5"/>
        <w:spacing w:before="120" w:line="220" w:lineRule="atLeast"/>
      </w:pPr>
      <w:r>
        <w:br/>
      </w:r>
      <w:r>
        <w:rPr>
          <w:rFonts w:ascii="Arial" w:eastAsia="Arial" w:hAnsi="Arial" w:cs="Arial"/>
          <w:color w:val="000000"/>
          <w:sz w:val="16"/>
        </w:rPr>
        <w:t xml:space="preserve">Copyright 2024 Gannett Media Corp  All Rights </w:t>
      </w:r>
      <w:r>
        <w:rPr>
          <w:rFonts w:ascii="Arial" w:eastAsia="Arial" w:hAnsi="Arial" w:cs="Arial"/>
          <w:color w:val="000000"/>
          <w:sz w:val="16"/>
        </w:rPr>
        <w:t>Reserved</w:t>
      </w:r>
    </w:p>
    <w:p w14:paraId="01E3E2C4" w14:textId="77777777" w:rsidR="000C43B5" w:rsidRDefault="00B01ADC">
      <w:pPr>
        <w:pStyle w:val="Normal5"/>
        <w:spacing w:before="120" w:line="260" w:lineRule="atLeast"/>
      </w:pPr>
      <w:r>
        <w:rPr>
          <w:rFonts w:ascii="Arial" w:eastAsia="Arial" w:hAnsi="Arial" w:cs="Arial"/>
          <w:b/>
          <w:color w:val="000000"/>
          <w:sz w:val="20"/>
        </w:rPr>
        <w:t>Length:</w:t>
      </w:r>
      <w:r>
        <w:rPr>
          <w:rFonts w:ascii="Arial" w:eastAsia="Arial" w:hAnsi="Arial" w:cs="Arial"/>
          <w:color w:val="000000"/>
          <w:sz w:val="20"/>
        </w:rPr>
        <w:t> 1002 words</w:t>
      </w:r>
    </w:p>
    <w:p w14:paraId="1E7F27A9" w14:textId="77777777" w:rsidR="000C43B5" w:rsidRDefault="00B01ADC">
      <w:pPr>
        <w:pStyle w:val="Normal5"/>
        <w:keepNext/>
        <w:spacing w:before="240" w:line="340" w:lineRule="atLeast"/>
      </w:pPr>
      <w:bookmarkStart w:id="13" w:name="Body_3"/>
      <w:bookmarkEnd w:id="13"/>
      <w:r>
        <w:rPr>
          <w:rFonts w:ascii="Arial" w:eastAsia="Arial" w:hAnsi="Arial" w:cs="Arial"/>
          <w:b/>
          <w:color w:val="000000"/>
          <w:sz w:val="28"/>
        </w:rPr>
        <w:t>Body</w:t>
      </w:r>
    </w:p>
    <w:p w14:paraId="0F21498E" w14:textId="2F340762" w:rsidR="000C43B5" w:rsidRDefault="00B01ADC">
      <w:pPr>
        <w:pStyle w:val="Normal5"/>
        <w:spacing w:line="60" w:lineRule="exact"/>
      </w:pPr>
      <w:r>
        <w:rPr>
          <w:noProof/>
        </w:rPr>
        <mc:AlternateContent>
          <mc:Choice Requires="wps">
            <w:drawing>
              <wp:anchor distT="0" distB="0" distL="114300" distR="114300" simplePos="0" relativeHeight="251672576" behindDoc="0" locked="0" layoutInCell="1" allowOverlap="1" wp14:anchorId="1080FF5D" wp14:editId="4EA51C1B">
                <wp:simplePos x="0" y="0"/>
                <wp:positionH relativeFrom="column">
                  <wp:posOffset>0</wp:posOffset>
                </wp:positionH>
                <wp:positionV relativeFrom="paragraph">
                  <wp:posOffset>25400</wp:posOffset>
                </wp:positionV>
                <wp:extent cx="6502400" cy="0"/>
                <wp:effectExtent l="15875" t="15875" r="15875" b="12700"/>
                <wp:wrapTopAndBottom/>
                <wp:docPr id="988897849"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107E2" id="Line 2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B0F77D3" w14:textId="77777777" w:rsidR="000C43B5" w:rsidRDefault="000C43B5">
      <w:pPr>
        <w:pStyle w:val="Normal5"/>
      </w:pPr>
    </w:p>
    <w:p w14:paraId="6B7485B5" w14:textId="77777777" w:rsidR="000C43B5" w:rsidRDefault="00B01ADC">
      <w:pPr>
        <w:pStyle w:val="Normal5"/>
        <w:spacing w:before="200" w:line="260" w:lineRule="atLeast"/>
        <w:jc w:val="both"/>
      </w:pPr>
      <w:r>
        <w:rPr>
          <w:rFonts w:ascii="Arial" w:eastAsia="Arial" w:hAnsi="Arial" w:cs="Arial"/>
          <w:color w:val="000000"/>
          <w:sz w:val="20"/>
        </w:rPr>
        <w:t xml:space="preserve">Since Vice President Kamala Harris </w:t>
      </w:r>
      <w:hyperlink r:id="rId244" w:history="1">
        <w:r>
          <w:rPr>
            <w:rFonts w:ascii="Arial" w:eastAsia="Arial" w:hAnsi="Arial" w:cs="Arial"/>
            <w:color w:val="0077CC"/>
            <w:sz w:val="20"/>
            <w:u w:val="single"/>
            <w:shd w:val="clear" w:color="auto" w:fill="FFFFFF"/>
          </w:rPr>
          <w:t>replaced President Joe Biden</w:t>
        </w:r>
      </w:hyperlink>
      <w:r>
        <w:rPr>
          <w:rFonts w:ascii="Arial" w:eastAsia="Arial" w:hAnsi="Arial" w:cs="Arial"/>
          <w:color w:val="000000"/>
          <w:sz w:val="20"/>
        </w:rPr>
        <w:t> </w:t>
      </w:r>
      <w:hyperlink r:id="rId245" w:history="1">
        <w:r>
          <w:rPr>
            <w:rFonts w:ascii="Arial" w:eastAsia="Arial" w:hAnsi="Arial" w:cs="Arial"/>
            <w:color w:val="0077CC"/>
            <w:sz w:val="20"/>
            <w:u w:val="single"/>
            <w:shd w:val="clear" w:color="auto" w:fill="FFFFFF"/>
          </w:rPr>
          <w:t>as the Democratic presidential nominee</w:t>
        </w:r>
      </w:hyperlink>
      <w:r>
        <w:rPr>
          <w:rFonts w:ascii="Arial" w:eastAsia="Arial" w:hAnsi="Arial" w:cs="Arial"/>
          <w:color w:val="000000"/>
          <w:sz w:val="20"/>
        </w:rPr>
        <w:t xml:space="preserve"> in August, she'</w:t>
      </w:r>
      <w:r>
        <w:rPr>
          <w:rFonts w:ascii="Arial" w:eastAsia="Arial" w:hAnsi="Arial" w:cs="Arial"/>
          <w:b/>
          <w:color w:val="000000"/>
          <w:sz w:val="20"/>
        </w:rPr>
        <w:t>s</w:t>
      </w:r>
      <w:r>
        <w:rPr>
          <w:rFonts w:ascii="Arial" w:eastAsia="Arial" w:hAnsi="Arial" w:cs="Arial"/>
          <w:color w:val="000000"/>
          <w:sz w:val="20"/>
        </w:rPr>
        <w:t xml:space="preserve"> been the subject of a variety of false claims online.</w:t>
      </w:r>
    </w:p>
    <w:p w14:paraId="703A6976" w14:textId="77777777" w:rsidR="000C43B5" w:rsidRDefault="00B01ADC">
      <w:pPr>
        <w:pStyle w:val="Normal5"/>
        <w:spacing w:before="240" w:line="260" w:lineRule="atLeast"/>
        <w:jc w:val="both"/>
      </w:pPr>
      <w:r>
        <w:rPr>
          <w:rFonts w:ascii="Arial" w:eastAsia="Arial" w:hAnsi="Arial" w:cs="Arial"/>
          <w:color w:val="000000"/>
          <w:sz w:val="20"/>
        </w:rPr>
        <w:t xml:space="preserve">Now, with less than a week to go </w:t>
      </w:r>
      <w:hyperlink r:id="rId246" w:history="1">
        <w:r>
          <w:rPr>
            <w:rFonts w:ascii="Arial" w:eastAsia="Arial" w:hAnsi="Arial" w:cs="Arial"/>
            <w:color w:val="0077CC"/>
            <w:sz w:val="20"/>
            <w:u w:val="single"/>
            <w:shd w:val="clear" w:color="auto" w:fill="FFFFFF"/>
          </w:rPr>
          <w:t xml:space="preserve">until </w:t>
        </w:r>
      </w:hyperlink>
      <w:hyperlink r:id="rId247" w:history="1">
        <w:r>
          <w:rPr>
            <w:rFonts w:ascii="Arial" w:eastAsia="Arial" w:hAnsi="Arial" w:cs="Arial"/>
            <w:b/>
            <w:color w:val="0077CC"/>
            <w:sz w:val="20"/>
            <w:u w:val="single"/>
            <w:shd w:val="clear" w:color="auto" w:fill="FFFFFF"/>
          </w:rPr>
          <w:t>Election</w:t>
        </w:r>
      </w:hyperlink>
      <w:hyperlink r:id="rId248" w:history="1">
        <w:r>
          <w:rPr>
            <w:rFonts w:ascii="Arial" w:eastAsia="Arial" w:hAnsi="Arial" w:cs="Arial"/>
            <w:color w:val="0077CC"/>
            <w:sz w:val="20"/>
            <w:u w:val="single"/>
            <w:shd w:val="clear" w:color="auto" w:fill="FFFFFF"/>
          </w:rPr>
          <w:t xml:space="preserve"> Day</w:t>
        </w:r>
      </w:hyperlink>
      <w:r>
        <w:rPr>
          <w:rFonts w:ascii="Arial" w:eastAsia="Arial" w:hAnsi="Arial" w:cs="Arial"/>
          <w:color w:val="000000"/>
          <w:sz w:val="20"/>
        </w:rPr>
        <w:t xml:space="preserve">, social media users have continued to share misinformation about Harris, from </w:t>
      </w:r>
      <w:hyperlink r:id="rId249" w:history="1">
        <w:r>
          <w:rPr>
            <w:rFonts w:ascii="Arial" w:eastAsia="Arial" w:hAnsi="Arial" w:cs="Arial"/>
            <w:color w:val="0077CC"/>
            <w:sz w:val="20"/>
            <w:u w:val="single"/>
            <w:shd w:val="clear" w:color="auto" w:fill="FFFFFF"/>
          </w:rPr>
          <w:t>altered images</w:t>
        </w:r>
      </w:hyperlink>
      <w:r>
        <w:rPr>
          <w:rFonts w:ascii="Arial" w:eastAsia="Arial" w:hAnsi="Arial" w:cs="Arial"/>
          <w:color w:val="000000"/>
          <w:sz w:val="20"/>
        </w:rPr>
        <w:t xml:space="preserve"> and </w:t>
      </w:r>
      <w:hyperlink r:id="rId250" w:history="1">
        <w:r>
          <w:rPr>
            <w:rFonts w:ascii="Arial" w:eastAsia="Arial" w:hAnsi="Arial" w:cs="Arial"/>
            <w:color w:val="0077CC"/>
            <w:sz w:val="20"/>
            <w:u w:val="single"/>
            <w:shd w:val="clear" w:color="auto" w:fill="FFFFFF"/>
          </w:rPr>
          <w:t>videos</w:t>
        </w:r>
      </w:hyperlink>
      <w:r>
        <w:rPr>
          <w:rFonts w:ascii="Arial" w:eastAsia="Arial" w:hAnsi="Arial" w:cs="Arial"/>
          <w:color w:val="000000"/>
          <w:sz w:val="20"/>
        </w:rPr>
        <w:t xml:space="preserve"> to false claims about her </w:t>
      </w:r>
      <w:hyperlink r:id="rId251" w:history="1">
        <w:r>
          <w:rPr>
            <w:rFonts w:ascii="Arial" w:eastAsia="Arial" w:hAnsi="Arial" w:cs="Arial"/>
            <w:color w:val="0077CC"/>
            <w:sz w:val="20"/>
            <w:u w:val="single"/>
            <w:shd w:val="clear" w:color="auto" w:fill="FFFFFF"/>
          </w:rPr>
          <w:t>policy proposals</w:t>
        </w:r>
      </w:hyperlink>
      <w:r>
        <w:rPr>
          <w:rFonts w:ascii="Arial" w:eastAsia="Arial" w:hAnsi="Arial" w:cs="Arial"/>
          <w:color w:val="000000"/>
          <w:sz w:val="20"/>
        </w:rPr>
        <w:t xml:space="preserve"> and </w:t>
      </w:r>
      <w:hyperlink r:id="rId252" w:history="1">
        <w:r>
          <w:rPr>
            <w:rFonts w:ascii="Arial" w:eastAsia="Arial" w:hAnsi="Arial" w:cs="Arial"/>
            <w:color w:val="0077CC"/>
            <w:sz w:val="20"/>
            <w:u w:val="single"/>
            <w:shd w:val="clear" w:color="auto" w:fill="FFFFFF"/>
          </w:rPr>
          <w:t>ethnic background</w:t>
        </w:r>
      </w:hyperlink>
      <w:r>
        <w:rPr>
          <w:rFonts w:ascii="Arial" w:eastAsia="Arial" w:hAnsi="Arial" w:cs="Arial"/>
          <w:color w:val="000000"/>
          <w:sz w:val="20"/>
        </w:rPr>
        <w:t xml:space="preserve">. And she has made false and misleading claims as well, including in a debate when she misrepresented a </w:t>
      </w:r>
      <w:hyperlink r:id="rId253" w:anchor=":~:text=Harris%20claim%3A%20SCOTUS%20ruled%20Trump%20would%20be%20immune%20from%20misconduct%20while%20president" w:history="1">
        <w:r>
          <w:rPr>
            <w:rFonts w:ascii="Arial" w:eastAsia="Arial" w:hAnsi="Arial" w:cs="Arial"/>
            <w:color w:val="0077CC"/>
            <w:sz w:val="20"/>
            <w:u w:val="single"/>
            <w:shd w:val="clear" w:color="auto" w:fill="FFFFFF"/>
          </w:rPr>
          <w:t>SCOTUS ruling on former President Donald Trump</w:t>
        </w:r>
      </w:hyperlink>
      <w:r>
        <w:rPr>
          <w:rFonts w:ascii="Arial" w:eastAsia="Arial" w:hAnsi="Arial" w:cs="Arial"/>
          <w:color w:val="000000"/>
          <w:sz w:val="20"/>
        </w:rPr>
        <w:t xml:space="preserve">, mischaracterized </w:t>
      </w:r>
      <w:hyperlink r:id="rId254" w:anchor=":~:text=Kamala%20Harris%20claim%3A%20Trump%20said%20there%20will%20be%20a%20%E2%80%98bloodbath%E2%80%99%20if%20he%20loses%20the%20presidential%20election" w:history="1">
        <w:r>
          <w:rPr>
            <w:rFonts w:ascii="Arial" w:eastAsia="Arial" w:hAnsi="Arial" w:cs="Arial"/>
            <w:color w:val="0077CC"/>
            <w:sz w:val="20"/>
            <w:u w:val="single"/>
            <w:shd w:val="clear" w:color="auto" w:fill="FFFFFF"/>
          </w:rPr>
          <w:t>Trump'</w:t>
        </w:r>
      </w:hyperlink>
      <w:hyperlink r:id="rId255" w:anchor=":~:text=Kamala%20Harris%20claim%3A%20Trump%20said%20there%20will%20be%20a%20%E2%80%98bloodbath%E2%80%99%20if%20he%20loses%20the%20presidential%20election" w:history="1">
        <w:r>
          <w:rPr>
            <w:rFonts w:ascii="Arial" w:eastAsia="Arial" w:hAnsi="Arial" w:cs="Arial"/>
            <w:b/>
            <w:color w:val="0077CC"/>
            <w:sz w:val="20"/>
            <w:u w:val="single"/>
            <w:shd w:val="clear" w:color="auto" w:fill="FFFFFF"/>
          </w:rPr>
          <w:t>s</w:t>
        </w:r>
      </w:hyperlink>
      <w:hyperlink r:id="rId256" w:anchor=":~:text=Kamala%20Harris%20claim%3A%20Trump%20said%20there%20will%20be%20a%20%E2%80%98bloodbath%E2%80%99%20if%20he%20loses%20the%20presidential%20election" w:history="1">
        <w:r>
          <w:rPr>
            <w:rFonts w:ascii="Arial" w:eastAsia="Arial" w:hAnsi="Arial" w:cs="Arial"/>
            <w:color w:val="0077CC"/>
            <w:sz w:val="20"/>
            <w:u w:val="single"/>
            <w:shd w:val="clear" w:color="auto" w:fill="FFFFFF"/>
          </w:rPr>
          <w:t xml:space="preserve"> use of the word "bloodbath</w:t>
        </w:r>
      </w:hyperlink>
      <w:r>
        <w:rPr>
          <w:rFonts w:ascii="Arial" w:eastAsia="Arial" w:hAnsi="Arial" w:cs="Arial"/>
          <w:color w:val="000000"/>
          <w:sz w:val="20"/>
        </w:rPr>
        <w:t xml:space="preserve">" and wrongly described </w:t>
      </w:r>
      <w:hyperlink r:id="rId257" w:anchor=":~:text=Kamala%20Harris%20claim%3A%20Project%202025%20calls%20for%20abortion%20monitor%20to%20track%20pregnancies%2C%20miscarriages%C2%A0" w:history="1">
        <w:r>
          <w:rPr>
            <w:rFonts w:ascii="Arial" w:eastAsia="Arial" w:hAnsi="Arial" w:cs="Arial"/>
            <w:color w:val="0077CC"/>
            <w:sz w:val="20"/>
            <w:u w:val="single"/>
            <w:shd w:val="clear" w:color="auto" w:fill="FFFFFF"/>
          </w:rPr>
          <w:t>Project 2025'</w:t>
        </w:r>
      </w:hyperlink>
      <w:hyperlink r:id="rId258" w:anchor=":~:text=Kamala%20Harris%20claim%3A%20Project%202025%20calls%20for%20abortion%20monitor%20to%20track%20pregnancies%2C%20miscarriages%C2%A0" w:history="1">
        <w:r>
          <w:rPr>
            <w:rFonts w:ascii="Arial" w:eastAsia="Arial" w:hAnsi="Arial" w:cs="Arial"/>
            <w:b/>
            <w:color w:val="0077CC"/>
            <w:sz w:val="20"/>
            <w:u w:val="single"/>
            <w:shd w:val="clear" w:color="auto" w:fill="FFFFFF"/>
          </w:rPr>
          <w:t>s</w:t>
        </w:r>
      </w:hyperlink>
      <w:hyperlink r:id="rId259" w:anchor=":~:text=Kamala%20Harris%20claim%3A%20Project%202025%20calls%20for%20abortion%20monitor%20to%20track%20pregnancies%2C%20miscarriages%C2%A0" w:history="1">
        <w:r>
          <w:rPr>
            <w:rFonts w:ascii="Arial" w:eastAsia="Arial" w:hAnsi="Arial" w:cs="Arial"/>
            <w:color w:val="0077CC"/>
            <w:sz w:val="20"/>
            <w:u w:val="single"/>
            <w:shd w:val="clear" w:color="auto" w:fill="FFFFFF"/>
          </w:rPr>
          <w:t xml:space="preserve"> abortion initiatives</w:t>
        </w:r>
      </w:hyperlink>
      <w:r>
        <w:rPr>
          <w:rFonts w:ascii="Arial" w:eastAsia="Arial" w:hAnsi="Arial" w:cs="Arial"/>
          <w:color w:val="000000"/>
          <w:sz w:val="20"/>
        </w:rPr>
        <w:t>.</w:t>
      </w:r>
    </w:p>
    <w:p w14:paraId="0BECC5B0" w14:textId="77777777" w:rsidR="000C43B5" w:rsidRDefault="00B01ADC">
      <w:pPr>
        <w:pStyle w:val="Normal5"/>
        <w:spacing w:before="240" w:line="260" w:lineRule="atLeast"/>
        <w:jc w:val="both"/>
      </w:pPr>
      <w:r>
        <w:rPr>
          <w:rFonts w:ascii="Arial" w:eastAsia="Arial" w:hAnsi="Arial" w:cs="Arial"/>
          <w:color w:val="000000"/>
          <w:sz w:val="20"/>
        </w:rPr>
        <w:t xml:space="preserve">Various polls show Harris and Trump are </w:t>
      </w:r>
      <w:hyperlink r:id="rId260" w:history="1">
        <w:r>
          <w:rPr>
            <w:rFonts w:ascii="Arial" w:eastAsia="Arial" w:hAnsi="Arial" w:cs="Arial"/>
            <w:color w:val="0077CC"/>
            <w:sz w:val="20"/>
            <w:u w:val="single"/>
            <w:shd w:val="clear" w:color="auto" w:fill="FFFFFF"/>
          </w:rPr>
          <w:t>neck-and-neck</w:t>
        </w:r>
      </w:hyperlink>
      <w:r>
        <w:rPr>
          <w:rFonts w:ascii="Arial" w:eastAsia="Arial" w:hAnsi="Arial" w:cs="Arial"/>
          <w:color w:val="000000"/>
          <w:sz w:val="20"/>
        </w:rPr>
        <w:t xml:space="preserve"> in the key battleground states as the two candidates </w:t>
      </w:r>
      <w:hyperlink r:id="rId261" w:history="1">
        <w:r>
          <w:rPr>
            <w:rFonts w:ascii="Arial" w:eastAsia="Arial" w:hAnsi="Arial" w:cs="Arial"/>
            <w:color w:val="0077CC"/>
            <w:sz w:val="20"/>
            <w:u w:val="single"/>
            <w:shd w:val="clear" w:color="auto" w:fill="FFFFFF"/>
          </w:rPr>
          <w:t>wrap up their</w:t>
        </w:r>
      </w:hyperlink>
      <w:r>
        <w:rPr>
          <w:rFonts w:ascii="Arial" w:eastAsia="Arial" w:hAnsi="Arial" w:cs="Arial"/>
          <w:color w:val="000000"/>
          <w:sz w:val="20"/>
        </w:rPr>
        <w:t> </w:t>
      </w:r>
      <w:hyperlink r:id="rId262" w:history="1">
        <w:r>
          <w:rPr>
            <w:rFonts w:ascii="Arial" w:eastAsia="Arial" w:hAnsi="Arial" w:cs="Arial"/>
            <w:color w:val="0077CC"/>
            <w:sz w:val="20"/>
            <w:u w:val="single"/>
            <w:shd w:val="clear" w:color="auto" w:fill="FFFFFF"/>
          </w:rPr>
          <w:t>final week of campaigning</w:t>
        </w:r>
      </w:hyperlink>
      <w:r>
        <w:rPr>
          <w:rFonts w:ascii="Arial" w:eastAsia="Arial" w:hAnsi="Arial" w:cs="Arial"/>
          <w:color w:val="000000"/>
          <w:sz w:val="20"/>
        </w:rPr>
        <w:t>.</w:t>
      </w:r>
    </w:p>
    <w:p w14:paraId="1568A11F" w14:textId="77777777" w:rsidR="000C43B5" w:rsidRDefault="00B01ADC">
      <w:pPr>
        <w:pStyle w:val="Normal5"/>
        <w:spacing w:before="200" w:line="260" w:lineRule="atLeast"/>
        <w:jc w:val="both"/>
      </w:pPr>
      <w:r>
        <w:rPr>
          <w:rFonts w:ascii="Arial" w:eastAsia="Arial" w:hAnsi="Arial" w:cs="Arial"/>
          <w:color w:val="000000"/>
          <w:sz w:val="20"/>
        </w:rPr>
        <w:t>Here'</w:t>
      </w:r>
      <w:r>
        <w:rPr>
          <w:rFonts w:ascii="Arial" w:eastAsia="Arial" w:hAnsi="Arial" w:cs="Arial"/>
          <w:b/>
          <w:color w:val="000000"/>
          <w:sz w:val="20"/>
        </w:rPr>
        <w:t>s</w:t>
      </w:r>
      <w:r>
        <w:rPr>
          <w:rFonts w:ascii="Arial" w:eastAsia="Arial" w:hAnsi="Arial" w:cs="Arial"/>
          <w:color w:val="000000"/>
          <w:sz w:val="20"/>
        </w:rPr>
        <w:t xml:space="preserve"> a roundup of </w:t>
      </w:r>
      <w:r>
        <w:rPr>
          <w:rFonts w:ascii="Arial" w:eastAsia="Arial" w:hAnsi="Arial" w:cs="Arial"/>
          <w:b/>
          <w:color w:val="000000"/>
          <w:sz w:val="20"/>
        </w:rPr>
        <w:t>checks</w:t>
      </w:r>
      <w:r>
        <w:rPr>
          <w:rFonts w:ascii="Arial" w:eastAsia="Arial" w:hAnsi="Arial" w:cs="Arial"/>
          <w:color w:val="000000"/>
          <w:sz w:val="20"/>
        </w:rPr>
        <w:t xml:space="preserve"> about Harris from the USA TODAY </w:t>
      </w:r>
      <w:r>
        <w:rPr>
          <w:rFonts w:ascii="Arial" w:eastAsia="Arial" w:hAnsi="Arial" w:cs="Arial"/>
          <w:b/>
          <w:color w:val="000000"/>
          <w:sz w:val="20"/>
        </w:rPr>
        <w:t>Fact-Check</w:t>
      </w:r>
      <w:r>
        <w:rPr>
          <w:rFonts w:ascii="Arial" w:eastAsia="Arial" w:hAnsi="Arial" w:cs="Arial"/>
          <w:color w:val="000000"/>
          <w:sz w:val="20"/>
        </w:rPr>
        <w:t xml:space="preserve"> Team. We'll publish a similar roundup of Trump-related claims Nov. 1.</w:t>
      </w:r>
    </w:p>
    <w:p w14:paraId="69F9CDDE" w14:textId="77777777" w:rsidR="000C43B5" w:rsidRDefault="00B01ADC">
      <w:pPr>
        <w:pStyle w:val="Normal5"/>
        <w:spacing w:before="240" w:line="260" w:lineRule="atLeast"/>
        <w:jc w:val="both"/>
      </w:pPr>
      <w:r>
        <w:rPr>
          <w:rFonts w:ascii="Arial" w:eastAsia="Arial" w:hAnsi="Arial" w:cs="Arial"/>
          <w:b/>
          <w:color w:val="000000"/>
          <w:sz w:val="20"/>
        </w:rPr>
        <w:t>More from the Fact-Check</w:t>
      </w:r>
      <w:r>
        <w:rPr>
          <w:rFonts w:ascii="Arial" w:eastAsia="Arial" w:hAnsi="Arial" w:cs="Arial"/>
          <w:b/>
          <w:color w:val="000000"/>
          <w:sz w:val="20"/>
        </w:rPr>
        <w:t xml:space="preserve"> Team:</w:t>
      </w:r>
      <w:hyperlink r:id="rId263" w:history="1">
        <w:r>
          <w:rPr>
            <w:rFonts w:ascii="Arial" w:eastAsia="Arial" w:hAnsi="Arial" w:cs="Arial"/>
            <w:color w:val="0077CC"/>
            <w:sz w:val="20"/>
            <w:u w:val="single"/>
            <w:shd w:val="clear" w:color="auto" w:fill="FFFFFF"/>
          </w:rPr>
          <w:t>How we pick and research claims</w:t>
        </w:r>
      </w:hyperlink>
      <w:r>
        <w:rPr>
          <w:rFonts w:ascii="Arial" w:eastAsia="Arial" w:hAnsi="Arial" w:cs="Arial"/>
          <w:color w:val="000000"/>
          <w:sz w:val="20"/>
        </w:rPr>
        <w:t xml:space="preserve"> | </w:t>
      </w:r>
      <w:hyperlink r:id="rId264" w:history="1">
        <w:r>
          <w:rPr>
            <w:rFonts w:ascii="Arial" w:eastAsia="Arial" w:hAnsi="Arial" w:cs="Arial"/>
            <w:color w:val="0077CC"/>
            <w:sz w:val="20"/>
            <w:u w:val="single"/>
            <w:shd w:val="clear" w:color="auto" w:fill="FFFFFF"/>
          </w:rPr>
          <w:t>Email newsletter</w:t>
        </w:r>
      </w:hyperlink>
      <w:r>
        <w:rPr>
          <w:rFonts w:ascii="Arial" w:eastAsia="Arial" w:hAnsi="Arial" w:cs="Arial"/>
          <w:color w:val="000000"/>
          <w:sz w:val="20"/>
        </w:rPr>
        <w:t xml:space="preserve"> | </w:t>
      </w:r>
      <w:hyperlink r:id="rId265" w:history="1">
        <w:r>
          <w:rPr>
            <w:rFonts w:ascii="Arial" w:eastAsia="Arial" w:hAnsi="Arial" w:cs="Arial"/>
            <w:color w:val="0077CC"/>
            <w:sz w:val="20"/>
            <w:u w:val="single"/>
            <w:shd w:val="clear" w:color="auto" w:fill="FFFFFF"/>
          </w:rPr>
          <w:t>Facebook page</w:t>
        </w:r>
      </w:hyperlink>
    </w:p>
    <w:p w14:paraId="2F5BB2EA" w14:textId="77777777" w:rsidR="000C43B5" w:rsidRDefault="00B01ADC">
      <w:pPr>
        <w:pStyle w:val="Normal5"/>
        <w:spacing w:before="240" w:line="260" w:lineRule="atLeast"/>
      </w:pPr>
      <w:r>
        <w:rPr>
          <w:rFonts w:ascii="Arial" w:eastAsia="Arial" w:hAnsi="Arial" w:cs="Arial"/>
          <w:b/>
          <w:color w:val="000000"/>
          <w:sz w:val="20"/>
        </w:rPr>
        <w:t xml:space="preserve">Claim: Harris was raised in Canada, is not African-American and held Black </w:t>
      </w:r>
      <w:r>
        <w:rPr>
          <w:rFonts w:ascii="Arial" w:eastAsia="Arial" w:hAnsi="Arial" w:cs="Arial"/>
          <w:b/>
          <w:color w:val="000000"/>
          <w:sz w:val="20"/>
        </w:rPr>
        <w:t>prisoners past release dates</w:t>
      </w:r>
    </w:p>
    <w:p w14:paraId="6BEB78BF" w14:textId="77777777" w:rsidR="000C43B5" w:rsidRDefault="00B01ADC">
      <w:pPr>
        <w:pStyle w:val="Normal5"/>
        <w:spacing w:before="200" w:line="260" w:lineRule="atLeast"/>
        <w:jc w:val="both"/>
      </w:pPr>
      <w:r>
        <w:rPr>
          <w:rFonts w:ascii="Arial" w:eastAsia="Arial" w:hAnsi="Arial" w:cs="Arial"/>
          <w:i/>
          <w:color w:val="000000"/>
          <w:sz w:val="20"/>
        </w:rPr>
        <w:t>Our rating: Partly false</w:t>
      </w:r>
    </w:p>
    <w:p w14:paraId="43842B00" w14:textId="77777777" w:rsidR="000C43B5" w:rsidRDefault="00B01ADC">
      <w:pPr>
        <w:pStyle w:val="Normal5"/>
        <w:spacing w:before="200" w:line="260" w:lineRule="atLeast"/>
        <w:jc w:val="both"/>
      </w:pPr>
      <w:r>
        <w:rPr>
          <w:rFonts w:ascii="Arial" w:eastAsia="Arial" w:hAnsi="Arial" w:cs="Arial"/>
          <w:color w:val="000000"/>
          <w:sz w:val="20"/>
        </w:rPr>
        <w:t xml:space="preserve">These claims exaggerate or misstate reality. Harris spent most of her childhood in the </w:t>
      </w:r>
      <w:r>
        <w:rPr>
          <w:rFonts w:ascii="Arial" w:eastAsia="Arial" w:hAnsi="Arial" w:cs="Arial"/>
          <w:b/>
          <w:color w:val="000000"/>
          <w:sz w:val="20"/>
        </w:rPr>
        <w:t>U.S</w:t>
      </w:r>
      <w:r>
        <w:rPr>
          <w:rFonts w:ascii="Arial" w:eastAsia="Arial" w:hAnsi="Arial" w:cs="Arial"/>
          <w:color w:val="000000"/>
          <w:sz w:val="20"/>
        </w:rPr>
        <w:t>. before moving to Quebec at age 12 and staying through high school. While her mother was Indian and her father is Jamaican, she has long identified as Black, and the federal government counts people of Jamaican ancestry as Black or African American. The claim about prisoners mischaracterizes an argument made by attorneys for her California Attorney General’</w:t>
      </w:r>
      <w:r>
        <w:rPr>
          <w:rFonts w:ascii="Arial" w:eastAsia="Arial" w:hAnsi="Arial" w:cs="Arial"/>
          <w:b/>
          <w:color w:val="000000"/>
          <w:sz w:val="20"/>
        </w:rPr>
        <w:t>s</w:t>
      </w:r>
      <w:r>
        <w:rPr>
          <w:rFonts w:ascii="Arial" w:eastAsia="Arial" w:hAnsi="Arial" w:cs="Arial"/>
          <w:color w:val="000000"/>
          <w:sz w:val="20"/>
        </w:rPr>
        <w:t xml:space="preserve"> office about the need for nonviolent offenders to help fight wildfires.</w:t>
      </w:r>
    </w:p>
    <w:p w14:paraId="40728354"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66" w:history="1">
        <w:r>
          <w:rPr>
            <w:rFonts w:ascii="Arial" w:eastAsia="Arial" w:hAnsi="Arial" w:cs="Arial"/>
            <w:color w:val="0077CC"/>
            <w:sz w:val="20"/>
            <w:u w:val="single"/>
            <w:shd w:val="clear" w:color="auto" w:fill="FFFFFF"/>
          </w:rPr>
          <w:t>Misleading claims about Kamala Harris' childhood, ethnicity</w:t>
        </w:r>
      </w:hyperlink>
    </w:p>
    <w:p w14:paraId="04250FAD" w14:textId="77777777" w:rsidR="000C43B5" w:rsidRDefault="00B01ADC">
      <w:pPr>
        <w:pStyle w:val="Normal5"/>
        <w:spacing w:before="240" w:line="260" w:lineRule="atLeast"/>
      </w:pPr>
      <w:r>
        <w:rPr>
          <w:rFonts w:ascii="Arial" w:eastAsia="Arial" w:hAnsi="Arial" w:cs="Arial"/>
          <w:b/>
          <w:color w:val="000000"/>
          <w:sz w:val="20"/>
        </w:rPr>
        <w:t>Claim: Video shows Harris saying Biden is 'unstable'</w:t>
      </w:r>
    </w:p>
    <w:p w14:paraId="1CD71161" w14:textId="77777777" w:rsidR="000C43B5" w:rsidRDefault="00B01ADC">
      <w:pPr>
        <w:pStyle w:val="Normal5"/>
        <w:spacing w:before="200" w:line="260" w:lineRule="atLeast"/>
        <w:jc w:val="both"/>
      </w:pPr>
      <w:r>
        <w:rPr>
          <w:rFonts w:ascii="Arial" w:eastAsia="Arial" w:hAnsi="Arial" w:cs="Arial"/>
          <w:i/>
          <w:color w:val="000000"/>
          <w:sz w:val="20"/>
        </w:rPr>
        <w:t>Our rating: Altered</w:t>
      </w:r>
    </w:p>
    <w:p w14:paraId="01C26C31" w14:textId="77777777" w:rsidR="000C43B5" w:rsidRDefault="00B01ADC">
      <w:pPr>
        <w:pStyle w:val="Normal5"/>
        <w:spacing w:before="200" w:line="260" w:lineRule="atLeast"/>
        <w:jc w:val="both"/>
      </w:pPr>
      <w:r>
        <w:rPr>
          <w:rFonts w:ascii="Arial" w:eastAsia="Arial" w:hAnsi="Arial" w:cs="Arial"/>
          <w:color w:val="000000"/>
          <w:sz w:val="20"/>
        </w:rPr>
        <w:lastRenderedPageBreak/>
        <w:t>The clip is edited to make it appear that Harris is talking about President Joe Biden. The original footage shows Harris using the word "unstable" after the interviewer asked for her thoughts on Trump'</w:t>
      </w:r>
      <w:r>
        <w:rPr>
          <w:rFonts w:ascii="Arial" w:eastAsia="Arial" w:hAnsi="Arial" w:cs="Arial"/>
          <w:b/>
          <w:color w:val="000000"/>
          <w:sz w:val="20"/>
        </w:rPr>
        <w:t>s</w:t>
      </w:r>
      <w:r>
        <w:rPr>
          <w:rFonts w:ascii="Arial" w:eastAsia="Arial" w:hAnsi="Arial" w:cs="Arial"/>
          <w:color w:val="000000"/>
          <w:sz w:val="20"/>
        </w:rPr>
        <w:t xml:space="preserve"> mental fitness.</w:t>
      </w:r>
    </w:p>
    <w:p w14:paraId="1ABD3EE3"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67" w:history="1">
        <w:r>
          <w:rPr>
            <w:rFonts w:ascii="Arial" w:eastAsia="Arial" w:hAnsi="Arial" w:cs="Arial"/>
            <w:color w:val="0077CC"/>
            <w:sz w:val="20"/>
            <w:u w:val="single"/>
            <w:shd w:val="clear" w:color="auto" w:fill="FFFFFF"/>
          </w:rPr>
          <w:t>Harris called Trump, not Biden, 'unstable' in Fox interview</w:t>
        </w:r>
      </w:hyperlink>
    </w:p>
    <w:p w14:paraId="69224EF3" w14:textId="77777777" w:rsidR="000C43B5" w:rsidRDefault="00B01ADC">
      <w:pPr>
        <w:pStyle w:val="Normal5"/>
        <w:spacing w:before="240" w:line="260" w:lineRule="atLeast"/>
      </w:pPr>
      <w:r>
        <w:rPr>
          <w:rFonts w:ascii="Arial" w:eastAsia="Arial" w:hAnsi="Arial" w:cs="Arial"/>
          <w:b/>
          <w:color w:val="000000"/>
          <w:sz w:val="20"/>
        </w:rPr>
        <w:t>Claim: Harris said she wouldn’t accept election results in NBC interview</w:t>
      </w:r>
    </w:p>
    <w:p w14:paraId="643BB1DE" w14:textId="77777777" w:rsidR="000C43B5" w:rsidRDefault="00B01ADC">
      <w:pPr>
        <w:pStyle w:val="Normal5"/>
        <w:spacing w:before="240" w:line="260" w:lineRule="atLeast"/>
        <w:jc w:val="both"/>
      </w:pPr>
      <w:r>
        <w:rPr>
          <w:rFonts w:ascii="Arial" w:eastAsia="Arial" w:hAnsi="Arial" w:cs="Arial"/>
          <w:b/>
          <w:color w:val="000000"/>
          <w:sz w:val="20"/>
        </w:rPr>
        <w:t xml:space="preserve">Full fact check: </w:t>
      </w:r>
      <w:hyperlink r:id="rId268" w:history="1">
        <w:r>
          <w:rPr>
            <w:rFonts w:ascii="Arial" w:eastAsia="Arial" w:hAnsi="Arial" w:cs="Arial"/>
            <w:color w:val="0077CC"/>
            <w:sz w:val="20"/>
            <w:u w:val="single"/>
            <w:shd w:val="clear" w:color="auto" w:fill="FFFFFF"/>
          </w:rPr>
          <w:t xml:space="preserve">No, Harris didn't tell NBC she'd refuse to accept </w:t>
        </w:r>
      </w:hyperlink>
      <w:hyperlink r:id="rId269" w:history="1">
        <w:r>
          <w:rPr>
            <w:rFonts w:ascii="Arial" w:eastAsia="Arial" w:hAnsi="Arial" w:cs="Arial"/>
            <w:b/>
            <w:color w:val="0077CC"/>
            <w:sz w:val="20"/>
            <w:u w:val="single"/>
            <w:shd w:val="clear" w:color="auto" w:fill="FFFFFF"/>
          </w:rPr>
          <w:t>election</w:t>
        </w:r>
      </w:hyperlink>
      <w:hyperlink r:id="rId270" w:history="1">
        <w:r>
          <w:rPr>
            <w:rFonts w:ascii="Arial" w:eastAsia="Arial" w:hAnsi="Arial" w:cs="Arial"/>
            <w:color w:val="0077CC"/>
            <w:sz w:val="20"/>
            <w:u w:val="single"/>
            <w:shd w:val="clear" w:color="auto" w:fill="FFFFFF"/>
          </w:rPr>
          <w:t xml:space="preserve"> results</w:t>
        </w:r>
      </w:hyperlink>
    </w:p>
    <w:p w14:paraId="61237993" w14:textId="77777777" w:rsidR="000C43B5" w:rsidRDefault="00B01ADC">
      <w:pPr>
        <w:pStyle w:val="Normal5"/>
        <w:spacing w:before="200" w:line="260" w:lineRule="atLeast"/>
        <w:jc w:val="both"/>
      </w:pPr>
      <w:r>
        <w:rPr>
          <w:rFonts w:ascii="Arial" w:eastAsia="Arial" w:hAnsi="Arial" w:cs="Arial"/>
          <w:i/>
          <w:color w:val="000000"/>
          <w:sz w:val="20"/>
        </w:rPr>
        <w:t>Our rating: False</w:t>
      </w:r>
    </w:p>
    <w:p w14:paraId="28FBD3C5" w14:textId="77777777" w:rsidR="000C43B5" w:rsidRDefault="00B01ADC">
      <w:pPr>
        <w:pStyle w:val="Normal5"/>
        <w:spacing w:before="200" w:line="260" w:lineRule="atLeast"/>
        <w:jc w:val="both"/>
      </w:pPr>
      <w:r>
        <w:rPr>
          <w:rFonts w:ascii="Arial" w:eastAsia="Arial" w:hAnsi="Arial" w:cs="Arial"/>
          <w:color w:val="000000"/>
          <w:sz w:val="20"/>
        </w:rPr>
        <w:t xml:space="preserve">Harris said no such thing during the interview. She said she had a team ready to respond if Trump were to prematurely declare victory in the presidential </w:t>
      </w:r>
      <w:r>
        <w:rPr>
          <w:rFonts w:ascii="Arial" w:eastAsia="Arial" w:hAnsi="Arial" w:cs="Arial"/>
          <w:b/>
          <w:color w:val="000000"/>
          <w:sz w:val="20"/>
        </w:rPr>
        <w:t>election</w:t>
      </w:r>
      <w:r>
        <w:rPr>
          <w:rFonts w:ascii="Arial" w:eastAsia="Arial" w:hAnsi="Arial" w:cs="Arial"/>
          <w:color w:val="000000"/>
          <w:sz w:val="20"/>
        </w:rPr>
        <w:t>, and she criticized Trump’</w:t>
      </w:r>
      <w:r>
        <w:rPr>
          <w:rFonts w:ascii="Arial" w:eastAsia="Arial" w:hAnsi="Arial" w:cs="Arial"/>
          <w:b/>
          <w:color w:val="000000"/>
          <w:sz w:val="20"/>
        </w:rPr>
        <w:t>s</w:t>
      </w:r>
      <w:r>
        <w:rPr>
          <w:rFonts w:ascii="Arial" w:eastAsia="Arial" w:hAnsi="Arial" w:cs="Arial"/>
          <w:color w:val="000000"/>
          <w:sz w:val="20"/>
        </w:rPr>
        <w:t xml:space="preserve"> unwillingness to accept the 2020 </w:t>
      </w:r>
      <w:r>
        <w:rPr>
          <w:rFonts w:ascii="Arial" w:eastAsia="Arial" w:hAnsi="Arial" w:cs="Arial"/>
          <w:b/>
          <w:color w:val="000000"/>
          <w:sz w:val="20"/>
        </w:rPr>
        <w:t>election</w:t>
      </w:r>
      <w:r>
        <w:rPr>
          <w:rFonts w:ascii="Arial" w:eastAsia="Arial" w:hAnsi="Arial" w:cs="Arial"/>
          <w:color w:val="000000"/>
          <w:sz w:val="20"/>
        </w:rPr>
        <w:t xml:space="preserve"> results.</w:t>
      </w:r>
    </w:p>
    <w:p w14:paraId="5FF7FE76" w14:textId="77777777" w:rsidR="000C43B5" w:rsidRDefault="00B01ADC">
      <w:pPr>
        <w:pStyle w:val="Normal5"/>
        <w:spacing w:before="240" w:line="260" w:lineRule="atLeast"/>
      </w:pPr>
      <w:r>
        <w:rPr>
          <w:rFonts w:ascii="Arial" w:eastAsia="Arial" w:hAnsi="Arial" w:cs="Arial"/>
          <w:b/>
          <w:color w:val="000000"/>
          <w:sz w:val="20"/>
        </w:rPr>
        <w:t>Claim: Image shows headline from The Atlantic about how Harris 'may need to steal an election'</w:t>
      </w:r>
    </w:p>
    <w:p w14:paraId="47E9E329" w14:textId="77777777" w:rsidR="000C43B5" w:rsidRDefault="00B01ADC">
      <w:pPr>
        <w:pStyle w:val="Normal5"/>
        <w:spacing w:before="200" w:line="260" w:lineRule="atLeast"/>
        <w:jc w:val="both"/>
      </w:pPr>
      <w:r>
        <w:rPr>
          <w:rFonts w:ascii="Arial" w:eastAsia="Arial" w:hAnsi="Arial" w:cs="Arial"/>
          <w:i/>
          <w:color w:val="000000"/>
          <w:sz w:val="20"/>
        </w:rPr>
        <w:t>Our rating: Altered</w:t>
      </w:r>
    </w:p>
    <w:p w14:paraId="72BC841E" w14:textId="77777777" w:rsidR="000C43B5" w:rsidRDefault="00B01ADC">
      <w:pPr>
        <w:pStyle w:val="Normal5"/>
        <w:spacing w:before="200" w:line="260" w:lineRule="atLeast"/>
        <w:jc w:val="both"/>
      </w:pPr>
      <w:r>
        <w:rPr>
          <w:rFonts w:ascii="Arial" w:eastAsia="Arial" w:hAnsi="Arial" w:cs="Arial"/>
          <w:color w:val="000000"/>
          <w:sz w:val="20"/>
        </w:rPr>
        <w:t>The image is a fabrication. The Atlantic said the headline is an altered version of a 2021 article titled "Kamala Harris Might Have to Stop the Steal."</w:t>
      </w:r>
    </w:p>
    <w:p w14:paraId="45256623"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1" w:history="1">
        <w:r>
          <w:rPr>
            <w:rFonts w:ascii="Arial" w:eastAsia="Arial" w:hAnsi="Arial" w:cs="Arial"/>
            <w:color w:val="0077CC"/>
            <w:sz w:val="20"/>
            <w:u w:val="single"/>
            <w:shd w:val="clear" w:color="auto" w:fill="FFFFFF"/>
          </w:rPr>
          <w:t xml:space="preserve">Headline about Harris needing to steal </w:t>
        </w:r>
      </w:hyperlink>
      <w:hyperlink r:id="rId272" w:history="1">
        <w:r>
          <w:rPr>
            <w:rFonts w:ascii="Arial" w:eastAsia="Arial" w:hAnsi="Arial" w:cs="Arial"/>
            <w:b/>
            <w:color w:val="0077CC"/>
            <w:sz w:val="20"/>
            <w:u w:val="single"/>
            <w:shd w:val="clear" w:color="auto" w:fill="FFFFFF"/>
          </w:rPr>
          <w:t>election</w:t>
        </w:r>
      </w:hyperlink>
      <w:hyperlink r:id="rId273" w:history="1">
        <w:r>
          <w:rPr>
            <w:rFonts w:ascii="Arial" w:eastAsia="Arial" w:hAnsi="Arial" w:cs="Arial"/>
            <w:color w:val="0077CC"/>
            <w:sz w:val="20"/>
            <w:u w:val="single"/>
            <w:shd w:val="clear" w:color="auto" w:fill="FFFFFF"/>
          </w:rPr>
          <w:t xml:space="preserve"> is fabricated</w:t>
        </w:r>
      </w:hyperlink>
    </w:p>
    <w:p w14:paraId="46CC34A4" w14:textId="77777777" w:rsidR="000C43B5" w:rsidRDefault="00B01ADC">
      <w:pPr>
        <w:pStyle w:val="Normal5"/>
        <w:spacing w:before="240" w:line="260" w:lineRule="atLeast"/>
      </w:pPr>
      <w:r>
        <w:rPr>
          <w:rFonts w:ascii="Arial" w:eastAsia="Arial" w:hAnsi="Arial" w:cs="Arial"/>
          <w:b/>
          <w:color w:val="000000"/>
          <w:sz w:val="20"/>
        </w:rPr>
        <w:t>Claim: Video shows Harris reading from teleprompter during Univision town hall</w:t>
      </w:r>
    </w:p>
    <w:p w14:paraId="230C4EF2" w14:textId="77777777" w:rsidR="000C43B5" w:rsidRDefault="00B01ADC">
      <w:pPr>
        <w:pStyle w:val="Normal5"/>
        <w:spacing w:before="200" w:line="260" w:lineRule="atLeast"/>
        <w:jc w:val="both"/>
      </w:pPr>
      <w:r>
        <w:rPr>
          <w:rFonts w:ascii="Arial" w:eastAsia="Arial" w:hAnsi="Arial" w:cs="Arial"/>
          <w:i/>
          <w:color w:val="000000"/>
          <w:sz w:val="20"/>
        </w:rPr>
        <w:t>Our rating: False</w:t>
      </w:r>
    </w:p>
    <w:p w14:paraId="2A3D6BD0" w14:textId="77777777" w:rsidR="000C43B5" w:rsidRDefault="00B01ADC">
      <w:pPr>
        <w:pStyle w:val="Normal5"/>
        <w:spacing w:before="200" w:line="260" w:lineRule="atLeast"/>
        <w:jc w:val="both"/>
      </w:pPr>
      <w:r>
        <w:rPr>
          <w:rFonts w:ascii="Arial" w:eastAsia="Arial" w:hAnsi="Arial" w:cs="Arial"/>
          <w:color w:val="000000"/>
          <w:sz w:val="20"/>
        </w:rPr>
        <w:t>Harris didn't read her answers from the teleprompter, according to the president of Univision News and the town hall moderator. A report from Univision News showed the text on the teleprompter was in Spanish and was meant to help the moderator introduce an attendee.</w:t>
      </w:r>
    </w:p>
    <w:p w14:paraId="115DD27F"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4" w:history="1">
        <w:r>
          <w:rPr>
            <w:rFonts w:ascii="Arial" w:eastAsia="Arial" w:hAnsi="Arial" w:cs="Arial"/>
            <w:color w:val="0077CC"/>
            <w:sz w:val="20"/>
            <w:u w:val="single"/>
            <w:shd w:val="clear" w:color="auto" w:fill="FFFFFF"/>
          </w:rPr>
          <w:t>Teleprompter was for Univision moderator, not Harris</w:t>
        </w:r>
      </w:hyperlink>
    </w:p>
    <w:p w14:paraId="576113FF" w14:textId="77777777" w:rsidR="000C43B5" w:rsidRDefault="00B01ADC">
      <w:pPr>
        <w:pStyle w:val="Normal5"/>
        <w:spacing w:before="240" w:line="260" w:lineRule="atLeast"/>
      </w:pPr>
      <w:r>
        <w:rPr>
          <w:rFonts w:ascii="Arial" w:eastAsia="Arial" w:hAnsi="Arial" w:cs="Arial"/>
          <w:b/>
          <w:color w:val="000000"/>
          <w:sz w:val="20"/>
        </w:rPr>
        <w:t xml:space="preserve">Claim: The IRS endorsed Harris </w:t>
      </w:r>
    </w:p>
    <w:p w14:paraId="424910E0" w14:textId="77777777" w:rsidR="000C43B5" w:rsidRDefault="00B01ADC">
      <w:pPr>
        <w:pStyle w:val="Normal5"/>
        <w:spacing w:before="200" w:line="260" w:lineRule="atLeast"/>
        <w:jc w:val="both"/>
      </w:pPr>
      <w:r>
        <w:rPr>
          <w:rFonts w:ascii="Arial" w:eastAsia="Arial" w:hAnsi="Arial" w:cs="Arial"/>
          <w:i/>
          <w:color w:val="000000"/>
          <w:sz w:val="20"/>
        </w:rPr>
        <w:t>Our rating: False</w:t>
      </w:r>
    </w:p>
    <w:p w14:paraId="08194928" w14:textId="77777777" w:rsidR="000C43B5" w:rsidRDefault="00B01ADC">
      <w:pPr>
        <w:pStyle w:val="Normal5"/>
        <w:spacing w:before="200" w:line="260" w:lineRule="atLeast"/>
        <w:jc w:val="both"/>
      </w:pPr>
      <w:r>
        <w:rPr>
          <w:rFonts w:ascii="Arial" w:eastAsia="Arial" w:hAnsi="Arial" w:cs="Arial"/>
          <w:color w:val="000000"/>
          <w:sz w:val="20"/>
        </w:rPr>
        <w:t>The IRS did not make any such endorsement. The labor union representing IRS employees endorsed Harris, but it does not speak on behalf of the agency.</w:t>
      </w:r>
    </w:p>
    <w:p w14:paraId="4D182699"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5" w:history="1">
        <w:r>
          <w:rPr>
            <w:rFonts w:ascii="Arial" w:eastAsia="Arial" w:hAnsi="Arial" w:cs="Arial"/>
            <w:color w:val="0077CC"/>
            <w:sz w:val="20"/>
            <w:u w:val="single"/>
            <w:shd w:val="clear" w:color="auto" w:fill="FFFFFF"/>
          </w:rPr>
          <w:t>Union representing IRS employees endorsed Kamala Harris, not IRS itself</w:t>
        </w:r>
      </w:hyperlink>
    </w:p>
    <w:p w14:paraId="328D95B9" w14:textId="77777777" w:rsidR="000C43B5" w:rsidRDefault="00B01ADC">
      <w:pPr>
        <w:pStyle w:val="Normal5"/>
        <w:spacing w:before="240" w:line="260" w:lineRule="atLeast"/>
      </w:pPr>
      <w:r>
        <w:rPr>
          <w:rFonts w:ascii="Arial" w:eastAsia="Arial" w:hAnsi="Arial" w:cs="Arial"/>
          <w:b/>
          <w:color w:val="000000"/>
          <w:sz w:val="20"/>
        </w:rPr>
        <w:t>Claim: Harris visited US southern border for ‘first time’ in September 2024</w:t>
      </w:r>
    </w:p>
    <w:p w14:paraId="7CB5A163" w14:textId="77777777" w:rsidR="000C43B5" w:rsidRDefault="00B01ADC">
      <w:pPr>
        <w:pStyle w:val="Normal5"/>
        <w:spacing w:before="200" w:line="260" w:lineRule="atLeast"/>
        <w:jc w:val="both"/>
      </w:pPr>
      <w:r>
        <w:rPr>
          <w:rFonts w:ascii="Arial" w:eastAsia="Arial" w:hAnsi="Arial" w:cs="Arial"/>
          <w:i/>
          <w:color w:val="000000"/>
          <w:sz w:val="20"/>
        </w:rPr>
        <w:t>Our rating: False</w:t>
      </w:r>
    </w:p>
    <w:p w14:paraId="5EFD423B" w14:textId="77777777" w:rsidR="000C43B5" w:rsidRDefault="00B01ADC">
      <w:pPr>
        <w:pStyle w:val="Normal5"/>
        <w:spacing w:before="200" w:line="260" w:lineRule="atLeast"/>
        <w:jc w:val="both"/>
      </w:pPr>
      <w:r>
        <w:rPr>
          <w:rFonts w:ascii="Arial" w:eastAsia="Arial" w:hAnsi="Arial" w:cs="Arial"/>
          <w:color w:val="000000"/>
          <w:sz w:val="20"/>
        </w:rPr>
        <w:t xml:space="preserve">Harris’ trip to the </w:t>
      </w:r>
      <w:r>
        <w:rPr>
          <w:rFonts w:ascii="Arial" w:eastAsia="Arial" w:hAnsi="Arial" w:cs="Arial"/>
          <w:b/>
          <w:color w:val="000000"/>
          <w:sz w:val="20"/>
        </w:rPr>
        <w:t>U.S</w:t>
      </w:r>
      <w:r>
        <w:rPr>
          <w:rFonts w:ascii="Arial" w:eastAsia="Arial" w:hAnsi="Arial" w:cs="Arial"/>
          <w:color w:val="000000"/>
          <w:sz w:val="20"/>
        </w:rPr>
        <w:t xml:space="preserve">. southern border in September 2024 was her second as vice president. She last visited the border in 2021 when she traveled to Texas. </w:t>
      </w:r>
    </w:p>
    <w:p w14:paraId="34E2C799"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6" w:history="1">
        <w:r>
          <w:rPr>
            <w:rFonts w:ascii="Arial" w:eastAsia="Arial" w:hAnsi="Arial" w:cs="Arial"/>
            <w:color w:val="0077CC"/>
            <w:sz w:val="20"/>
            <w:u w:val="single"/>
            <w:shd w:val="clear" w:color="auto" w:fill="FFFFFF"/>
          </w:rPr>
          <w:t>Harris has visited US southern border twice as vice president</w:t>
        </w:r>
      </w:hyperlink>
    </w:p>
    <w:p w14:paraId="7B0FFD37" w14:textId="77777777" w:rsidR="000C43B5" w:rsidRDefault="00B01ADC">
      <w:pPr>
        <w:pStyle w:val="Normal5"/>
        <w:spacing w:before="240" w:line="260" w:lineRule="atLeast"/>
      </w:pPr>
      <w:r>
        <w:rPr>
          <w:rFonts w:ascii="Arial" w:eastAsia="Arial" w:hAnsi="Arial" w:cs="Arial"/>
          <w:b/>
          <w:color w:val="000000"/>
          <w:sz w:val="20"/>
        </w:rPr>
        <w:t>Claim: Video shows Harris slurred words in Helene remarks</w:t>
      </w:r>
    </w:p>
    <w:p w14:paraId="2F720F82" w14:textId="77777777" w:rsidR="000C43B5" w:rsidRDefault="00B01ADC">
      <w:pPr>
        <w:pStyle w:val="Normal5"/>
        <w:spacing w:before="200" w:line="260" w:lineRule="atLeast"/>
        <w:jc w:val="both"/>
      </w:pPr>
      <w:r>
        <w:rPr>
          <w:rFonts w:ascii="Arial" w:eastAsia="Arial" w:hAnsi="Arial" w:cs="Arial"/>
          <w:i/>
          <w:color w:val="000000"/>
          <w:sz w:val="20"/>
        </w:rPr>
        <w:t>Our rating: Altered</w:t>
      </w:r>
    </w:p>
    <w:p w14:paraId="45C9B0B0" w14:textId="77777777" w:rsidR="000C43B5" w:rsidRDefault="00B01ADC">
      <w:pPr>
        <w:pStyle w:val="Normal5"/>
        <w:spacing w:before="200" w:line="260" w:lineRule="atLeast"/>
        <w:jc w:val="both"/>
      </w:pPr>
      <w:r>
        <w:rPr>
          <w:rFonts w:ascii="Arial" w:eastAsia="Arial" w:hAnsi="Arial" w:cs="Arial"/>
          <w:color w:val="000000"/>
          <w:sz w:val="20"/>
        </w:rPr>
        <w:lastRenderedPageBreak/>
        <w:t>The video was manipulated to slow Harris' speech. Videos shared by the White House, C-SPAN and The Associated Press show Harris spoke normally.</w:t>
      </w:r>
    </w:p>
    <w:p w14:paraId="658C2E32"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7" w:history="1">
        <w:r>
          <w:rPr>
            <w:rFonts w:ascii="Arial" w:eastAsia="Arial" w:hAnsi="Arial" w:cs="Arial"/>
            <w:color w:val="0077CC"/>
            <w:sz w:val="20"/>
            <w:u w:val="single"/>
            <w:shd w:val="clear" w:color="auto" w:fill="FFFFFF"/>
          </w:rPr>
          <w:t>Video of Harris slurring words in Helene warning is edited</w:t>
        </w:r>
      </w:hyperlink>
    </w:p>
    <w:p w14:paraId="4DD52156" w14:textId="77777777" w:rsidR="000C43B5" w:rsidRDefault="00B01ADC">
      <w:pPr>
        <w:pStyle w:val="Normal5"/>
        <w:spacing w:before="240" w:line="260" w:lineRule="atLeast"/>
      </w:pPr>
      <w:r>
        <w:rPr>
          <w:rFonts w:ascii="Arial" w:eastAsia="Arial" w:hAnsi="Arial" w:cs="Arial"/>
          <w:b/>
          <w:color w:val="000000"/>
          <w:sz w:val="20"/>
        </w:rPr>
        <w:t>Claim: Harris’ down payment assistance plan excludes relatives of homebuyers</w:t>
      </w:r>
    </w:p>
    <w:p w14:paraId="046CACAC" w14:textId="77777777" w:rsidR="000C43B5" w:rsidRDefault="00B01ADC">
      <w:pPr>
        <w:pStyle w:val="Normal5"/>
        <w:spacing w:before="200" w:line="260" w:lineRule="atLeast"/>
        <w:jc w:val="both"/>
      </w:pPr>
      <w:r>
        <w:rPr>
          <w:rFonts w:ascii="Arial" w:eastAsia="Arial" w:hAnsi="Arial" w:cs="Arial"/>
          <w:i/>
          <w:color w:val="000000"/>
          <w:sz w:val="20"/>
        </w:rPr>
        <w:t>Our rating: False</w:t>
      </w:r>
    </w:p>
    <w:p w14:paraId="58290073" w14:textId="77777777" w:rsidR="000C43B5" w:rsidRDefault="00B01ADC">
      <w:pPr>
        <w:pStyle w:val="Normal5"/>
        <w:spacing w:before="200" w:line="260" w:lineRule="atLeast"/>
        <w:jc w:val="both"/>
      </w:pPr>
      <w:r>
        <w:rPr>
          <w:rFonts w:ascii="Arial" w:eastAsia="Arial" w:hAnsi="Arial" w:cs="Arial"/>
          <w:color w:val="000000"/>
          <w:sz w:val="20"/>
        </w:rPr>
        <w:t>Harris’</w:t>
      </w:r>
      <w:r>
        <w:rPr>
          <w:rFonts w:ascii="Arial" w:eastAsia="Arial" w:hAnsi="Arial" w:cs="Arial"/>
          <w:b/>
          <w:color w:val="000000"/>
          <w:sz w:val="20"/>
        </w:rPr>
        <w:t>s</w:t>
      </w:r>
      <w:r>
        <w:rPr>
          <w:rFonts w:ascii="Arial" w:eastAsia="Arial" w:hAnsi="Arial" w:cs="Arial"/>
          <w:color w:val="000000"/>
          <w:sz w:val="20"/>
        </w:rPr>
        <w:t xml:space="preserve"> campaign has said her proposal would provide up to $25,000 in down payment assistance to first-time homebuyers who paid their rent on time for two years. There is no evidence the program would be limited to people whose parents and siblings haven’t owned a home.</w:t>
      </w:r>
    </w:p>
    <w:p w14:paraId="38031DEF"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8" w:history="1">
        <w:r>
          <w:rPr>
            <w:rFonts w:ascii="Arial" w:eastAsia="Arial" w:hAnsi="Arial" w:cs="Arial"/>
            <w:color w:val="0077CC"/>
            <w:sz w:val="20"/>
            <w:u w:val="single"/>
            <w:shd w:val="clear" w:color="auto" w:fill="FFFFFF"/>
          </w:rPr>
          <w:t>Harris new homebuyer plan doesn't exclude siblings, children of homeowners</w:t>
        </w:r>
      </w:hyperlink>
    </w:p>
    <w:p w14:paraId="6AA031B6" w14:textId="77777777" w:rsidR="000C43B5" w:rsidRDefault="00B01ADC">
      <w:pPr>
        <w:pStyle w:val="Normal5"/>
        <w:spacing w:before="240" w:line="260" w:lineRule="atLeast"/>
      </w:pPr>
      <w:r>
        <w:rPr>
          <w:rFonts w:ascii="Arial" w:eastAsia="Arial" w:hAnsi="Arial" w:cs="Arial"/>
          <w:b/>
          <w:color w:val="000000"/>
          <w:sz w:val="20"/>
        </w:rPr>
        <w:t>Claim: Video shows Harris said 'next question' to avoid CNN question on economy</w:t>
      </w:r>
    </w:p>
    <w:p w14:paraId="1EA015CB" w14:textId="77777777" w:rsidR="000C43B5" w:rsidRDefault="00B01ADC">
      <w:pPr>
        <w:pStyle w:val="Normal5"/>
        <w:spacing w:before="200" w:line="260" w:lineRule="atLeast"/>
        <w:jc w:val="both"/>
      </w:pPr>
      <w:r>
        <w:rPr>
          <w:rFonts w:ascii="Arial" w:eastAsia="Arial" w:hAnsi="Arial" w:cs="Arial"/>
          <w:i/>
          <w:color w:val="000000"/>
          <w:sz w:val="20"/>
        </w:rPr>
        <w:t>Our rating: Altered</w:t>
      </w:r>
    </w:p>
    <w:p w14:paraId="7E70DE31" w14:textId="77777777" w:rsidR="000C43B5" w:rsidRDefault="00B01ADC">
      <w:pPr>
        <w:pStyle w:val="Normal5"/>
        <w:spacing w:before="200" w:line="260" w:lineRule="atLeast"/>
        <w:jc w:val="both"/>
      </w:pPr>
      <w:r>
        <w:rPr>
          <w:rFonts w:ascii="Arial" w:eastAsia="Arial" w:hAnsi="Arial" w:cs="Arial"/>
          <w:color w:val="000000"/>
          <w:sz w:val="20"/>
        </w:rPr>
        <w:t>The clip is deceptively edited. Videos and a transcript of the August interview posted by CNN show Harris did not say "next question" to CNN anchor Dana Bash'</w:t>
      </w:r>
      <w:r>
        <w:rPr>
          <w:rFonts w:ascii="Arial" w:eastAsia="Arial" w:hAnsi="Arial" w:cs="Arial"/>
          <w:b/>
          <w:color w:val="000000"/>
          <w:sz w:val="20"/>
        </w:rPr>
        <w:t>s</w:t>
      </w:r>
      <w:r>
        <w:rPr>
          <w:rFonts w:ascii="Arial" w:eastAsia="Arial" w:hAnsi="Arial" w:cs="Arial"/>
          <w:color w:val="000000"/>
          <w:sz w:val="20"/>
        </w:rPr>
        <w:t xml:space="preserve"> question about the economy. Harris made the remark at a different point in the interview, in response to a question about her race.</w:t>
      </w:r>
    </w:p>
    <w:p w14:paraId="4B08E8A6" w14:textId="77777777" w:rsidR="000C43B5" w:rsidRDefault="00B01ADC">
      <w:pPr>
        <w:pStyle w:val="Normal5"/>
        <w:spacing w:before="240" w:line="260" w:lineRule="atLeast"/>
        <w:jc w:val="both"/>
      </w:pPr>
      <w:r>
        <w:rPr>
          <w:rFonts w:ascii="Arial" w:eastAsia="Arial" w:hAnsi="Arial" w:cs="Arial"/>
          <w:b/>
          <w:color w:val="000000"/>
          <w:sz w:val="20"/>
        </w:rPr>
        <w:t>Full fact check:</w:t>
      </w:r>
      <w:hyperlink r:id="rId279" w:history="1">
        <w:r>
          <w:rPr>
            <w:rFonts w:ascii="Arial" w:eastAsia="Arial" w:hAnsi="Arial" w:cs="Arial"/>
            <w:color w:val="0077CC"/>
            <w:sz w:val="20"/>
            <w:u w:val="single"/>
            <w:shd w:val="clear" w:color="auto" w:fill="FFFFFF"/>
          </w:rPr>
          <w:t>Harris said 'next question' to query on race, not economy</w:t>
        </w:r>
      </w:hyperlink>
    </w:p>
    <w:p w14:paraId="2FD2030B" w14:textId="77777777" w:rsidR="000C43B5" w:rsidRDefault="00B01ADC">
      <w:pPr>
        <w:pStyle w:val="Normal5"/>
        <w:spacing w:before="240" w:line="260" w:lineRule="atLeast"/>
      </w:pPr>
      <w:r>
        <w:rPr>
          <w:rFonts w:ascii="Arial" w:eastAsia="Arial" w:hAnsi="Arial" w:cs="Arial"/>
          <w:b/>
          <w:color w:val="000000"/>
          <w:sz w:val="20"/>
        </w:rPr>
        <w:t>Claim: Video shows Mike Pence endorsing Harris for president</w:t>
      </w:r>
    </w:p>
    <w:p w14:paraId="26CB9590" w14:textId="77777777" w:rsidR="000C43B5" w:rsidRDefault="00B01ADC">
      <w:pPr>
        <w:pStyle w:val="Normal5"/>
        <w:spacing w:before="200" w:line="260" w:lineRule="atLeast"/>
        <w:jc w:val="both"/>
      </w:pPr>
      <w:r>
        <w:rPr>
          <w:rFonts w:ascii="Arial" w:eastAsia="Arial" w:hAnsi="Arial" w:cs="Arial"/>
          <w:i/>
          <w:color w:val="000000"/>
          <w:sz w:val="20"/>
        </w:rPr>
        <w:t>Our rating: Altered</w:t>
      </w:r>
    </w:p>
    <w:p w14:paraId="6B35839C" w14:textId="77777777" w:rsidR="000C43B5" w:rsidRDefault="00B01ADC">
      <w:pPr>
        <w:pStyle w:val="Normal5"/>
        <w:spacing w:before="200" w:line="260" w:lineRule="atLeast"/>
        <w:jc w:val="both"/>
      </w:pPr>
      <w:r>
        <w:rPr>
          <w:rFonts w:ascii="Arial" w:eastAsia="Arial" w:hAnsi="Arial" w:cs="Arial"/>
          <w:color w:val="000000"/>
          <w:sz w:val="20"/>
        </w:rPr>
        <w:t>The video was edited to cut the start of former Vice President Pence’</w:t>
      </w:r>
      <w:r>
        <w:rPr>
          <w:rFonts w:ascii="Arial" w:eastAsia="Arial" w:hAnsi="Arial" w:cs="Arial"/>
          <w:b/>
          <w:color w:val="000000"/>
          <w:sz w:val="20"/>
        </w:rPr>
        <w:t>s</w:t>
      </w:r>
      <w:r>
        <w:rPr>
          <w:rFonts w:ascii="Arial" w:eastAsia="Arial" w:hAnsi="Arial" w:cs="Arial"/>
          <w:color w:val="000000"/>
          <w:sz w:val="20"/>
        </w:rPr>
        <w:t xml:space="preserve"> sentence and change the meaning of his statement. Pence did not endorse Harris in the video, he said he couldn't vote for her.</w:t>
      </w:r>
    </w:p>
    <w:p w14:paraId="7F06F0C1" w14:textId="77777777" w:rsidR="000C43B5" w:rsidRDefault="00B01ADC">
      <w:pPr>
        <w:pStyle w:val="Normal5"/>
        <w:spacing w:before="240" w:line="260" w:lineRule="atLeast"/>
        <w:jc w:val="both"/>
      </w:pPr>
      <w:r>
        <w:rPr>
          <w:rFonts w:ascii="Arial" w:eastAsia="Arial" w:hAnsi="Arial" w:cs="Arial"/>
          <w:b/>
          <w:color w:val="000000"/>
          <w:sz w:val="20"/>
        </w:rPr>
        <w:t>Full fact check</w:t>
      </w:r>
      <w:r>
        <w:rPr>
          <w:rFonts w:ascii="Arial" w:eastAsia="Arial" w:hAnsi="Arial" w:cs="Arial"/>
          <w:color w:val="000000"/>
          <w:sz w:val="20"/>
        </w:rPr>
        <w:t xml:space="preserve">: </w:t>
      </w:r>
      <w:hyperlink r:id="rId280" w:history="1">
        <w:r>
          <w:rPr>
            <w:rFonts w:ascii="Arial" w:eastAsia="Arial" w:hAnsi="Arial" w:cs="Arial"/>
            <w:color w:val="0077CC"/>
            <w:sz w:val="20"/>
            <w:u w:val="single"/>
            <w:shd w:val="clear" w:color="auto" w:fill="FFFFFF"/>
          </w:rPr>
          <w:t>Mike Pence endorsed Kamala Harris for president? No, clip is doctored</w:t>
        </w:r>
      </w:hyperlink>
    </w:p>
    <w:p w14:paraId="484F0A55" w14:textId="77777777" w:rsidR="000C43B5" w:rsidRDefault="00B01ADC">
      <w:pPr>
        <w:pStyle w:val="Normal5"/>
        <w:spacing w:before="240" w:line="260" w:lineRule="atLeast"/>
        <w:jc w:val="both"/>
      </w:pPr>
      <w:r>
        <w:rPr>
          <w:rFonts w:ascii="Arial" w:eastAsia="Arial" w:hAnsi="Arial" w:cs="Arial"/>
          <w:i/>
          <w:color w:val="000000"/>
          <w:sz w:val="20"/>
        </w:rPr>
        <w:t xml:space="preserve">Thank you for supporting our journalism. You can </w:t>
      </w:r>
      <w:hyperlink r:id="rId281" w:history="1">
        <w:r>
          <w:rPr>
            <w:rFonts w:ascii="Arial" w:eastAsia="Arial" w:hAnsi="Arial" w:cs="Arial"/>
            <w:color w:val="0077CC"/>
            <w:sz w:val="20"/>
            <w:u w:val="single"/>
            <w:shd w:val="clear" w:color="auto" w:fill="FFFFFF"/>
          </w:rPr>
          <w:t>subscribe to our print edition, ad-free app or e-newspaper here</w:t>
        </w:r>
      </w:hyperlink>
      <w:r>
        <w:rPr>
          <w:rFonts w:ascii="Arial" w:eastAsia="Arial" w:hAnsi="Arial" w:cs="Arial"/>
          <w:i/>
          <w:color w:val="000000"/>
          <w:sz w:val="20"/>
        </w:rPr>
        <w:t>.</w:t>
      </w:r>
    </w:p>
    <w:p w14:paraId="1B4C4037" w14:textId="77777777" w:rsidR="000C43B5" w:rsidRDefault="00B01ADC">
      <w:pPr>
        <w:pStyle w:val="Normal5"/>
        <w:spacing w:before="240" w:line="260" w:lineRule="atLeast"/>
        <w:jc w:val="both"/>
      </w:pPr>
      <w:r>
        <w:rPr>
          <w:rFonts w:ascii="Arial" w:eastAsia="Arial" w:hAnsi="Arial" w:cs="Arial"/>
          <w:i/>
          <w:color w:val="000000"/>
          <w:sz w:val="20"/>
        </w:rPr>
        <w:t xml:space="preserve">USA TODAY is a </w:t>
      </w:r>
      <w:hyperlink r:id="rId282" w:history="1">
        <w:r>
          <w:rPr>
            <w:rFonts w:ascii="Arial" w:eastAsia="Arial" w:hAnsi="Arial" w:cs="Arial"/>
            <w:color w:val="0077CC"/>
            <w:sz w:val="20"/>
            <w:u w:val="single"/>
            <w:shd w:val="clear" w:color="auto" w:fill="FFFFFF"/>
          </w:rPr>
          <w:t>verified signatory</w:t>
        </w:r>
      </w:hyperlink>
      <w:r>
        <w:rPr>
          <w:rFonts w:ascii="Arial" w:eastAsia="Arial" w:hAnsi="Arial" w:cs="Arial"/>
          <w:i/>
          <w:color w:val="000000"/>
          <w:sz w:val="20"/>
        </w:rPr>
        <w:t xml:space="preserve"> of the International </w:t>
      </w:r>
      <w:r>
        <w:rPr>
          <w:rFonts w:ascii="Arial" w:eastAsia="Arial" w:hAnsi="Arial" w:cs="Arial"/>
          <w:b/>
          <w:i/>
          <w:color w:val="000000"/>
          <w:sz w:val="20"/>
        </w:rPr>
        <w:t>Fact-Checking</w:t>
      </w:r>
      <w:r>
        <w:rPr>
          <w:rFonts w:ascii="Arial" w:eastAsia="Arial" w:hAnsi="Arial" w:cs="Arial"/>
          <w:i/>
          <w:color w:val="000000"/>
          <w:sz w:val="20"/>
        </w:rPr>
        <w:t xml:space="preserve"> Network, which requires a demonstrated commitment to nonpartisanship, fairness and transparency. Our </w:t>
      </w:r>
      <w:r>
        <w:rPr>
          <w:rFonts w:ascii="Arial" w:eastAsia="Arial" w:hAnsi="Arial" w:cs="Arial"/>
          <w:b/>
          <w:i/>
          <w:color w:val="000000"/>
          <w:sz w:val="20"/>
        </w:rPr>
        <w:t>fact-check</w:t>
      </w:r>
      <w:r>
        <w:rPr>
          <w:rFonts w:ascii="Arial" w:eastAsia="Arial" w:hAnsi="Arial" w:cs="Arial"/>
          <w:i/>
          <w:color w:val="000000"/>
          <w:sz w:val="20"/>
        </w:rPr>
        <w:t xml:space="preserve"> work is supported in part by a </w:t>
      </w:r>
      <w:hyperlink r:id="rId283" w:history="1">
        <w:r>
          <w:rPr>
            <w:rFonts w:ascii="Arial" w:eastAsia="Arial" w:hAnsi="Arial" w:cs="Arial"/>
            <w:color w:val="0077CC"/>
            <w:sz w:val="20"/>
            <w:u w:val="single"/>
            <w:shd w:val="clear" w:color="auto" w:fill="FFFFFF"/>
          </w:rPr>
          <w:t>grant from Meta</w:t>
        </w:r>
      </w:hyperlink>
      <w:r>
        <w:rPr>
          <w:rFonts w:ascii="Arial" w:eastAsia="Arial" w:hAnsi="Arial" w:cs="Arial"/>
          <w:i/>
          <w:color w:val="000000"/>
          <w:sz w:val="20"/>
        </w:rPr>
        <w:t>.</w:t>
      </w:r>
    </w:p>
    <w:p w14:paraId="57482F95" w14:textId="77777777" w:rsidR="000C43B5" w:rsidRDefault="00B01ADC">
      <w:pPr>
        <w:pStyle w:val="Normal5"/>
        <w:spacing w:before="200" w:line="260" w:lineRule="atLeast"/>
        <w:jc w:val="both"/>
      </w:pPr>
      <w:r>
        <w:rPr>
          <w:rFonts w:ascii="Arial" w:eastAsia="Arial" w:hAnsi="Arial" w:cs="Arial"/>
          <w:i/>
          <w:color w:val="000000"/>
          <w:sz w:val="20"/>
        </w:rPr>
        <w:t>(This story was updated to add new information)</w:t>
      </w:r>
    </w:p>
    <w:p w14:paraId="07564A6A" w14:textId="77777777" w:rsidR="000C43B5" w:rsidRDefault="00B01ADC">
      <w:pPr>
        <w:pStyle w:val="Normal5"/>
        <w:spacing w:before="240" w:line="260" w:lineRule="atLeast"/>
        <w:jc w:val="both"/>
      </w:pPr>
      <w:r>
        <w:rPr>
          <w:rFonts w:ascii="Arial" w:eastAsia="Arial" w:hAnsi="Arial" w:cs="Arial"/>
          <w:i/>
          <w:color w:val="000000"/>
          <w:sz w:val="20"/>
        </w:rPr>
        <w:t xml:space="preserve">This article originally appeared on USA TODAY: </w:t>
      </w:r>
      <w:hyperlink r:id="rId284" w:history="1">
        <w:r>
          <w:rPr>
            <w:rFonts w:ascii="Arial" w:eastAsia="Arial" w:hAnsi="Arial" w:cs="Arial"/>
            <w:color w:val="0077CC"/>
            <w:sz w:val="20"/>
            <w:u w:val="single"/>
            <w:shd w:val="clear" w:color="auto" w:fill="FFFFFF"/>
          </w:rPr>
          <w:t xml:space="preserve">False, misleading claims about Kamala Harris surge as </w:t>
        </w:r>
      </w:hyperlink>
      <w:hyperlink r:id="rId285" w:history="1">
        <w:r>
          <w:rPr>
            <w:rFonts w:ascii="Arial" w:eastAsia="Arial" w:hAnsi="Arial" w:cs="Arial"/>
            <w:b/>
            <w:color w:val="0077CC"/>
            <w:sz w:val="20"/>
            <w:u w:val="single"/>
            <w:shd w:val="clear" w:color="auto" w:fill="FFFFFF"/>
          </w:rPr>
          <w:t>election</w:t>
        </w:r>
      </w:hyperlink>
      <w:hyperlink r:id="rId286" w:history="1">
        <w:r>
          <w:rPr>
            <w:rFonts w:ascii="Arial" w:eastAsia="Arial" w:hAnsi="Arial" w:cs="Arial"/>
            <w:color w:val="0077CC"/>
            <w:sz w:val="20"/>
            <w:u w:val="single"/>
            <w:shd w:val="clear" w:color="auto" w:fill="FFFFFF"/>
          </w:rPr>
          <w:t xml:space="preserve"> nears | </w:t>
        </w:r>
      </w:hyperlink>
      <w:hyperlink r:id="rId287" w:history="1">
        <w:r>
          <w:rPr>
            <w:rFonts w:ascii="Arial" w:eastAsia="Arial" w:hAnsi="Arial" w:cs="Arial"/>
            <w:b/>
            <w:color w:val="0077CC"/>
            <w:sz w:val="20"/>
            <w:u w:val="single"/>
            <w:shd w:val="clear" w:color="auto" w:fill="FFFFFF"/>
          </w:rPr>
          <w:t>Fact check</w:t>
        </w:r>
      </w:hyperlink>
      <w:hyperlink r:id="rId288" w:history="1">
        <w:r>
          <w:rPr>
            <w:rFonts w:ascii="Arial" w:eastAsia="Arial" w:hAnsi="Arial" w:cs="Arial"/>
            <w:color w:val="0077CC"/>
            <w:sz w:val="20"/>
            <w:u w:val="single"/>
            <w:shd w:val="clear" w:color="auto" w:fill="FFFFFF"/>
          </w:rPr>
          <w:t xml:space="preserve"> roundup</w:t>
        </w:r>
      </w:hyperlink>
    </w:p>
    <w:p w14:paraId="14716B79" w14:textId="77777777" w:rsidR="000C43B5" w:rsidRDefault="00B01ADC">
      <w:pPr>
        <w:pStyle w:val="Normal5"/>
        <w:keepNext/>
        <w:spacing w:before="240" w:line="340" w:lineRule="atLeast"/>
      </w:pPr>
      <w:bookmarkStart w:id="14" w:name="Classification_3"/>
      <w:bookmarkEnd w:id="14"/>
      <w:r>
        <w:rPr>
          <w:rFonts w:ascii="Arial" w:eastAsia="Arial" w:hAnsi="Arial" w:cs="Arial"/>
          <w:b/>
          <w:color w:val="000000"/>
          <w:sz w:val="28"/>
        </w:rPr>
        <w:t>Classification</w:t>
      </w:r>
    </w:p>
    <w:p w14:paraId="5E34C5D1" w14:textId="16C58885" w:rsidR="000C43B5" w:rsidRDefault="00B01ADC">
      <w:pPr>
        <w:pStyle w:val="Normal5"/>
        <w:spacing w:line="60" w:lineRule="exact"/>
      </w:pPr>
      <w:r>
        <w:rPr>
          <w:noProof/>
        </w:rPr>
        <mc:AlternateContent>
          <mc:Choice Requires="wps">
            <w:drawing>
              <wp:anchor distT="0" distB="0" distL="114300" distR="114300" simplePos="0" relativeHeight="251673600" behindDoc="0" locked="0" layoutInCell="1" allowOverlap="1" wp14:anchorId="3FD147E9" wp14:editId="3565A05B">
                <wp:simplePos x="0" y="0"/>
                <wp:positionH relativeFrom="column">
                  <wp:posOffset>0</wp:posOffset>
                </wp:positionH>
                <wp:positionV relativeFrom="paragraph">
                  <wp:posOffset>25400</wp:posOffset>
                </wp:positionV>
                <wp:extent cx="6502400" cy="0"/>
                <wp:effectExtent l="15875" t="13335" r="15875" b="15240"/>
                <wp:wrapTopAndBottom/>
                <wp:docPr id="1421129342"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E206D" id="Line 23"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995B9FF" w14:textId="77777777" w:rsidR="000C43B5" w:rsidRDefault="000C43B5">
      <w:pPr>
        <w:pStyle w:val="Normal5"/>
        <w:spacing w:line="120" w:lineRule="exact"/>
      </w:pPr>
    </w:p>
    <w:p w14:paraId="700D21A8" w14:textId="77777777" w:rsidR="000C43B5" w:rsidRDefault="00B01ADC">
      <w:pPr>
        <w:pStyle w:val="Normal5"/>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42D128CF" w14:textId="77777777" w:rsidR="000C43B5" w:rsidRDefault="00B01ADC">
      <w:pPr>
        <w:pStyle w:val="Normal5"/>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6D1773EC" w14:textId="77777777" w:rsidR="000C43B5" w:rsidRDefault="00B01ADC">
      <w:pPr>
        <w:pStyle w:val="Normal5"/>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666052891</w:t>
      </w:r>
    </w:p>
    <w:p w14:paraId="37C72610" w14:textId="77777777" w:rsidR="000C43B5" w:rsidRDefault="00B01ADC">
      <w:pPr>
        <w:pStyle w:val="Normal5"/>
        <w:spacing w:before="240" w:line="260" w:lineRule="atLeast"/>
      </w:pPr>
      <w:r>
        <w:lastRenderedPageBreak/>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FACT CHECKING</w:t>
      </w:r>
      <w:r>
        <w:rPr>
          <w:rFonts w:ascii="Arial" w:eastAsia="Arial" w:hAnsi="Arial" w:cs="Arial"/>
          <w:color w:val="000000"/>
          <w:sz w:val="20"/>
        </w:rPr>
        <w:t xml:space="preserve"> (90%); FALSE STATEMENTS (90%); HEADS OF GOVERNMENT </w:t>
      </w:r>
      <w:r>
        <w:rPr>
          <w:rFonts w:ascii="Arial" w:eastAsia="Arial" w:hAnsi="Arial" w:cs="Arial"/>
          <w:b/>
          <w:color w:val="000000"/>
          <w:sz w:val="20"/>
        </w:rPr>
        <w:t>ELECTIONS</w:t>
      </w:r>
      <w:r>
        <w:rPr>
          <w:rFonts w:ascii="Arial" w:eastAsia="Arial" w:hAnsi="Arial" w:cs="Arial"/>
          <w:color w:val="000000"/>
          <w:sz w:val="20"/>
        </w:rPr>
        <w:t xml:space="preserve"> (90%); US DEMOCRATIC PARTY (90%); US PRESIDENTIAL CANDIDATES 2008 (90%); US PRESIDENTIAL CANDIDATES 2012 (90%); US PRESIDENTIAL </w:t>
      </w:r>
      <w:r>
        <w:rPr>
          <w:rFonts w:ascii="Arial" w:eastAsia="Arial" w:hAnsi="Arial" w:cs="Arial"/>
          <w:b/>
          <w:color w:val="000000"/>
          <w:sz w:val="20"/>
        </w:rPr>
        <w:t>ELECTIONS</w:t>
      </w:r>
      <w:r>
        <w:rPr>
          <w:rFonts w:ascii="Arial" w:eastAsia="Arial" w:hAnsi="Arial" w:cs="Arial"/>
          <w:color w:val="000000"/>
          <w:sz w:val="20"/>
        </w:rPr>
        <w:t xml:space="preserve"> (90%); AFRICAN AMERICANS (89%); CAMPAIGNS &amp; </w:t>
      </w:r>
      <w:r>
        <w:rPr>
          <w:rFonts w:ascii="Arial" w:eastAsia="Arial" w:hAnsi="Arial" w:cs="Arial"/>
          <w:b/>
          <w:color w:val="000000"/>
          <w:sz w:val="20"/>
        </w:rPr>
        <w:t>ELECTIONS</w:t>
      </w:r>
      <w:r>
        <w:rPr>
          <w:rFonts w:ascii="Arial" w:eastAsia="Arial" w:hAnsi="Arial" w:cs="Arial"/>
          <w:color w:val="000000"/>
          <w:sz w:val="20"/>
        </w:rPr>
        <w:t xml:space="preserve"> (89%); </w:t>
      </w:r>
      <w:r>
        <w:rPr>
          <w:rFonts w:ascii="Arial" w:eastAsia="Arial" w:hAnsi="Arial" w:cs="Arial"/>
          <w:b/>
          <w:color w:val="000000"/>
          <w:sz w:val="20"/>
        </w:rPr>
        <w:t>ELECTIONS</w:t>
      </w:r>
      <w:r>
        <w:rPr>
          <w:rFonts w:ascii="Arial" w:eastAsia="Arial" w:hAnsi="Arial" w:cs="Arial"/>
          <w:color w:val="000000"/>
          <w:sz w:val="20"/>
        </w:rPr>
        <w:t xml:space="preserve"> (89%); INTERVIEWS (89%); RACE &amp; ETHNICITY (89%); VOTERS &amp; VOTING (89%); US FEDERAL GOVERNMENT (79%); DISINFORMATION &amp; MISINFORMATION (78%); GOVERNMENT &amp; PUBLIC ADMINISTRATION (78%); GOVERNMENT BODIES &amp; OFFICES (78%); INTERNET SOCIAL NETWORKING (78%); PROJECT 2025 (78%); SOCIAL MEDIA (78%); PUBLIC POLI</w:t>
      </w:r>
      <w:r>
        <w:rPr>
          <w:rFonts w:ascii="Arial" w:eastAsia="Arial" w:hAnsi="Arial" w:cs="Arial"/>
          <w:color w:val="000000"/>
          <w:sz w:val="20"/>
        </w:rPr>
        <w:t>CY (76%); LAWYERS (74%); POLLS &amp; SURVEYS (70%)</w:t>
      </w:r>
    </w:p>
    <w:p w14:paraId="6E0BFB11" w14:textId="77777777" w:rsidR="000C43B5" w:rsidRDefault="00B01ADC">
      <w:pPr>
        <w:pStyle w:val="Normal5"/>
        <w:spacing w:before="240" w:line="260" w:lineRule="atLeast"/>
      </w:pPr>
      <w:r>
        <w:br/>
      </w:r>
      <w:r>
        <w:rPr>
          <w:rFonts w:ascii="Arial" w:eastAsia="Arial" w:hAnsi="Arial" w:cs="Arial"/>
          <w:b/>
          <w:color w:val="000000"/>
          <w:sz w:val="20"/>
        </w:rPr>
        <w:t>Company:</w:t>
      </w:r>
      <w:r>
        <w:rPr>
          <w:rFonts w:ascii="Arial" w:eastAsia="Arial" w:hAnsi="Arial" w:cs="Arial"/>
          <w:color w:val="000000"/>
          <w:sz w:val="20"/>
        </w:rPr>
        <w:t>  META PLATFORMS INC (55%)</w:t>
      </w:r>
    </w:p>
    <w:p w14:paraId="5CABB169" w14:textId="77777777" w:rsidR="000C43B5" w:rsidRDefault="00B01ADC">
      <w:pPr>
        <w:pStyle w:val="Normal5"/>
        <w:spacing w:before="240" w:line="260" w:lineRule="atLeast"/>
      </w:pPr>
      <w:r>
        <w:br/>
      </w:r>
      <w:r>
        <w:rPr>
          <w:rFonts w:ascii="Arial" w:eastAsia="Arial" w:hAnsi="Arial" w:cs="Arial"/>
          <w:b/>
          <w:color w:val="000000"/>
          <w:sz w:val="20"/>
        </w:rPr>
        <w:t>Ticker:</w:t>
      </w:r>
      <w:r>
        <w:rPr>
          <w:rFonts w:ascii="Arial" w:eastAsia="Arial" w:hAnsi="Arial" w:cs="Arial"/>
          <w:color w:val="000000"/>
          <w:sz w:val="20"/>
        </w:rPr>
        <w:t> META (NASDAQ) (55%)</w:t>
      </w:r>
    </w:p>
    <w:p w14:paraId="41C1FB43" w14:textId="77777777" w:rsidR="000C43B5" w:rsidRDefault="00B01ADC">
      <w:pPr>
        <w:pStyle w:val="Normal5"/>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NAICS516210 MEDIA STREAMING DIST SVCS, SOCIAL NETWORKS, AND OTHER MEDIA NETWORKS AND CONTENT PROVIDERS (55%); SIC7374 COMPUTER PROCESSING &amp; DATA PREPARATION &amp; PROCESSING SERVICES (55%); ELECTRONIC PUBLISHING (78%); INTERNET SOCIAL NETWORKING (78%); SOCIAL MEDIA (78%); LAWYERS (74%)</w:t>
      </w:r>
    </w:p>
    <w:p w14:paraId="49D10551" w14:textId="77777777" w:rsidR="000C43B5" w:rsidRDefault="00B01ADC">
      <w:pPr>
        <w:pStyle w:val="Normal5"/>
        <w:spacing w:before="240" w:line="260" w:lineRule="atLeast"/>
      </w:pPr>
      <w:r>
        <w:br/>
      </w:r>
      <w:r>
        <w:rPr>
          <w:rFonts w:ascii="Arial" w:eastAsia="Arial" w:hAnsi="Arial" w:cs="Arial"/>
          <w:b/>
          <w:color w:val="000000"/>
          <w:sz w:val="20"/>
        </w:rPr>
        <w:t>Person:</w:t>
      </w:r>
      <w:r>
        <w:rPr>
          <w:rFonts w:ascii="Arial" w:eastAsia="Arial" w:hAnsi="Arial" w:cs="Arial"/>
          <w:color w:val="000000"/>
          <w:sz w:val="20"/>
        </w:rPr>
        <w:t> KAMALA HARRIS (94%); DONALD TRUMP (92%); JOE BIDEN (89%)</w:t>
      </w:r>
    </w:p>
    <w:p w14:paraId="72C5D54E" w14:textId="77777777" w:rsidR="000C43B5" w:rsidRDefault="00B01ADC">
      <w:pPr>
        <w:pStyle w:val="Normal5"/>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CALIFORNIA, USA (79%); QUEBEC, CANADA (58%); UNITED STATES (95%); CANADA (92%); Québec &amp; Texas; United States &amp; Canada; Americas, Northern America</w:t>
      </w:r>
    </w:p>
    <w:p w14:paraId="2A950C38" w14:textId="77777777" w:rsidR="000C43B5" w:rsidRDefault="00B01ADC">
      <w:pPr>
        <w:pStyle w:val="Normal5"/>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31, 2024</w:t>
      </w:r>
    </w:p>
    <w:p w14:paraId="330295FD" w14:textId="77777777" w:rsidR="000C43B5" w:rsidRDefault="000C43B5">
      <w:pPr>
        <w:pStyle w:val="Normal5"/>
      </w:pPr>
    </w:p>
    <w:p w14:paraId="0540D5FE" w14:textId="4F0E2814" w:rsidR="000C43B5" w:rsidRDefault="00B01ADC">
      <w:pPr>
        <w:pStyle w:val="Normal5"/>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74624" behindDoc="0" locked="0" layoutInCell="1" allowOverlap="1" wp14:anchorId="5AC0872A" wp14:editId="68FD0DFA">
                <wp:simplePos x="0" y="0"/>
                <wp:positionH relativeFrom="column">
                  <wp:posOffset>0</wp:posOffset>
                </wp:positionH>
                <wp:positionV relativeFrom="paragraph">
                  <wp:posOffset>127000</wp:posOffset>
                </wp:positionV>
                <wp:extent cx="6502400" cy="0"/>
                <wp:effectExtent l="6350" t="12065" r="15875" b="6985"/>
                <wp:wrapNone/>
                <wp:docPr id="173455134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50C50" id="Line 2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35E24E7" w14:textId="77777777" w:rsidR="000C43B5" w:rsidRDefault="000C43B5">
      <w:pPr>
        <w:pStyle w:val="Normal6"/>
        <w:sectPr w:rsidR="000C43B5">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gutter="0"/>
          <w:cols w:space="720"/>
          <w:titlePg/>
        </w:sectPr>
      </w:pPr>
    </w:p>
    <w:p w14:paraId="6DBA6B29" w14:textId="77777777" w:rsidR="000C43B5" w:rsidRDefault="000C43B5">
      <w:pPr>
        <w:pStyle w:val="Normal6"/>
      </w:pPr>
    </w:p>
    <w:p w14:paraId="23ADFB68" w14:textId="142AC334" w:rsidR="000C43B5" w:rsidRDefault="00B01ADC">
      <w:pPr>
        <w:pStyle w:val="Normal6"/>
      </w:pPr>
      <w:r>
        <w:rPr>
          <w:noProof/>
        </w:rPr>
        <w:drawing>
          <wp:inline distT="0" distB="0" distL="0" distR="0" wp14:anchorId="270E4813" wp14:editId="3258CFDB">
            <wp:extent cx="1879600" cy="381000"/>
            <wp:effectExtent l="0" t="0" r="0" b="0"/>
            <wp:docPr id="9" name="Picture 5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649293D4" w14:textId="77777777" w:rsidR="000C43B5" w:rsidRDefault="00B01ADC">
      <w:pPr>
        <w:pStyle w:val="Heading14"/>
        <w:keepNext w:val="0"/>
        <w:spacing w:after="200" w:line="340" w:lineRule="atLeast"/>
        <w:jc w:val="center"/>
      </w:pPr>
      <w:hyperlink r:id="rId295" w:history="1">
        <w:r>
          <w:rPr>
            <w:color w:val="0077CC"/>
            <w:sz w:val="28"/>
            <w:u w:val="single"/>
            <w:shd w:val="clear" w:color="auto" w:fill="FFFFFF"/>
          </w:rPr>
          <w:t>Biden'</w:t>
        </w:r>
      </w:hyperlink>
      <w:hyperlink r:id="rId296" w:history="1">
        <w:r>
          <w:rPr>
            <w:color w:val="0077CC"/>
            <w:sz w:val="28"/>
            <w:u w:val="single"/>
            <w:shd w:val="clear" w:color="auto" w:fill="FFFFFF"/>
          </w:rPr>
          <w:t>s</w:t>
        </w:r>
      </w:hyperlink>
      <w:hyperlink r:id="rId297" w:history="1">
        <w:r>
          <w:rPr>
            <w:color w:val="0077CC"/>
            <w:sz w:val="28"/>
            <w:u w:val="single"/>
            <w:shd w:val="clear" w:color="auto" w:fill="FFFFFF"/>
          </w:rPr>
          <w:t xml:space="preserve"> executive order doesn't give power to 'suspend presidential </w:t>
        </w:r>
      </w:hyperlink>
      <w:hyperlink r:id="rId298" w:history="1">
        <w:r>
          <w:rPr>
            <w:color w:val="0077CC"/>
            <w:sz w:val="28"/>
            <w:u w:val="single"/>
            <w:shd w:val="clear" w:color="auto" w:fill="FFFFFF"/>
          </w:rPr>
          <w:t>elections</w:t>
        </w:r>
      </w:hyperlink>
      <w:hyperlink r:id="rId299" w:history="1">
        <w:r>
          <w:rPr>
            <w:color w:val="0077CC"/>
            <w:sz w:val="28"/>
            <w:u w:val="single"/>
            <w:shd w:val="clear" w:color="auto" w:fill="FFFFFF"/>
          </w:rPr>
          <w:t xml:space="preserve">' | </w:t>
        </w:r>
      </w:hyperlink>
      <w:hyperlink r:id="rId300" w:history="1">
        <w:r>
          <w:rPr>
            <w:color w:val="0077CC"/>
            <w:sz w:val="28"/>
            <w:u w:val="single"/>
            <w:shd w:val="clear" w:color="auto" w:fill="FFFFFF"/>
          </w:rPr>
          <w:t>Fact check</w:t>
        </w:r>
      </w:hyperlink>
    </w:p>
    <w:p w14:paraId="663E1E0E" w14:textId="77777777" w:rsidR="000C43B5" w:rsidRDefault="00B01ADC">
      <w:pPr>
        <w:pStyle w:val="Normal6"/>
        <w:spacing w:before="120" w:line="260" w:lineRule="atLeast"/>
        <w:jc w:val="center"/>
      </w:pPr>
      <w:r>
        <w:rPr>
          <w:color w:val="000000"/>
        </w:rPr>
        <w:t>USA Today Online</w:t>
      </w:r>
    </w:p>
    <w:p w14:paraId="7813EA75" w14:textId="77777777" w:rsidR="000C43B5" w:rsidRDefault="00B01ADC">
      <w:pPr>
        <w:pStyle w:val="Normal6"/>
        <w:spacing w:before="120" w:line="260" w:lineRule="atLeast"/>
        <w:jc w:val="center"/>
      </w:pPr>
      <w:r>
        <w:rPr>
          <w:color w:val="000000"/>
        </w:rPr>
        <w:t>May 1, 2024</w:t>
      </w:r>
    </w:p>
    <w:p w14:paraId="2F166F82" w14:textId="77777777" w:rsidR="000C43B5" w:rsidRDefault="000C43B5">
      <w:pPr>
        <w:pStyle w:val="Normal6"/>
        <w:spacing w:line="240" w:lineRule="atLeast"/>
        <w:jc w:val="both"/>
      </w:pPr>
      <w:bookmarkStart w:id="15" w:name="Bookmark_6"/>
      <w:bookmarkEnd w:id="15"/>
    </w:p>
    <w:p w14:paraId="0AC0A260" w14:textId="77777777" w:rsidR="000C43B5" w:rsidRDefault="00B01ADC">
      <w:pPr>
        <w:pStyle w:val="Normal6"/>
        <w:spacing w:before="120" w:line="220" w:lineRule="atLeast"/>
      </w:pPr>
      <w:r>
        <w:br/>
      </w:r>
      <w:r>
        <w:rPr>
          <w:color w:val="000000"/>
          <w:sz w:val="16"/>
        </w:rPr>
        <w:t>Copyright 2024 Gannett Media Corp  All Rights Reserved</w:t>
      </w:r>
    </w:p>
    <w:p w14:paraId="1B21EFAE" w14:textId="77777777" w:rsidR="000C43B5" w:rsidRDefault="00B01ADC">
      <w:pPr>
        <w:pStyle w:val="Normal6"/>
        <w:spacing w:before="120" w:line="260" w:lineRule="atLeast"/>
      </w:pPr>
      <w:r>
        <w:rPr>
          <w:b/>
          <w:color w:val="000000"/>
        </w:rPr>
        <w:t>Section:</w:t>
      </w:r>
      <w:r>
        <w:rPr>
          <w:color w:val="000000"/>
        </w:rPr>
        <w:t> US POLITICS NEWS</w:t>
      </w:r>
    </w:p>
    <w:p w14:paraId="7FF49F87" w14:textId="77777777" w:rsidR="000C43B5" w:rsidRDefault="00B01ADC">
      <w:pPr>
        <w:pStyle w:val="Normal6"/>
        <w:spacing w:before="120" w:line="260" w:lineRule="atLeast"/>
      </w:pPr>
      <w:r>
        <w:rPr>
          <w:b/>
          <w:color w:val="000000"/>
        </w:rPr>
        <w:t>Length:</w:t>
      </w:r>
      <w:r>
        <w:rPr>
          <w:color w:val="000000"/>
        </w:rPr>
        <w:t> 686 words</w:t>
      </w:r>
    </w:p>
    <w:p w14:paraId="6698FC85" w14:textId="77777777" w:rsidR="000C43B5" w:rsidRDefault="00B01ADC">
      <w:pPr>
        <w:pStyle w:val="Normal6"/>
        <w:spacing w:before="120" w:line="260" w:lineRule="atLeast"/>
      </w:pPr>
      <w:r>
        <w:rPr>
          <w:b/>
          <w:color w:val="000000"/>
        </w:rPr>
        <w:t>Byline:</w:t>
      </w:r>
      <w:r>
        <w:rPr>
          <w:color w:val="000000"/>
        </w:rPr>
        <w:t> Hannah Hudnall, USA TODAY</w:t>
      </w:r>
    </w:p>
    <w:p w14:paraId="161C6B89" w14:textId="77777777" w:rsidR="000C43B5" w:rsidRDefault="00B01ADC">
      <w:pPr>
        <w:pStyle w:val="Normal6"/>
        <w:keepNext/>
        <w:spacing w:before="240" w:line="340" w:lineRule="atLeast"/>
      </w:pPr>
      <w:bookmarkStart w:id="16" w:name="Body_4"/>
      <w:bookmarkEnd w:id="16"/>
      <w:r>
        <w:rPr>
          <w:b/>
          <w:color w:val="000000"/>
          <w:sz w:val="28"/>
        </w:rPr>
        <w:t>Body</w:t>
      </w:r>
    </w:p>
    <w:p w14:paraId="5B562BDA" w14:textId="4E5267CF" w:rsidR="000C43B5" w:rsidRDefault="00B01ADC">
      <w:pPr>
        <w:pStyle w:val="Normal6"/>
        <w:spacing w:line="60" w:lineRule="exact"/>
      </w:pPr>
      <w:r>
        <w:rPr>
          <w:noProof/>
        </w:rPr>
        <mc:AlternateContent>
          <mc:Choice Requires="wps">
            <w:drawing>
              <wp:anchor distT="0" distB="0" distL="114300" distR="114300" simplePos="0" relativeHeight="251675648" behindDoc="0" locked="0" layoutInCell="1" allowOverlap="1" wp14:anchorId="69EFD75E" wp14:editId="6B023259">
                <wp:simplePos x="0" y="0"/>
                <wp:positionH relativeFrom="column">
                  <wp:posOffset>0</wp:posOffset>
                </wp:positionH>
                <wp:positionV relativeFrom="paragraph">
                  <wp:posOffset>25400</wp:posOffset>
                </wp:positionV>
                <wp:extent cx="6502400" cy="0"/>
                <wp:effectExtent l="15875" t="15875" r="15875" b="12700"/>
                <wp:wrapTopAndBottom/>
                <wp:docPr id="165629885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D488A" id="Line 2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3DD362C" w14:textId="77777777" w:rsidR="000C43B5" w:rsidRDefault="000C43B5">
      <w:pPr>
        <w:pStyle w:val="Normal6"/>
      </w:pPr>
    </w:p>
    <w:p w14:paraId="2873DFA5" w14:textId="77777777" w:rsidR="000C43B5" w:rsidRDefault="00B01ADC">
      <w:pPr>
        <w:pStyle w:val="Normal6"/>
        <w:spacing w:before="240" w:line="260" w:lineRule="atLeast"/>
      </w:pPr>
      <w:r>
        <w:rPr>
          <w:b/>
          <w:color w:val="000000"/>
        </w:rPr>
        <w:t>The claim: Biden executive order would suspend presidential elections during pandemic</w:t>
      </w:r>
    </w:p>
    <w:p w14:paraId="0057967C" w14:textId="77777777" w:rsidR="000C43B5" w:rsidRDefault="00B01ADC">
      <w:pPr>
        <w:pStyle w:val="Normal6"/>
        <w:spacing w:before="240" w:line="260" w:lineRule="atLeast"/>
        <w:jc w:val="both"/>
      </w:pPr>
      <w:r>
        <w:rPr>
          <w:color w:val="000000"/>
        </w:rPr>
        <w:t>An April 26 Facebook post (</w:t>
      </w:r>
      <w:hyperlink r:id="rId301" w:history="1">
        <w:r>
          <w:rPr>
            <w:color w:val="0077CC"/>
            <w:u w:val="single"/>
            <w:shd w:val="clear" w:color="auto" w:fill="FFFFFF"/>
          </w:rPr>
          <w:t>direct link</w:t>
        </w:r>
      </w:hyperlink>
      <w:r>
        <w:rPr>
          <w:color w:val="000000"/>
        </w:rPr>
        <w:t xml:space="preserve">, </w:t>
      </w:r>
      <w:hyperlink r:id="rId302" w:history="1">
        <w:r>
          <w:rPr>
            <w:color w:val="0077CC"/>
            <w:u w:val="single"/>
            <w:shd w:val="clear" w:color="auto" w:fill="FFFFFF"/>
          </w:rPr>
          <w:t>archive link</w:t>
        </w:r>
      </w:hyperlink>
      <w:r>
        <w:rPr>
          <w:color w:val="000000"/>
        </w:rPr>
        <w:t>) includes a picture of armed soldiers walking towards flashing lights at night.</w:t>
      </w:r>
    </w:p>
    <w:p w14:paraId="3B34C8D9" w14:textId="77777777" w:rsidR="000C43B5" w:rsidRDefault="00B01ADC">
      <w:pPr>
        <w:pStyle w:val="Normal6"/>
        <w:spacing w:before="200" w:line="260" w:lineRule="atLeast"/>
        <w:jc w:val="both"/>
      </w:pPr>
      <w:r>
        <w:rPr>
          <w:color w:val="000000"/>
        </w:rPr>
        <w:t>"PERMANENT TYRANNY FROM THIN AIR: Biden Issues Executive Order 14122," reads text above the picture.</w:t>
      </w:r>
    </w:p>
    <w:p w14:paraId="7309F057" w14:textId="77777777" w:rsidR="000C43B5" w:rsidRDefault="00B01ADC">
      <w:pPr>
        <w:pStyle w:val="Normal6"/>
        <w:spacing w:before="200" w:line="260" w:lineRule="atLeast"/>
        <w:jc w:val="both"/>
      </w:pPr>
      <w:r>
        <w:rPr>
          <w:color w:val="000000"/>
        </w:rPr>
        <w:t>The post'</w:t>
      </w:r>
      <w:r>
        <w:rPr>
          <w:b/>
          <w:color w:val="000000"/>
        </w:rPr>
        <w:t>s</w:t>
      </w:r>
      <w:r>
        <w:rPr>
          <w:color w:val="000000"/>
        </w:rPr>
        <w:t xml:space="preserve"> caption says, "Tyrant can suspend Presidential </w:t>
      </w:r>
      <w:r>
        <w:rPr>
          <w:b/>
          <w:color w:val="000000"/>
        </w:rPr>
        <w:t>elections</w:t>
      </w:r>
      <w:r>
        <w:rPr>
          <w:color w:val="000000"/>
        </w:rPr>
        <w:t xml:space="preserve"> 'IF' a new pandemic hits the </w:t>
      </w:r>
      <w:r>
        <w:rPr>
          <w:b/>
          <w:color w:val="000000"/>
        </w:rPr>
        <w:t>U.S</w:t>
      </w:r>
      <w:r>
        <w:rPr>
          <w:color w:val="000000"/>
        </w:rPr>
        <w:t>.!"</w:t>
      </w:r>
    </w:p>
    <w:p w14:paraId="5F563B14" w14:textId="77777777" w:rsidR="000C43B5" w:rsidRDefault="00B01ADC">
      <w:pPr>
        <w:pStyle w:val="Normal6"/>
        <w:spacing w:before="240" w:line="260" w:lineRule="atLeast"/>
        <w:jc w:val="both"/>
      </w:pPr>
      <w:r>
        <w:rPr>
          <w:color w:val="000000"/>
        </w:rPr>
        <w:t xml:space="preserve">Other versions of the claim were shared on </w:t>
      </w:r>
      <w:hyperlink r:id="rId303" w:history="1">
        <w:r>
          <w:rPr>
            <w:color w:val="0077CC"/>
            <w:u w:val="single"/>
            <w:shd w:val="clear" w:color="auto" w:fill="FFFFFF"/>
          </w:rPr>
          <w:t>Facebook</w:t>
        </w:r>
      </w:hyperlink>
      <w:r>
        <w:rPr>
          <w:color w:val="000000"/>
        </w:rPr>
        <w:t>.</w:t>
      </w:r>
    </w:p>
    <w:p w14:paraId="0A2569AD" w14:textId="77777777" w:rsidR="000C43B5" w:rsidRDefault="00B01ADC">
      <w:pPr>
        <w:pStyle w:val="Normal6"/>
        <w:spacing w:before="240" w:line="260" w:lineRule="atLeast"/>
        <w:jc w:val="both"/>
      </w:pPr>
      <w:r>
        <w:rPr>
          <w:b/>
          <w:color w:val="000000"/>
        </w:rPr>
        <w:t>More from the Fact-Check Team:</w:t>
      </w:r>
      <w:hyperlink r:id="rId304" w:history="1">
        <w:r>
          <w:rPr>
            <w:color w:val="0077CC"/>
            <w:u w:val="single"/>
            <w:shd w:val="clear" w:color="auto" w:fill="FFFFFF"/>
          </w:rPr>
          <w:t>How we pick and research claims</w:t>
        </w:r>
      </w:hyperlink>
      <w:r>
        <w:rPr>
          <w:color w:val="000000"/>
        </w:rPr>
        <w:t xml:space="preserve"> | </w:t>
      </w:r>
      <w:hyperlink r:id="rId305" w:history="1">
        <w:r>
          <w:rPr>
            <w:color w:val="0077CC"/>
            <w:u w:val="single"/>
            <w:shd w:val="clear" w:color="auto" w:fill="FFFFFF"/>
          </w:rPr>
          <w:t>Email newsletter</w:t>
        </w:r>
      </w:hyperlink>
      <w:r>
        <w:rPr>
          <w:color w:val="000000"/>
        </w:rPr>
        <w:t xml:space="preserve"> | </w:t>
      </w:r>
      <w:hyperlink r:id="rId306" w:history="1">
        <w:r>
          <w:rPr>
            <w:color w:val="0077CC"/>
            <w:u w:val="single"/>
            <w:shd w:val="clear" w:color="auto" w:fill="FFFFFF"/>
          </w:rPr>
          <w:t>Facebook page</w:t>
        </w:r>
      </w:hyperlink>
    </w:p>
    <w:p w14:paraId="5853CB8B" w14:textId="77777777" w:rsidR="000C43B5" w:rsidRDefault="00B01ADC">
      <w:pPr>
        <w:pStyle w:val="Normal6"/>
        <w:spacing w:before="240" w:line="260" w:lineRule="atLeast"/>
      </w:pPr>
      <w:r>
        <w:rPr>
          <w:b/>
          <w:color w:val="000000"/>
        </w:rPr>
        <w:t>Our rating: False</w:t>
      </w:r>
    </w:p>
    <w:p w14:paraId="21B46818" w14:textId="77777777" w:rsidR="000C43B5" w:rsidRDefault="00B01ADC">
      <w:pPr>
        <w:pStyle w:val="Normal6"/>
        <w:spacing w:before="200" w:line="260" w:lineRule="atLeast"/>
        <w:jc w:val="both"/>
      </w:pPr>
      <w:r>
        <w:rPr>
          <w:color w:val="000000"/>
        </w:rPr>
        <w:t xml:space="preserve">The executive order in question doesn't mention anything about </w:t>
      </w:r>
      <w:r>
        <w:rPr>
          <w:b/>
          <w:color w:val="000000"/>
        </w:rPr>
        <w:t>elections</w:t>
      </w:r>
      <w:r>
        <w:rPr>
          <w:color w:val="000000"/>
        </w:rPr>
        <w:t>. It revokes COVID-19 executive orders deemed no longer necessary by the president and reallocates COVID-19 responsibilities to a previously created office of pandemic preparedness.</w:t>
      </w:r>
    </w:p>
    <w:p w14:paraId="210A16F8" w14:textId="77777777" w:rsidR="000C43B5" w:rsidRDefault="00B01ADC">
      <w:pPr>
        <w:pStyle w:val="Normal6"/>
        <w:spacing w:before="240" w:line="260" w:lineRule="atLeast"/>
      </w:pPr>
      <w:r>
        <w:rPr>
          <w:b/>
          <w:color w:val="000000"/>
        </w:rPr>
        <w:t>Executive order doesn't mention election suspension</w:t>
      </w:r>
    </w:p>
    <w:p w14:paraId="1B1FEF0E" w14:textId="77777777" w:rsidR="000C43B5" w:rsidRDefault="00B01ADC">
      <w:pPr>
        <w:pStyle w:val="Normal6"/>
        <w:spacing w:before="240" w:line="260" w:lineRule="atLeast"/>
        <w:jc w:val="both"/>
      </w:pPr>
      <w:r>
        <w:rPr>
          <w:color w:val="000000"/>
        </w:rPr>
        <w:t xml:space="preserve">The post misrepresents </w:t>
      </w:r>
      <w:hyperlink r:id="rId307" w:history="1">
        <w:r>
          <w:rPr>
            <w:color w:val="0077CC"/>
            <w:u w:val="single"/>
            <w:shd w:val="clear" w:color="auto" w:fill="FFFFFF"/>
          </w:rPr>
          <w:t>Executive Order 14122</w:t>
        </w:r>
      </w:hyperlink>
      <w:r>
        <w:rPr>
          <w:color w:val="000000"/>
        </w:rPr>
        <w:t xml:space="preserve">, which President Joe Biden signed on April 12. The order, titled, "COVID-19 and Public Health Preparedness and Response," assigns several COVID-19 preparedness responsibilities to the Office of Pandemic Preparedness and Response Policy, which Congress created in December 2022. These responsibilities are outlined in </w:t>
      </w:r>
      <w:hyperlink r:id="rId308" w:history="1">
        <w:r>
          <w:rPr>
            <w:color w:val="0077CC"/>
            <w:u w:val="single"/>
            <w:shd w:val="clear" w:color="auto" w:fill="FFFFFF"/>
          </w:rPr>
          <w:t>executive orders 13987</w:t>
        </w:r>
      </w:hyperlink>
      <w:r>
        <w:rPr>
          <w:color w:val="000000"/>
        </w:rPr>
        <w:t xml:space="preserve">, </w:t>
      </w:r>
      <w:hyperlink r:id="rId309" w:history="1">
        <w:r>
          <w:rPr>
            <w:color w:val="0077CC"/>
            <w:u w:val="single"/>
            <w:shd w:val="clear" w:color="auto" w:fill="FFFFFF"/>
          </w:rPr>
          <w:t>13994</w:t>
        </w:r>
      </w:hyperlink>
      <w:r>
        <w:rPr>
          <w:color w:val="000000"/>
        </w:rPr>
        <w:t xml:space="preserve"> and </w:t>
      </w:r>
      <w:hyperlink r:id="rId310" w:history="1">
        <w:r>
          <w:rPr>
            <w:color w:val="0077CC"/>
            <w:u w:val="single"/>
            <w:shd w:val="clear" w:color="auto" w:fill="FFFFFF"/>
          </w:rPr>
          <w:t>13996</w:t>
        </w:r>
      </w:hyperlink>
      <w:r>
        <w:rPr>
          <w:color w:val="000000"/>
        </w:rPr>
        <w:t>, and include tasks such as coordinating the distribution of protective equipment and facilitating the publication of COVID-19-related data.</w:t>
      </w:r>
    </w:p>
    <w:p w14:paraId="3322A016" w14:textId="77777777" w:rsidR="000C43B5" w:rsidRDefault="00B01ADC">
      <w:pPr>
        <w:pStyle w:val="Normal6"/>
        <w:spacing w:before="240" w:line="260" w:lineRule="atLeast"/>
        <w:jc w:val="both"/>
      </w:pPr>
      <w:r>
        <w:rPr>
          <w:color w:val="000000"/>
        </w:rPr>
        <w:t xml:space="preserve">The order also revokes executive orders 13910, 13991 and 13998, which were signed in 2021 during the COVID-19 pandemic but have now been deemed "no longer necessary" by Biden. These orders cover guidelines regarding </w:t>
      </w:r>
      <w:hyperlink r:id="rId311" w:history="1">
        <w:r>
          <w:rPr>
            <w:color w:val="0077CC"/>
            <w:u w:val="single"/>
            <w:shd w:val="clear" w:color="auto" w:fill="FFFFFF"/>
          </w:rPr>
          <w:t>the hoarding of medical resources</w:t>
        </w:r>
      </w:hyperlink>
      <w:r>
        <w:rPr>
          <w:color w:val="000000"/>
        </w:rPr>
        <w:t xml:space="preserve">, </w:t>
      </w:r>
      <w:hyperlink r:id="rId312" w:history="1">
        <w:r>
          <w:rPr>
            <w:color w:val="0077CC"/>
            <w:u w:val="single"/>
            <w:shd w:val="clear" w:color="auto" w:fill="FFFFFF"/>
          </w:rPr>
          <w:t>mask-wearing requirements</w:t>
        </w:r>
      </w:hyperlink>
      <w:r>
        <w:rPr>
          <w:color w:val="000000"/>
        </w:rPr>
        <w:t xml:space="preserve"> for federal employees and </w:t>
      </w:r>
      <w:hyperlink r:id="rId313" w:history="1">
        <w:r>
          <w:rPr>
            <w:color w:val="0077CC"/>
            <w:u w:val="single"/>
            <w:shd w:val="clear" w:color="auto" w:fill="FFFFFF"/>
          </w:rPr>
          <w:t>COVID-19 safety during travel</w:t>
        </w:r>
      </w:hyperlink>
      <w:r>
        <w:rPr>
          <w:color w:val="000000"/>
        </w:rPr>
        <w:t>.</w:t>
      </w:r>
    </w:p>
    <w:p w14:paraId="52644814" w14:textId="77777777" w:rsidR="000C43B5" w:rsidRDefault="00B01ADC">
      <w:pPr>
        <w:pStyle w:val="Normal6"/>
        <w:spacing w:before="200" w:line="260" w:lineRule="atLeast"/>
        <w:jc w:val="both"/>
      </w:pPr>
      <w:r>
        <w:rPr>
          <w:color w:val="000000"/>
        </w:rPr>
        <w:t xml:space="preserve">Neither Executive Order 14122 nor any of the orders listed within it mention anything about suspending presidential </w:t>
      </w:r>
      <w:r>
        <w:rPr>
          <w:b/>
          <w:color w:val="000000"/>
        </w:rPr>
        <w:t>elections</w:t>
      </w:r>
      <w:r>
        <w:rPr>
          <w:color w:val="000000"/>
        </w:rPr>
        <w:t>.</w:t>
      </w:r>
    </w:p>
    <w:p w14:paraId="6C2E0A2B" w14:textId="77777777" w:rsidR="000C43B5" w:rsidRDefault="00B01ADC">
      <w:pPr>
        <w:pStyle w:val="Normal6"/>
        <w:spacing w:before="200" w:line="260" w:lineRule="atLeast"/>
        <w:jc w:val="both"/>
      </w:pPr>
      <w:r>
        <w:rPr>
          <w:color w:val="000000"/>
        </w:rPr>
        <w:t xml:space="preserve">The order even includes language detailing how it "shall be implemented consistent with applicable law" and shall not "be construed to impair or otherwise affect ... the authority granted by law to an executive department or agency, or the head thereof." In other words, it would have no impact on the many laws and established practices regarding </w:t>
      </w:r>
      <w:r>
        <w:rPr>
          <w:b/>
          <w:color w:val="000000"/>
        </w:rPr>
        <w:t>election</w:t>
      </w:r>
      <w:r>
        <w:rPr>
          <w:color w:val="000000"/>
        </w:rPr>
        <w:t xml:space="preserve"> administration. </w:t>
      </w:r>
    </w:p>
    <w:p w14:paraId="3D490AD5" w14:textId="77777777" w:rsidR="000C43B5" w:rsidRDefault="00B01ADC">
      <w:pPr>
        <w:pStyle w:val="Normal6"/>
        <w:spacing w:before="240" w:line="260" w:lineRule="atLeast"/>
        <w:jc w:val="both"/>
      </w:pPr>
      <w:r>
        <w:rPr>
          <w:b/>
          <w:color w:val="000000"/>
        </w:rPr>
        <w:t>Fact check</w:t>
      </w:r>
      <w:r>
        <w:rPr>
          <w:color w:val="000000"/>
        </w:rPr>
        <w:t xml:space="preserve">: </w:t>
      </w:r>
      <w:hyperlink r:id="rId314" w:history="1">
        <w:r>
          <w:rPr>
            <w:color w:val="0077CC"/>
            <w:u w:val="single"/>
            <w:shd w:val="clear" w:color="auto" w:fill="FFFFFF"/>
          </w:rPr>
          <w:t>No Biden executive orders end Social Security, SSI or 'side hustles'</w:t>
        </w:r>
      </w:hyperlink>
    </w:p>
    <w:p w14:paraId="363166EB" w14:textId="77777777" w:rsidR="000C43B5" w:rsidRDefault="00B01ADC">
      <w:pPr>
        <w:pStyle w:val="Normal6"/>
        <w:spacing w:before="200" w:line="260" w:lineRule="atLeast"/>
        <w:jc w:val="both"/>
      </w:pPr>
      <w:hyperlink r:id="rId315" w:history="1">
        <w:r>
          <w:rPr>
            <w:color w:val="0077CC"/>
            <w:u w:val="single"/>
            <w:shd w:val="clear" w:color="auto" w:fill="FFFFFF"/>
          </w:rPr>
          <w:t>The article</w:t>
        </w:r>
      </w:hyperlink>
      <w:r>
        <w:rPr>
          <w:color w:val="000000"/>
        </w:rPr>
        <w:t xml:space="preserve"> pictured in the Facebook post offers no evidence that presidential </w:t>
      </w:r>
      <w:r>
        <w:rPr>
          <w:b/>
          <w:color w:val="000000"/>
        </w:rPr>
        <w:t>elections</w:t>
      </w:r>
      <w:r>
        <w:rPr>
          <w:color w:val="000000"/>
        </w:rPr>
        <w:t xml:space="preserve"> could be suspended during a pandemic under the order. </w:t>
      </w:r>
    </w:p>
    <w:p w14:paraId="20462189" w14:textId="77777777" w:rsidR="000C43B5" w:rsidRDefault="00B01ADC">
      <w:pPr>
        <w:pStyle w:val="Normal6"/>
        <w:spacing w:before="200" w:line="260" w:lineRule="atLeast"/>
        <w:jc w:val="both"/>
      </w:pPr>
      <w:r>
        <w:rPr>
          <w:color w:val="000000"/>
        </w:rPr>
        <w:t>USA TODAY reached out to the user who shared the post for comment but did not immediately receive a response.</w:t>
      </w:r>
    </w:p>
    <w:p w14:paraId="3D814848" w14:textId="77777777" w:rsidR="000C43B5" w:rsidRDefault="00B01ADC">
      <w:pPr>
        <w:pStyle w:val="Normal6"/>
        <w:spacing w:before="240" w:line="260" w:lineRule="atLeast"/>
      </w:pPr>
      <w:r>
        <w:rPr>
          <w:b/>
          <w:color w:val="000000"/>
        </w:rPr>
        <w:t>Our fact-check sources:</w:t>
      </w:r>
    </w:p>
    <w:p w14:paraId="23BEBEE3" w14:textId="77777777" w:rsidR="000C43B5" w:rsidRDefault="00B01ADC">
      <w:pPr>
        <w:pStyle w:val="Normal6"/>
        <w:numPr>
          <w:ilvl w:val="0"/>
          <w:numId w:val="1"/>
        </w:numPr>
        <w:spacing w:before="240" w:line="260" w:lineRule="atLeast"/>
        <w:jc w:val="both"/>
      </w:pPr>
      <w:r>
        <w:rPr>
          <w:color w:val="000000"/>
        </w:rPr>
        <w:t xml:space="preserve">GovInfo, April 12, </w:t>
      </w:r>
      <w:hyperlink r:id="rId316" w:history="1">
        <w:r>
          <w:rPr>
            <w:color w:val="0077CC"/>
            <w:u w:val="single"/>
            <w:shd w:val="clear" w:color="auto" w:fill="FFFFFF"/>
          </w:rPr>
          <w:t>Executive Order 14122 – COVID-19 and Public Health Preparedness and Response</w:t>
        </w:r>
      </w:hyperlink>
    </w:p>
    <w:p w14:paraId="67ADBDF0" w14:textId="77777777" w:rsidR="000C43B5" w:rsidRDefault="00B01ADC">
      <w:pPr>
        <w:pStyle w:val="Normal6"/>
        <w:numPr>
          <w:ilvl w:val="0"/>
          <w:numId w:val="2"/>
        </w:numPr>
        <w:spacing w:before="240" w:line="260" w:lineRule="atLeast"/>
        <w:jc w:val="both"/>
      </w:pPr>
      <w:r>
        <w:rPr>
          <w:color w:val="000000"/>
        </w:rPr>
        <w:t xml:space="preserve">GovInfo, March 23, 2020, </w:t>
      </w:r>
      <w:hyperlink r:id="rId317" w:history="1">
        <w:r>
          <w:rPr>
            <w:color w:val="0077CC"/>
            <w:u w:val="single"/>
            <w:shd w:val="clear" w:color="auto" w:fill="FFFFFF"/>
          </w:rPr>
          <w:t>Executive Order 13910 – Preventing Hoarding of Health and Medical Resources To Respond to the Spread of COVID-19</w:t>
        </w:r>
      </w:hyperlink>
    </w:p>
    <w:p w14:paraId="0F5C983A" w14:textId="77777777" w:rsidR="000C43B5" w:rsidRDefault="00B01ADC">
      <w:pPr>
        <w:pStyle w:val="Normal6"/>
        <w:numPr>
          <w:ilvl w:val="0"/>
          <w:numId w:val="3"/>
        </w:numPr>
        <w:spacing w:before="240" w:line="260" w:lineRule="atLeast"/>
        <w:jc w:val="both"/>
      </w:pPr>
      <w:r>
        <w:rPr>
          <w:color w:val="000000"/>
        </w:rPr>
        <w:t xml:space="preserve">GovInfo, Jan. 21, 2021, </w:t>
      </w:r>
      <w:hyperlink r:id="rId318" w:history="1">
        <w:r>
          <w:rPr>
            <w:color w:val="0077CC"/>
            <w:u w:val="single"/>
            <w:shd w:val="clear" w:color="auto" w:fill="FFFFFF"/>
          </w:rPr>
          <w:t>Executive Order 13994 – Ensuring a Data-Driven Response to COVID-19 and Future High-Consequence Public Health Threats</w:t>
        </w:r>
      </w:hyperlink>
    </w:p>
    <w:p w14:paraId="6E489C18" w14:textId="77777777" w:rsidR="000C43B5" w:rsidRDefault="00B01ADC">
      <w:pPr>
        <w:pStyle w:val="Normal6"/>
        <w:numPr>
          <w:ilvl w:val="0"/>
          <w:numId w:val="4"/>
        </w:numPr>
        <w:spacing w:before="240" w:line="260" w:lineRule="atLeast"/>
        <w:jc w:val="both"/>
      </w:pPr>
      <w:r>
        <w:rPr>
          <w:color w:val="000000"/>
        </w:rPr>
        <w:t xml:space="preserve">GovInfo, Jan. 20, 2021, </w:t>
      </w:r>
      <w:hyperlink r:id="rId319" w:history="1">
        <w:r>
          <w:rPr>
            <w:color w:val="0077CC"/>
            <w:u w:val="single"/>
            <w:shd w:val="clear" w:color="auto" w:fill="FFFFFF"/>
          </w:rPr>
          <w:t>Executive Order 13987 – Organizing and Mobilizing the United States Government to Provide a Unified and Effective Response To Combat COVID-19 and To Provide United States Leadership on Global Health and Security</w:t>
        </w:r>
      </w:hyperlink>
    </w:p>
    <w:p w14:paraId="7299394E" w14:textId="77777777" w:rsidR="000C43B5" w:rsidRDefault="00B01ADC">
      <w:pPr>
        <w:pStyle w:val="Normal6"/>
        <w:numPr>
          <w:ilvl w:val="0"/>
          <w:numId w:val="5"/>
        </w:numPr>
        <w:spacing w:before="240" w:line="260" w:lineRule="atLeast"/>
        <w:jc w:val="both"/>
      </w:pPr>
      <w:r>
        <w:rPr>
          <w:color w:val="000000"/>
        </w:rPr>
        <w:t xml:space="preserve">GovInfo, Jan. 21, 2021, </w:t>
      </w:r>
      <w:hyperlink r:id="rId320" w:history="1">
        <w:r>
          <w:rPr>
            <w:color w:val="0077CC"/>
            <w:u w:val="single"/>
            <w:shd w:val="clear" w:color="auto" w:fill="FFFFFF"/>
          </w:rPr>
          <w:t>Executive Order 13996 – Establishing the COVID-19 Pandemic Testing Board and Ensuring a Sustainable Public Health Workforce for COVID-19 and Other Biological Threats</w:t>
        </w:r>
      </w:hyperlink>
    </w:p>
    <w:p w14:paraId="7B385773" w14:textId="77777777" w:rsidR="000C43B5" w:rsidRDefault="00B01ADC">
      <w:pPr>
        <w:pStyle w:val="Normal6"/>
        <w:numPr>
          <w:ilvl w:val="0"/>
          <w:numId w:val="6"/>
        </w:numPr>
        <w:spacing w:before="240" w:line="260" w:lineRule="atLeast"/>
        <w:jc w:val="both"/>
      </w:pPr>
      <w:r>
        <w:rPr>
          <w:color w:val="000000"/>
        </w:rPr>
        <w:t xml:space="preserve">White House, Jan. 20, 2021, </w:t>
      </w:r>
      <w:hyperlink r:id="rId321" w:history="1">
        <w:r>
          <w:rPr>
            <w:color w:val="0077CC"/>
            <w:u w:val="single"/>
            <w:shd w:val="clear" w:color="auto" w:fill="FFFFFF"/>
          </w:rPr>
          <w:t>Executive Order on Protecting the Federal Workforce and Requiring Mask-Wearing</w:t>
        </w:r>
      </w:hyperlink>
    </w:p>
    <w:p w14:paraId="3B7FC932" w14:textId="77777777" w:rsidR="000C43B5" w:rsidRDefault="00B01ADC">
      <w:pPr>
        <w:pStyle w:val="Normal6"/>
        <w:numPr>
          <w:ilvl w:val="0"/>
          <w:numId w:val="7"/>
        </w:numPr>
        <w:spacing w:before="240" w:line="260" w:lineRule="atLeast"/>
        <w:jc w:val="both"/>
      </w:pPr>
      <w:r>
        <w:rPr>
          <w:color w:val="000000"/>
        </w:rPr>
        <w:t xml:space="preserve">White House, Jan. 21, 2021, </w:t>
      </w:r>
      <w:hyperlink r:id="rId322" w:history="1">
        <w:r>
          <w:rPr>
            <w:color w:val="0077CC"/>
            <w:u w:val="single"/>
            <w:shd w:val="clear" w:color="auto" w:fill="FFFFFF"/>
          </w:rPr>
          <w:t>Executive Order on Promoting COVID-</w:t>
        </w:r>
        <w:r>
          <w:rPr>
            <w:rFonts w:ascii="Segoe UI Symbol" w:eastAsia="Segoe UI Symbol" w:hAnsi="Segoe UI Symbol" w:cs="Segoe UI Symbol"/>
            <w:color w:val="0077CC"/>
            <w:u w:val="single"/>
            <w:shd w:val="clear" w:color="auto" w:fill="FFFFFF"/>
          </w:rPr>
          <w:t>⁠</w:t>
        </w:r>
        <w:r>
          <w:rPr>
            <w:color w:val="0077CC"/>
            <w:u w:val="single"/>
            <w:shd w:val="clear" w:color="auto" w:fill="FFFFFF"/>
          </w:rPr>
          <w:t>19 Safety in Domestic and International Travel</w:t>
        </w:r>
      </w:hyperlink>
    </w:p>
    <w:p w14:paraId="305644BA" w14:textId="77777777" w:rsidR="000C43B5" w:rsidRDefault="00B01ADC">
      <w:pPr>
        <w:pStyle w:val="Normal6"/>
        <w:spacing w:before="240" w:line="260" w:lineRule="atLeast"/>
        <w:jc w:val="both"/>
      </w:pPr>
      <w:r>
        <w:rPr>
          <w:i/>
          <w:color w:val="000000"/>
        </w:rPr>
        <w:t xml:space="preserve">Thank you for supporting our journalism. You can </w:t>
      </w:r>
      <w:hyperlink r:id="rId323" w:history="1">
        <w:r>
          <w:rPr>
            <w:color w:val="0077CC"/>
            <w:u w:val="single"/>
            <w:shd w:val="clear" w:color="auto" w:fill="FFFFFF"/>
          </w:rPr>
          <w:t>subscribe to our print edition, ad-free app or e-newspaper here</w:t>
        </w:r>
      </w:hyperlink>
      <w:r>
        <w:rPr>
          <w:i/>
          <w:color w:val="000000"/>
        </w:rPr>
        <w:t>.</w:t>
      </w:r>
    </w:p>
    <w:p w14:paraId="78976AEF" w14:textId="77777777" w:rsidR="000C43B5" w:rsidRDefault="00B01ADC">
      <w:pPr>
        <w:pStyle w:val="Normal6"/>
        <w:spacing w:before="240" w:line="260" w:lineRule="atLeast"/>
        <w:jc w:val="both"/>
      </w:pPr>
      <w:r>
        <w:rPr>
          <w:i/>
          <w:color w:val="000000"/>
        </w:rPr>
        <w:t xml:space="preserve">USA TODAY is a </w:t>
      </w:r>
      <w:hyperlink r:id="rId324"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325" w:history="1">
        <w:r>
          <w:rPr>
            <w:color w:val="0077CC"/>
            <w:u w:val="single"/>
            <w:shd w:val="clear" w:color="auto" w:fill="FFFFFF"/>
          </w:rPr>
          <w:t>grant from Meta</w:t>
        </w:r>
      </w:hyperlink>
      <w:r>
        <w:rPr>
          <w:i/>
          <w:color w:val="000000"/>
        </w:rPr>
        <w:t>.</w:t>
      </w:r>
    </w:p>
    <w:p w14:paraId="63EE4B15" w14:textId="77777777" w:rsidR="000C43B5" w:rsidRDefault="00B01ADC">
      <w:pPr>
        <w:pStyle w:val="Normal6"/>
        <w:spacing w:before="240" w:line="260" w:lineRule="atLeast"/>
        <w:jc w:val="both"/>
      </w:pPr>
      <w:r>
        <w:rPr>
          <w:i/>
          <w:color w:val="000000"/>
        </w:rPr>
        <w:t xml:space="preserve">This article originally appeared on USA TODAY: </w:t>
      </w:r>
      <w:hyperlink r:id="rId326" w:history="1">
        <w:r>
          <w:rPr>
            <w:color w:val="0077CC"/>
            <w:u w:val="single"/>
            <w:shd w:val="clear" w:color="auto" w:fill="FFFFFF"/>
          </w:rPr>
          <w:t>Biden'</w:t>
        </w:r>
      </w:hyperlink>
      <w:hyperlink r:id="rId327" w:history="1">
        <w:r>
          <w:rPr>
            <w:b/>
            <w:color w:val="0077CC"/>
            <w:u w:val="single"/>
            <w:shd w:val="clear" w:color="auto" w:fill="FFFFFF"/>
          </w:rPr>
          <w:t>s</w:t>
        </w:r>
      </w:hyperlink>
      <w:hyperlink r:id="rId328" w:history="1">
        <w:r>
          <w:rPr>
            <w:color w:val="0077CC"/>
            <w:u w:val="single"/>
            <w:shd w:val="clear" w:color="auto" w:fill="FFFFFF"/>
          </w:rPr>
          <w:t xml:space="preserve"> executive order doesn't give power to 'suspend presidential </w:t>
        </w:r>
      </w:hyperlink>
      <w:hyperlink r:id="rId329" w:history="1">
        <w:r>
          <w:rPr>
            <w:b/>
            <w:color w:val="0077CC"/>
            <w:u w:val="single"/>
            <w:shd w:val="clear" w:color="auto" w:fill="FFFFFF"/>
          </w:rPr>
          <w:t>elections</w:t>
        </w:r>
      </w:hyperlink>
      <w:hyperlink r:id="rId330" w:history="1">
        <w:r>
          <w:rPr>
            <w:color w:val="0077CC"/>
            <w:u w:val="single"/>
            <w:shd w:val="clear" w:color="auto" w:fill="FFFFFF"/>
          </w:rPr>
          <w:t xml:space="preserve">' | </w:t>
        </w:r>
      </w:hyperlink>
      <w:hyperlink r:id="rId331" w:history="1">
        <w:r>
          <w:rPr>
            <w:b/>
            <w:color w:val="0077CC"/>
            <w:u w:val="single"/>
            <w:shd w:val="clear" w:color="auto" w:fill="FFFFFF"/>
          </w:rPr>
          <w:t>Fact check</w:t>
        </w:r>
      </w:hyperlink>
    </w:p>
    <w:p w14:paraId="47C35300" w14:textId="77777777" w:rsidR="000C43B5" w:rsidRDefault="00B01ADC">
      <w:pPr>
        <w:pStyle w:val="Normal6"/>
        <w:keepNext/>
        <w:spacing w:before="240" w:line="340" w:lineRule="atLeast"/>
      </w:pPr>
      <w:bookmarkStart w:id="17" w:name="Classification_4"/>
      <w:bookmarkEnd w:id="17"/>
      <w:r>
        <w:rPr>
          <w:b/>
          <w:color w:val="000000"/>
          <w:sz w:val="28"/>
        </w:rPr>
        <w:t>Classification</w:t>
      </w:r>
    </w:p>
    <w:p w14:paraId="2B53EFD5" w14:textId="2D7BF979" w:rsidR="000C43B5" w:rsidRDefault="00B01ADC">
      <w:pPr>
        <w:pStyle w:val="Normal6"/>
        <w:spacing w:line="60" w:lineRule="exact"/>
      </w:pPr>
      <w:r>
        <w:rPr>
          <w:noProof/>
        </w:rPr>
        <mc:AlternateContent>
          <mc:Choice Requires="wps">
            <w:drawing>
              <wp:anchor distT="0" distB="0" distL="114300" distR="114300" simplePos="0" relativeHeight="251676672" behindDoc="0" locked="0" layoutInCell="1" allowOverlap="1" wp14:anchorId="31262284" wp14:editId="636B7BDF">
                <wp:simplePos x="0" y="0"/>
                <wp:positionH relativeFrom="column">
                  <wp:posOffset>0</wp:posOffset>
                </wp:positionH>
                <wp:positionV relativeFrom="paragraph">
                  <wp:posOffset>25400</wp:posOffset>
                </wp:positionV>
                <wp:extent cx="6502400" cy="0"/>
                <wp:effectExtent l="15875" t="16510" r="15875" b="21590"/>
                <wp:wrapTopAndBottom/>
                <wp:docPr id="52907798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90C01" id="Line 2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E248722" w14:textId="77777777" w:rsidR="000C43B5" w:rsidRDefault="000C43B5">
      <w:pPr>
        <w:pStyle w:val="Normal6"/>
        <w:spacing w:line="120" w:lineRule="exact"/>
      </w:pPr>
    </w:p>
    <w:p w14:paraId="6A610B80" w14:textId="77777777" w:rsidR="000C43B5" w:rsidRDefault="00B01ADC">
      <w:pPr>
        <w:pStyle w:val="Normal6"/>
        <w:spacing w:line="260" w:lineRule="atLeast"/>
      </w:pPr>
      <w:r>
        <w:rPr>
          <w:b/>
          <w:color w:val="000000"/>
        </w:rPr>
        <w:t>Language:</w:t>
      </w:r>
      <w:r>
        <w:rPr>
          <w:color w:val="000000"/>
        </w:rPr>
        <w:t> ENGLISH</w:t>
      </w:r>
    </w:p>
    <w:p w14:paraId="280319C6" w14:textId="77777777" w:rsidR="000C43B5" w:rsidRDefault="00B01ADC">
      <w:pPr>
        <w:pStyle w:val="Normal6"/>
        <w:spacing w:before="240" w:line="260" w:lineRule="atLeast"/>
      </w:pPr>
      <w:r>
        <w:lastRenderedPageBreak/>
        <w:br/>
      </w:r>
      <w:r>
        <w:rPr>
          <w:b/>
          <w:color w:val="000000"/>
        </w:rPr>
        <w:t>Publication-Type:</w:t>
      </w:r>
      <w:r>
        <w:rPr>
          <w:color w:val="000000"/>
        </w:rPr>
        <w:t> Newspaper</w:t>
      </w:r>
    </w:p>
    <w:p w14:paraId="1A008677" w14:textId="77777777" w:rsidR="000C43B5" w:rsidRDefault="00B01ADC">
      <w:pPr>
        <w:pStyle w:val="Normal6"/>
        <w:spacing w:before="240" w:line="260" w:lineRule="atLeast"/>
      </w:pPr>
      <w:r>
        <w:br/>
      </w:r>
      <w:r>
        <w:rPr>
          <w:b/>
          <w:color w:val="000000"/>
        </w:rPr>
        <w:t>Journal Code:</w:t>
      </w:r>
      <w:r>
        <w:rPr>
          <w:color w:val="000000"/>
        </w:rPr>
        <w:t> 666052891</w:t>
      </w:r>
    </w:p>
    <w:p w14:paraId="21334C4A" w14:textId="77777777" w:rsidR="000C43B5" w:rsidRDefault="00B01ADC">
      <w:pPr>
        <w:pStyle w:val="Normal6"/>
        <w:spacing w:before="240" w:line="260" w:lineRule="atLeast"/>
      </w:pPr>
      <w:r>
        <w:br/>
      </w:r>
      <w:r>
        <w:rPr>
          <w:b/>
          <w:color w:val="000000"/>
        </w:rPr>
        <w:t>Subject:</w:t>
      </w:r>
      <w:r>
        <w:rPr>
          <w:color w:val="000000"/>
        </w:rPr>
        <w:t xml:space="preserve"> CAMPAIGNS &amp; </w:t>
      </w:r>
      <w:r>
        <w:rPr>
          <w:b/>
          <w:color w:val="000000"/>
        </w:rPr>
        <w:t>ELECTIONS</w:t>
      </w:r>
      <w:r>
        <w:rPr>
          <w:color w:val="000000"/>
        </w:rPr>
        <w:t xml:space="preserve"> (92%); COVID CORONAVIRUS (91%); COVID-19 CORONAVIRUS (91%); </w:t>
      </w:r>
      <w:r>
        <w:rPr>
          <w:b/>
          <w:color w:val="000000"/>
        </w:rPr>
        <w:t>ELECTIONS</w:t>
      </w:r>
      <w:r>
        <w:rPr>
          <w:color w:val="000000"/>
        </w:rPr>
        <w:t xml:space="preserve"> (91%); HEADS OF GOVERNMENT </w:t>
      </w:r>
      <w:r>
        <w:rPr>
          <w:b/>
          <w:color w:val="000000"/>
        </w:rPr>
        <w:t>ELECTIONS</w:t>
      </w:r>
      <w:r>
        <w:rPr>
          <w:color w:val="000000"/>
        </w:rPr>
        <w:t xml:space="preserve"> (91%); PANDEMICS (91%); COMMUNICABLE DISEASE CONTROL (90%); DISASTER PLANNING (90%); EPIDEMICS (90%); EXECUTIVE ORDERS (90%); </w:t>
      </w:r>
      <w:r>
        <w:rPr>
          <w:b/>
          <w:color w:val="000000"/>
        </w:rPr>
        <w:t>FACT CHECKING</w:t>
      </w:r>
      <w:r>
        <w:rPr>
          <w:color w:val="000000"/>
        </w:rPr>
        <w:t xml:space="preserve"> (90%); INFECTIOUS DISEASE (90%); INTERNET SOCIAL NETWORKING (90%); PRESIDENTIAL POWERS (90%); PUBLIC HEALTH (90%); US PRESIDENTIAL CANDIDATES 2008 (90%); US PRESIDENTIAL CANDIDATES 2012 (90%); US PRESIDENTIAL </w:t>
      </w:r>
      <w:r>
        <w:rPr>
          <w:b/>
          <w:color w:val="000000"/>
        </w:rPr>
        <w:t>ELECTIONS</w:t>
      </w:r>
      <w:r>
        <w:rPr>
          <w:color w:val="000000"/>
        </w:rPr>
        <w:t xml:space="preserve"> (90%); COVID-19 CORONAVIRUS REGULATION &amp; POLICY (89%); PUBLIC HEALTH ADMINISTRATION (89%); US FEDERAL GOVERNMENT (7</w:t>
      </w:r>
      <w:r>
        <w:rPr>
          <w:color w:val="000000"/>
        </w:rPr>
        <w:t xml:space="preserve">9%); </w:t>
      </w:r>
      <w:r>
        <w:rPr>
          <w:b/>
          <w:color w:val="000000"/>
        </w:rPr>
        <w:t>ELECTION</w:t>
      </w:r>
      <w:r>
        <w:rPr>
          <w:color w:val="000000"/>
        </w:rPr>
        <w:t xml:space="preserve"> INFRASTRUCTURE (78%); </w:t>
      </w:r>
      <w:r>
        <w:rPr>
          <w:b/>
          <w:color w:val="000000"/>
        </w:rPr>
        <w:t>ELECTIONS</w:t>
      </w:r>
      <w:r>
        <w:rPr>
          <w:color w:val="000000"/>
        </w:rPr>
        <w:t xml:space="preserve"> &amp; POLITICS (78%); POLITICS (78%); SAFETY (78%); WORKPLACE HEALTH &amp; SAFETY (78%); PERSONAL PROTECTIVE EQUIPMENT (77%); SOCIAL SECURITY (74%); </w:t>
      </w:r>
      <w:r>
        <w:rPr>
          <w:b/>
          <w:color w:val="000000"/>
        </w:rPr>
        <w:t>ELECTION</w:t>
      </w:r>
      <w:r>
        <w:rPr>
          <w:color w:val="000000"/>
        </w:rPr>
        <w:t xml:space="preserve"> AUTHORITIES (73%); FACE MASK MANDATES (73%); MEDICINE &amp; HEALTH (73%)</w:t>
      </w:r>
    </w:p>
    <w:p w14:paraId="48026A2E" w14:textId="77777777" w:rsidR="000C43B5" w:rsidRDefault="00B01ADC">
      <w:pPr>
        <w:pStyle w:val="Normal6"/>
        <w:spacing w:before="240" w:line="260" w:lineRule="atLeast"/>
      </w:pPr>
      <w:r>
        <w:br/>
      </w:r>
      <w:r>
        <w:rPr>
          <w:b/>
          <w:color w:val="000000"/>
        </w:rPr>
        <w:t>Company:</w:t>
      </w:r>
      <w:r>
        <w:rPr>
          <w:color w:val="000000"/>
        </w:rPr>
        <w:t>  META PLATFORMS INC (90%)</w:t>
      </w:r>
    </w:p>
    <w:p w14:paraId="1FB04280" w14:textId="77777777" w:rsidR="000C43B5" w:rsidRDefault="00B01ADC">
      <w:pPr>
        <w:pStyle w:val="Normal6"/>
        <w:spacing w:before="240" w:line="260" w:lineRule="atLeast"/>
      </w:pPr>
      <w:r>
        <w:br/>
      </w:r>
      <w:r>
        <w:rPr>
          <w:b/>
          <w:color w:val="000000"/>
        </w:rPr>
        <w:t>Ticker:</w:t>
      </w:r>
      <w:r>
        <w:rPr>
          <w:color w:val="000000"/>
        </w:rPr>
        <w:t> META (NASDAQ) (90%)</w:t>
      </w:r>
    </w:p>
    <w:p w14:paraId="47F3EF88" w14:textId="77777777" w:rsidR="000C43B5" w:rsidRDefault="00B01ADC">
      <w:pPr>
        <w:pStyle w:val="Normal6"/>
        <w:spacing w:before="240" w:line="260" w:lineRule="atLeast"/>
      </w:pPr>
      <w:r>
        <w:br/>
      </w:r>
      <w:r>
        <w:rPr>
          <w:b/>
          <w:color w:val="000000"/>
        </w:rPr>
        <w:t>Industry:</w:t>
      </w:r>
      <w:r>
        <w:rPr>
          <w:color w:val="000000"/>
        </w:rPr>
        <w:t> NAICS516210 MEDIA STREAMING DIST SVCS, SOCIAL NETWORKS, AND OTHER MEDIA NETWORKS AND CONTENT PROVIDERS (90%); SIC7374 COMPUTER PROCESSING &amp; DATA PREPARATION &amp; PROCESSING SERVICES (90%); INTERNET SOCIAL NETWORKING (90%); ELECTRONIC PUBLISHING (78%)</w:t>
      </w:r>
    </w:p>
    <w:p w14:paraId="743915BC" w14:textId="77777777" w:rsidR="000C43B5" w:rsidRDefault="00B01ADC">
      <w:pPr>
        <w:pStyle w:val="Normal6"/>
        <w:spacing w:before="240" w:line="260" w:lineRule="atLeast"/>
      </w:pPr>
      <w:r>
        <w:br/>
      </w:r>
      <w:r>
        <w:rPr>
          <w:b/>
          <w:color w:val="000000"/>
        </w:rPr>
        <w:t>Person:</w:t>
      </w:r>
      <w:r>
        <w:rPr>
          <w:color w:val="000000"/>
        </w:rPr>
        <w:t> JOE BIDEN (92%)</w:t>
      </w:r>
    </w:p>
    <w:p w14:paraId="4D03CBA0" w14:textId="77777777" w:rsidR="000C43B5" w:rsidRDefault="00B01ADC">
      <w:pPr>
        <w:pStyle w:val="Normal6"/>
        <w:spacing w:before="240" w:line="260" w:lineRule="atLeast"/>
      </w:pPr>
      <w:r>
        <w:br/>
      </w:r>
      <w:r>
        <w:rPr>
          <w:b/>
          <w:color w:val="000000"/>
        </w:rPr>
        <w:t>Geographic:</w:t>
      </w:r>
      <w:r>
        <w:rPr>
          <w:color w:val="000000"/>
        </w:rPr>
        <w:t> UNITED STATES (96%); United States; Americas, Northern America</w:t>
      </w:r>
    </w:p>
    <w:p w14:paraId="25A79C8F" w14:textId="77777777" w:rsidR="000C43B5" w:rsidRDefault="00B01ADC">
      <w:pPr>
        <w:pStyle w:val="Normal6"/>
        <w:spacing w:before="120" w:line="260" w:lineRule="atLeast"/>
      </w:pPr>
      <w:r>
        <w:rPr>
          <w:color w:val="000000"/>
        </w:rPr>
        <w:t>SUB: COMMUNICABLE DISEASE CONTROL</w:t>
      </w:r>
    </w:p>
    <w:p w14:paraId="2A2DCEDA" w14:textId="77777777" w:rsidR="000C43B5" w:rsidRDefault="00B01ADC">
      <w:pPr>
        <w:pStyle w:val="Normal6"/>
        <w:spacing w:before="120" w:line="260" w:lineRule="atLeast"/>
      </w:pPr>
      <w:r>
        <w:rPr>
          <w:color w:val="000000"/>
        </w:rPr>
        <w:t xml:space="preserve">SUB: </w:t>
      </w:r>
      <w:r>
        <w:rPr>
          <w:b/>
          <w:color w:val="000000"/>
        </w:rPr>
        <w:t>ELECTION</w:t>
      </w:r>
      <w:r>
        <w:rPr>
          <w:color w:val="000000"/>
        </w:rPr>
        <w:t xml:space="preserve"> INFRASTRUCTURE</w:t>
      </w:r>
    </w:p>
    <w:p w14:paraId="3A653DD0" w14:textId="77777777" w:rsidR="000C43B5" w:rsidRDefault="00B01ADC">
      <w:pPr>
        <w:pStyle w:val="Normal6"/>
        <w:spacing w:before="120" w:line="260" w:lineRule="atLeast"/>
      </w:pPr>
      <w:r>
        <w:rPr>
          <w:color w:val="000000"/>
        </w:rPr>
        <w:t>SUB: DISASTER PLANNING</w:t>
      </w:r>
    </w:p>
    <w:p w14:paraId="59012C61" w14:textId="77777777" w:rsidR="000C43B5" w:rsidRDefault="00B01ADC">
      <w:pPr>
        <w:pStyle w:val="Normal6"/>
        <w:spacing w:before="120" w:line="260" w:lineRule="atLeast"/>
      </w:pPr>
      <w:r>
        <w:rPr>
          <w:color w:val="000000"/>
        </w:rPr>
        <w:t>SUB: MEDICINE &amp; HEALTH</w:t>
      </w:r>
    </w:p>
    <w:p w14:paraId="1D105A96" w14:textId="77777777" w:rsidR="000C43B5" w:rsidRDefault="00B01ADC">
      <w:pPr>
        <w:pStyle w:val="Normal6"/>
        <w:spacing w:before="120" w:line="260" w:lineRule="atLeast"/>
      </w:pPr>
      <w:r>
        <w:rPr>
          <w:color w:val="000000"/>
        </w:rPr>
        <w:t>SUB: US FEDERAL GOVERNMENT</w:t>
      </w:r>
    </w:p>
    <w:p w14:paraId="176FDBB3" w14:textId="77777777" w:rsidR="000C43B5" w:rsidRDefault="00B01ADC">
      <w:pPr>
        <w:pStyle w:val="Normal6"/>
        <w:spacing w:before="120" w:line="260" w:lineRule="atLeast"/>
      </w:pPr>
      <w:r>
        <w:rPr>
          <w:color w:val="000000"/>
        </w:rPr>
        <w:t>SUB: COVID-19 CORONAVIRUS REGULATION &amp; POLICY</w:t>
      </w:r>
    </w:p>
    <w:p w14:paraId="394C2623" w14:textId="77777777" w:rsidR="000C43B5" w:rsidRDefault="00B01ADC">
      <w:pPr>
        <w:pStyle w:val="Normal6"/>
        <w:spacing w:before="120" w:line="260" w:lineRule="atLeast"/>
      </w:pPr>
      <w:r>
        <w:rPr>
          <w:color w:val="000000"/>
        </w:rPr>
        <w:t xml:space="preserve">SUB: US PRESIDENTIAL </w:t>
      </w:r>
      <w:r>
        <w:rPr>
          <w:b/>
          <w:color w:val="000000"/>
        </w:rPr>
        <w:t>ELECTIONS</w:t>
      </w:r>
    </w:p>
    <w:p w14:paraId="395FEAD3" w14:textId="77777777" w:rsidR="000C43B5" w:rsidRDefault="00B01ADC">
      <w:pPr>
        <w:pStyle w:val="Normal6"/>
        <w:spacing w:before="120" w:line="260" w:lineRule="atLeast"/>
      </w:pPr>
      <w:r>
        <w:rPr>
          <w:color w:val="000000"/>
        </w:rPr>
        <w:t>SUB: PERSONAL PROTECTIVE EQUIPMENT</w:t>
      </w:r>
    </w:p>
    <w:p w14:paraId="2FC07FE3" w14:textId="77777777" w:rsidR="000C43B5" w:rsidRDefault="00B01ADC">
      <w:pPr>
        <w:pStyle w:val="Normal6"/>
        <w:spacing w:before="120" w:line="260" w:lineRule="atLeast"/>
      </w:pPr>
      <w:r>
        <w:rPr>
          <w:color w:val="000000"/>
        </w:rPr>
        <w:t xml:space="preserve">SUB: </w:t>
      </w:r>
      <w:r>
        <w:rPr>
          <w:b/>
          <w:color w:val="000000"/>
        </w:rPr>
        <w:t>ELECTIONS</w:t>
      </w:r>
    </w:p>
    <w:p w14:paraId="06F6FC23" w14:textId="77777777" w:rsidR="000C43B5" w:rsidRDefault="00B01ADC">
      <w:pPr>
        <w:pStyle w:val="Normal6"/>
        <w:spacing w:before="120" w:line="260" w:lineRule="atLeast"/>
      </w:pPr>
      <w:r>
        <w:rPr>
          <w:color w:val="000000"/>
        </w:rPr>
        <w:t>SUB: PUBLIC HEALTH</w:t>
      </w:r>
    </w:p>
    <w:p w14:paraId="4C3387EE" w14:textId="77777777" w:rsidR="000C43B5" w:rsidRDefault="00B01ADC">
      <w:pPr>
        <w:pStyle w:val="Normal6"/>
        <w:spacing w:before="120" w:line="260" w:lineRule="atLeast"/>
      </w:pPr>
      <w:r>
        <w:rPr>
          <w:color w:val="000000"/>
        </w:rPr>
        <w:t>PEO: JOE BIDEN</w:t>
      </w:r>
    </w:p>
    <w:p w14:paraId="6FF29EA8" w14:textId="77777777" w:rsidR="000C43B5" w:rsidRDefault="00B01ADC">
      <w:pPr>
        <w:pStyle w:val="Normal6"/>
        <w:spacing w:before="120" w:line="260" w:lineRule="atLeast"/>
      </w:pPr>
      <w:r>
        <w:rPr>
          <w:color w:val="000000"/>
        </w:rPr>
        <w:lastRenderedPageBreak/>
        <w:t>SUB: EXECUTIVE ORDERS</w:t>
      </w:r>
    </w:p>
    <w:p w14:paraId="49BD9422" w14:textId="77777777" w:rsidR="000C43B5" w:rsidRDefault="00B01ADC">
      <w:pPr>
        <w:pStyle w:val="Normal6"/>
        <w:spacing w:before="120" w:line="260" w:lineRule="atLeast"/>
      </w:pPr>
      <w:r>
        <w:rPr>
          <w:color w:val="000000"/>
        </w:rPr>
        <w:t xml:space="preserve">SUB: </w:t>
      </w:r>
      <w:r>
        <w:rPr>
          <w:b/>
          <w:color w:val="000000"/>
        </w:rPr>
        <w:t xml:space="preserve">FACT </w:t>
      </w:r>
      <w:r>
        <w:rPr>
          <w:b/>
          <w:color w:val="000000"/>
        </w:rPr>
        <w:t>CHECKING</w:t>
      </w:r>
    </w:p>
    <w:p w14:paraId="08E8B4FF" w14:textId="77777777" w:rsidR="000C43B5" w:rsidRDefault="00B01ADC">
      <w:pPr>
        <w:pStyle w:val="Normal6"/>
        <w:spacing w:before="120" w:line="260" w:lineRule="atLeast"/>
      </w:pPr>
      <w:r>
        <w:rPr>
          <w:color w:val="000000"/>
        </w:rPr>
        <w:t>SUB: PRESIDENTIAL POWERS</w:t>
      </w:r>
    </w:p>
    <w:p w14:paraId="6274498A" w14:textId="77777777" w:rsidR="000C43B5" w:rsidRDefault="00B01ADC">
      <w:pPr>
        <w:pStyle w:val="Normal6"/>
        <w:spacing w:before="120" w:line="260" w:lineRule="atLeast"/>
      </w:pPr>
      <w:r>
        <w:rPr>
          <w:color w:val="000000"/>
        </w:rPr>
        <w:t>SUB: PUBLIC HEALTH ADMINISTRATION</w:t>
      </w:r>
    </w:p>
    <w:p w14:paraId="22362819" w14:textId="77777777" w:rsidR="000C43B5" w:rsidRDefault="00B01ADC">
      <w:pPr>
        <w:pStyle w:val="Normal6"/>
        <w:spacing w:before="120" w:line="260" w:lineRule="atLeast"/>
      </w:pPr>
      <w:r>
        <w:rPr>
          <w:color w:val="000000"/>
        </w:rPr>
        <w:t>SUB: COVID CORONAVIRUS</w:t>
      </w:r>
    </w:p>
    <w:p w14:paraId="12AD0F51" w14:textId="77777777" w:rsidR="000C43B5" w:rsidRDefault="00B01ADC">
      <w:pPr>
        <w:pStyle w:val="Normal6"/>
        <w:spacing w:before="120" w:line="260" w:lineRule="atLeast"/>
      </w:pPr>
      <w:r>
        <w:rPr>
          <w:color w:val="000000"/>
        </w:rPr>
        <w:t xml:space="preserve">SUB: HEADS OF GOVERNMENT </w:t>
      </w:r>
      <w:r>
        <w:rPr>
          <w:b/>
          <w:color w:val="000000"/>
        </w:rPr>
        <w:t>ELECTIONS</w:t>
      </w:r>
    </w:p>
    <w:p w14:paraId="14314DCD" w14:textId="77777777" w:rsidR="000C43B5" w:rsidRDefault="00B01ADC">
      <w:pPr>
        <w:pStyle w:val="Normal6"/>
        <w:spacing w:before="120" w:line="260" w:lineRule="atLeast"/>
      </w:pPr>
      <w:r>
        <w:rPr>
          <w:color w:val="000000"/>
        </w:rPr>
        <w:t xml:space="preserve">SUB: </w:t>
      </w:r>
      <w:r>
        <w:rPr>
          <w:b/>
          <w:color w:val="000000"/>
        </w:rPr>
        <w:t>ELECTION</w:t>
      </w:r>
      <w:r>
        <w:rPr>
          <w:color w:val="000000"/>
        </w:rPr>
        <w:t xml:space="preserve"> AUTHORITIES</w:t>
      </w:r>
    </w:p>
    <w:p w14:paraId="42826DDD" w14:textId="77777777" w:rsidR="000C43B5" w:rsidRDefault="00B01ADC">
      <w:pPr>
        <w:pStyle w:val="Normal6"/>
        <w:spacing w:before="120" w:line="260" w:lineRule="atLeast"/>
      </w:pPr>
      <w:r>
        <w:rPr>
          <w:color w:val="000000"/>
        </w:rPr>
        <w:t>SUB: COVID-19 CORONAVIRUS</w:t>
      </w:r>
    </w:p>
    <w:p w14:paraId="20BDA090" w14:textId="77777777" w:rsidR="000C43B5" w:rsidRDefault="00B01ADC">
      <w:pPr>
        <w:pStyle w:val="Normal6"/>
        <w:spacing w:before="120" w:line="260" w:lineRule="atLeast"/>
      </w:pPr>
      <w:r>
        <w:rPr>
          <w:color w:val="000000"/>
        </w:rPr>
        <w:t>SUB: PANDEMICS</w:t>
      </w:r>
    </w:p>
    <w:p w14:paraId="25C56FA8" w14:textId="77777777" w:rsidR="000C43B5" w:rsidRDefault="00B01ADC">
      <w:pPr>
        <w:pStyle w:val="Normal6"/>
        <w:spacing w:before="120" w:line="260" w:lineRule="atLeast"/>
      </w:pPr>
      <w:r>
        <w:rPr>
          <w:color w:val="000000"/>
        </w:rPr>
        <w:t>SUB: FACE MASK MANDATES</w:t>
      </w:r>
    </w:p>
    <w:p w14:paraId="2259547A" w14:textId="77777777" w:rsidR="000C43B5" w:rsidRDefault="00B01ADC">
      <w:pPr>
        <w:pStyle w:val="Normal6"/>
        <w:spacing w:before="120" w:line="260" w:lineRule="atLeast"/>
      </w:pPr>
      <w:r>
        <w:rPr>
          <w:color w:val="000000"/>
        </w:rPr>
        <w:t>SUB: WORKPLACE HEALTH &amp; SAFETY</w:t>
      </w:r>
    </w:p>
    <w:p w14:paraId="580A9AFE" w14:textId="77777777" w:rsidR="000C43B5" w:rsidRDefault="00B01ADC">
      <w:pPr>
        <w:pStyle w:val="Normal6"/>
        <w:spacing w:before="120" w:line="260" w:lineRule="atLeast"/>
      </w:pPr>
      <w:r>
        <w:rPr>
          <w:color w:val="000000"/>
        </w:rPr>
        <w:t xml:space="preserve">GEO: </w:t>
      </w:r>
      <w:r>
        <w:rPr>
          <w:color w:val="000000"/>
        </w:rPr>
        <w:t>UNITED STATES</w:t>
      </w:r>
    </w:p>
    <w:p w14:paraId="29E8F7D6" w14:textId="77777777" w:rsidR="000C43B5" w:rsidRDefault="00B01ADC">
      <w:pPr>
        <w:pStyle w:val="Normal6"/>
        <w:spacing w:before="120" w:line="260" w:lineRule="atLeast"/>
      </w:pPr>
      <w:r>
        <w:rPr>
          <w:color w:val="000000"/>
        </w:rPr>
        <w:t>SUB: SOCIAL SECURITY</w:t>
      </w:r>
    </w:p>
    <w:p w14:paraId="6978A65B" w14:textId="77777777" w:rsidR="000C43B5" w:rsidRDefault="00B01ADC">
      <w:pPr>
        <w:pStyle w:val="Normal6"/>
        <w:spacing w:before="120" w:line="260" w:lineRule="atLeast"/>
      </w:pPr>
      <w:r>
        <w:rPr>
          <w:color w:val="000000"/>
        </w:rPr>
        <w:t>SUB: EPIDEMICS</w:t>
      </w:r>
    </w:p>
    <w:p w14:paraId="5492D430" w14:textId="77777777" w:rsidR="000C43B5" w:rsidRDefault="00B01ADC">
      <w:pPr>
        <w:pStyle w:val="Normal6"/>
        <w:spacing w:before="120" w:line="260" w:lineRule="atLeast"/>
      </w:pPr>
      <w:r>
        <w:rPr>
          <w:color w:val="000000"/>
        </w:rPr>
        <w:t>SUB: INFECTIOUS DISEASE</w:t>
      </w:r>
    </w:p>
    <w:p w14:paraId="1FE31B31" w14:textId="77777777" w:rsidR="000C43B5" w:rsidRDefault="00B01ADC">
      <w:pPr>
        <w:pStyle w:val="Normal6"/>
        <w:spacing w:before="120" w:line="260" w:lineRule="atLeast"/>
      </w:pPr>
      <w:r>
        <w:rPr>
          <w:color w:val="000000"/>
        </w:rPr>
        <w:t>IND: ELECTRONIC PUBLISHING</w:t>
      </w:r>
    </w:p>
    <w:p w14:paraId="6696F3E6" w14:textId="77777777" w:rsidR="000C43B5" w:rsidRDefault="00B01ADC">
      <w:pPr>
        <w:pStyle w:val="Normal6"/>
        <w:spacing w:before="120" w:line="260" w:lineRule="atLeast"/>
      </w:pPr>
      <w:r>
        <w:rPr>
          <w:color w:val="000000"/>
        </w:rPr>
        <w:t xml:space="preserve">SUB: CAMPAIGNS &amp; </w:t>
      </w:r>
      <w:r>
        <w:rPr>
          <w:b/>
          <w:color w:val="000000"/>
        </w:rPr>
        <w:t>ELECTIONS</w:t>
      </w:r>
    </w:p>
    <w:p w14:paraId="4817BB3C" w14:textId="77777777" w:rsidR="000C43B5" w:rsidRDefault="00B01ADC">
      <w:pPr>
        <w:pStyle w:val="Normal6"/>
        <w:spacing w:before="240" w:line="260" w:lineRule="atLeast"/>
      </w:pPr>
      <w:r>
        <w:br/>
      </w:r>
      <w:r>
        <w:rPr>
          <w:b/>
          <w:color w:val="000000"/>
        </w:rPr>
        <w:t>Load-Date:</w:t>
      </w:r>
      <w:r>
        <w:rPr>
          <w:color w:val="000000"/>
        </w:rPr>
        <w:t> May 1, 2024</w:t>
      </w:r>
    </w:p>
    <w:p w14:paraId="5176D03A" w14:textId="77777777" w:rsidR="000C43B5" w:rsidRDefault="000C43B5">
      <w:pPr>
        <w:pStyle w:val="Normal6"/>
      </w:pPr>
    </w:p>
    <w:p w14:paraId="561F1C55" w14:textId="12C240A7" w:rsidR="000C43B5" w:rsidRDefault="00B01ADC">
      <w:pPr>
        <w:pStyle w:val="Normal6"/>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77696" behindDoc="0" locked="0" layoutInCell="1" allowOverlap="1" wp14:anchorId="1F06F4FA" wp14:editId="39587D0D">
                <wp:simplePos x="0" y="0"/>
                <wp:positionH relativeFrom="column">
                  <wp:posOffset>0</wp:posOffset>
                </wp:positionH>
                <wp:positionV relativeFrom="paragraph">
                  <wp:posOffset>127000</wp:posOffset>
                </wp:positionV>
                <wp:extent cx="6502400" cy="0"/>
                <wp:effectExtent l="6350" t="6350" r="15875" b="12700"/>
                <wp:wrapNone/>
                <wp:docPr id="808911249"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5C2C75" id="Line 2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028ECBDD" w14:textId="77777777" w:rsidR="000C43B5" w:rsidRDefault="000C43B5">
      <w:pPr>
        <w:pStyle w:val="Normal7"/>
        <w:sectPr w:rsidR="000C43B5">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gutter="0"/>
          <w:cols w:space="720"/>
          <w:titlePg/>
        </w:sectPr>
      </w:pPr>
    </w:p>
    <w:p w14:paraId="3B2F8EBD" w14:textId="77777777" w:rsidR="000C43B5" w:rsidRDefault="000C43B5">
      <w:pPr>
        <w:pStyle w:val="Normal7"/>
      </w:pPr>
    </w:p>
    <w:p w14:paraId="2A83BE02" w14:textId="19D8396E" w:rsidR="000C43B5" w:rsidRDefault="00B01ADC">
      <w:pPr>
        <w:pStyle w:val="Normal7"/>
      </w:pPr>
      <w:r>
        <w:rPr>
          <w:noProof/>
        </w:rPr>
        <w:drawing>
          <wp:inline distT="0" distB="0" distL="0" distR="0" wp14:anchorId="68F0D82F" wp14:editId="69EBE5B5">
            <wp:extent cx="1879600" cy="381000"/>
            <wp:effectExtent l="0" t="0" r="0" b="0"/>
            <wp:docPr id="10" name="Picture 4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B1D18F0" w14:textId="77777777" w:rsidR="000C43B5" w:rsidRDefault="00B01ADC">
      <w:pPr>
        <w:pStyle w:val="Heading15"/>
        <w:keepNext w:val="0"/>
        <w:spacing w:after="200" w:line="340" w:lineRule="atLeast"/>
        <w:jc w:val="center"/>
      </w:pPr>
      <w:hyperlink r:id="rId338" w:history="1">
        <w:r>
          <w:rPr>
            <w:rFonts w:eastAsia="Arial"/>
            <w:color w:val="0077CC"/>
            <w:sz w:val="28"/>
            <w:u w:val="single"/>
            <w:shd w:val="clear" w:color="auto" w:fill="FFFFFF"/>
          </w:rPr>
          <w:t xml:space="preserve">Maricopa County </w:t>
        </w:r>
      </w:hyperlink>
      <w:hyperlink r:id="rId339" w:history="1">
        <w:r>
          <w:rPr>
            <w:rFonts w:eastAsia="Arial"/>
            <w:color w:val="0077CC"/>
            <w:sz w:val="28"/>
            <w:u w:val="single"/>
            <w:shd w:val="clear" w:color="auto" w:fill="FFFFFF"/>
          </w:rPr>
          <w:t>Fact-Checks</w:t>
        </w:r>
      </w:hyperlink>
      <w:hyperlink r:id="rId340" w:history="1">
        <w:r>
          <w:rPr>
            <w:rFonts w:eastAsia="Arial"/>
            <w:color w:val="0077CC"/>
            <w:sz w:val="28"/>
            <w:u w:val="single"/>
            <w:shd w:val="clear" w:color="auto" w:fill="FFFFFF"/>
          </w:rPr>
          <w:t xml:space="preserve"> </w:t>
        </w:r>
      </w:hyperlink>
      <w:hyperlink r:id="rId341" w:history="1">
        <w:r>
          <w:rPr>
            <w:rFonts w:eastAsia="Arial"/>
            <w:color w:val="0077CC"/>
            <w:sz w:val="28"/>
            <w:u w:val="single"/>
            <w:shd w:val="clear" w:color="auto" w:fill="FFFFFF"/>
          </w:rPr>
          <w:t>Election</w:t>
        </w:r>
      </w:hyperlink>
      <w:hyperlink r:id="rId342" w:history="1">
        <w:r>
          <w:rPr>
            <w:rFonts w:eastAsia="Arial"/>
            <w:color w:val="0077CC"/>
            <w:sz w:val="28"/>
            <w:u w:val="single"/>
            <w:shd w:val="clear" w:color="auto" w:fill="FFFFFF"/>
          </w:rPr>
          <w:t xml:space="preserve"> Video Pushed by Kari Lake Fans</w:t>
        </w:r>
      </w:hyperlink>
    </w:p>
    <w:p w14:paraId="46526A3B" w14:textId="77777777" w:rsidR="000C43B5" w:rsidRDefault="00B01ADC">
      <w:pPr>
        <w:pStyle w:val="Normal7"/>
        <w:spacing w:before="120" w:line="260" w:lineRule="atLeast"/>
        <w:jc w:val="center"/>
      </w:pPr>
      <w:r>
        <w:rPr>
          <w:rFonts w:ascii="Arial" w:eastAsia="Arial" w:hAnsi="Arial" w:cs="Arial"/>
          <w:color w:val="000000"/>
          <w:sz w:val="20"/>
        </w:rPr>
        <w:t>Newsweek.com</w:t>
      </w:r>
    </w:p>
    <w:p w14:paraId="62C2385E" w14:textId="77777777" w:rsidR="000C43B5" w:rsidRDefault="00B01ADC">
      <w:pPr>
        <w:pStyle w:val="Normal7"/>
        <w:spacing w:before="120" w:line="260" w:lineRule="atLeast"/>
        <w:jc w:val="center"/>
      </w:pPr>
      <w:r>
        <w:rPr>
          <w:rFonts w:ascii="Arial" w:eastAsia="Arial" w:hAnsi="Arial" w:cs="Arial"/>
          <w:color w:val="000000"/>
          <w:sz w:val="20"/>
        </w:rPr>
        <w:t>May 31, 2023 Wednesday 7:17 AM EST</w:t>
      </w:r>
    </w:p>
    <w:p w14:paraId="4FF94D4F" w14:textId="77777777" w:rsidR="000C43B5" w:rsidRDefault="000C43B5">
      <w:pPr>
        <w:pStyle w:val="Normal7"/>
        <w:spacing w:line="240" w:lineRule="atLeast"/>
        <w:jc w:val="both"/>
      </w:pPr>
      <w:bookmarkStart w:id="18" w:name="Bookmark_7"/>
      <w:bookmarkEnd w:id="18"/>
    </w:p>
    <w:p w14:paraId="2A179D67" w14:textId="77777777" w:rsidR="000C43B5" w:rsidRDefault="00B01ADC">
      <w:pPr>
        <w:pStyle w:val="Normal7"/>
        <w:spacing w:before="120" w:line="220" w:lineRule="atLeast"/>
      </w:pPr>
      <w:r>
        <w:br/>
      </w:r>
      <w:r>
        <w:rPr>
          <w:rFonts w:ascii="Arial" w:eastAsia="Arial" w:hAnsi="Arial" w:cs="Arial"/>
          <w:color w:val="000000"/>
          <w:sz w:val="16"/>
        </w:rPr>
        <w:t>Copyright © 2023 Newsweek Inc. All Rights Reserved</w:t>
      </w:r>
    </w:p>
    <w:p w14:paraId="66FE39C1" w14:textId="753F2117" w:rsidR="000C43B5" w:rsidRDefault="00B01ADC">
      <w:pPr>
        <w:pStyle w:val="Normal7"/>
        <w:spacing w:before="120" w:line="220" w:lineRule="atLeast"/>
      </w:pPr>
      <w:r>
        <w:br/>
      </w:r>
      <w:r>
        <w:rPr>
          <w:noProof/>
        </w:rPr>
        <w:drawing>
          <wp:inline distT="0" distB="0" distL="0" distR="0" wp14:anchorId="7AA27A35" wp14:editId="67564FC5">
            <wp:extent cx="2114550" cy="546100"/>
            <wp:effectExtent l="0" t="0" r="0" b="0"/>
            <wp:docPr id="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114550" cy="546100"/>
                    </a:xfrm>
                    <a:prstGeom prst="rect">
                      <a:avLst/>
                    </a:prstGeom>
                    <a:noFill/>
                    <a:ln>
                      <a:noFill/>
                    </a:ln>
                  </pic:spPr>
                </pic:pic>
              </a:graphicData>
            </a:graphic>
          </wp:inline>
        </w:drawing>
      </w:r>
    </w:p>
    <w:p w14:paraId="41FA89F0" w14:textId="77777777" w:rsidR="000C43B5" w:rsidRDefault="00B01ADC">
      <w:pPr>
        <w:pStyle w:val="Normal7"/>
        <w:spacing w:before="120" w:line="260" w:lineRule="atLeast"/>
      </w:pPr>
      <w:r>
        <w:rPr>
          <w:rFonts w:ascii="Arial" w:eastAsia="Arial" w:hAnsi="Arial" w:cs="Arial"/>
          <w:b/>
          <w:color w:val="000000"/>
          <w:sz w:val="20"/>
        </w:rPr>
        <w:t>Length:</w:t>
      </w:r>
      <w:r>
        <w:rPr>
          <w:rFonts w:ascii="Arial" w:eastAsia="Arial" w:hAnsi="Arial" w:cs="Arial"/>
          <w:color w:val="000000"/>
          <w:sz w:val="20"/>
        </w:rPr>
        <w:t> 533 words</w:t>
      </w:r>
    </w:p>
    <w:p w14:paraId="438A9A73" w14:textId="77777777" w:rsidR="000C43B5" w:rsidRDefault="00B01ADC">
      <w:pPr>
        <w:pStyle w:val="Normal7"/>
        <w:spacing w:before="120" w:line="260" w:lineRule="atLeast"/>
      </w:pPr>
      <w:r>
        <w:rPr>
          <w:rFonts w:ascii="Arial" w:eastAsia="Arial" w:hAnsi="Arial" w:cs="Arial"/>
          <w:b/>
          <w:color w:val="000000"/>
          <w:sz w:val="20"/>
        </w:rPr>
        <w:t>Byline:</w:t>
      </w:r>
      <w:r>
        <w:rPr>
          <w:rFonts w:ascii="Arial" w:eastAsia="Arial" w:hAnsi="Arial" w:cs="Arial"/>
          <w:color w:val="000000"/>
          <w:sz w:val="20"/>
        </w:rPr>
        <w:t> James Bickerton</w:t>
      </w:r>
    </w:p>
    <w:p w14:paraId="3753F496" w14:textId="77777777" w:rsidR="000C43B5" w:rsidRDefault="00B01ADC">
      <w:pPr>
        <w:pStyle w:val="Normal7"/>
        <w:spacing w:line="260" w:lineRule="atLeast"/>
      </w:pPr>
      <w:r>
        <w:rPr>
          <w:rFonts w:ascii="Arial" w:eastAsia="Arial" w:hAnsi="Arial" w:cs="Arial"/>
          <w:b/>
          <w:color w:val="000000"/>
          <w:sz w:val="20"/>
        </w:rPr>
        <w:t>Highlight:</w:t>
      </w:r>
      <w:r>
        <w:rPr>
          <w:rFonts w:ascii="Arial" w:eastAsia="Arial" w:hAnsi="Arial" w:cs="Arial"/>
          <w:color w:val="000000"/>
          <w:sz w:val="20"/>
        </w:rPr>
        <w:t> Kari Lake'</w:t>
      </w:r>
      <w:r>
        <w:rPr>
          <w:rFonts w:ascii="Arial" w:eastAsia="Arial" w:hAnsi="Arial" w:cs="Arial"/>
          <w:b/>
          <w:color w:val="000000"/>
          <w:sz w:val="20"/>
        </w:rPr>
        <w:t>s</w:t>
      </w:r>
      <w:r>
        <w:rPr>
          <w:rFonts w:ascii="Arial" w:eastAsia="Arial" w:hAnsi="Arial" w:cs="Arial"/>
          <w:color w:val="000000"/>
          <w:sz w:val="20"/>
        </w:rPr>
        <w:t xml:space="preserve"> claim that her defeat in the midterms was down to electoral fraud has been repeatedly rejected in Arizona courts.</w:t>
      </w:r>
    </w:p>
    <w:p w14:paraId="2ADAEAEC" w14:textId="77777777" w:rsidR="000C43B5" w:rsidRDefault="00B01ADC">
      <w:pPr>
        <w:pStyle w:val="Normal7"/>
        <w:keepNext/>
        <w:spacing w:before="240" w:line="340" w:lineRule="atLeast"/>
      </w:pPr>
      <w:bookmarkStart w:id="19" w:name="Body_5"/>
      <w:bookmarkEnd w:id="19"/>
      <w:r>
        <w:rPr>
          <w:rFonts w:ascii="Arial" w:eastAsia="Arial" w:hAnsi="Arial" w:cs="Arial"/>
          <w:b/>
          <w:color w:val="000000"/>
          <w:sz w:val="28"/>
        </w:rPr>
        <w:t>Body</w:t>
      </w:r>
    </w:p>
    <w:p w14:paraId="2B731DB4" w14:textId="24AE0189" w:rsidR="000C43B5" w:rsidRDefault="00B01ADC">
      <w:pPr>
        <w:pStyle w:val="Normal7"/>
        <w:spacing w:line="60" w:lineRule="exact"/>
      </w:pPr>
      <w:r>
        <w:rPr>
          <w:noProof/>
        </w:rPr>
        <mc:AlternateContent>
          <mc:Choice Requires="wps">
            <w:drawing>
              <wp:anchor distT="0" distB="0" distL="114300" distR="114300" simplePos="0" relativeHeight="251678720" behindDoc="0" locked="0" layoutInCell="1" allowOverlap="1" wp14:anchorId="46373C1D" wp14:editId="6EDCB8E4">
                <wp:simplePos x="0" y="0"/>
                <wp:positionH relativeFrom="column">
                  <wp:posOffset>0</wp:posOffset>
                </wp:positionH>
                <wp:positionV relativeFrom="paragraph">
                  <wp:posOffset>25400</wp:posOffset>
                </wp:positionV>
                <wp:extent cx="6502400" cy="0"/>
                <wp:effectExtent l="15875" t="13335" r="15875" b="15240"/>
                <wp:wrapTopAndBottom/>
                <wp:docPr id="1202786963"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FCF94" id="Line 3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A473E2E" w14:textId="77777777" w:rsidR="000C43B5" w:rsidRDefault="000C43B5">
      <w:pPr>
        <w:pStyle w:val="Normal7"/>
      </w:pPr>
    </w:p>
    <w:p w14:paraId="1A2968F8" w14:textId="77777777" w:rsidR="000C43B5" w:rsidRDefault="00B01ADC">
      <w:pPr>
        <w:pStyle w:val="Normal7"/>
        <w:spacing w:before="200" w:line="260" w:lineRule="atLeast"/>
        <w:jc w:val="both"/>
      </w:pPr>
      <w:r>
        <w:rPr>
          <w:rFonts w:ascii="Arial" w:eastAsia="Arial" w:hAnsi="Arial" w:cs="Arial"/>
          <w:color w:val="000000"/>
          <w:sz w:val="20"/>
        </w:rPr>
        <w:t xml:space="preserve">Officials in Maricopa County, Arizona, have published a </w:t>
      </w:r>
      <w:hyperlink r:id="rId344" w:history="1">
        <w:r>
          <w:rPr>
            <w:rFonts w:ascii="Arial" w:eastAsia="Arial" w:hAnsi="Arial" w:cs="Arial"/>
            <w:color w:val="0077CC"/>
            <w:sz w:val="20"/>
            <w:u w:val="single"/>
            <w:shd w:val="clear" w:color="auto" w:fill="FFFFFF"/>
          </w:rPr>
          <w:t>Twitter</w:t>
        </w:r>
      </w:hyperlink>
      <w:r>
        <w:rPr>
          <w:rFonts w:ascii="Arial" w:eastAsia="Arial" w:hAnsi="Arial" w:cs="Arial"/>
          <w:color w:val="000000"/>
          <w:sz w:val="20"/>
        </w:rPr>
        <w:t xml:space="preserve"> thread rejecting </w:t>
      </w:r>
      <w:hyperlink r:id="rId345" w:history="1">
        <w:r>
          <w:rPr>
            <w:rFonts w:ascii="Arial" w:eastAsia="Arial" w:hAnsi="Arial" w:cs="Arial"/>
            <w:color w:val="0077CC"/>
            <w:sz w:val="20"/>
            <w:u w:val="single"/>
            <w:shd w:val="clear" w:color="auto" w:fill="FFFFFF"/>
          </w:rPr>
          <w:t>Kari Lake</w:t>
        </w:r>
      </w:hyperlink>
      <w:r>
        <w:rPr>
          <w:rFonts w:ascii="Arial" w:eastAsia="Arial" w:hAnsi="Arial" w:cs="Arial"/>
          <w:color w:val="000000"/>
          <w:sz w:val="20"/>
        </w:rPr>
        <w:t>'</w:t>
      </w:r>
      <w:r>
        <w:rPr>
          <w:rFonts w:ascii="Arial" w:eastAsia="Arial" w:hAnsi="Arial" w:cs="Arial"/>
          <w:b/>
          <w:color w:val="000000"/>
          <w:sz w:val="20"/>
        </w:rPr>
        <w:t>s</w:t>
      </w:r>
      <w:r>
        <w:rPr>
          <w:rFonts w:ascii="Arial" w:eastAsia="Arial" w:hAnsi="Arial" w:cs="Arial"/>
          <w:color w:val="000000"/>
          <w:sz w:val="20"/>
        </w:rPr>
        <w:t xml:space="preserve"> claim that the 2022 midterms were rigged against her via "secret testing" of voting machines.</w:t>
      </w:r>
    </w:p>
    <w:p w14:paraId="41ACA81E" w14:textId="77777777" w:rsidR="000C43B5" w:rsidRDefault="00B01ADC">
      <w:pPr>
        <w:pStyle w:val="Normal7"/>
        <w:spacing w:before="200" w:line="260" w:lineRule="atLeast"/>
        <w:jc w:val="both"/>
      </w:pPr>
      <w:r>
        <w:rPr>
          <w:rFonts w:ascii="Arial" w:eastAsia="Arial" w:hAnsi="Arial" w:cs="Arial"/>
          <w:color w:val="000000"/>
          <w:sz w:val="20"/>
        </w:rPr>
        <w:t xml:space="preserve">Lake lost the gubernatorial </w:t>
      </w:r>
      <w:r>
        <w:rPr>
          <w:rFonts w:ascii="Arial" w:eastAsia="Arial" w:hAnsi="Arial" w:cs="Arial"/>
          <w:b/>
          <w:color w:val="000000"/>
          <w:sz w:val="20"/>
        </w:rPr>
        <w:t>election</w:t>
      </w:r>
      <w:r>
        <w:rPr>
          <w:rFonts w:ascii="Arial" w:eastAsia="Arial" w:hAnsi="Arial" w:cs="Arial"/>
          <w:color w:val="000000"/>
          <w:sz w:val="20"/>
        </w:rPr>
        <w:t xml:space="preserve"> in November by more than 17,000 votes but has refused to concede to Democrat </w:t>
      </w:r>
      <w:hyperlink r:id="rId346" w:history="1">
        <w:r>
          <w:rPr>
            <w:rFonts w:ascii="Arial" w:eastAsia="Arial" w:hAnsi="Arial" w:cs="Arial"/>
            <w:color w:val="0077CC"/>
            <w:sz w:val="20"/>
            <w:u w:val="single"/>
            <w:shd w:val="clear" w:color="auto" w:fill="FFFFFF"/>
          </w:rPr>
          <w:t>Katie Hobbs</w:t>
        </w:r>
      </w:hyperlink>
      <w:r>
        <w:rPr>
          <w:rFonts w:ascii="Arial" w:eastAsia="Arial" w:hAnsi="Arial" w:cs="Arial"/>
          <w:color w:val="000000"/>
          <w:sz w:val="20"/>
        </w:rPr>
        <w:t xml:space="preserve">. Lake continues to insist the </w:t>
      </w:r>
      <w:r>
        <w:rPr>
          <w:rFonts w:ascii="Arial" w:eastAsia="Arial" w:hAnsi="Arial" w:cs="Arial"/>
          <w:b/>
          <w:color w:val="000000"/>
          <w:sz w:val="20"/>
        </w:rPr>
        <w:t>election</w:t>
      </w:r>
      <w:r>
        <w:rPr>
          <w:rFonts w:ascii="Arial" w:eastAsia="Arial" w:hAnsi="Arial" w:cs="Arial"/>
          <w:color w:val="000000"/>
          <w:sz w:val="20"/>
        </w:rPr>
        <w:t xml:space="preserve"> was stolen from her, even though this claim has been repeatedly dismissed in court.</w:t>
      </w:r>
    </w:p>
    <w:p w14:paraId="17BA5F51" w14:textId="77777777" w:rsidR="000C43B5" w:rsidRDefault="00B01ADC">
      <w:pPr>
        <w:pStyle w:val="Normal7"/>
        <w:spacing w:before="240" w:line="260" w:lineRule="atLeast"/>
        <w:jc w:val="both"/>
      </w:pPr>
      <w:r>
        <w:rPr>
          <w:rFonts w:ascii="Arial" w:eastAsia="Arial" w:hAnsi="Arial" w:cs="Arial"/>
          <w:color w:val="000000"/>
          <w:sz w:val="20"/>
        </w:rPr>
        <w:t xml:space="preserve">The Arizona Republican is following in the footsteps of former President </w:t>
      </w:r>
      <w:hyperlink r:id="rId347" w:history="1">
        <w:r>
          <w:rPr>
            <w:rFonts w:ascii="Arial" w:eastAsia="Arial" w:hAnsi="Arial" w:cs="Arial"/>
            <w:color w:val="0077CC"/>
            <w:sz w:val="20"/>
            <w:u w:val="single"/>
            <w:shd w:val="clear" w:color="auto" w:fill="FFFFFF"/>
          </w:rPr>
          <w:t>Donald Trump</w:t>
        </w:r>
      </w:hyperlink>
      <w:r>
        <w:rPr>
          <w:rFonts w:ascii="Arial" w:eastAsia="Arial" w:hAnsi="Arial" w:cs="Arial"/>
          <w:color w:val="000000"/>
          <w:sz w:val="20"/>
        </w:rPr>
        <w:t xml:space="preserve">, who continues to insist he was the rightful winner of the 2020 </w:t>
      </w:r>
      <w:r>
        <w:rPr>
          <w:rFonts w:ascii="Arial" w:eastAsia="Arial" w:hAnsi="Arial" w:cs="Arial"/>
          <w:b/>
          <w:color w:val="000000"/>
          <w:sz w:val="20"/>
        </w:rPr>
        <w:t>election</w:t>
      </w:r>
      <w:r>
        <w:rPr>
          <w:rFonts w:ascii="Arial" w:eastAsia="Arial" w:hAnsi="Arial" w:cs="Arial"/>
          <w:color w:val="000000"/>
          <w:sz w:val="20"/>
        </w:rPr>
        <w:t xml:space="preserve">. In April </w:t>
      </w:r>
      <w:hyperlink r:id="rId348" w:history="1">
        <w:r>
          <w:rPr>
            <w:rFonts w:ascii="Arial" w:eastAsia="Arial" w:hAnsi="Arial" w:cs="Arial"/>
            <w:color w:val="0077CC"/>
            <w:sz w:val="20"/>
            <w:u w:val="single"/>
            <w:shd w:val="clear" w:color="auto" w:fill="FFFFFF"/>
          </w:rPr>
          <w:t>Fox News</w:t>
        </w:r>
      </w:hyperlink>
      <w:r>
        <w:rPr>
          <w:rFonts w:ascii="Arial" w:eastAsia="Arial" w:hAnsi="Arial" w:cs="Arial"/>
          <w:color w:val="000000"/>
          <w:sz w:val="20"/>
        </w:rPr>
        <w:t> </w:t>
      </w:r>
      <w:hyperlink r:id="rId349" w:history="1">
        <w:r>
          <w:rPr>
            <w:rFonts w:ascii="Arial" w:eastAsia="Arial" w:hAnsi="Arial" w:cs="Arial"/>
            <w:color w:val="0077CC"/>
            <w:sz w:val="20"/>
            <w:u w:val="single"/>
            <w:shd w:val="clear" w:color="auto" w:fill="FFFFFF"/>
          </w:rPr>
          <w:t>reached a $787 billion settlement</w:t>
        </w:r>
      </w:hyperlink>
      <w:r>
        <w:rPr>
          <w:rFonts w:ascii="Arial" w:eastAsia="Arial" w:hAnsi="Arial" w:cs="Arial"/>
          <w:color w:val="000000"/>
          <w:sz w:val="20"/>
        </w:rPr>
        <w:t xml:space="preserve"> with Dominion Voting Systems, after hosts and guests on the network falsely linked its voting machines to electoral fraud.</w:t>
      </w:r>
    </w:p>
    <w:p w14:paraId="63E766CA" w14:textId="77777777" w:rsidR="000C43B5" w:rsidRDefault="00B01ADC">
      <w:pPr>
        <w:pStyle w:val="Normal7"/>
        <w:spacing w:before="200" w:line="260" w:lineRule="atLeast"/>
        <w:jc w:val="both"/>
      </w:pPr>
      <w:r>
        <w:rPr>
          <w:rFonts w:ascii="Arial" w:eastAsia="Arial" w:hAnsi="Arial" w:cs="Arial"/>
          <w:color w:val="000000"/>
          <w:sz w:val="20"/>
        </w:rPr>
        <w:t>On Sunday Lake'</w:t>
      </w:r>
      <w:r>
        <w:rPr>
          <w:rFonts w:ascii="Arial" w:eastAsia="Arial" w:hAnsi="Arial" w:cs="Arial"/>
          <w:b/>
          <w:color w:val="000000"/>
          <w:sz w:val="20"/>
        </w:rPr>
        <w:t>s</w:t>
      </w:r>
      <w:r>
        <w:rPr>
          <w:rFonts w:ascii="Arial" w:eastAsia="Arial" w:hAnsi="Arial" w:cs="Arial"/>
          <w:color w:val="000000"/>
          <w:sz w:val="20"/>
        </w:rPr>
        <w:t xml:space="preserve"> team released a video that they said showed "secret testing" on Maricopa County voting systems ahead of the midterms. They said "</w:t>
      </w:r>
      <w:hyperlink r:id="rId350" w:history="1">
        <w:r>
          <w:rPr>
            <w:rFonts w:ascii="Arial" w:eastAsia="Arial" w:hAnsi="Arial" w:cs="Arial"/>
            <w:color w:val="0077CC"/>
            <w:sz w:val="20"/>
            <w:u w:val="single"/>
            <w:shd w:val="clear" w:color="auto" w:fill="FFFFFF"/>
          </w:rPr>
          <w:t>260 of 446 tabulators failed</w:t>
        </w:r>
      </w:hyperlink>
      <w:r>
        <w:rPr>
          <w:rFonts w:ascii="Arial" w:eastAsia="Arial" w:hAnsi="Arial" w:cs="Arial"/>
          <w:color w:val="000000"/>
          <w:sz w:val="20"/>
        </w:rPr>
        <w:t xml:space="preserve">," but were still used on </w:t>
      </w:r>
      <w:r>
        <w:rPr>
          <w:rFonts w:ascii="Arial" w:eastAsia="Arial" w:hAnsi="Arial" w:cs="Arial"/>
          <w:b/>
          <w:color w:val="000000"/>
          <w:sz w:val="20"/>
        </w:rPr>
        <w:t>election</w:t>
      </w:r>
      <w:r>
        <w:rPr>
          <w:rFonts w:ascii="Arial" w:eastAsia="Arial" w:hAnsi="Arial" w:cs="Arial"/>
          <w:color w:val="000000"/>
          <w:sz w:val="20"/>
        </w:rPr>
        <w:t xml:space="preserve"> day in Republican-leaning areas.</w:t>
      </w:r>
    </w:p>
    <w:p w14:paraId="3F5F2E59" w14:textId="77777777" w:rsidR="000C43B5" w:rsidRDefault="00B01ADC">
      <w:pPr>
        <w:pStyle w:val="Normal7"/>
        <w:spacing w:before="200" w:line="260" w:lineRule="atLeast"/>
        <w:jc w:val="both"/>
      </w:pPr>
      <w:r>
        <w:rPr>
          <w:rFonts w:ascii="Arial" w:eastAsia="Arial" w:hAnsi="Arial" w:cs="Arial"/>
          <w:color w:val="000000"/>
          <w:sz w:val="20"/>
        </w:rPr>
        <w:t>This testing took place on October 14, 17 and 18, "after the legally required logic and accuracy test," according to Lake'</w:t>
      </w:r>
      <w:r>
        <w:rPr>
          <w:rFonts w:ascii="Arial" w:eastAsia="Arial" w:hAnsi="Arial" w:cs="Arial"/>
          <w:b/>
          <w:color w:val="000000"/>
          <w:sz w:val="20"/>
        </w:rPr>
        <w:t>s</w:t>
      </w:r>
      <w:r>
        <w:rPr>
          <w:rFonts w:ascii="Arial" w:eastAsia="Arial" w:hAnsi="Arial" w:cs="Arial"/>
          <w:color w:val="000000"/>
          <w:sz w:val="20"/>
        </w:rPr>
        <w:t xml:space="preserve"> team. It added that the faulty machines were used in November and the footage showed "the story of a sabotage."</w:t>
      </w:r>
    </w:p>
    <w:p w14:paraId="4181D370" w14:textId="77777777" w:rsidR="000C43B5" w:rsidRDefault="00B01ADC">
      <w:pPr>
        <w:pStyle w:val="Normal7"/>
        <w:spacing w:before="200" w:line="260" w:lineRule="atLeast"/>
        <w:jc w:val="both"/>
      </w:pPr>
      <w:r>
        <w:rPr>
          <w:rFonts w:ascii="Arial" w:eastAsia="Arial" w:hAnsi="Arial" w:cs="Arial"/>
          <w:color w:val="000000"/>
          <w:sz w:val="20"/>
        </w:rPr>
        <w:t>Maricopa County hit back on Tuesday, branding this allegation a "false claim."</w:t>
      </w:r>
    </w:p>
    <w:p w14:paraId="2C9957FD" w14:textId="77777777" w:rsidR="000C43B5" w:rsidRDefault="00B01ADC">
      <w:pPr>
        <w:pStyle w:val="Normal7"/>
        <w:spacing w:before="200" w:line="260" w:lineRule="atLeast"/>
        <w:jc w:val="both"/>
      </w:pPr>
      <w:r>
        <w:rPr>
          <w:rFonts w:ascii="Arial" w:eastAsia="Arial" w:hAnsi="Arial" w:cs="Arial"/>
          <w:color w:val="000000"/>
          <w:sz w:val="20"/>
        </w:rPr>
        <w:t xml:space="preserve">Officials said the footage simply showed memory cards being inserted in voting machines, as "happens in each </w:t>
      </w:r>
      <w:r>
        <w:rPr>
          <w:rFonts w:ascii="Arial" w:eastAsia="Arial" w:hAnsi="Arial" w:cs="Arial"/>
          <w:b/>
          <w:color w:val="000000"/>
          <w:sz w:val="20"/>
        </w:rPr>
        <w:t>election</w:t>
      </w:r>
      <w:r>
        <w:rPr>
          <w:rFonts w:ascii="Arial" w:eastAsia="Arial" w:hAnsi="Arial" w:cs="Arial"/>
          <w:color w:val="000000"/>
          <w:sz w:val="20"/>
        </w:rPr>
        <w:t>."</w:t>
      </w:r>
    </w:p>
    <w:p w14:paraId="11D158C2" w14:textId="77777777" w:rsidR="000C43B5" w:rsidRDefault="00B01ADC">
      <w:pPr>
        <w:pStyle w:val="Normal7"/>
        <w:spacing w:before="200" w:line="260" w:lineRule="atLeast"/>
        <w:jc w:val="both"/>
      </w:pPr>
      <w:hyperlink r:id="rId351" w:history="1">
        <w:r>
          <w:rPr>
            <w:rFonts w:ascii="Arial" w:eastAsia="Arial" w:hAnsi="Arial" w:cs="Arial"/>
            <w:color w:val="0077CC"/>
            <w:sz w:val="20"/>
            <w:u w:val="single"/>
            <w:shd w:val="clear" w:color="auto" w:fill="FFFFFF"/>
          </w:rPr>
          <w:t>They tweeted</w:t>
        </w:r>
      </w:hyperlink>
      <w:r>
        <w:rPr>
          <w:rFonts w:ascii="Arial" w:eastAsia="Arial" w:hAnsi="Arial" w:cs="Arial"/>
          <w:color w:val="000000"/>
          <w:sz w:val="20"/>
        </w:rPr>
        <w:t xml:space="preserve">: "Have you seen this viral video? The people sharing it are lying to you. So here we go, defusing a new </w:t>
      </w:r>
      <w:r>
        <w:rPr>
          <w:rFonts w:ascii="Arial" w:eastAsia="Arial" w:hAnsi="Arial" w:cs="Arial"/>
          <w:b/>
          <w:color w:val="000000"/>
          <w:sz w:val="20"/>
        </w:rPr>
        <w:t>election</w:t>
      </w:r>
      <w:r>
        <w:rPr>
          <w:rFonts w:ascii="Arial" w:eastAsia="Arial" w:hAnsi="Arial" w:cs="Arial"/>
          <w:color w:val="000000"/>
          <w:sz w:val="20"/>
        </w:rPr>
        <w:t xml:space="preserve"> 'bombshell' that'</w:t>
      </w:r>
      <w:r>
        <w:rPr>
          <w:rFonts w:ascii="Arial" w:eastAsia="Arial" w:hAnsi="Arial" w:cs="Arial"/>
          <w:b/>
          <w:color w:val="000000"/>
          <w:sz w:val="20"/>
        </w:rPr>
        <w:t>s</w:t>
      </w:r>
      <w:r>
        <w:rPr>
          <w:rFonts w:ascii="Arial" w:eastAsia="Arial" w:hAnsi="Arial" w:cs="Arial"/>
          <w:color w:val="000000"/>
          <w:sz w:val="20"/>
        </w:rPr>
        <w:t xml:space="preserve"> a lot like the old 'bombshells.'</w:t>
      </w:r>
    </w:p>
    <w:p w14:paraId="2746C7C5" w14:textId="77777777" w:rsidR="000C43B5" w:rsidRDefault="00B01ADC">
      <w:pPr>
        <w:pStyle w:val="Normal7"/>
        <w:spacing w:before="240" w:line="260" w:lineRule="atLeast"/>
        <w:jc w:val="both"/>
      </w:pPr>
      <w:r>
        <w:rPr>
          <w:rFonts w:ascii="Arial" w:eastAsia="Arial" w:hAnsi="Arial" w:cs="Arial"/>
          <w:color w:val="000000"/>
          <w:sz w:val="20"/>
        </w:rPr>
        <w:lastRenderedPageBreak/>
        <w:t>In a follow-up post, they wrote: "</w:t>
      </w:r>
      <w:hyperlink r:id="rId352" w:history="1">
        <w:r>
          <w:rPr>
            <w:rFonts w:ascii="Arial" w:eastAsia="Arial" w:hAnsi="Arial" w:cs="Arial"/>
            <w:color w:val="0077CC"/>
            <w:sz w:val="20"/>
            <w:u w:val="single"/>
            <w:shd w:val="clear" w:color="auto" w:fill="FFFFFF"/>
          </w:rPr>
          <w:t>Claim: 'Maricopa County did secret testing</w:t>
        </w:r>
      </w:hyperlink>
      <w:r>
        <w:rPr>
          <w:rFonts w:ascii="Arial" w:eastAsia="Arial" w:hAnsi="Arial" w:cs="Arial"/>
          <w:color w:val="000000"/>
          <w:sz w:val="20"/>
        </w:rPr>
        <w:t xml:space="preserve"> of tabulation equipment. Just look at this video!'</w:t>
      </w:r>
    </w:p>
    <w:p w14:paraId="616A9A5E" w14:textId="77777777" w:rsidR="000C43B5" w:rsidRDefault="00B01ADC">
      <w:pPr>
        <w:pStyle w:val="Normal7"/>
        <w:spacing w:before="200" w:line="260" w:lineRule="atLeast"/>
        <w:jc w:val="both"/>
      </w:pPr>
      <w:r>
        <w:rPr>
          <w:rFonts w:ascii="Arial" w:eastAsia="Arial" w:hAnsi="Arial" w:cs="Arial"/>
          <w:color w:val="000000"/>
          <w:sz w:val="20"/>
        </w:rPr>
        <w:t>"</w:t>
      </w:r>
      <w:r>
        <w:rPr>
          <w:rFonts w:ascii="Arial" w:eastAsia="Arial" w:hAnsi="Arial" w:cs="Arial"/>
          <w:b/>
          <w:color w:val="000000"/>
          <w:sz w:val="20"/>
        </w:rPr>
        <w:t>Facts</w:t>
      </w:r>
      <w:r>
        <w:rPr>
          <w:rFonts w:ascii="Arial" w:eastAsia="Arial" w:hAnsi="Arial" w:cs="Arial"/>
          <w:color w:val="000000"/>
          <w:sz w:val="20"/>
        </w:rPr>
        <w:t>: If it was a secret, why did we livestream it? That'</w:t>
      </w:r>
      <w:r>
        <w:rPr>
          <w:rFonts w:ascii="Arial" w:eastAsia="Arial" w:hAnsi="Arial" w:cs="Arial"/>
          <w:b/>
          <w:color w:val="000000"/>
          <w:sz w:val="20"/>
        </w:rPr>
        <w:t>s</w:t>
      </w:r>
      <w:r>
        <w:rPr>
          <w:rFonts w:ascii="Arial" w:eastAsia="Arial" w:hAnsi="Arial" w:cs="Arial"/>
          <w:color w:val="000000"/>
          <w:sz w:val="20"/>
        </w:rPr>
        <w:t xml:space="preserve"> the opposite of secret. People interested in the </w:t>
      </w:r>
      <w:r>
        <w:rPr>
          <w:rFonts w:ascii="Arial" w:eastAsia="Arial" w:hAnsi="Arial" w:cs="Arial"/>
          <w:b/>
          <w:color w:val="000000"/>
          <w:sz w:val="20"/>
        </w:rPr>
        <w:t>facts</w:t>
      </w:r>
      <w:r>
        <w:rPr>
          <w:rFonts w:ascii="Arial" w:eastAsia="Arial" w:hAnsi="Arial" w:cs="Arial"/>
          <w:color w:val="000000"/>
          <w:sz w:val="20"/>
        </w:rPr>
        <w:t xml:space="preserve"> can find those in our May 10 court filing."</w:t>
      </w:r>
    </w:p>
    <w:p w14:paraId="51B10521" w14:textId="77777777" w:rsidR="000C43B5" w:rsidRDefault="00B01ADC">
      <w:pPr>
        <w:pStyle w:val="Normal7"/>
        <w:spacing w:before="200" w:line="260" w:lineRule="atLeast"/>
        <w:jc w:val="both"/>
      </w:pPr>
      <w:r>
        <w:rPr>
          <w:rFonts w:ascii="Arial" w:eastAsia="Arial" w:hAnsi="Arial" w:cs="Arial"/>
          <w:color w:val="000000"/>
          <w:sz w:val="20"/>
        </w:rPr>
        <w:t>Another post read: "</w:t>
      </w:r>
      <w:hyperlink r:id="rId353" w:history="1">
        <w:r>
          <w:rPr>
            <w:rFonts w:ascii="Arial" w:eastAsia="Arial" w:hAnsi="Arial" w:cs="Arial"/>
            <w:color w:val="0077CC"/>
            <w:sz w:val="20"/>
            <w:u w:val="single"/>
            <w:shd w:val="clear" w:color="auto" w:fill="FFFFFF"/>
          </w:rPr>
          <w:t>Bottom line:</w:t>
        </w:r>
      </w:hyperlink>
      <w:r>
        <w:rPr>
          <w:rFonts w:ascii="Arial" w:eastAsia="Arial" w:hAnsi="Arial" w:cs="Arial"/>
          <w:color w:val="000000"/>
          <w:sz w:val="20"/>
        </w:rPr>
        <w:t xml:space="preserve"> The video shows the installation of new memory cards which happens in each </w:t>
      </w:r>
      <w:r>
        <w:rPr>
          <w:rFonts w:ascii="Arial" w:eastAsia="Arial" w:hAnsi="Arial" w:cs="Arial"/>
          <w:b/>
          <w:color w:val="000000"/>
          <w:sz w:val="20"/>
        </w:rPr>
        <w:t>election</w:t>
      </w:r>
      <w:r>
        <w:rPr>
          <w:rFonts w:ascii="Arial" w:eastAsia="Arial" w:hAnsi="Arial" w:cs="Arial"/>
          <w:color w:val="000000"/>
          <w:sz w:val="20"/>
        </w:rPr>
        <w:t>. A judge already considered this supposedly 'new' evidence in Ms. Lake'</w:t>
      </w:r>
      <w:r>
        <w:rPr>
          <w:rFonts w:ascii="Arial" w:eastAsia="Arial" w:hAnsi="Arial" w:cs="Arial"/>
          <w:b/>
          <w:color w:val="000000"/>
          <w:sz w:val="20"/>
        </w:rPr>
        <w:t>s</w:t>
      </w:r>
      <w:r>
        <w:rPr>
          <w:rFonts w:ascii="Arial" w:eastAsia="Arial" w:hAnsi="Arial" w:cs="Arial"/>
          <w:color w:val="000000"/>
          <w:sz w:val="20"/>
        </w:rPr>
        <w:t xml:space="preserve"> </w:t>
      </w:r>
      <w:r>
        <w:rPr>
          <w:rFonts w:ascii="Arial" w:eastAsia="Arial" w:hAnsi="Arial" w:cs="Arial"/>
          <w:b/>
          <w:color w:val="000000"/>
          <w:sz w:val="20"/>
        </w:rPr>
        <w:t>election</w:t>
      </w:r>
      <w:r>
        <w:rPr>
          <w:rFonts w:ascii="Arial" w:eastAsia="Arial" w:hAnsi="Arial" w:cs="Arial"/>
          <w:color w:val="000000"/>
          <w:sz w:val="20"/>
        </w:rPr>
        <w:t xml:space="preserve"> contest and found it unconvincing."</w:t>
      </w:r>
    </w:p>
    <w:p w14:paraId="0F1E9BEE" w14:textId="77777777" w:rsidR="000C43B5" w:rsidRDefault="00B01ADC">
      <w:pPr>
        <w:pStyle w:val="Normal7"/>
        <w:spacing w:before="200" w:line="260" w:lineRule="atLeast"/>
        <w:jc w:val="both"/>
      </w:pPr>
      <w:r>
        <w:rPr>
          <w:rFonts w:ascii="Arial" w:eastAsia="Arial" w:hAnsi="Arial" w:cs="Arial"/>
          <w:color w:val="000000"/>
          <w:sz w:val="20"/>
        </w:rPr>
        <w:t>Lake'</w:t>
      </w:r>
      <w:r>
        <w:rPr>
          <w:rFonts w:ascii="Arial" w:eastAsia="Arial" w:hAnsi="Arial" w:cs="Arial"/>
          <w:b/>
          <w:color w:val="000000"/>
          <w:sz w:val="20"/>
        </w:rPr>
        <w:t>s</w:t>
      </w:r>
      <w:r>
        <w:rPr>
          <w:rFonts w:ascii="Arial" w:eastAsia="Arial" w:hAnsi="Arial" w:cs="Arial"/>
          <w:color w:val="000000"/>
          <w:sz w:val="20"/>
        </w:rPr>
        <w:t xml:space="preserve"> team rejected this, tweeting later on Tuesday: "Our information is coming directly from Maricopa County'</w:t>
      </w:r>
      <w:r>
        <w:rPr>
          <w:rFonts w:ascii="Arial" w:eastAsia="Arial" w:hAnsi="Arial" w:cs="Arial"/>
          <w:b/>
          <w:color w:val="000000"/>
          <w:sz w:val="20"/>
        </w:rPr>
        <w:t>s</w:t>
      </w:r>
      <w:r>
        <w:rPr>
          <w:rFonts w:ascii="Arial" w:eastAsia="Arial" w:hAnsi="Arial" w:cs="Arial"/>
          <w:color w:val="000000"/>
          <w:sz w:val="20"/>
        </w:rPr>
        <w:t xml:space="preserve"> own system log files.</w:t>
      </w:r>
    </w:p>
    <w:p w14:paraId="2450C43E" w14:textId="77777777" w:rsidR="000C43B5" w:rsidRDefault="00B01ADC">
      <w:pPr>
        <w:pStyle w:val="Normal7"/>
        <w:spacing w:before="200" w:line="260" w:lineRule="atLeast"/>
        <w:jc w:val="both"/>
      </w:pPr>
      <w:r>
        <w:rPr>
          <w:rFonts w:ascii="Arial" w:eastAsia="Arial" w:hAnsi="Arial" w:cs="Arial"/>
          <w:color w:val="000000"/>
          <w:sz w:val="20"/>
        </w:rPr>
        <w:t>"This is a wonderful bit of gaslighting but all of our allegations are backed up by their own paperwork."</w:t>
      </w:r>
    </w:p>
    <w:p w14:paraId="49853CA4" w14:textId="77777777" w:rsidR="000C43B5" w:rsidRDefault="00B01ADC">
      <w:pPr>
        <w:pStyle w:val="Normal7"/>
        <w:spacing w:before="200" w:line="260" w:lineRule="atLeast"/>
        <w:jc w:val="both"/>
      </w:pPr>
      <w:r>
        <w:rPr>
          <w:rFonts w:ascii="Arial" w:eastAsia="Arial" w:hAnsi="Arial" w:cs="Arial"/>
          <w:color w:val="000000"/>
          <w:sz w:val="20"/>
        </w:rPr>
        <w:t>They accepted the video had been livestreamed, but said Maricopa County "didn't think our allies would watch all the footage &amp; catch them."</w:t>
      </w:r>
    </w:p>
    <w:p w14:paraId="1774294F" w14:textId="77777777" w:rsidR="000C43B5" w:rsidRDefault="00B01ADC">
      <w:pPr>
        <w:pStyle w:val="Normal7"/>
        <w:spacing w:before="240" w:line="260" w:lineRule="atLeast"/>
        <w:jc w:val="both"/>
      </w:pPr>
      <w:r>
        <w:rPr>
          <w:rFonts w:ascii="Arial" w:eastAsia="Arial" w:hAnsi="Arial" w:cs="Arial"/>
          <w:color w:val="000000"/>
          <w:sz w:val="20"/>
        </w:rPr>
        <w:t xml:space="preserve">On May 22 a </w:t>
      </w:r>
      <w:hyperlink r:id="rId354" w:history="1">
        <w:r>
          <w:rPr>
            <w:rFonts w:ascii="Arial" w:eastAsia="Arial" w:hAnsi="Arial" w:cs="Arial"/>
            <w:color w:val="0077CC"/>
            <w:sz w:val="20"/>
            <w:u w:val="single"/>
            <w:shd w:val="clear" w:color="auto" w:fill="FFFFFF"/>
          </w:rPr>
          <w:t>Maricopa County judge rejected Lake'</w:t>
        </w:r>
      </w:hyperlink>
      <w:hyperlink r:id="rId355" w:history="1">
        <w:r>
          <w:rPr>
            <w:rFonts w:ascii="Arial" w:eastAsia="Arial" w:hAnsi="Arial" w:cs="Arial"/>
            <w:b/>
            <w:color w:val="0077CC"/>
            <w:sz w:val="20"/>
            <w:u w:val="single"/>
            <w:shd w:val="clear" w:color="auto" w:fill="FFFFFF"/>
          </w:rPr>
          <w:t>s</w:t>
        </w:r>
      </w:hyperlink>
      <w:hyperlink r:id="rId356" w:history="1">
        <w:r>
          <w:rPr>
            <w:rFonts w:ascii="Arial" w:eastAsia="Arial" w:hAnsi="Arial" w:cs="Arial"/>
            <w:color w:val="0077CC"/>
            <w:sz w:val="20"/>
            <w:u w:val="single"/>
            <w:shd w:val="clear" w:color="auto" w:fill="FFFFFF"/>
          </w:rPr>
          <w:t xml:space="preserve"> claim</w:t>
        </w:r>
      </w:hyperlink>
      <w:r>
        <w:rPr>
          <w:rFonts w:ascii="Arial" w:eastAsia="Arial" w:hAnsi="Arial" w:cs="Arial"/>
          <w:color w:val="000000"/>
          <w:sz w:val="20"/>
        </w:rPr>
        <w:t xml:space="preserve"> that </w:t>
      </w:r>
      <w:r>
        <w:rPr>
          <w:rFonts w:ascii="Arial" w:eastAsia="Arial" w:hAnsi="Arial" w:cs="Arial"/>
          <w:b/>
          <w:color w:val="000000"/>
          <w:sz w:val="20"/>
        </w:rPr>
        <w:t>election</w:t>
      </w:r>
      <w:r>
        <w:rPr>
          <w:rFonts w:ascii="Arial" w:eastAsia="Arial" w:hAnsi="Arial" w:cs="Arial"/>
          <w:color w:val="000000"/>
          <w:sz w:val="20"/>
        </w:rPr>
        <w:t xml:space="preserve"> officials had improperly verified signatures on thousands of ballots, causing her to finish behind Hobbs in Arizona'</w:t>
      </w:r>
      <w:r>
        <w:rPr>
          <w:rFonts w:ascii="Arial" w:eastAsia="Arial" w:hAnsi="Arial" w:cs="Arial"/>
          <w:b/>
          <w:color w:val="000000"/>
          <w:sz w:val="20"/>
        </w:rPr>
        <w:t>s</w:t>
      </w:r>
      <w:r>
        <w:rPr>
          <w:rFonts w:ascii="Arial" w:eastAsia="Arial" w:hAnsi="Arial" w:cs="Arial"/>
          <w:color w:val="000000"/>
          <w:sz w:val="20"/>
        </w:rPr>
        <w:t xml:space="preserve"> largest county. After the ruling, Lake said she planned to pursue the case </w:t>
      </w:r>
      <w:hyperlink r:id="rId357" w:history="1">
        <w:r>
          <w:rPr>
            <w:rFonts w:ascii="Arial" w:eastAsia="Arial" w:hAnsi="Arial" w:cs="Arial"/>
            <w:color w:val="0077CC"/>
            <w:sz w:val="20"/>
            <w:u w:val="single"/>
            <w:shd w:val="clear" w:color="auto" w:fill="FFFFFF"/>
          </w:rPr>
          <w:t xml:space="preserve">all the way to the </w:t>
        </w:r>
      </w:hyperlink>
      <w:hyperlink r:id="rId358" w:history="1">
        <w:r>
          <w:rPr>
            <w:rFonts w:ascii="Arial" w:eastAsia="Arial" w:hAnsi="Arial" w:cs="Arial"/>
            <w:b/>
            <w:color w:val="0077CC"/>
            <w:sz w:val="20"/>
            <w:u w:val="single"/>
            <w:shd w:val="clear" w:color="auto" w:fill="FFFFFF"/>
          </w:rPr>
          <w:t>U.S</w:t>
        </w:r>
      </w:hyperlink>
      <w:hyperlink r:id="rId359" w:history="1">
        <w:r>
          <w:rPr>
            <w:rFonts w:ascii="Arial" w:eastAsia="Arial" w:hAnsi="Arial" w:cs="Arial"/>
            <w:color w:val="0077CC"/>
            <w:sz w:val="20"/>
            <w:u w:val="single"/>
            <w:shd w:val="clear" w:color="auto" w:fill="FFFFFF"/>
          </w:rPr>
          <w:t>. Supreme Court</w:t>
        </w:r>
      </w:hyperlink>
      <w:r>
        <w:rPr>
          <w:rFonts w:ascii="Arial" w:eastAsia="Arial" w:hAnsi="Arial" w:cs="Arial"/>
          <w:color w:val="000000"/>
          <w:sz w:val="20"/>
        </w:rPr>
        <w:t>.</w:t>
      </w:r>
    </w:p>
    <w:p w14:paraId="5E618B59" w14:textId="77777777" w:rsidR="000C43B5" w:rsidRDefault="00B01ADC">
      <w:pPr>
        <w:pStyle w:val="Normal7"/>
        <w:spacing w:before="240" w:line="260" w:lineRule="atLeast"/>
        <w:jc w:val="both"/>
      </w:pPr>
      <w:r>
        <w:rPr>
          <w:rFonts w:ascii="Arial" w:eastAsia="Arial" w:hAnsi="Arial" w:cs="Arial"/>
          <w:color w:val="000000"/>
          <w:sz w:val="20"/>
        </w:rPr>
        <w:t xml:space="preserve">Earlier in May the Arizona </w:t>
      </w:r>
      <w:hyperlink r:id="rId360" w:history="1">
        <w:r>
          <w:rPr>
            <w:rFonts w:ascii="Arial" w:eastAsia="Arial" w:hAnsi="Arial" w:cs="Arial"/>
            <w:color w:val="0077CC"/>
            <w:sz w:val="20"/>
            <w:u w:val="single"/>
            <w:shd w:val="clear" w:color="auto" w:fill="FFFFFF"/>
          </w:rPr>
          <w:t>Supreme Court</w:t>
        </w:r>
      </w:hyperlink>
      <w:r>
        <w:rPr>
          <w:rFonts w:ascii="Arial" w:eastAsia="Arial" w:hAnsi="Arial" w:cs="Arial"/>
          <w:color w:val="000000"/>
          <w:sz w:val="20"/>
        </w:rPr>
        <w:t xml:space="preserve"> instructed Lake'</w:t>
      </w:r>
      <w:r>
        <w:rPr>
          <w:rFonts w:ascii="Arial" w:eastAsia="Arial" w:hAnsi="Arial" w:cs="Arial"/>
          <w:b/>
          <w:color w:val="000000"/>
          <w:sz w:val="20"/>
        </w:rPr>
        <w:t>s</w:t>
      </w:r>
      <w:r>
        <w:rPr>
          <w:rFonts w:ascii="Arial" w:eastAsia="Arial" w:hAnsi="Arial" w:cs="Arial"/>
          <w:color w:val="000000"/>
          <w:sz w:val="20"/>
        </w:rPr>
        <w:t xml:space="preserve"> legal team to </w:t>
      </w:r>
      <w:hyperlink r:id="rId361" w:history="1">
        <w:r>
          <w:rPr>
            <w:rFonts w:ascii="Arial" w:eastAsia="Arial" w:hAnsi="Arial" w:cs="Arial"/>
            <w:color w:val="0077CC"/>
            <w:sz w:val="20"/>
            <w:u w:val="single"/>
            <w:shd w:val="clear" w:color="auto" w:fill="FFFFFF"/>
          </w:rPr>
          <w:t>pay $2,000 in damages</w:t>
        </w:r>
      </w:hyperlink>
      <w:r>
        <w:rPr>
          <w:rFonts w:ascii="Arial" w:eastAsia="Arial" w:hAnsi="Arial" w:cs="Arial"/>
          <w:color w:val="000000"/>
          <w:sz w:val="20"/>
        </w:rPr>
        <w:t xml:space="preserve"> for promoting the "unequivocally false" claim that 35,000 ballots had been "injected" into the Maricopa County results after polling.</w:t>
      </w:r>
    </w:p>
    <w:p w14:paraId="5F2BB264" w14:textId="77777777" w:rsidR="000C43B5" w:rsidRDefault="00B01ADC">
      <w:pPr>
        <w:pStyle w:val="Normal7"/>
        <w:spacing w:before="200" w:line="260" w:lineRule="atLeast"/>
        <w:jc w:val="both"/>
      </w:pPr>
      <w:r>
        <w:rPr>
          <w:rFonts w:ascii="Arial" w:eastAsia="Arial" w:hAnsi="Arial" w:cs="Arial"/>
          <w:i/>
          <w:color w:val="000000"/>
          <w:sz w:val="20"/>
        </w:rPr>
        <w:t>Newsweek</w:t>
      </w:r>
      <w:r>
        <w:rPr>
          <w:rFonts w:ascii="Arial" w:eastAsia="Arial" w:hAnsi="Arial" w:cs="Arial"/>
          <w:color w:val="000000"/>
          <w:sz w:val="20"/>
        </w:rPr>
        <w:t xml:space="preserve"> has contacted Kari Lake by email for comment. We have also reached out to Maricopa County'</w:t>
      </w:r>
      <w:r>
        <w:rPr>
          <w:rFonts w:ascii="Arial" w:eastAsia="Arial" w:hAnsi="Arial" w:cs="Arial"/>
          <w:b/>
          <w:color w:val="000000"/>
          <w:sz w:val="20"/>
        </w:rPr>
        <w:t>s</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and Voter Registration department.</w:t>
      </w:r>
    </w:p>
    <w:p w14:paraId="2A679719" w14:textId="77777777" w:rsidR="000C43B5" w:rsidRDefault="00B01ADC">
      <w:pPr>
        <w:pStyle w:val="Normal7"/>
        <w:spacing w:before="240" w:line="260" w:lineRule="atLeast"/>
        <w:jc w:val="both"/>
      </w:pPr>
      <w:hyperlink r:id="rId362" w:history="1">
        <w:r>
          <w:rPr>
            <w:rFonts w:ascii="Arial" w:eastAsia="Arial" w:hAnsi="Arial" w:cs="Arial"/>
            <w:color w:val="0077CC"/>
            <w:sz w:val="20"/>
            <w:u w:val="single"/>
            <w:shd w:val="clear" w:color="auto" w:fill="FFFFFF"/>
          </w:rPr>
          <w:t>Link to Image</w:t>
        </w:r>
      </w:hyperlink>
    </w:p>
    <w:p w14:paraId="631C5BB8" w14:textId="77777777" w:rsidR="000C43B5" w:rsidRDefault="00B01ADC">
      <w:pPr>
        <w:pStyle w:val="Normal7"/>
        <w:keepNext/>
        <w:spacing w:before="240" w:line="340" w:lineRule="atLeast"/>
      </w:pPr>
      <w:r>
        <w:br/>
      </w:r>
      <w:r>
        <w:rPr>
          <w:rFonts w:ascii="Arial" w:eastAsia="Arial" w:hAnsi="Arial" w:cs="Arial"/>
          <w:b/>
          <w:color w:val="000000"/>
          <w:sz w:val="28"/>
        </w:rPr>
        <w:t>Graphic</w:t>
      </w:r>
    </w:p>
    <w:p w14:paraId="51F7802D" w14:textId="111FB73D" w:rsidR="000C43B5" w:rsidRDefault="00B01ADC">
      <w:pPr>
        <w:pStyle w:val="Normal7"/>
        <w:spacing w:line="60" w:lineRule="exact"/>
      </w:pPr>
      <w:r>
        <w:rPr>
          <w:noProof/>
        </w:rPr>
        <mc:AlternateContent>
          <mc:Choice Requires="wps">
            <w:drawing>
              <wp:anchor distT="0" distB="0" distL="114300" distR="114300" simplePos="0" relativeHeight="251679744" behindDoc="0" locked="0" layoutInCell="1" allowOverlap="1" wp14:anchorId="5009FDED" wp14:editId="155C4DC2">
                <wp:simplePos x="0" y="0"/>
                <wp:positionH relativeFrom="column">
                  <wp:posOffset>0</wp:posOffset>
                </wp:positionH>
                <wp:positionV relativeFrom="paragraph">
                  <wp:posOffset>25400</wp:posOffset>
                </wp:positionV>
                <wp:extent cx="6502400" cy="0"/>
                <wp:effectExtent l="15875" t="13335" r="15875" b="15240"/>
                <wp:wrapTopAndBottom/>
                <wp:docPr id="165822677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8B9088" id="Line 3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EFD327D" w14:textId="77777777" w:rsidR="000C43B5" w:rsidRDefault="00B01ADC">
      <w:pPr>
        <w:pStyle w:val="Normal7"/>
        <w:spacing w:before="120" w:line="260" w:lineRule="atLeast"/>
      </w:pPr>
      <w:r>
        <w:rPr>
          <w:rFonts w:ascii="Arial" w:eastAsia="Arial" w:hAnsi="Arial" w:cs="Arial"/>
          <w:color w:val="000000"/>
          <w:sz w:val="20"/>
        </w:rPr>
        <w:t xml:space="preserve"> </w:t>
      </w:r>
    </w:p>
    <w:p w14:paraId="7286ADB7" w14:textId="77777777" w:rsidR="000C43B5" w:rsidRDefault="00B01ADC">
      <w:pPr>
        <w:pStyle w:val="Normal7"/>
        <w:spacing w:before="200" w:line="260" w:lineRule="atLeast"/>
        <w:jc w:val="both"/>
      </w:pPr>
      <w:r>
        <w:rPr>
          <w:rFonts w:ascii="Arial" w:eastAsia="Arial" w:hAnsi="Arial" w:cs="Arial"/>
          <w:color w:val="000000"/>
          <w:sz w:val="20"/>
        </w:rPr>
        <w:t>Kari Lake press conference</w:t>
      </w:r>
    </w:p>
    <w:p w14:paraId="33C32A2F" w14:textId="77777777" w:rsidR="000C43B5" w:rsidRDefault="00B01ADC">
      <w:pPr>
        <w:pStyle w:val="Normal7"/>
        <w:spacing w:before="200" w:line="260" w:lineRule="atLeast"/>
        <w:jc w:val="both"/>
      </w:pPr>
      <w:r>
        <w:rPr>
          <w:rFonts w:ascii="Arial" w:eastAsia="Arial" w:hAnsi="Arial" w:cs="Arial"/>
          <w:color w:val="000000"/>
          <w:sz w:val="20"/>
        </w:rPr>
        <w:t>Rebecca Noble/GETTY</w:t>
      </w:r>
    </w:p>
    <w:p w14:paraId="61362BB5" w14:textId="77777777" w:rsidR="000C43B5" w:rsidRDefault="00B01ADC">
      <w:pPr>
        <w:pStyle w:val="Normal7"/>
        <w:spacing w:before="200" w:line="260" w:lineRule="atLeast"/>
        <w:jc w:val="both"/>
      </w:pPr>
      <w:r>
        <w:rPr>
          <w:rFonts w:ascii="Arial" w:eastAsia="Arial" w:hAnsi="Arial" w:cs="Arial"/>
          <w:color w:val="000000"/>
          <w:sz w:val="20"/>
        </w:rPr>
        <w:t xml:space="preserve">Former Arizona Republican candidate for Governor Kari Lake </w:t>
      </w:r>
      <w:r>
        <w:rPr>
          <w:rFonts w:ascii="Arial" w:eastAsia="Arial" w:hAnsi="Arial" w:cs="Arial"/>
          <w:color w:val="000000"/>
          <w:sz w:val="20"/>
        </w:rPr>
        <w:t>holds a press conference the day after Maricopa County Superior Court Judge Peter A. Thompson dismissed Lake'</w:t>
      </w:r>
      <w:r>
        <w:rPr>
          <w:rFonts w:ascii="Arial" w:eastAsia="Arial" w:hAnsi="Arial" w:cs="Arial"/>
          <w:b/>
          <w:color w:val="000000"/>
          <w:sz w:val="20"/>
        </w:rPr>
        <w:t>s</w:t>
      </w:r>
      <w:r>
        <w:rPr>
          <w:rFonts w:ascii="Arial" w:eastAsia="Arial" w:hAnsi="Arial" w:cs="Arial"/>
          <w:color w:val="000000"/>
          <w:sz w:val="20"/>
        </w:rPr>
        <w:t xml:space="preserve"> final </w:t>
      </w:r>
      <w:r>
        <w:rPr>
          <w:rFonts w:ascii="Arial" w:eastAsia="Arial" w:hAnsi="Arial" w:cs="Arial"/>
          <w:b/>
          <w:color w:val="000000"/>
          <w:sz w:val="20"/>
        </w:rPr>
        <w:t>election</w:t>
      </w:r>
      <w:r>
        <w:rPr>
          <w:rFonts w:ascii="Arial" w:eastAsia="Arial" w:hAnsi="Arial" w:cs="Arial"/>
          <w:color w:val="000000"/>
          <w:sz w:val="20"/>
        </w:rPr>
        <w:t xml:space="preserve"> loss claim on May 23, 2023 in Phoenix, Arizona. Maricopa County officials have rejected Lake'</w:t>
      </w:r>
      <w:r>
        <w:rPr>
          <w:rFonts w:ascii="Arial" w:eastAsia="Arial" w:hAnsi="Arial" w:cs="Arial"/>
          <w:b/>
          <w:color w:val="000000"/>
          <w:sz w:val="20"/>
        </w:rPr>
        <w:t>s</w:t>
      </w:r>
      <w:r>
        <w:rPr>
          <w:rFonts w:ascii="Arial" w:eastAsia="Arial" w:hAnsi="Arial" w:cs="Arial"/>
          <w:color w:val="000000"/>
          <w:sz w:val="20"/>
        </w:rPr>
        <w:t xml:space="preserve"> claim they they secretly tested polling machines ahead of the Arizona gubernatorial </w:t>
      </w:r>
      <w:r>
        <w:rPr>
          <w:rFonts w:ascii="Arial" w:eastAsia="Arial" w:hAnsi="Arial" w:cs="Arial"/>
          <w:b/>
          <w:color w:val="000000"/>
          <w:sz w:val="20"/>
        </w:rPr>
        <w:t>election</w:t>
      </w:r>
      <w:r>
        <w:rPr>
          <w:rFonts w:ascii="Arial" w:eastAsia="Arial" w:hAnsi="Arial" w:cs="Arial"/>
          <w:color w:val="000000"/>
          <w:sz w:val="20"/>
        </w:rPr>
        <w:t>, and allowed faulty machines to be used in Republican dominated areas.</w:t>
      </w:r>
    </w:p>
    <w:p w14:paraId="7637A866" w14:textId="77777777" w:rsidR="000C43B5" w:rsidRDefault="00B01ADC">
      <w:pPr>
        <w:pStyle w:val="Normal7"/>
        <w:keepNext/>
        <w:spacing w:before="240" w:line="340" w:lineRule="atLeast"/>
      </w:pPr>
      <w:bookmarkStart w:id="20" w:name="Classification_5"/>
      <w:bookmarkEnd w:id="20"/>
      <w:r>
        <w:rPr>
          <w:rFonts w:ascii="Arial" w:eastAsia="Arial" w:hAnsi="Arial" w:cs="Arial"/>
          <w:b/>
          <w:color w:val="000000"/>
          <w:sz w:val="28"/>
        </w:rPr>
        <w:t>Classification</w:t>
      </w:r>
    </w:p>
    <w:p w14:paraId="5044559A" w14:textId="3A8EC7AF" w:rsidR="000C43B5" w:rsidRDefault="00B01ADC">
      <w:pPr>
        <w:pStyle w:val="Normal7"/>
        <w:spacing w:line="60" w:lineRule="exact"/>
      </w:pPr>
      <w:r>
        <w:rPr>
          <w:noProof/>
        </w:rPr>
        <mc:AlternateContent>
          <mc:Choice Requires="wps">
            <w:drawing>
              <wp:anchor distT="0" distB="0" distL="114300" distR="114300" simplePos="0" relativeHeight="251680768" behindDoc="0" locked="0" layoutInCell="1" allowOverlap="1" wp14:anchorId="2A5F3B53" wp14:editId="2DBCAEE8">
                <wp:simplePos x="0" y="0"/>
                <wp:positionH relativeFrom="column">
                  <wp:posOffset>0</wp:posOffset>
                </wp:positionH>
                <wp:positionV relativeFrom="paragraph">
                  <wp:posOffset>25400</wp:posOffset>
                </wp:positionV>
                <wp:extent cx="6502400" cy="0"/>
                <wp:effectExtent l="15875" t="17145" r="15875" b="20955"/>
                <wp:wrapTopAndBottom/>
                <wp:docPr id="1242606016"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70372" id="Line 33"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894DB38" w14:textId="77777777" w:rsidR="000C43B5" w:rsidRDefault="000C43B5">
      <w:pPr>
        <w:pStyle w:val="Normal7"/>
        <w:spacing w:line="120" w:lineRule="exact"/>
      </w:pPr>
    </w:p>
    <w:p w14:paraId="31AAF139" w14:textId="77777777" w:rsidR="000C43B5" w:rsidRDefault="00B01ADC">
      <w:pPr>
        <w:pStyle w:val="Normal7"/>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05F4F78B" w14:textId="77777777" w:rsidR="000C43B5" w:rsidRDefault="00B01ADC">
      <w:pPr>
        <w:pStyle w:val="Normal7"/>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21C94F30" w14:textId="77777777" w:rsidR="000C43B5" w:rsidRDefault="00B01ADC">
      <w:pPr>
        <w:pStyle w:val="Normal7"/>
        <w:spacing w:before="240" w:line="260" w:lineRule="atLeast"/>
      </w:pPr>
      <w:r>
        <w:lastRenderedPageBreak/>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ELECTION</w:t>
      </w:r>
      <w:r>
        <w:rPr>
          <w:rFonts w:ascii="Arial" w:eastAsia="Arial" w:hAnsi="Arial" w:cs="Arial"/>
          <w:color w:val="000000"/>
          <w:sz w:val="20"/>
        </w:rPr>
        <w:t xml:space="preserve"> TECHNOLOGY (92%); CAMPAIGNS &amp; </w:t>
      </w:r>
      <w:r>
        <w:rPr>
          <w:rFonts w:ascii="Arial" w:eastAsia="Arial" w:hAnsi="Arial" w:cs="Arial"/>
          <w:b/>
          <w:color w:val="000000"/>
          <w:sz w:val="20"/>
        </w:rPr>
        <w:t>ELECTIONS</w:t>
      </w:r>
      <w:r>
        <w:rPr>
          <w:rFonts w:ascii="Arial" w:eastAsia="Arial" w:hAnsi="Arial" w:cs="Arial"/>
          <w:color w:val="000000"/>
          <w:sz w:val="20"/>
        </w:rPr>
        <w:t xml:space="preserve"> (90%); CONTESTED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w:t>
      </w:r>
      <w:r>
        <w:rPr>
          <w:rFonts w:ascii="Arial" w:eastAsia="Arial" w:hAnsi="Arial" w:cs="Arial"/>
          <w:color w:val="000000"/>
          <w:sz w:val="20"/>
        </w:rPr>
        <w:t xml:space="preserve"> CRIME (90%); </w:t>
      </w:r>
      <w:r>
        <w:rPr>
          <w:rFonts w:ascii="Arial" w:eastAsia="Arial" w:hAnsi="Arial" w:cs="Arial"/>
          <w:b/>
          <w:color w:val="000000"/>
          <w:sz w:val="20"/>
        </w:rPr>
        <w:t>ELECTION</w:t>
      </w:r>
      <w:r>
        <w:rPr>
          <w:rFonts w:ascii="Arial" w:eastAsia="Arial" w:hAnsi="Arial" w:cs="Arial"/>
          <w:color w:val="000000"/>
          <w:sz w:val="20"/>
        </w:rPr>
        <w:t xml:space="preserve"> FRAUD (90%);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FACT CHECKING</w:t>
      </w:r>
      <w:r>
        <w:rPr>
          <w:rFonts w:ascii="Arial" w:eastAsia="Arial" w:hAnsi="Arial" w:cs="Arial"/>
          <w:color w:val="000000"/>
          <w:sz w:val="20"/>
        </w:rPr>
        <w:t xml:space="preserve"> (90%); NEGATIVE PERSONAL NEWS (90%); POLITICAL CORRUPTION (90%); PUBLIC OFFICIALS (90%); US REPUBLICAN PARTY (90%); VOTERS &amp; VOTING (90%); </w:t>
      </w:r>
      <w:r>
        <w:rPr>
          <w:rFonts w:ascii="Arial" w:eastAsia="Arial" w:hAnsi="Arial" w:cs="Arial"/>
          <w:b/>
          <w:color w:val="000000"/>
          <w:sz w:val="20"/>
        </w:rPr>
        <w:t>ELECTION</w:t>
      </w:r>
      <w:r>
        <w:rPr>
          <w:rFonts w:ascii="Arial" w:eastAsia="Arial" w:hAnsi="Arial" w:cs="Arial"/>
          <w:color w:val="000000"/>
          <w:sz w:val="20"/>
        </w:rPr>
        <w:t xml:space="preserve"> INFRASTRUCTURE (89%); NEGATIVE NEWS (89%); COUNTY GOVERNMENT (79%); </w:t>
      </w:r>
      <w:r>
        <w:rPr>
          <w:rFonts w:ascii="Arial" w:eastAsia="Arial" w:hAnsi="Arial" w:cs="Arial"/>
          <w:b/>
          <w:color w:val="000000"/>
          <w:sz w:val="20"/>
        </w:rPr>
        <w:t>ELECTION</w:t>
      </w:r>
      <w:r>
        <w:rPr>
          <w:rFonts w:ascii="Arial" w:eastAsia="Arial" w:hAnsi="Arial" w:cs="Arial"/>
          <w:color w:val="000000"/>
          <w:sz w:val="20"/>
        </w:rPr>
        <w:t xml:space="preserve"> WORKERS (79%); US DEMOCRATIC PARTY (79%); </w:t>
      </w:r>
      <w:r>
        <w:rPr>
          <w:rFonts w:ascii="Arial" w:eastAsia="Arial" w:hAnsi="Arial" w:cs="Arial"/>
          <w:b/>
          <w:color w:val="000000"/>
          <w:sz w:val="20"/>
        </w:rPr>
        <w:t>ELECTIONS</w:t>
      </w:r>
      <w:r>
        <w:rPr>
          <w:rFonts w:ascii="Arial" w:eastAsia="Arial" w:hAnsi="Arial" w:cs="Arial"/>
          <w:color w:val="000000"/>
          <w:sz w:val="20"/>
        </w:rPr>
        <w:t xml:space="preserve"> &amp; POLITICS (78%); FALSE STATEMENTS (78%); JUDGES (78%); PHOTO &amp; VIDEO SHARING (78%); </w:t>
      </w:r>
      <w:r>
        <w:rPr>
          <w:rFonts w:ascii="Arial" w:eastAsia="Arial" w:hAnsi="Arial" w:cs="Arial"/>
          <w:color w:val="000000"/>
          <w:sz w:val="20"/>
        </w:rPr>
        <w:t xml:space="preserve">VIRAL VIDEOS (78%); GOVERNORS (77%); GASLIGHTING (75%); SETTLEMENT &amp; COMPROMISE (73%); </w:t>
      </w:r>
      <w:r>
        <w:rPr>
          <w:rFonts w:ascii="Arial" w:eastAsia="Arial" w:hAnsi="Arial" w:cs="Arial"/>
          <w:b/>
          <w:color w:val="000000"/>
          <w:sz w:val="20"/>
        </w:rPr>
        <w:t>U.S</w:t>
      </w:r>
      <w:r>
        <w:rPr>
          <w:rFonts w:ascii="Arial" w:eastAsia="Arial" w:hAnsi="Arial" w:cs="Arial"/>
          <w:color w:val="000000"/>
          <w:sz w:val="20"/>
        </w:rPr>
        <w:t>. (%)</w:t>
      </w:r>
    </w:p>
    <w:p w14:paraId="42EFA70D" w14:textId="77777777" w:rsidR="000C43B5" w:rsidRDefault="00B01ADC">
      <w:pPr>
        <w:pStyle w:val="Normal7"/>
        <w:spacing w:before="240" w:line="260" w:lineRule="atLeast"/>
      </w:pPr>
      <w:r>
        <w:br/>
      </w:r>
      <w:r>
        <w:rPr>
          <w:rFonts w:ascii="Arial" w:eastAsia="Arial" w:hAnsi="Arial" w:cs="Arial"/>
          <w:b/>
          <w:color w:val="000000"/>
          <w:sz w:val="20"/>
        </w:rPr>
        <w:t>Company:</w:t>
      </w:r>
      <w:r>
        <w:rPr>
          <w:rFonts w:ascii="Arial" w:eastAsia="Arial" w:hAnsi="Arial" w:cs="Arial"/>
          <w:color w:val="000000"/>
          <w:sz w:val="20"/>
        </w:rPr>
        <w:t>  FOX ENTERTAINMENT GROUP INC (71%)</w:t>
      </w:r>
    </w:p>
    <w:p w14:paraId="7EE8638D" w14:textId="77777777" w:rsidR="000C43B5" w:rsidRDefault="00B01ADC">
      <w:pPr>
        <w:pStyle w:val="Normal7"/>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xml:space="preserve"> NAICS516120 TELEVISION BROADCASTING STATIONS (71%); SIC4833 TELEVISION BROADCASTING STATIONS (71%); </w:t>
      </w:r>
      <w:r>
        <w:rPr>
          <w:rFonts w:ascii="Arial" w:eastAsia="Arial" w:hAnsi="Arial" w:cs="Arial"/>
          <w:b/>
          <w:color w:val="000000"/>
          <w:sz w:val="20"/>
        </w:rPr>
        <w:t>ELECTION</w:t>
      </w:r>
      <w:r>
        <w:rPr>
          <w:rFonts w:ascii="Arial" w:eastAsia="Arial" w:hAnsi="Arial" w:cs="Arial"/>
          <w:color w:val="000000"/>
          <w:sz w:val="20"/>
        </w:rPr>
        <w:t xml:space="preserve"> TECHNOLOGY (92%); PHOTO &amp; VIDEO SHARING (78%); STREAMING MEDIA (78%); VIRAL VIDEOS (78%)</w:t>
      </w:r>
    </w:p>
    <w:p w14:paraId="34402384" w14:textId="77777777" w:rsidR="000C43B5" w:rsidRDefault="00B01ADC">
      <w:pPr>
        <w:pStyle w:val="Normal7"/>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(79%); KATIE HOBBS (79%)</w:t>
      </w:r>
    </w:p>
    <w:p w14:paraId="1B9F4C35" w14:textId="77777777" w:rsidR="000C43B5" w:rsidRDefault="00B01ADC">
      <w:pPr>
        <w:pStyle w:val="Normal7"/>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ARIZONA, USA (93%)</w:t>
      </w:r>
    </w:p>
    <w:p w14:paraId="493B4B25" w14:textId="77777777" w:rsidR="000C43B5" w:rsidRDefault="00B01ADC">
      <w:pPr>
        <w:pStyle w:val="Normal7"/>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May 31, 2023</w:t>
      </w:r>
    </w:p>
    <w:p w14:paraId="02BEA5A2" w14:textId="77777777" w:rsidR="000C43B5" w:rsidRDefault="000C43B5">
      <w:pPr>
        <w:pStyle w:val="Normal7"/>
      </w:pPr>
    </w:p>
    <w:p w14:paraId="66E4ED80" w14:textId="6AE95C10" w:rsidR="000C43B5" w:rsidRDefault="00B01ADC">
      <w:pPr>
        <w:pStyle w:val="Normal7"/>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81792" behindDoc="0" locked="0" layoutInCell="1" allowOverlap="1" wp14:anchorId="2273AAE8" wp14:editId="6BCE7848">
                <wp:simplePos x="0" y="0"/>
                <wp:positionH relativeFrom="column">
                  <wp:posOffset>0</wp:posOffset>
                </wp:positionH>
                <wp:positionV relativeFrom="paragraph">
                  <wp:posOffset>127000</wp:posOffset>
                </wp:positionV>
                <wp:extent cx="6502400" cy="0"/>
                <wp:effectExtent l="6350" t="8255" r="15875" b="10795"/>
                <wp:wrapNone/>
                <wp:docPr id="12508816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AA12D" id="Line 34"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7782370" w14:textId="77777777" w:rsidR="000C43B5" w:rsidRDefault="000C43B5">
      <w:pPr>
        <w:pStyle w:val="Normal8"/>
        <w:sectPr w:rsidR="000C43B5">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gutter="0"/>
          <w:cols w:space="720"/>
          <w:titlePg/>
        </w:sectPr>
      </w:pPr>
    </w:p>
    <w:p w14:paraId="56F46BA8" w14:textId="77777777" w:rsidR="000C43B5" w:rsidRDefault="000C43B5">
      <w:pPr>
        <w:pStyle w:val="Normal8"/>
      </w:pPr>
    </w:p>
    <w:p w14:paraId="79D3027D" w14:textId="5DAF5CB4" w:rsidR="000C43B5" w:rsidRDefault="00B01ADC">
      <w:pPr>
        <w:pStyle w:val="Normal8"/>
      </w:pPr>
      <w:r>
        <w:rPr>
          <w:noProof/>
        </w:rPr>
        <w:drawing>
          <wp:inline distT="0" distB="0" distL="0" distR="0" wp14:anchorId="4A705242" wp14:editId="0E89F602">
            <wp:extent cx="1879600" cy="381000"/>
            <wp:effectExtent l="0" t="0" r="0" b="0"/>
            <wp:docPr id="12" name="Picture 4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2F137C48" w14:textId="77777777" w:rsidR="000C43B5" w:rsidRDefault="00B01ADC">
      <w:pPr>
        <w:pStyle w:val="Heading16"/>
        <w:keepNext w:val="0"/>
        <w:spacing w:after="200" w:line="340" w:lineRule="atLeast"/>
        <w:jc w:val="center"/>
      </w:pPr>
      <w:hyperlink r:id="rId369" w:history="1">
        <w:r>
          <w:rPr>
            <w:rFonts w:eastAsia="Arial"/>
            <w:color w:val="0077CC"/>
            <w:sz w:val="28"/>
            <w:u w:val="single"/>
            <w:shd w:val="clear" w:color="auto" w:fill="FFFFFF"/>
          </w:rPr>
          <w:t xml:space="preserve">Former Fox News Reporter Sues Network, Alleges He Was Reprimanded for </w:t>
        </w:r>
      </w:hyperlink>
      <w:hyperlink r:id="rId370" w:history="1">
        <w:r>
          <w:rPr>
            <w:rFonts w:eastAsia="Arial"/>
            <w:color w:val="0077CC"/>
            <w:sz w:val="28"/>
            <w:u w:val="single"/>
            <w:shd w:val="clear" w:color="auto" w:fill="FFFFFF"/>
          </w:rPr>
          <w:t>Fact-Checking</w:t>
        </w:r>
      </w:hyperlink>
      <w:hyperlink r:id="rId371" w:history="1">
        <w:r>
          <w:rPr>
            <w:rFonts w:eastAsia="Arial"/>
            <w:color w:val="0077CC"/>
            <w:sz w:val="28"/>
            <w:u w:val="single"/>
            <w:shd w:val="clear" w:color="auto" w:fill="FFFFFF"/>
          </w:rPr>
          <w:t xml:space="preserve"> </w:t>
        </w:r>
      </w:hyperlink>
      <w:hyperlink r:id="rId372" w:history="1">
        <w:r>
          <w:rPr>
            <w:rFonts w:eastAsia="Arial"/>
            <w:color w:val="0077CC"/>
            <w:sz w:val="28"/>
            <w:u w:val="single"/>
            <w:shd w:val="clear" w:color="auto" w:fill="FFFFFF"/>
          </w:rPr>
          <w:t>Election</w:t>
        </w:r>
      </w:hyperlink>
      <w:hyperlink r:id="rId373" w:history="1">
        <w:r>
          <w:rPr>
            <w:rFonts w:eastAsia="Arial"/>
            <w:color w:val="0077CC"/>
            <w:sz w:val="28"/>
            <w:u w:val="single"/>
            <w:shd w:val="clear" w:color="auto" w:fill="FFFFFF"/>
          </w:rPr>
          <w:t xml:space="preserve"> Lies</w:t>
        </w:r>
      </w:hyperlink>
    </w:p>
    <w:p w14:paraId="1993AE33" w14:textId="77777777" w:rsidR="000C43B5" w:rsidRDefault="00B01ADC">
      <w:pPr>
        <w:pStyle w:val="Normal8"/>
        <w:spacing w:before="120" w:line="260" w:lineRule="atLeast"/>
        <w:jc w:val="center"/>
      </w:pPr>
      <w:r>
        <w:rPr>
          <w:rFonts w:ascii="Arial" w:eastAsia="Arial" w:hAnsi="Arial" w:cs="Arial"/>
          <w:color w:val="000000"/>
          <w:sz w:val="20"/>
        </w:rPr>
        <w:t xml:space="preserve">Newstex Blogs </w:t>
      </w:r>
    </w:p>
    <w:p w14:paraId="518E9E69" w14:textId="77777777" w:rsidR="000C43B5" w:rsidRDefault="00B01ADC">
      <w:pPr>
        <w:pStyle w:val="Normal8"/>
        <w:spacing w:before="120" w:line="260" w:lineRule="atLeast"/>
        <w:jc w:val="center"/>
      </w:pPr>
      <w:r>
        <w:rPr>
          <w:rFonts w:ascii="Arial" w:eastAsia="Arial" w:hAnsi="Arial" w:cs="Arial"/>
          <w:color w:val="000000"/>
          <w:sz w:val="20"/>
        </w:rPr>
        <w:t>Mediaite</w:t>
      </w:r>
    </w:p>
    <w:p w14:paraId="676011B6" w14:textId="77777777" w:rsidR="000C43B5" w:rsidRDefault="00B01ADC">
      <w:pPr>
        <w:pStyle w:val="Normal8"/>
        <w:spacing w:before="120" w:line="260" w:lineRule="atLeast"/>
        <w:jc w:val="center"/>
      </w:pPr>
      <w:r>
        <w:rPr>
          <w:rFonts w:ascii="Arial" w:eastAsia="Arial" w:hAnsi="Arial" w:cs="Arial"/>
          <w:color w:val="000000"/>
          <w:sz w:val="20"/>
        </w:rPr>
        <w:t>November 13, 2023 Monday 10:46 PM EST</w:t>
      </w:r>
    </w:p>
    <w:p w14:paraId="6B945EB6" w14:textId="77777777" w:rsidR="000C43B5" w:rsidRDefault="000C43B5">
      <w:pPr>
        <w:pStyle w:val="Normal8"/>
        <w:spacing w:line="240" w:lineRule="atLeast"/>
        <w:jc w:val="both"/>
      </w:pPr>
      <w:bookmarkStart w:id="21" w:name="Bookmark_8"/>
      <w:bookmarkEnd w:id="21"/>
    </w:p>
    <w:p w14:paraId="36026607" w14:textId="77777777" w:rsidR="000C43B5" w:rsidRDefault="00B01ADC">
      <w:pPr>
        <w:pStyle w:val="Normal8"/>
        <w:spacing w:before="120" w:line="220" w:lineRule="atLeast"/>
      </w:pPr>
      <w:r>
        <w:br/>
      </w:r>
      <w:r>
        <w:rPr>
          <w:rFonts w:ascii="Arial" w:eastAsia="Arial" w:hAnsi="Arial" w:cs="Arial"/>
          <w:color w:val="000000"/>
          <w:sz w:val="16"/>
        </w:rPr>
        <w:t xml:space="preserve">Copyright 2023 Newstex LLC All </w:t>
      </w:r>
      <w:r>
        <w:rPr>
          <w:rFonts w:ascii="Arial" w:eastAsia="Arial" w:hAnsi="Arial" w:cs="Arial"/>
          <w:color w:val="000000"/>
          <w:sz w:val="16"/>
        </w:rPr>
        <w:t>Rights Reserved</w:t>
      </w:r>
    </w:p>
    <w:p w14:paraId="1510E267" w14:textId="77777777" w:rsidR="000C43B5" w:rsidRDefault="00B01ADC">
      <w:pPr>
        <w:pStyle w:val="Normal8"/>
        <w:spacing w:before="120" w:line="260" w:lineRule="atLeast"/>
      </w:pPr>
      <w:r>
        <w:rPr>
          <w:rFonts w:ascii="Arial" w:eastAsia="Arial" w:hAnsi="Arial" w:cs="Arial"/>
          <w:b/>
          <w:color w:val="000000"/>
          <w:sz w:val="20"/>
        </w:rPr>
        <w:t>Length:</w:t>
      </w:r>
      <w:r>
        <w:rPr>
          <w:rFonts w:ascii="Arial" w:eastAsia="Arial" w:hAnsi="Arial" w:cs="Arial"/>
          <w:color w:val="000000"/>
          <w:sz w:val="20"/>
        </w:rPr>
        <w:t> 471 words</w:t>
      </w:r>
    </w:p>
    <w:p w14:paraId="43CA4450" w14:textId="77777777" w:rsidR="000C43B5" w:rsidRDefault="00B01ADC">
      <w:pPr>
        <w:pStyle w:val="Normal8"/>
        <w:spacing w:before="120" w:line="260" w:lineRule="atLeast"/>
      </w:pPr>
      <w:r>
        <w:rPr>
          <w:rFonts w:ascii="Arial" w:eastAsia="Arial" w:hAnsi="Arial" w:cs="Arial"/>
          <w:b/>
          <w:color w:val="000000"/>
          <w:sz w:val="20"/>
        </w:rPr>
        <w:t>Byline:</w:t>
      </w:r>
      <w:r>
        <w:rPr>
          <w:rFonts w:ascii="Arial" w:eastAsia="Arial" w:hAnsi="Arial" w:cs="Arial"/>
          <w:color w:val="000000"/>
          <w:sz w:val="20"/>
        </w:rPr>
        <w:t> Jennifer Bowers Bahney</w:t>
      </w:r>
    </w:p>
    <w:p w14:paraId="41AB820F" w14:textId="77777777" w:rsidR="000C43B5" w:rsidRDefault="00B01ADC">
      <w:pPr>
        <w:pStyle w:val="Normal8"/>
        <w:keepNext/>
        <w:spacing w:before="240" w:line="340" w:lineRule="atLeast"/>
      </w:pPr>
      <w:bookmarkStart w:id="22" w:name="Body_6"/>
      <w:bookmarkEnd w:id="22"/>
      <w:r>
        <w:rPr>
          <w:rFonts w:ascii="Arial" w:eastAsia="Arial" w:hAnsi="Arial" w:cs="Arial"/>
          <w:b/>
          <w:color w:val="000000"/>
          <w:sz w:val="28"/>
        </w:rPr>
        <w:t>Body</w:t>
      </w:r>
    </w:p>
    <w:p w14:paraId="6BA960D9" w14:textId="6B5520A2" w:rsidR="000C43B5" w:rsidRDefault="00B01ADC">
      <w:pPr>
        <w:pStyle w:val="Normal8"/>
        <w:spacing w:line="60" w:lineRule="exact"/>
      </w:pPr>
      <w:r>
        <w:rPr>
          <w:noProof/>
        </w:rPr>
        <mc:AlternateContent>
          <mc:Choice Requires="wps">
            <w:drawing>
              <wp:anchor distT="0" distB="0" distL="114300" distR="114300" simplePos="0" relativeHeight="251682816" behindDoc="0" locked="0" layoutInCell="1" allowOverlap="1" wp14:anchorId="52108EDC" wp14:editId="370C3B8B">
                <wp:simplePos x="0" y="0"/>
                <wp:positionH relativeFrom="column">
                  <wp:posOffset>0</wp:posOffset>
                </wp:positionH>
                <wp:positionV relativeFrom="paragraph">
                  <wp:posOffset>25400</wp:posOffset>
                </wp:positionV>
                <wp:extent cx="6502400" cy="0"/>
                <wp:effectExtent l="15875" t="12700" r="15875" b="15875"/>
                <wp:wrapTopAndBottom/>
                <wp:docPr id="38720040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2DA96" id="Line 3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BF55825" w14:textId="77777777" w:rsidR="000C43B5" w:rsidRDefault="000C43B5">
      <w:pPr>
        <w:pStyle w:val="Normal8"/>
      </w:pPr>
    </w:p>
    <w:p w14:paraId="6E437242" w14:textId="77777777" w:rsidR="000C43B5" w:rsidRDefault="00B01ADC">
      <w:pPr>
        <w:pStyle w:val="Normal8"/>
        <w:spacing w:before="240" w:line="260" w:lineRule="atLeast"/>
        <w:jc w:val="both"/>
      </w:pPr>
      <w:r>
        <w:rPr>
          <w:rFonts w:ascii="Arial" w:eastAsia="Arial" w:hAnsi="Arial" w:cs="Arial"/>
          <w:color w:val="000000"/>
          <w:sz w:val="20"/>
        </w:rPr>
        <w:t xml:space="preserve">November 13th, 2023 ( </w:t>
      </w:r>
      <w:hyperlink r:id="rId374" w:history="1">
        <w:r>
          <w:rPr>
            <w:rFonts w:ascii="Arial" w:eastAsia="Arial" w:hAnsi="Arial" w:cs="Arial"/>
            <w:color w:val="0077CC"/>
            <w:sz w:val="20"/>
            <w:u w:val="single"/>
            <w:shd w:val="clear" w:color="auto" w:fill="FFFFFF"/>
          </w:rPr>
          <w:t>Mediaite</w:t>
        </w:r>
      </w:hyperlink>
      <w:r>
        <w:rPr>
          <w:rFonts w:ascii="Arial" w:eastAsia="Arial" w:hAnsi="Arial" w:cs="Arial"/>
          <w:color w:val="000000"/>
          <w:sz w:val="20"/>
        </w:rPr>
        <w:t xml:space="preserve">  — Delivered by  </w:t>
      </w:r>
      <w:hyperlink r:id="rId375"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2C83409E" w14:textId="77777777" w:rsidR="000C43B5" w:rsidRDefault="00B01ADC">
      <w:pPr>
        <w:pStyle w:val="Normal8"/>
        <w:spacing w:before="200" w:line="260" w:lineRule="atLeast"/>
        <w:jc w:val="both"/>
      </w:pPr>
      <w:r>
        <w:rPr>
          <w:rFonts w:ascii="Arial" w:eastAsia="Arial" w:hAnsi="Arial" w:cs="Arial"/>
          <w:color w:val="000000"/>
          <w:sz w:val="20"/>
        </w:rPr>
        <w:t>AP Photo/Mary Altaffer, File</w:t>
      </w:r>
    </w:p>
    <w:p w14:paraId="4252C3F1" w14:textId="77777777" w:rsidR="000C43B5" w:rsidRDefault="00B01ADC">
      <w:pPr>
        <w:pStyle w:val="Normal8"/>
        <w:spacing w:before="240" w:line="260" w:lineRule="atLeast"/>
        <w:jc w:val="both"/>
      </w:pPr>
      <w:r>
        <w:rPr>
          <w:rFonts w:ascii="Arial" w:eastAsia="Arial" w:hAnsi="Arial" w:cs="Arial"/>
          <w:color w:val="000000"/>
          <w:sz w:val="20"/>
        </w:rPr>
        <w:t xml:space="preserve">A former Capitol Hill reporter for Fox News </w:t>
      </w:r>
      <w:hyperlink r:id="rId376" w:history="1">
        <w:r>
          <w:rPr>
            <w:rFonts w:ascii="Arial" w:eastAsia="Arial" w:hAnsi="Arial" w:cs="Arial"/>
            <w:color w:val="0077CC"/>
            <w:sz w:val="20"/>
            <w:u w:val="single"/>
            <w:shd w:val="clear" w:color="auto" w:fill="FFFFFF"/>
          </w:rPr>
          <w:t>filed suit against the network</w:t>
        </w:r>
      </w:hyperlink>
      <w:r>
        <w:rPr>
          <w:rFonts w:ascii="Arial" w:eastAsia="Arial" w:hAnsi="Arial" w:cs="Arial"/>
          <w:color w:val="000000"/>
          <w:sz w:val="20"/>
        </w:rPr>
        <w:t xml:space="preserve">  for allegedly firing him in retaliation for speaking out against its 'false' coverage of the Jan. 6 insurrection, according to a new report.</w:t>
      </w:r>
    </w:p>
    <w:p w14:paraId="7C33C685" w14:textId="77777777" w:rsidR="000C43B5" w:rsidRDefault="00B01ADC">
      <w:pPr>
        <w:pStyle w:val="Normal8"/>
        <w:spacing w:before="200" w:line="260" w:lineRule="atLeast"/>
        <w:jc w:val="both"/>
      </w:pPr>
      <w:r>
        <w:rPr>
          <w:rFonts w:ascii="Arial" w:eastAsia="Arial" w:hAnsi="Arial" w:cs="Arial"/>
          <w:color w:val="000000"/>
          <w:sz w:val="20"/>
        </w:rPr>
        <w:t>Jason Donner, a 12-year veteran at Fox News, filed his lawsuit Monday in D.C. Superior Court. He accused Fox News of 'violating the D.C. Human Rights Act, including three counts of discrimination, retaliation and wrongful termination,' according to The Daily Beast'</w:t>
      </w:r>
      <w:r>
        <w:rPr>
          <w:rFonts w:ascii="Arial" w:eastAsia="Arial" w:hAnsi="Arial" w:cs="Arial"/>
          <w:b/>
          <w:color w:val="000000"/>
          <w:sz w:val="20"/>
        </w:rPr>
        <w:t>s</w:t>
      </w:r>
      <w:r>
        <w:rPr>
          <w:rFonts w:ascii="Arial" w:eastAsia="Arial" w:hAnsi="Arial" w:cs="Arial"/>
          <w:color w:val="000000"/>
          <w:sz w:val="20"/>
        </w:rPr>
        <w:t xml:space="preserve"> Justin Baragona.</w:t>
      </w:r>
    </w:p>
    <w:p w14:paraId="6953D194" w14:textId="77777777" w:rsidR="000C43B5" w:rsidRDefault="00B01ADC">
      <w:pPr>
        <w:pStyle w:val="Normal8"/>
        <w:spacing w:before="200" w:line="260" w:lineRule="atLeast"/>
        <w:jc w:val="both"/>
      </w:pPr>
      <w:r>
        <w:rPr>
          <w:rFonts w:ascii="Arial" w:eastAsia="Arial" w:hAnsi="Arial" w:cs="Arial"/>
          <w:color w:val="000000"/>
          <w:sz w:val="20"/>
        </w:rPr>
        <w:t>Donner claimed the trouble began when he was reporting from inside the Capitol on Jan. 6, and told the Fox News control room to stop describing the rioters as 'peaceful.'</w:t>
      </w:r>
    </w:p>
    <w:p w14:paraId="4F9BFEF2" w14:textId="77777777" w:rsidR="000C43B5" w:rsidRDefault="00B01ADC">
      <w:pPr>
        <w:pStyle w:val="Normal8"/>
        <w:spacing w:before="200" w:line="260" w:lineRule="atLeast"/>
        <w:jc w:val="both"/>
      </w:pPr>
      <w:r>
        <w:rPr>
          <w:rFonts w:ascii="Arial" w:eastAsia="Arial" w:hAnsi="Arial" w:cs="Arial"/>
          <w:color w:val="000000"/>
          <w:sz w:val="20"/>
        </w:rPr>
        <w:t>According to the lawsuit, Donner told the Fox News control room, 'I'm your Capitol Hill Producer inside the Capitol where tear gas is going off on the second floor in the Ohio clock corridor, rioters are storming the building, reports of shots fired outside the House Chamber. I don't want to hear any of this fucking shit on our air ever again because you're gonna get us all killed.'</w:t>
      </w:r>
    </w:p>
    <w:p w14:paraId="2E905E23" w14:textId="77777777" w:rsidR="000C43B5" w:rsidRDefault="00B01ADC">
      <w:pPr>
        <w:pStyle w:val="Normal8"/>
        <w:spacing w:before="200" w:line="260" w:lineRule="atLeast"/>
        <w:jc w:val="both"/>
      </w:pPr>
      <w:r>
        <w:rPr>
          <w:rFonts w:ascii="Arial" w:eastAsia="Arial" w:hAnsi="Arial" w:cs="Arial"/>
          <w:color w:val="000000"/>
          <w:sz w:val="20"/>
        </w:rPr>
        <w:t>The suit alleges Fox News began to retaliate against Donner the following spring:</w:t>
      </w:r>
    </w:p>
    <w:p w14:paraId="73781E7B" w14:textId="77777777" w:rsidR="000C43B5" w:rsidRDefault="00B01ADC">
      <w:pPr>
        <w:pStyle w:val="Normal8"/>
        <w:spacing w:before="200" w:line="260" w:lineRule="atLeast"/>
        <w:jc w:val="both"/>
      </w:pPr>
      <w:r>
        <w:rPr>
          <w:rFonts w:ascii="Arial" w:eastAsia="Arial" w:hAnsi="Arial" w:cs="Arial"/>
          <w:color w:val="000000"/>
          <w:sz w:val="20"/>
        </w:rPr>
        <w:t>After meeting with human resources in August 2022 to further complain about [Tucker] Carlson'</w:t>
      </w:r>
      <w:r>
        <w:rPr>
          <w:rFonts w:ascii="Arial" w:eastAsia="Arial" w:hAnsi="Arial" w:cs="Arial"/>
          <w:b/>
          <w:color w:val="000000"/>
          <w:sz w:val="20"/>
        </w:rPr>
        <w:t>s</w:t>
      </w:r>
      <w:r>
        <w:rPr>
          <w:rFonts w:ascii="Arial" w:eastAsia="Arial" w:hAnsi="Arial" w:cs="Arial"/>
          <w:color w:val="000000"/>
          <w:sz w:val="20"/>
        </w:rPr>
        <w:t xml:space="preserve"> false reporting and the 'toxic environment it breeds at Fox News,' which he says was the second time he'd complained about Carlson'</w:t>
      </w:r>
      <w:r>
        <w:rPr>
          <w:rFonts w:ascii="Arial" w:eastAsia="Arial" w:hAnsi="Arial" w:cs="Arial"/>
          <w:b/>
          <w:color w:val="000000"/>
          <w:sz w:val="20"/>
        </w:rPr>
        <w:t>s</w:t>
      </w:r>
      <w:r>
        <w:rPr>
          <w:rFonts w:ascii="Arial" w:eastAsia="Arial" w:hAnsi="Arial" w:cs="Arial"/>
          <w:color w:val="000000"/>
          <w:sz w:val="20"/>
        </w:rPr>
        <w:t xml:space="preserve"> Jan. 6 coverage, Donner says he was eventually fired after calling in sick the following month.</w:t>
      </w:r>
    </w:p>
    <w:p w14:paraId="6236569C" w14:textId="77777777" w:rsidR="000C43B5" w:rsidRDefault="00B01ADC">
      <w:pPr>
        <w:pStyle w:val="Normal8"/>
        <w:spacing w:before="200" w:line="260" w:lineRule="atLeast"/>
        <w:jc w:val="both"/>
      </w:pPr>
      <w:r>
        <w:rPr>
          <w:rFonts w:ascii="Arial" w:eastAsia="Arial" w:hAnsi="Arial" w:cs="Arial"/>
          <w:color w:val="000000"/>
          <w:sz w:val="20"/>
        </w:rPr>
        <w:t>'This was a pretextual firing based on Donner'</w:t>
      </w:r>
      <w:r>
        <w:rPr>
          <w:rFonts w:ascii="Arial" w:eastAsia="Arial" w:hAnsi="Arial" w:cs="Arial"/>
          <w:b/>
          <w:color w:val="000000"/>
          <w:sz w:val="20"/>
        </w:rPr>
        <w:t>s</w:t>
      </w:r>
      <w:r>
        <w:rPr>
          <w:rFonts w:ascii="Arial" w:eastAsia="Arial" w:hAnsi="Arial" w:cs="Arial"/>
          <w:color w:val="000000"/>
          <w:sz w:val="20"/>
        </w:rPr>
        <w:t xml:space="preserve"> political views and affiliation, his refusal to report false information regarding the 2020 </w:t>
      </w:r>
      <w:r>
        <w:rPr>
          <w:rFonts w:ascii="Arial" w:eastAsia="Arial" w:hAnsi="Arial" w:cs="Arial"/>
          <w:b/>
          <w:color w:val="000000"/>
          <w:sz w:val="20"/>
        </w:rPr>
        <w:t>election</w:t>
      </w:r>
      <w:r>
        <w:rPr>
          <w:rFonts w:ascii="Arial" w:eastAsia="Arial" w:hAnsi="Arial" w:cs="Arial"/>
          <w:color w:val="000000"/>
          <w:sz w:val="20"/>
        </w:rPr>
        <w:t xml:space="preserve"> and January 6th, and for his engaging in protected activity,' the complaint says. Ultimately, Fox News wanted to purge the news division of any staff that would not get in line with the directive to only report information that appeased the Trump supporters and former President Trump.'</w:t>
      </w:r>
    </w:p>
    <w:p w14:paraId="59A57750" w14:textId="77777777" w:rsidR="000C43B5" w:rsidRDefault="00B01ADC">
      <w:pPr>
        <w:pStyle w:val="Normal8"/>
        <w:spacing w:before="200" w:line="260" w:lineRule="atLeast"/>
        <w:jc w:val="both"/>
      </w:pPr>
      <w:r>
        <w:rPr>
          <w:rFonts w:ascii="Arial" w:eastAsia="Arial" w:hAnsi="Arial" w:cs="Arial"/>
          <w:color w:val="000000"/>
          <w:sz w:val="20"/>
        </w:rPr>
        <w:lastRenderedPageBreak/>
        <w:t>Donner also claimed he was reprimanded for a Nov. 2020 tweet '</w:t>
      </w:r>
      <w:r>
        <w:rPr>
          <w:rFonts w:ascii="Arial" w:eastAsia="Arial" w:hAnsi="Arial" w:cs="Arial"/>
          <w:b/>
          <w:color w:val="000000"/>
          <w:sz w:val="20"/>
        </w:rPr>
        <w:t>fact-checking</w:t>
      </w:r>
      <w:r>
        <w:rPr>
          <w:rFonts w:ascii="Arial" w:eastAsia="Arial" w:hAnsi="Arial" w:cs="Arial"/>
          <w:color w:val="000000"/>
          <w:sz w:val="20"/>
        </w:rPr>
        <w:t xml:space="preserve"> the infamous Rudy Giuliani press conference alleging rampant voting machine fraud.'</w:t>
      </w:r>
    </w:p>
    <w:p w14:paraId="3BDF0D55" w14:textId="77777777" w:rsidR="000C43B5" w:rsidRDefault="00B01ADC">
      <w:pPr>
        <w:pStyle w:val="Normal8"/>
        <w:spacing w:before="200" w:line="260" w:lineRule="atLeast"/>
        <w:jc w:val="both"/>
      </w:pPr>
      <w:r>
        <w:rPr>
          <w:rFonts w:ascii="Arial" w:eastAsia="Arial" w:hAnsi="Arial" w:cs="Arial"/>
          <w:color w:val="000000"/>
          <w:sz w:val="20"/>
        </w:rPr>
        <w:t>Fox News filed a notice Monday, requesting that the case be moved to the United States District Court for the District of Columbia, according to Baragona.</w:t>
      </w:r>
    </w:p>
    <w:p w14:paraId="770F447A" w14:textId="77777777" w:rsidR="000C43B5" w:rsidRDefault="00B01ADC">
      <w:pPr>
        <w:pStyle w:val="Normal8"/>
        <w:spacing w:before="200" w:line="260" w:lineRule="atLeast"/>
        <w:jc w:val="both"/>
      </w:pPr>
      <w:r>
        <w:rPr>
          <w:rFonts w:ascii="Arial" w:eastAsia="Arial" w:hAnsi="Arial" w:cs="Arial"/>
          <w:color w:val="000000"/>
          <w:sz w:val="20"/>
        </w:rPr>
        <w:t xml:space="preserve">Fox News </w:t>
      </w:r>
      <w:hyperlink r:id="rId377" w:history="1">
        <w:r>
          <w:rPr>
            <w:rFonts w:ascii="Arial" w:eastAsia="Arial" w:hAnsi="Arial" w:cs="Arial"/>
            <w:color w:val="0077CC"/>
            <w:sz w:val="20"/>
            <w:u w:val="single"/>
            <w:shd w:val="clear" w:color="auto" w:fill="FFFFFF"/>
          </w:rPr>
          <w:t>famously settled</w:t>
        </w:r>
      </w:hyperlink>
      <w:r>
        <w:rPr>
          <w:rFonts w:ascii="Arial" w:eastAsia="Arial" w:hAnsi="Arial" w:cs="Arial"/>
          <w:color w:val="000000"/>
          <w:sz w:val="20"/>
        </w:rPr>
        <w:t xml:space="preserve">  a $787.5 million suit with Dominion Voting Systems over false </w:t>
      </w:r>
      <w:r>
        <w:rPr>
          <w:rFonts w:ascii="Arial" w:eastAsia="Arial" w:hAnsi="Arial" w:cs="Arial"/>
          <w:b/>
          <w:color w:val="000000"/>
          <w:sz w:val="20"/>
        </w:rPr>
        <w:t>election</w:t>
      </w:r>
      <w:r>
        <w:rPr>
          <w:rFonts w:ascii="Arial" w:eastAsia="Arial" w:hAnsi="Arial" w:cs="Arial"/>
          <w:color w:val="000000"/>
          <w:sz w:val="20"/>
        </w:rPr>
        <w:t xml:space="preserve"> claims that Carlson claimed led to his firing. The network also settled with former Carlson producer Abby Grossberg for $12 million in her suit alleging a hostile workplace. Fox News will soon face off with </w:t>
      </w:r>
      <w:hyperlink r:id="rId378" w:history="1">
        <w:r>
          <w:rPr>
            <w:rFonts w:ascii="Arial" w:eastAsia="Arial" w:hAnsi="Arial" w:cs="Arial"/>
            <w:color w:val="0077CC"/>
            <w:sz w:val="20"/>
            <w:u w:val="single"/>
            <w:shd w:val="clear" w:color="auto" w:fill="FFFFFF"/>
          </w:rPr>
          <w:t>Smartmatic</w:t>
        </w:r>
      </w:hyperlink>
      <w:r>
        <w:rPr>
          <w:rFonts w:ascii="Arial" w:eastAsia="Arial" w:hAnsi="Arial" w:cs="Arial"/>
          <w:color w:val="000000"/>
          <w:sz w:val="20"/>
        </w:rPr>
        <w:t xml:space="preserve"> , which filed a $2.7 billion defamation suit over </w:t>
      </w:r>
      <w:r>
        <w:rPr>
          <w:rFonts w:ascii="Arial" w:eastAsia="Arial" w:hAnsi="Arial" w:cs="Arial"/>
          <w:b/>
          <w:color w:val="000000"/>
          <w:sz w:val="20"/>
        </w:rPr>
        <w:t>election</w:t>
      </w:r>
      <w:r>
        <w:rPr>
          <w:rFonts w:ascii="Arial" w:eastAsia="Arial" w:hAnsi="Arial" w:cs="Arial"/>
          <w:color w:val="000000"/>
          <w:sz w:val="20"/>
        </w:rPr>
        <w:t xml:space="preserve"> lies.</w:t>
      </w:r>
    </w:p>
    <w:p w14:paraId="1FC2EAEB" w14:textId="77777777" w:rsidR="000C43B5" w:rsidRDefault="00B01ADC">
      <w:pPr>
        <w:pStyle w:val="Normal8"/>
        <w:spacing w:before="200" w:line="260" w:lineRule="atLeast"/>
        <w:jc w:val="both"/>
      </w:pPr>
      <w:r>
        <w:rPr>
          <w:rFonts w:ascii="Arial" w:eastAsia="Arial" w:hAnsi="Arial" w:cs="Arial"/>
          <w:color w:val="000000"/>
          <w:sz w:val="20"/>
        </w:rPr>
        <w:t>The network did not respond to requests for comment.</w:t>
      </w:r>
    </w:p>
    <w:p w14:paraId="13BAF0BF" w14:textId="77777777" w:rsidR="000C43B5" w:rsidRDefault="00B01ADC">
      <w:pPr>
        <w:pStyle w:val="Normal8"/>
        <w:spacing w:before="240" w:line="260" w:lineRule="atLeast"/>
        <w:jc w:val="both"/>
      </w:pPr>
      <w:r>
        <w:rPr>
          <w:rFonts w:ascii="Arial" w:eastAsia="Arial" w:hAnsi="Arial" w:cs="Arial"/>
          <w:color w:val="000000"/>
          <w:sz w:val="20"/>
        </w:rPr>
        <w:t xml:space="preserve">Read The Daily Beast story </w:t>
      </w:r>
      <w:hyperlink r:id="rId379" w:history="1">
        <w:r>
          <w:rPr>
            <w:rFonts w:ascii="Arial" w:eastAsia="Arial" w:hAnsi="Arial" w:cs="Arial"/>
            <w:color w:val="0077CC"/>
            <w:sz w:val="20"/>
            <w:u w:val="single"/>
            <w:shd w:val="clear" w:color="auto" w:fill="FFFFFF"/>
          </w:rPr>
          <w:t>here</w:t>
        </w:r>
      </w:hyperlink>
      <w:r>
        <w:rPr>
          <w:rFonts w:ascii="Arial" w:eastAsia="Arial" w:hAnsi="Arial" w:cs="Arial"/>
          <w:color w:val="000000"/>
          <w:sz w:val="20"/>
        </w:rPr>
        <w:t xml:space="preserve"> .</w:t>
      </w:r>
    </w:p>
    <w:p w14:paraId="05B28BC8" w14:textId="77777777" w:rsidR="000C43B5" w:rsidRDefault="00B01ADC">
      <w:pPr>
        <w:pStyle w:val="Normal8"/>
        <w:spacing w:before="240" w:line="260" w:lineRule="atLeast"/>
        <w:jc w:val="both"/>
      </w:pPr>
      <w:r>
        <w:rPr>
          <w:rFonts w:ascii="Arial" w:eastAsia="Arial" w:hAnsi="Arial" w:cs="Arial"/>
          <w:color w:val="000000"/>
          <w:sz w:val="20"/>
        </w:rPr>
        <w:t xml:space="preserve">Have a tip we should know? </w:t>
      </w:r>
      <w:hyperlink r:id="rId380" w:history="1">
        <w:r>
          <w:rPr>
            <w:rFonts w:ascii="Arial" w:eastAsia="Arial" w:hAnsi="Arial" w:cs="Arial"/>
            <w:color w:val="0077CC"/>
            <w:sz w:val="20"/>
            <w:u w:val="single"/>
            <w:shd w:val="clear" w:color="auto" w:fill="FFFFFF"/>
          </w:rPr>
          <w:t>tips@mediaite.com</w:t>
        </w:r>
      </w:hyperlink>
    </w:p>
    <w:p w14:paraId="2DA93A92" w14:textId="77777777" w:rsidR="000C43B5" w:rsidRDefault="00B01ADC">
      <w:pPr>
        <w:pStyle w:val="Normal8"/>
        <w:spacing w:before="240" w:line="260" w:lineRule="atLeast"/>
        <w:jc w:val="both"/>
      </w:pPr>
      <w:hyperlink r:id="rId381" w:history="1">
        <w:r>
          <w:rPr>
            <w:rFonts w:ascii="Arial" w:eastAsia="Arial" w:hAnsi="Arial" w:cs="Arial"/>
            <w:color w:val="0077CC"/>
            <w:sz w:val="20"/>
            <w:u w:val="single"/>
            <w:shd w:val="clear" w:color="auto" w:fill="FFFFFF"/>
          </w:rPr>
          <w:t>Link to the original story.</w:t>
        </w:r>
      </w:hyperlink>
    </w:p>
    <w:p w14:paraId="5038AE62" w14:textId="77777777" w:rsidR="000C43B5" w:rsidRDefault="00B01ADC">
      <w:pPr>
        <w:pStyle w:val="Normal8"/>
        <w:keepNext/>
        <w:spacing w:before="240" w:line="340" w:lineRule="atLeast"/>
      </w:pPr>
      <w:r>
        <w:br/>
      </w:r>
      <w:r>
        <w:rPr>
          <w:rFonts w:ascii="Arial" w:eastAsia="Arial" w:hAnsi="Arial" w:cs="Arial"/>
          <w:b/>
          <w:color w:val="000000"/>
          <w:sz w:val="28"/>
        </w:rPr>
        <w:t>Notes</w:t>
      </w:r>
    </w:p>
    <w:p w14:paraId="2986BA0C" w14:textId="38A0A928" w:rsidR="000C43B5" w:rsidRDefault="00B01ADC">
      <w:pPr>
        <w:pStyle w:val="Normal8"/>
        <w:spacing w:line="60" w:lineRule="exact"/>
      </w:pPr>
      <w:r>
        <w:rPr>
          <w:noProof/>
        </w:rPr>
        <mc:AlternateContent>
          <mc:Choice Requires="wps">
            <w:drawing>
              <wp:anchor distT="0" distB="0" distL="114300" distR="114300" simplePos="0" relativeHeight="251683840" behindDoc="0" locked="0" layoutInCell="1" allowOverlap="1" wp14:anchorId="60456270" wp14:editId="2384CC5C">
                <wp:simplePos x="0" y="0"/>
                <wp:positionH relativeFrom="column">
                  <wp:posOffset>0</wp:posOffset>
                </wp:positionH>
                <wp:positionV relativeFrom="paragraph">
                  <wp:posOffset>25400</wp:posOffset>
                </wp:positionV>
                <wp:extent cx="6502400" cy="0"/>
                <wp:effectExtent l="19050" t="15875" r="12700" b="12700"/>
                <wp:wrapTopAndBottom/>
                <wp:docPr id="2104556317"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8CCEE" id="Line 3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09C2D09" w14:textId="77777777" w:rsidR="000C43B5" w:rsidRDefault="00B01ADC">
      <w:pPr>
        <w:pStyle w:val="Normal8"/>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xml:space="preserve">) and not necessarily the views of Newstex or its </w:t>
      </w:r>
      <w:r>
        <w:rPr>
          <w:rFonts w:ascii="Arial" w:eastAsia="Arial" w:hAnsi="Arial" w:cs="Arial"/>
          <w:color w:val="000000"/>
          <w:sz w:val="20"/>
        </w:rPr>
        <w:t>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w:t>
      </w:r>
      <w:r>
        <w:rPr>
          <w:rFonts w:ascii="Arial" w:eastAsia="Arial" w:hAnsi="Arial" w:cs="Arial"/>
          <w:color w:val="000000"/>
          <w:sz w:val="20"/>
        </w:rPr>
        <w: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72788177" w14:textId="77777777" w:rsidR="000C43B5" w:rsidRDefault="00B01ADC">
      <w:pPr>
        <w:pStyle w:val="Normal8"/>
        <w:keepNext/>
        <w:spacing w:before="240" w:line="340" w:lineRule="atLeast"/>
      </w:pPr>
      <w:bookmarkStart w:id="23" w:name="Classification_6"/>
      <w:bookmarkEnd w:id="23"/>
      <w:r>
        <w:rPr>
          <w:rFonts w:ascii="Arial" w:eastAsia="Arial" w:hAnsi="Arial" w:cs="Arial"/>
          <w:b/>
          <w:color w:val="000000"/>
          <w:sz w:val="28"/>
        </w:rPr>
        <w:t>Classification</w:t>
      </w:r>
    </w:p>
    <w:p w14:paraId="140BB236" w14:textId="76CDCFE6" w:rsidR="000C43B5" w:rsidRDefault="00B01ADC">
      <w:pPr>
        <w:pStyle w:val="Normal8"/>
        <w:spacing w:line="60" w:lineRule="exact"/>
      </w:pPr>
      <w:r>
        <w:rPr>
          <w:noProof/>
        </w:rPr>
        <mc:AlternateContent>
          <mc:Choice Requires="wps">
            <w:drawing>
              <wp:anchor distT="0" distB="0" distL="114300" distR="114300" simplePos="0" relativeHeight="251684864" behindDoc="0" locked="0" layoutInCell="1" allowOverlap="1" wp14:anchorId="60DE5EB1" wp14:editId="15CD0F3A">
                <wp:simplePos x="0" y="0"/>
                <wp:positionH relativeFrom="column">
                  <wp:posOffset>0</wp:posOffset>
                </wp:positionH>
                <wp:positionV relativeFrom="paragraph">
                  <wp:posOffset>25400</wp:posOffset>
                </wp:positionV>
                <wp:extent cx="6502400" cy="0"/>
                <wp:effectExtent l="19050" t="15875" r="12700" b="12700"/>
                <wp:wrapTopAndBottom/>
                <wp:docPr id="57099740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E3F7B" id="Line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FC07E63" w14:textId="77777777" w:rsidR="000C43B5" w:rsidRDefault="000C43B5">
      <w:pPr>
        <w:pStyle w:val="Normal8"/>
        <w:spacing w:line="120" w:lineRule="exact"/>
      </w:pPr>
    </w:p>
    <w:p w14:paraId="36BD5B5B" w14:textId="77777777" w:rsidR="000C43B5" w:rsidRDefault="00B01ADC">
      <w:pPr>
        <w:pStyle w:val="Normal8"/>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19667F2A" w14:textId="77777777" w:rsidR="000C43B5" w:rsidRDefault="00B01ADC">
      <w:pPr>
        <w:pStyle w:val="Normal8"/>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0C291E37" w14:textId="77777777" w:rsidR="000C43B5" w:rsidRDefault="00B01ADC">
      <w:pPr>
        <w:pStyle w:val="Normal8"/>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110714</w:t>
      </w:r>
    </w:p>
    <w:p w14:paraId="2078E10D" w14:textId="77777777" w:rsidR="000C43B5" w:rsidRDefault="00B01ADC">
      <w:pPr>
        <w:pStyle w:val="Normal8"/>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SUITS &amp; CLAIMS (93%); LITIGATION (91%); DISMISSALS (90%); </w:t>
      </w:r>
      <w:r>
        <w:rPr>
          <w:rFonts w:ascii="Arial" w:eastAsia="Arial" w:hAnsi="Arial" w:cs="Arial"/>
          <w:b/>
          <w:color w:val="000000"/>
          <w:sz w:val="20"/>
        </w:rPr>
        <w:t>FACT CHECKING</w:t>
      </w:r>
      <w:r>
        <w:rPr>
          <w:rFonts w:ascii="Arial" w:eastAsia="Arial" w:hAnsi="Arial" w:cs="Arial"/>
          <w:color w:val="000000"/>
          <w:sz w:val="20"/>
        </w:rPr>
        <w:t xml:space="preserve"> (90%); NEGATIVE NEWS (90%); </w:t>
      </w:r>
      <w:r>
        <w:rPr>
          <w:rFonts w:ascii="Arial" w:eastAsia="Arial" w:hAnsi="Arial" w:cs="Arial"/>
          <w:b/>
          <w:color w:val="000000"/>
          <w:sz w:val="20"/>
        </w:rPr>
        <w:t>ELECTION</w:t>
      </w:r>
      <w:r>
        <w:rPr>
          <w:rFonts w:ascii="Arial" w:eastAsia="Arial" w:hAnsi="Arial" w:cs="Arial"/>
          <w:color w:val="000000"/>
          <w:sz w:val="20"/>
        </w:rPr>
        <w:t xml:space="preserve"> TECHNOLOGY (89%); US CONGRESS (89%); LIBEL &amp; SLANDER (79%); 2021 US CAPITOL RIOTS (78%); HUMAN RESOURCES &amp; PERSONNEL MANAGEMENT (78%); HUMAN RIGHTS (78%); DEFAMATION (77%); DISCRIMINATION (77%); DISINFORMATION &amp; MISINFORMATION (77%); EMPLOYEE TERMINATION (77%); FALSE STATEMENTS (77%); LAYOFFS &amp; DISMISSALS (77%); NEGATIVE SOCIETAL NEWS (77%); WRONGFUL TERMINATION (77%); BUSINESS TORTS (76%); </w:t>
      </w:r>
      <w:r>
        <w:rPr>
          <w:rFonts w:ascii="Arial" w:eastAsia="Arial" w:hAnsi="Arial" w:cs="Arial"/>
          <w:color w:val="000000"/>
          <w:sz w:val="20"/>
        </w:rPr>
        <w:t xml:space="preserve">HUMAN RIGHTS &amp; CIVIL LIBERTIES LAW (76%); HUMAN RESOURCES (75%); PRESS CONFERENCES (74%); TEAR GAS (74%); RIOTS (73%); WEAPONS &amp; ARMS (73%); </w:t>
      </w:r>
      <w:r>
        <w:rPr>
          <w:rFonts w:ascii="Arial" w:eastAsia="Arial" w:hAnsi="Arial" w:cs="Arial"/>
          <w:b/>
          <w:color w:val="000000"/>
          <w:sz w:val="20"/>
        </w:rPr>
        <w:t>ELECTION</w:t>
      </w:r>
      <w:r>
        <w:rPr>
          <w:rFonts w:ascii="Arial" w:eastAsia="Arial" w:hAnsi="Arial" w:cs="Arial"/>
          <w:color w:val="000000"/>
          <w:sz w:val="20"/>
        </w:rPr>
        <w:t xml:space="preserve"> FRAUD (72%); SHOOTINGS (72%); TALKS &amp; MEETINGS (70%); VOTERS &amp; VOTING (60%); TOXIC &amp; HAZARDOUS SUBSTANCES (52%); Media (%); Abby Grossberg (%); Jason Donner (%); Justin Baragona (%); Tucker Carlson (%)</w:t>
      </w:r>
    </w:p>
    <w:p w14:paraId="585E649F" w14:textId="77777777" w:rsidR="000C43B5" w:rsidRDefault="00B01ADC">
      <w:pPr>
        <w:pStyle w:val="Normal8"/>
        <w:spacing w:before="240" w:line="260" w:lineRule="atLeast"/>
      </w:pPr>
      <w:r>
        <w:br/>
      </w:r>
      <w:r>
        <w:rPr>
          <w:rFonts w:ascii="Arial" w:eastAsia="Arial" w:hAnsi="Arial" w:cs="Arial"/>
          <w:b/>
          <w:color w:val="000000"/>
          <w:sz w:val="20"/>
        </w:rPr>
        <w:t>Company:</w:t>
      </w:r>
      <w:r>
        <w:rPr>
          <w:rFonts w:ascii="Arial" w:eastAsia="Arial" w:hAnsi="Arial" w:cs="Arial"/>
          <w:color w:val="000000"/>
          <w:sz w:val="20"/>
        </w:rPr>
        <w:t>  FOX ENTERTAINMENT GROUP INC (94%)</w:t>
      </w:r>
    </w:p>
    <w:p w14:paraId="38470ABE" w14:textId="77777777" w:rsidR="000C43B5" w:rsidRDefault="00B01ADC">
      <w:pPr>
        <w:pStyle w:val="Normal8"/>
        <w:spacing w:before="240" w:line="260" w:lineRule="atLeast"/>
      </w:pPr>
      <w:r>
        <w:br/>
      </w:r>
      <w:r>
        <w:rPr>
          <w:rFonts w:ascii="Arial" w:eastAsia="Arial" w:hAnsi="Arial" w:cs="Arial"/>
          <w:b/>
          <w:color w:val="000000"/>
          <w:sz w:val="20"/>
        </w:rPr>
        <w:t>Organization:</w:t>
      </w:r>
      <w:r>
        <w:rPr>
          <w:rFonts w:ascii="Arial" w:eastAsia="Arial" w:hAnsi="Arial" w:cs="Arial"/>
          <w:color w:val="000000"/>
          <w:sz w:val="20"/>
        </w:rPr>
        <w:t> SUPERIOR COURT OF THE DISTRICT OF COLUMBIA (57%)</w:t>
      </w:r>
    </w:p>
    <w:p w14:paraId="1873F2D8" w14:textId="77777777" w:rsidR="000C43B5" w:rsidRDefault="00B01ADC">
      <w:pPr>
        <w:pStyle w:val="Normal8"/>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xml:space="preserve"> NAICS516120 TELEVISION BROADCASTING STATIONS (94%); SIC4833 TELEVISION BROADCASTING STATIONS (94%); </w:t>
      </w:r>
      <w:r>
        <w:rPr>
          <w:rFonts w:ascii="Arial" w:eastAsia="Arial" w:hAnsi="Arial" w:cs="Arial"/>
          <w:b/>
          <w:color w:val="000000"/>
          <w:sz w:val="20"/>
        </w:rPr>
        <w:t>ELECTION</w:t>
      </w:r>
      <w:r>
        <w:rPr>
          <w:rFonts w:ascii="Arial" w:eastAsia="Arial" w:hAnsi="Arial" w:cs="Arial"/>
          <w:color w:val="000000"/>
          <w:sz w:val="20"/>
        </w:rPr>
        <w:t xml:space="preserve"> TECHNOLOGY (89%); TOXIC &amp; HAZARDOUS SUBSTANCES (52%)</w:t>
      </w:r>
    </w:p>
    <w:p w14:paraId="3337F773" w14:textId="77777777" w:rsidR="000C43B5" w:rsidRDefault="00B01ADC">
      <w:pPr>
        <w:pStyle w:val="Normal8"/>
        <w:spacing w:before="240" w:line="260" w:lineRule="atLeast"/>
      </w:pPr>
      <w:r>
        <w:br/>
      </w:r>
      <w:r>
        <w:rPr>
          <w:rFonts w:ascii="Arial" w:eastAsia="Arial" w:hAnsi="Arial" w:cs="Arial"/>
          <w:b/>
          <w:color w:val="000000"/>
          <w:sz w:val="20"/>
        </w:rPr>
        <w:t>Person:</w:t>
      </w:r>
      <w:r>
        <w:rPr>
          <w:rFonts w:ascii="Arial" w:eastAsia="Arial" w:hAnsi="Arial" w:cs="Arial"/>
          <w:color w:val="000000"/>
          <w:sz w:val="20"/>
        </w:rPr>
        <w:t> TUCKER CARLSON (92%); RUDY GIULIANI (57%)</w:t>
      </w:r>
    </w:p>
    <w:p w14:paraId="051CCC59" w14:textId="77777777" w:rsidR="000C43B5" w:rsidRDefault="00B01ADC">
      <w:pPr>
        <w:pStyle w:val="Normal8"/>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WASHINGTON DC, USA (93%); UNITED STATES (79%)</w:t>
      </w:r>
    </w:p>
    <w:p w14:paraId="3CD83671" w14:textId="77777777" w:rsidR="000C43B5" w:rsidRDefault="00B01ADC">
      <w:pPr>
        <w:pStyle w:val="Normal8"/>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13, 2023</w:t>
      </w:r>
    </w:p>
    <w:p w14:paraId="4DAD6B29" w14:textId="77777777" w:rsidR="000C43B5" w:rsidRDefault="000C43B5">
      <w:pPr>
        <w:pStyle w:val="Normal8"/>
      </w:pPr>
    </w:p>
    <w:p w14:paraId="10F4E322" w14:textId="26434950" w:rsidR="000C43B5" w:rsidRDefault="00B01ADC">
      <w:pPr>
        <w:pStyle w:val="Normal8"/>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85888" behindDoc="0" locked="0" layoutInCell="1" allowOverlap="1" wp14:anchorId="4DE39DBE" wp14:editId="47FBE9C0">
                <wp:simplePos x="0" y="0"/>
                <wp:positionH relativeFrom="column">
                  <wp:posOffset>0</wp:posOffset>
                </wp:positionH>
                <wp:positionV relativeFrom="paragraph">
                  <wp:posOffset>127000</wp:posOffset>
                </wp:positionV>
                <wp:extent cx="6502400" cy="0"/>
                <wp:effectExtent l="9525" t="12700" r="12700" b="6350"/>
                <wp:wrapNone/>
                <wp:docPr id="32215538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26B41" id="Line 39"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DBA3DA9" w14:textId="77777777" w:rsidR="000C43B5" w:rsidRDefault="000C43B5">
      <w:pPr>
        <w:pStyle w:val="Normal9"/>
        <w:sectPr w:rsidR="000C43B5">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gutter="0"/>
          <w:cols w:space="720"/>
          <w:titlePg/>
        </w:sectPr>
      </w:pPr>
    </w:p>
    <w:p w14:paraId="0CDC399D" w14:textId="77777777" w:rsidR="000C43B5" w:rsidRDefault="000C43B5">
      <w:pPr>
        <w:pStyle w:val="Normal9"/>
      </w:pPr>
    </w:p>
    <w:p w14:paraId="779AFEDE" w14:textId="5A83A30D" w:rsidR="000C43B5" w:rsidRDefault="00B01ADC">
      <w:pPr>
        <w:pStyle w:val="Normal9"/>
      </w:pPr>
      <w:r>
        <w:rPr>
          <w:noProof/>
        </w:rPr>
        <w:drawing>
          <wp:inline distT="0" distB="0" distL="0" distR="0" wp14:anchorId="30275C03" wp14:editId="60954BA3">
            <wp:extent cx="1879600" cy="381000"/>
            <wp:effectExtent l="0" t="0" r="0" b="0"/>
            <wp:docPr id="13" name="Picture 4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0308BC1" w14:textId="77777777" w:rsidR="000C43B5" w:rsidRDefault="00B01ADC">
      <w:pPr>
        <w:pStyle w:val="Heading17"/>
        <w:keepNext w:val="0"/>
        <w:spacing w:after="200" w:line="340" w:lineRule="atLeast"/>
        <w:jc w:val="center"/>
      </w:pPr>
      <w:hyperlink r:id="rId388" w:history="1">
        <w:r>
          <w:rPr>
            <w:color w:val="0077CC"/>
            <w:sz w:val="28"/>
            <w:u w:val="single"/>
            <w:shd w:val="clear" w:color="auto" w:fill="FFFFFF"/>
          </w:rPr>
          <w:t xml:space="preserve">Viral clip is old, unrelated to failed </w:t>
        </w:r>
      </w:hyperlink>
      <w:hyperlink r:id="rId389" w:history="1">
        <w:r>
          <w:rPr>
            <w:color w:val="0077CC"/>
            <w:sz w:val="28"/>
            <w:u w:val="single"/>
            <w:shd w:val="clear" w:color="auto" w:fill="FFFFFF"/>
          </w:rPr>
          <w:t>election</w:t>
        </w:r>
      </w:hyperlink>
      <w:hyperlink r:id="rId390" w:history="1">
        <w:r>
          <w:rPr>
            <w:color w:val="0077CC"/>
            <w:sz w:val="28"/>
            <w:u w:val="single"/>
            <w:shd w:val="clear" w:color="auto" w:fill="FFFFFF"/>
          </w:rPr>
          <w:t xml:space="preserve"> machines in Pennsylvania | </w:t>
        </w:r>
      </w:hyperlink>
      <w:hyperlink r:id="rId391" w:history="1">
        <w:r>
          <w:rPr>
            <w:color w:val="0077CC"/>
            <w:sz w:val="28"/>
            <w:u w:val="single"/>
            <w:shd w:val="clear" w:color="auto" w:fill="FFFFFF"/>
          </w:rPr>
          <w:t>Fact check</w:t>
        </w:r>
      </w:hyperlink>
    </w:p>
    <w:p w14:paraId="316E1D64" w14:textId="77777777" w:rsidR="000C43B5" w:rsidRDefault="00B01ADC">
      <w:pPr>
        <w:pStyle w:val="Normal9"/>
        <w:spacing w:before="120" w:line="260" w:lineRule="atLeast"/>
        <w:jc w:val="center"/>
      </w:pPr>
      <w:r>
        <w:rPr>
          <w:color w:val="000000"/>
        </w:rPr>
        <w:t>USA Today Online</w:t>
      </w:r>
    </w:p>
    <w:p w14:paraId="686A5A98" w14:textId="77777777" w:rsidR="000C43B5" w:rsidRDefault="00B01ADC">
      <w:pPr>
        <w:pStyle w:val="Normal9"/>
        <w:spacing w:before="120" w:line="260" w:lineRule="atLeast"/>
        <w:jc w:val="center"/>
      </w:pPr>
      <w:r>
        <w:rPr>
          <w:color w:val="000000"/>
        </w:rPr>
        <w:t>November 6, 2024 2:58 AM EST</w:t>
      </w:r>
    </w:p>
    <w:p w14:paraId="53226E2E" w14:textId="77777777" w:rsidR="000C43B5" w:rsidRDefault="000C43B5">
      <w:pPr>
        <w:pStyle w:val="Normal9"/>
        <w:spacing w:line="240" w:lineRule="atLeast"/>
        <w:jc w:val="both"/>
      </w:pPr>
      <w:bookmarkStart w:id="24" w:name="Bookmark_9"/>
      <w:bookmarkEnd w:id="24"/>
    </w:p>
    <w:p w14:paraId="6AE9C94E" w14:textId="77777777" w:rsidR="000C43B5" w:rsidRDefault="00B01ADC">
      <w:pPr>
        <w:pStyle w:val="Normal9"/>
        <w:spacing w:before="120" w:line="220" w:lineRule="atLeast"/>
      </w:pPr>
      <w:r>
        <w:br/>
      </w:r>
      <w:r>
        <w:rPr>
          <w:color w:val="000000"/>
          <w:sz w:val="16"/>
        </w:rPr>
        <w:t>Copyright 2024 Gannett Media Corp  All Rights Reserved</w:t>
      </w:r>
    </w:p>
    <w:p w14:paraId="25DC9313" w14:textId="77777777" w:rsidR="000C43B5" w:rsidRDefault="00B01ADC">
      <w:pPr>
        <w:pStyle w:val="Normal9"/>
        <w:spacing w:before="120" w:line="260" w:lineRule="atLeast"/>
      </w:pPr>
      <w:r>
        <w:rPr>
          <w:b/>
          <w:color w:val="000000"/>
        </w:rPr>
        <w:t>Length:</w:t>
      </w:r>
      <w:r>
        <w:rPr>
          <w:color w:val="000000"/>
        </w:rPr>
        <w:t> 600 words</w:t>
      </w:r>
    </w:p>
    <w:p w14:paraId="1A02FC5F" w14:textId="77777777" w:rsidR="000C43B5" w:rsidRDefault="00B01ADC">
      <w:pPr>
        <w:pStyle w:val="Normal9"/>
        <w:keepNext/>
        <w:spacing w:before="240" w:line="340" w:lineRule="atLeast"/>
      </w:pPr>
      <w:bookmarkStart w:id="25" w:name="Body_7"/>
      <w:bookmarkEnd w:id="25"/>
      <w:r>
        <w:rPr>
          <w:b/>
          <w:color w:val="000000"/>
          <w:sz w:val="28"/>
        </w:rPr>
        <w:t>Body</w:t>
      </w:r>
    </w:p>
    <w:p w14:paraId="7F989263" w14:textId="19C865D1" w:rsidR="000C43B5" w:rsidRDefault="00B01ADC">
      <w:pPr>
        <w:pStyle w:val="Normal9"/>
        <w:spacing w:line="60" w:lineRule="exact"/>
      </w:pPr>
      <w:r>
        <w:rPr>
          <w:noProof/>
        </w:rPr>
        <mc:AlternateContent>
          <mc:Choice Requires="wps">
            <w:drawing>
              <wp:anchor distT="0" distB="0" distL="114300" distR="114300" simplePos="0" relativeHeight="251686912" behindDoc="0" locked="0" layoutInCell="1" allowOverlap="1" wp14:anchorId="7101BEB2" wp14:editId="17C5C94E">
                <wp:simplePos x="0" y="0"/>
                <wp:positionH relativeFrom="column">
                  <wp:posOffset>0</wp:posOffset>
                </wp:positionH>
                <wp:positionV relativeFrom="paragraph">
                  <wp:posOffset>25400</wp:posOffset>
                </wp:positionV>
                <wp:extent cx="6502400" cy="0"/>
                <wp:effectExtent l="19050" t="15875" r="12700" b="12700"/>
                <wp:wrapTopAndBottom/>
                <wp:docPr id="41814153"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D84301" id="Line 41"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B34E3EB" w14:textId="77777777" w:rsidR="000C43B5" w:rsidRDefault="000C43B5">
      <w:pPr>
        <w:pStyle w:val="Normal9"/>
      </w:pPr>
    </w:p>
    <w:p w14:paraId="57185CE7" w14:textId="77777777" w:rsidR="000C43B5" w:rsidRDefault="00B01ADC">
      <w:pPr>
        <w:pStyle w:val="Normal9"/>
        <w:spacing w:before="240" w:line="260" w:lineRule="atLeast"/>
      </w:pPr>
      <w:r>
        <w:rPr>
          <w:b/>
          <w:color w:val="000000"/>
        </w:rPr>
        <w:t>The claim: Video related to election</w:t>
      </w:r>
      <w:r>
        <w:rPr>
          <w:b/>
          <w:color w:val="000000"/>
        </w:rPr>
        <w:t xml:space="preserve"> machine failures in 'Trump-leaning' Pennsylvania counties</w:t>
      </w:r>
    </w:p>
    <w:p w14:paraId="5CB0DC0A" w14:textId="77777777" w:rsidR="000C43B5" w:rsidRDefault="00B01ADC">
      <w:pPr>
        <w:pStyle w:val="Normal9"/>
        <w:spacing w:before="240" w:line="260" w:lineRule="atLeast"/>
        <w:jc w:val="both"/>
      </w:pPr>
      <w:r>
        <w:rPr>
          <w:color w:val="000000"/>
        </w:rPr>
        <w:t>A Nov. 5 Facebook post (</w:t>
      </w:r>
      <w:hyperlink r:id="rId392" w:history="1">
        <w:r>
          <w:rPr>
            <w:color w:val="0077CC"/>
            <w:u w:val="single"/>
            <w:shd w:val="clear" w:color="auto" w:fill="FFFFFF"/>
          </w:rPr>
          <w:t>direct link</w:t>
        </w:r>
      </w:hyperlink>
      <w:r>
        <w:rPr>
          <w:color w:val="000000"/>
        </w:rPr>
        <w:t xml:space="preserve">, </w:t>
      </w:r>
      <w:hyperlink r:id="rId393" w:history="1">
        <w:r>
          <w:rPr>
            <w:color w:val="0077CC"/>
            <w:u w:val="single"/>
            <w:shd w:val="clear" w:color="auto" w:fill="FFFFFF"/>
          </w:rPr>
          <w:t>archive link</w:t>
        </w:r>
      </w:hyperlink>
      <w:r>
        <w:rPr>
          <w:color w:val="000000"/>
        </w:rPr>
        <w:t>) shows a video of multiple people adjusting and re-arranging what appear to be vote-tabulating machines.</w:t>
      </w:r>
    </w:p>
    <w:p w14:paraId="07F64879" w14:textId="77777777" w:rsidR="000C43B5" w:rsidRDefault="00B01ADC">
      <w:pPr>
        <w:pStyle w:val="Normal9"/>
        <w:spacing w:before="200" w:line="260" w:lineRule="atLeast"/>
        <w:jc w:val="both"/>
      </w:pPr>
      <w:r>
        <w:rPr>
          <w:color w:val="000000"/>
        </w:rPr>
        <w:t>“BREAKING: FIVE Trump-leaning counties in Pennsylvania are experiencing Maricopa County, (sic) WIDESPREAD MACHINE FAILURES,” the post’</w:t>
      </w:r>
      <w:r>
        <w:rPr>
          <w:b/>
          <w:color w:val="000000"/>
        </w:rPr>
        <w:t>s</w:t>
      </w:r>
      <w:r>
        <w:rPr>
          <w:color w:val="000000"/>
        </w:rPr>
        <w:t xml:space="preserve"> caption reads in part.</w:t>
      </w:r>
    </w:p>
    <w:p w14:paraId="0E46FF76" w14:textId="77777777" w:rsidR="000C43B5" w:rsidRDefault="00B01ADC">
      <w:pPr>
        <w:pStyle w:val="Normal9"/>
        <w:spacing w:before="240" w:line="260" w:lineRule="atLeast"/>
        <w:jc w:val="both"/>
      </w:pPr>
      <w:r>
        <w:rPr>
          <w:color w:val="000000"/>
        </w:rPr>
        <w:t xml:space="preserve">A version shared to X, formerly Twitter, was </w:t>
      </w:r>
      <w:hyperlink r:id="rId394" w:history="1">
        <w:r>
          <w:rPr>
            <w:color w:val="0077CC"/>
            <w:u w:val="single"/>
            <w:shd w:val="clear" w:color="auto" w:fill="FFFFFF"/>
          </w:rPr>
          <w:t xml:space="preserve">reposted more than 10,000 times </w:t>
        </w:r>
      </w:hyperlink>
      <w:r>
        <w:rPr>
          <w:color w:val="000000"/>
        </w:rPr>
        <w:t>in less than a day.</w:t>
      </w:r>
    </w:p>
    <w:p w14:paraId="54C2F981" w14:textId="77777777" w:rsidR="000C43B5" w:rsidRDefault="00B01ADC">
      <w:pPr>
        <w:pStyle w:val="Normal9"/>
        <w:spacing w:before="240" w:line="260" w:lineRule="atLeast"/>
        <w:jc w:val="both"/>
      </w:pPr>
      <w:r>
        <w:rPr>
          <w:b/>
          <w:color w:val="000000"/>
        </w:rPr>
        <w:t>More from the Fact-Check Team:</w:t>
      </w:r>
      <w:hyperlink r:id="rId395" w:history="1">
        <w:r>
          <w:rPr>
            <w:color w:val="0077CC"/>
            <w:u w:val="single"/>
            <w:shd w:val="clear" w:color="auto" w:fill="FFFFFF"/>
          </w:rPr>
          <w:t>How we pick and research claims</w:t>
        </w:r>
      </w:hyperlink>
      <w:r>
        <w:rPr>
          <w:color w:val="000000"/>
        </w:rPr>
        <w:t xml:space="preserve"> | </w:t>
      </w:r>
      <w:hyperlink r:id="rId396" w:history="1">
        <w:r>
          <w:rPr>
            <w:color w:val="0077CC"/>
            <w:u w:val="single"/>
            <w:shd w:val="clear" w:color="auto" w:fill="FFFFFF"/>
          </w:rPr>
          <w:t>Email newsletter</w:t>
        </w:r>
      </w:hyperlink>
      <w:r>
        <w:rPr>
          <w:color w:val="000000"/>
        </w:rPr>
        <w:t xml:space="preserve"> | </w:t>
      </w:r>
      <w:hyperlink r:id="rId397" w:history="1">
        <w:r>
          <w:rPr>
            <w:color w:val="0077CC"/>
            <w:u w:val="single"/>
            <w:shd w:val="clear" w:color="auto" w:fill="FFFFFF"/>
          </w:rPr>
          <w:t>Facebook page</w:t>
        </w:r>
      </w:hyperlink>
    </w:p>
    <w:p w14:paraId="56EAA713" w14:textId="77777777" w:rsidR="000C43B5" w:rsidRDefault="00B01ADC">
      <w:pPr>
        <w:pStyle w:val="Normal9"/>
        <w:spacing w:before="240" w:line="260" w:lineRule="atLeast"/>
      </w:pPr>
      <w:r>
        <w:rPr>
          <w:b/>
          <w:color w:val="000000"/>
        </w:rPr>
        <w:t>Our rating: False</w:t>
      </w:r>
    </w:p>
    <w:p w14:paraId="03185C3F" w14:textId="77777777" w:rsidR="000C43B5" w:rsidRDefault="00B01ADC">
      <w:pPr>
        <w:pStyle w:val="Normal9"/>
        <w:spacing w:before="200" w:line="260" w:lineRule="atLeast"/>
        <w:jc w:val="both"/>
      </w:pPr>
      <w:r>
        <w:rPr>
          <w:color w:val="000000"/>
        </w:rPr>
        <w:t xml:space="preserve">The video is miscaptioned and doesn't provide any evidence of current or past </w:t>
      </w:r>
      <w:r>
        <w:rPr>
          <w:b/>
          <w:color w:val="000000"/>
        </w:rPr>
        <w:t>election</w:t>
      </w:r>
      <w:r>
        <w:rPr>
          <w:color w:val="000000"/>
        </w:rPr>
        <w:t xml:space="preserve"> impropriety. It shows </w:t>
      </w:r>
      <w:r>
        <w:rPr>
          <w:b/>
          <w:color w:val="000000"/>
        </w:rPr>
        <w:t>election</w:t>
      </w:r>
      <w:r>
        <w:rPr>
          <w:color w:val="000000"/>
        </w:rPr>
        <w:t xml:space="preserve"> workers following standard procedures in Arizona and predates the 2024 presidential </w:t>
      </w:r>
      <w:r>
        <w:rPr>
          <w:b/>
          <w:color w:val="000000"/>
        </w:rPr>
        <w:t>election</w:t>
      </w:r>
      <w:r>
        <w:rPr>
          <w:color w:val="000000"/>
        </w:rPr>
        <w:t xml:space="preserve"> by more than two years.</w:t>
      </w:r>
    </w:p>
    <w:p w14:paraId="58979648" w14:textId="77777777" w:rsidR="000C43B5" w:rsidRDefault="00B01ADC">
      <w:pPr>
        <w:pStyle w:val="Normal9"/>
        <w:spacing w:before="240" w:line="260" w:lineRule="atLeast"/>
      </w:pPr>
      <w:r>
        <w:rPr>
          <w:b/>
          <w:color w:val="000000"/>
        </w:rPr>
        <w:t>Video is from 2022, does not show Pennsylvania</w:t>
      </w:r>
    </w:p>
    <w:p w14:paraId="4A6D273E" w14:textId="77777777" w:rsidR="000C43B5" w:rsidRDefault="00B01ADC">
      <w:pPr>
        <w:pStyle w:val="Normal9"/>
        <w:spacing w:before="240" w:line="260" w:lineRule="atLeast"/>
        <w:jc w:val="both"/>
      </w:pPr>
      <w:r>
        <w:rPr>
          <w:color w:val="000000"/>
        </w:rPr>
        <w:t xml:space="preserve">With </w:t>
      </w:r>
      <w:hyperlink r:id="rId398" w:history="1">
        <w:r>
          <w:rPr>
            <w:color w:val="0077CC"/>
            <w:u w:val="single"/>
            <w:shd w:val="clear" w:color="auto" w:fill="FFFFFF"/>
          </w:rPr>
          <w:t>19 electoral votes</w:t>
        </w:r>
      </w:hyperlink>
      <w:r>
        <w:rPr>
          <w:color w:val="000000"/>
        </w:rPr>
        <w:t>, Pennsylvania is the most valuable of the swing states in this year'</w:t>
      </w:r>
      <w:r>
        <w:rPr>
          <w:b/>
          <w:color w:val="000000"/>
        </w:rPr>
        <w:t>s</w:t>
      </w:r>
      <w:r>
        <w:rPr>
          <w:color w:val="000000"/>
        </w:rPr>
        <w:t xml:space="preserve"> race. That made it a top priority for both candidates, with </w:t>
      </w:r>
      <w:hyperlink r:id="rId399" w:history="1">
        <w:r>
          <w:rPr>
            <w:color w:val="0077CC"/>
            <w:u w:val="single"/>
            <w:shd w:val="clear" w:color="auto" w:fill="FFFFFF"/>
          </w:rPr>
          <w:t>Democratic nominee Kamala Harris</w:t>
        </w:r>
      </w:hyperlink>
      <w:r>
        <w:rPr>
          <w:color w:val="000000"/>
        </w:rPr>
        <w:t xml:space="preserve"> and </w:t>
      </w:r>
      <w:hyperlink r:id="rId400" w:history="1">
        <w:r>
          <w:rPr>
            <w:color w:val="0077CC"/>
            <w:u w:val="single"/>
            <w:shd w:val="clear" w:color="auto" w:fill="FFFFFF"/>
          </w:rPr>
          <w:t>Republican candidate Donald Trump</w:t>
        </w:r>
      </w:hyperlink>
      <w:r>
        <w:rPr>
          <w:color w:val="000000"/>
        </w:rPr>
        <w:t xml:space="preserve"> each barnstorming there.</w:t>
      </w:r>
    </w:p>
    <w:p w14:paraId="58875342" w14:textId="77777777" w:rsidR="000C43B5" w:rsidRDefault="00B01ADC">
      <w:pPr>
        <w:pStyle w:val="Normal9"/>
        <w:spacing w:before="240" w:line="260" w:lineRule="atLeast"/>
        <w:jc w:val="both"/>
      </w:pPr>
      <w:r>
        <w:rPr>
          <w:b/>
          <w:color w:val="000000"/>
        </w:rPr>
        <w:t>Fact check</w:t>
      </w:r>
      <w:r>
        <w:rPr>
          <w:color w:val="000000"/>
        </w:rPr>
        <w:t xml:space="preserve">: </w:t>
      </w:r>
      <w:hyperlink r:id="rId401" w:history="1">
        <w:r>
          <w:rPr>
            <w:color w:val="0077CC"/>
            <w:u w:val="single"/>
            <w:shd w:val="clear" w:color="auto" w:fill="FFFFFF"/>
          </w:rPr>
          <w:t>Ron DeSantis said Florida won't use Dominion voting machines? Not true</w:t>
        </w:r>
      </w:hyperlink>
    </w:p>
    <w:p w14:paraId="5A91EDBB" w14:textId="77777777" w:rsidR="000C43B5" w:rsidRDefault="00B01ADC">
      <w:pPr>
        <w:pStyle w:val="Normal9"/>
        <w:spacing w:before="240" w:line="260" w:lineRule="atLeast"/>
        <w:jc w:val="both"/>
      </w:pPr>
      <w:r>
        <w:rPr>
          <w:color w:val="000000"/>
        </w:rPr>
        <w:t xml:space="preserve">But while </w:t>
      </w:r>
      <w:hyperlink r:id="rId402" w:history="1">
        <w:r>
          <w:rPr>
            <w:color w:val="0077CC"/>
            <w:u w:val="single"/>
            <w:shd w:val="clear" w:color="auto" w:fill="FFFFFF"/>
          </w:rPr>
          <w:t>some counties</w:t>
        </w:r>
      </w:hyperlink>
      <w:r>
        <w:rPr>
          <w:color w:val="000000"/>
        </w:rPr>
        <w:t xml:space="preserve"> reported </w:t>
      </w:r>
      <w:hyperlink r:id="rId403" w:history="1">
        <w:r>
          <w:rPr>
            <w:color w:val="0077CC"/>
            <w:u w:val="single"/>
            <w:shd w:val="clear" w:color="auto" w:fill="FFFFFF"/>
          </w:rPr>
          <w:t>problems with their machines</w:t>
        </w:r>
      </w:hyperlink>
      <w:r>
        <w:rPr>
          <w:color w:val="000000"/>
        </w:rPr>
        <w:t xml:space="preserve">, those issues are not shown or related to the attached video clip. Rather, that video was captured in 2022 and has circulated online for years. It doesn't show any manner of malfeasance. </w:t>
      </w:r>
    </w:p>
    <w:p w14:paraId="2B5A0836" w14:textId="77777777" w:rsidR="000C43B5" w:rsidRDefault="00B01ADC">
      <w:pPr>
        <w:pStyle w:val="Normal9"/>
        <w:spacing w:before="200" w:line="260" w:lineRule="atLeast"/>
        <w:jc w:val="both"/>
      </w:pPr>
      <w:r>
        <w:rPr>
          <w:color w:val="000000"/>
        </w:rPr>
        <w:t xml:space="preserve">A </w:t>
      </w:r>
      <w:hyperlink r:id="rId404" w:history="1">
        <w:r>
          <w:rPr>
            <w:color w:val="0077CC"/>
            <w:u w:val="single"/>
            <w:shd w:val="clear" w:color="auto" w:fill="FFFFFF"/>
          </w:rPr>
          <w:t>still image of the same scene</w:t>
        </w:r>
      </w:hyperlink>
      <w:r>
        <w:rPr>
          <w:color w:val="000000"/>
        </w:rPr>
        <w:t xml:space="preserve"> was posted by officials in Maricopa County, Arizona, in 2023. In debunking claims of fraud in that state, they explained that the video shows </w:t>
      </w:r>
      <w:hyperlink r:id="rId405" w:history="1">
        <w:r>
          <w:rPr>
            <w:color w:val="0077CC"/>
            <w:u w:val="single"/>
            <w:shd w:val="clear" w:color="auto" w:fill="FFFFFF"/>
          </w:rPr>
          <w:t>workers there installing memory cards</w:t>
        </w:r>
      </w:hyperlink>
      <w:r>
        <w:rPr>
          <w:color w:val="000000"/>
        </w:rPr>
        <w:t xml:space="preserve">, which happens during every </w:t>
      </w:r>
      <w:r>
        <w:rPr>
          <w:b/>
          <w:color w:val="000000"/>
        </w:rPr>
        <w:t>election</w:t>
      </w:r>
      <w:r>
        <w:rPr>
          <w:color w:val="000000"/>
        </w:rPr>
        <w:t>.</w:t>
      </w:r>
    </w:p>
    <w:p w14:paraId="37F9BAF6" w14:textId="77777777" w:rsidR="000C43B5" w:rsidRDefault="00B01ADC">
      <w:pPr>
        <w:pStyle w:val="Normal9"/>
        <w:spacing w:before="240" w:line="260" w:lineRule="atLeast"/>
        <w:jc w:val="both"/>
      </w:pPr>
      <w:r>
        <w:rPr>
          <w:color w:val="000000"/>
        </w:rPr>
        <w:t xml:space="preserve">The Nov. 5 video matches a </w:t>
      </w:r>
      <w:hyperlink r:id="rId406" w:history="1">
        <w:r>
          <w:rPr>
            <w:color w:val="0077CC"/>
            <w:u w:val="single"/>
            <w:shd w:val="clear" w:color="auto" w:fill="FFFFFF"/>
          </w:rPr>
          <w:t>clip shared to X in 2023</w:t>
        </w:r>
      </w:hyperlink>
      <w:r>
        <w:rPr>
          <w:color w:val="000000"/>
        </w:rPr>
        <w:t>. They have the same background music and begin with white on-screen text that reads, “Breaking the seals and removing memory cards” before a woman is shown adjusting one machine and then moving to an adjacent one. The clips then speed up, with a man in a dark shirt moving behind a desk in a cubicle and the phrase “reprogramming the memory cards” appears on the screen in black type.</w:t>
      </w:r>
    </w:p>
    <w:p w14:paraId="028643D1" w14:textId="77777777" w:rsidR="000C43B5" w:rsidRDefault="00B01ADC">
      <w:pPr>
        <w:pStyle w:val="Normal9"/>
        <w:spacing w:before="200" w:line="260" w:lineRule="atLeast"/>
        <w:jc w:val="both"/>
      </w:pPr>
      <w:r>
        <w:rPr>
          <w:color w:val="000000"/>
        </w:rPr>
        <w:t>Both the image and video contain a timestamp indicating it was captured on Oct. 14, 2022, before that year’</w:t>
      </w:r>
      <w:r>
        <w:rPr>
          <w:b/>
          <w:color w:val="000000"/>
        </w:rPr>
        <w:t>s</w:t>
      </w:r>
      <w:r>
        <w:rPr>
          <w:color w:val="000000"/>
        </w:rPr>
        <w:t xml:space="preserve"> midterm </w:t>
      </w:r>
      <w:r>
        <w:rPr>
          <w:b/>
          <w:color w:val="000000"/>
        </w:rPr>
        <w:t>election</w:t>
      </w:r>
      <w:r>
        <w:rPr>
          <w:color w:val="000000"/>
        </w:rPr>
        <w:t>.</w:t>
      </w:r>
    </w:p>
    <w:p w14:paraId="73E4513C" w14:textId="77777777" w:rsidR="000C43B5" w:rsidRDefault="00B01ADC">
      <w:pPr>
        <w:pStyle w:val="Normal9"/>
        <w:spacing w:before="200" w:line="260" w:lineRule="atLeast"/>
        <w:jc w:val="both"/>
      </w:pPr>
      <w:r>
        <w:rPr>
          <w:color w:val="000000"/>
        </w:rPr>
        <w:t>The Facebook post'</w:t>
      </w:r>
      <w:r>
        <w:rPr>
          <w:b/>
          <w:color w:val="000000"/>
        </w:rPr>
        <w:t>s</w:t>
      </w:r>
      <w:r>
        <w:rPr>
          <w:color w:val="000000"/>
        </w:rPr>
        <w:t xml:space="preserve"> caption references "Dominion Rigging Systems," but an array of claims that Dominion Voting Systems acted improperly in past </w:t>
      </w:r>
      <w:r>
        <w:rPr>
          <w:b/>
          <w:color w:val="000000"/>
        </w:rPr>
        <w:t>elections</w:t>
      </w:r>
      <w:r>
        <w:rPr>
          <w:color w:val="000000"/>
        </w:rPr>
        <w:t xml:space="preserve"> have been debunked by </w:t>
      </w:r>
      <w:r>
        <w:rPr>
          <w:b/>
          <w:color w:val="000000"/>
        </w:rPr>
        <w:t>election</w:t>
      </w:r>
      <w:r>
        <w:rPr>
          <w:color w:val="000000"/>
        </w:rPr>
        <w:t xml:space="preserve"> officials of both parties. Fox News </w:t>
      </w:r>
      <w:hyperlink r:id="rId407" w:history="1">
        <w:r>
          <w:rPr>
            <w:color w:val="0077CC"/>
            <w:u w:val="single"/>
            <w:shd w:val="clear" w:color="auto" w:fill="FFFFFF"/>
          </w:rPr>
          <w:t>agreed to pay Dominion nearly $800 million</w:t>
        </w:r>
      </w:hyperlink>
      <w:r>
        <w:rPr>
          <w:color w:val="000000"/>
        </w:rPr>
        <w:t xml:space="preserve"> to avoid a trial related to lies the network promoted about the 2020 presidential </w:t>
      </w:r>
      <w:r>
        <w:rPr>
          <w:b/>
          <w:color w:val="000000"/>
        </w:rPr>
        <w:t>election</w:t>
      </w:r>
      <w:r>
        <w:rPr>
          <w:color w:val="000000"/>
        </w:rPr>
        <w:t xml:space="preserve">. </w:t>
      </w:r>
    </w:p>
    <w:p w14:paraId="190D605D" w14:textId="77777777" w:rsidR="000C43B5" w:rsidRDefault="00B01ADC">
      <w:pPr>
        <w:pStyle w:val="Normal9"/>
        <w:spacing w:before="240" w:line="260" w:lineRule="atLeast"/>
        <w:jc w:val="both"/>
      </w:pPr>
      <w:r>
        <w:rPr>
          <w:color w:val="000000"/>
        </w:rPr>
        <w:t xml:space="preserve">USA TODAY previously debunked false claims that the placement of </w:t>
      </w:r>
      <w:hyperlink r:id="rId408" w:history="1">
        <w:r>
          <w:rPr>
            <w:color w:val="0077CC"/>
            <w:u w:val="single"/>
            <w:shd w:val="clear" w:color="auto" w:fill="FFFFFF"/>
          </w:rPr>
          <w:t>Trump’</w:t>
        </w:r>
      </w:hyperlink>
      <w:hyperlink r:id="rId409" w:history="1">
        <w:r>
          <w:rPr>
            <w:b/>
            <w:color w:val="0077CC"/>
            <w:u w:val="single"/>
            <w:shd w:val="clear" w:color="auto" w:fill="FFFFFF"/>
          </w:rPr>
          <w:t>s</w:t>
        </w:r>
      </w:hyperlink>
      <w:hyperlink r:id="rId410" w:history="1">
        <w:r>
          <w:rPr>
            <w:color w:val="0077CC"/>
            <w:u w:val="single"/>
            <w:shd w:val="clear" w:color="auto" w:fill="FFFFFF"/>
          </w:rPr>
          <w:t xml:space="preserve"> name on the second page of a California ballot</w:t>
        </w:r>
      </w:hyperlink>
      <w:r>
        <w:rPr>
          <w:color w:val="000000"/>
        </w:rPr>
        <w:t xml:space="preserve"> is evidence of fraud, that a </w:t>
      </w:r>
      <w:hyperlink r:id="rId411" w:history="1">
        <w:r>
          <w:rPr>
            <w:color w:val="0077CC"/>
            <w:u w:val="single"/>
            <w:shd w:val="clear" w:color="auto" w:fill="FFFFFF"/>
          </w:rPr>
          <w:t>video shows a “ballot mule” in Nebraska</w:t>
        </w:r>
      </w:hyperlink>
      <w:r>
        <w:rPr>
          <w:color w:val="000000"/>
        </w:rPr>
        <w:t xml:space="preserve"> and that </w:t>
      </w:r>
      <w:hyperlink r:id="rId412" w:history="1">
        <w:r>
          <w:rPr>
            <w:color w:val="0077CC"/>
            <w:u w:val="single"/>
            <w:shd w:val="clear" w:color="auto" w:fill="FFFFFF"/>
          </w:rPr>
          <w:t>a Chicago suburb was failing to record votes</w:t>
        </w:r>
      </w:hyperlink>
      <w:r>
        <w:rPr>
          <w:color w:val="000000"/>
        </w:rPr>
        <w:t>.</w:t>
      </w:r>
    </w:p>
    <w:p w14:paraId="31369A0A" w14:textId="77777777" w:rsidR="000C43B5" w:rsidRDefault="00B01ADC">
      <w:pPr>
        <w:pStyle w:val="Normal9"/>
        <w:spacing w:before="200" w:line="260" w:lineRule="atLeast"/>
        <w:jc w:val="both"/>
      </w:pPr>
      <w:r>
        <w:rPr>
          <w:color w:val="000000"/>
        </w:rPr>
        <w:t>USA TODAY reached out to several Facebook users who shared the post but did not immediately receive responses.</w:t>
      </w:r>
    </w:p>
    <w:p w14:paraId="16C04BB3" w14:textId="77777777" w:rsidR="000C43B5" w:rsidRDefault="00B01ADC">
      <w:pPr>
        <w:pStyle w:val="Normal9"/>
        <w:spacing w:before="240" w:line="260" w:lineRule="atLeast"/>
      </w:pPr>
      <w:r>
        <w:rPr>
          <w:b/>
          <w:color w:val="000000"/>
        </w:rPr>
        <w:t>Our fact-check sources:</w:t>
      </w:r>
    </w:p>
    <w:p w14:paraId="6A24D23D" w14:textId="77777777" w:rsidR="000C43B5" w:rsidRDefault="00B01ADC">
      <w:pPr>
        <w:pStyle w:val="Normal9"/>
        <w:numPr>
          <w:ilvl w:val="0"/>
          <w:numId w:val="8"/>
        </w:numPr>
        <w:spacing w:before="240" w:line="260" w:lineRule="atLeast"/>
        <w:jc w:val="both"/>
      </w:pPr>
      <w:r>
        <w:rPr>
          <w:color w:val="000000"/>
        </w:rPr>
        <w:t xml:space="preserve">Maricopa County, May 30, 2023, </w:t>
      </w:r>
      <w:hyperlink r:id="rId413" w:history="1">
        <w:r>
          <w:rPr>
            <w:color w:val="0077CC"/>
            <w:u w:val="single"/>
            <w:shd w:val="clear" w:color="auto" w:fill="FFFFFF"/>
          </w:rPr>
          <w:t>X post</w:t>
        </w:r>
      </w:hyperlink>
    </w:p>
    <w:p w14:paraId="21A2618D" w14:textId="77777777" w:rsidR="000C43B5" w:rsidRDefault="00B01ADC">
      <w:pPr>
        <w:pStyle w:val="Normal9"/>
        <w:numPr>
          <w:ilvl w:val="0"/>
          <w:numId w:val="9"/>
        </w:numPr>
        <w:spacing w:before="240" w:line="260" w:lineRule="atLeast"/>
        <w:jc w:val="both"/>
      </w:pPr>
      <w:r>
        <w:rPr>
          <w:color w:val="000000"/>
        </w:rPr>
        <w:t xml:space="preserve">Maricopa County, May 30, 2023, </w:t>
      </w:r>
      <w:hyperlink r:id="rId414" w:history="1">
        <w:r>
          <w:rPr>
            <w:color w:val="0077CC"/>
            <w:u w:val="single"/>
            <w:shd w:val="clear" w:color="auto" w:fill="FFFFFF"/>
          </w:rPr>
          <w:t>X post</w:t>
        </w:r>
      </w:hyperlink>
    </w:p>
    <w:p w14:paraId="6D852D92" w14:textId="77777777" w:rsidR="000C43B5" w:rsidRDefault="00B01ADC">
      <w:pPr>
        <w:pStyle w:val="Normal9"/>
        <w:numPr>
          <w:ilvl w:val="0"/>
          <w:numId w:val="10"/>
        </w:numPr>
        <w:spacing w:before="240" w:line="260" w:lineRule="atLeast"/>
        <w:jc w:val="both"/>
      </w:pPr>
      <w:r>
        <w:rPr>
          <w:color w:val="000000"/>
        </w:rPr>
        <w:t xml:space="preserve">@DC_Draino, May 28, 2023, </w:t>
      </w:r>
      <w:hyperlink r:id="rId415" w:history="1">
        <w:r>
          <w:rPr>
            <w:color w:val="0077CC"/>
            <w:u w:val="single"/>
            <w:shd w:val="clear" w:color="auto" w:fill="FFFFFF"/>
          </w:rPr>
          <w:t>X post</w:t>
        </w:r>
      </w:hyperlink>
    </w:p>
    <w:p w14:paraId="29322197" w14:textId="77777777" w:rsidR="000C43B5" w:rsidRDefault="00B01ADC">
      <w:pPr>
        <w:pStyle w:val="Normal9"/>
        <w:spacing w:before="240" w:line="260" w:lineRule="atLeast"/>
        <w:jc w:val="both"/>
      </w:pPr>
      <w:r>
        <w:rPr>
          <w:i/>
          <w:color w:val="000000"/>
        </w:rPr>
        <w:t xml:space="preserve">Thank you for supporting our journalism. You can </w:t>
      </w:r>
      <w:hyperlink r:id="rId416" w:history="1">
        <w:r>
          <w:rPr>
            <w:color w:val="0077CC"/>
            <w:u w:val="single"/>
            <w:shd w:val="clear" w:color="auto" w:fill="FFFFFF"/>
          </w:rPr>
          <w:t>subscribe to our print edition, ad-free app or e-newspaper here</w:t>
        </w:r>
      </w:hyperlink>
      <w:r>
        <w:rPr>
          <w:i/>
          <w:color w:val="000000"/>
        </w:rPr>
        <w:t>.</w:t>
      </w:r>
    </w:p>
    <w:p w14:paraId="033F78E6" w14:textId="77777777" w:rsidR="000C43B5" w:rsidRDefault="00B01ADC">
      <w:pPr>
        <w:pStyle w:val="Normal9"/>
        <w:spacing w:before="240" w:line="260" w:lineRule="atLeast"/>
        <w:jc w:val="both"/>
      </w:pPr>
      <w:r>
        <w:rPr>
          <w:i/>
          <w:color w:val="000000"/>
        </w:rPr>
        <w:t xml:space="preserve">USA TODAY is a </w:t>
      </w:r>
      <w:hyperlink r:id="rId417"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418" w:history="1">
        <w:r>
          <w:rPr>
            <w:color w:val="0077CC"/>
            <w:u w:val="single"/>
            <w:shd w:val="clear" w:color="auto" w:fill="FFFFFF"/>
          </w:rPr>
          <w:t>grant from Meta</w:t>
        </w:r>
      </w:hyperlink>
      <w:r>
        <w:rPr>
          <w:i/>
          <w:color w:val="000000"/>
        </w:rPr>
        <w:t>.</w:t>
      </w:r>
    </w:p>
    <w:p w14:paraId="350DB745" w14:textId="77777777" w:rsidR="000C43B5" w:rsidRDefault="00B01ADC">
      <w:pPr>
        <w:pStyle w:val="Normal9"/>
        <w:spacing w:before="240" w:line="260" w:lineRule="atLeast"/>
        <w:jc w:val="both"/>
      </w:pPr>
      <w:r>
        <w:rPr>
          <w:i/>
          <w:color w:val="000000"/>
        </w:rPr>
        <w:t xml:space="preserve">This article originally appeared on USA TODAY: </w:t>
      </w:r>
      <w:hyperlink r:id="rId419" w:history="1">
        <w:r>
          <w:rPr>
            <w:color w:val="0077CC"/>
            <w:u w:val="single"/>
            <w:shd w:val="clear" w:color="auto" w:fill="FFFFFF"/>
          </w:rPr>
          <w:t xml:space="preserve">Viral clip is old, unrelated to failed </w:t>
        </w:r>
      </w:hyperlink>
      <w:hyperlink r:id="rId420" w:history="1">
        <w:r>
          <w:rPr>
            <w:b/>
            <w:color w:val="0077CC"/>
            <w:u w:val="single"/>
            <w:shd w:val="clear" w:color="auto" w:fill="FFFFFF"/>
          </w:rPr>
          <w:t>election</w:t>
        </w:r>
      </w:hyperlink>
      <w:hyperlink r:id="rId421" w:history="1">
        <w:r>
          <w:rPr>
            <w:color w:val="0077CC"/>
            <w:u w:val="single"/>
            <w:shd w:val="clear" w:color="auto" w:fill="FFFFFF"/>
          </w:rPr>
          <w:t xml:space="preserve"> machines in Pennsylvania | </w:t>
        </w:r>
      </w:hyperlink>
      <w:hyperlink r:id="rId422" w:history="1">
        <w:r>
          <w:rPr>
            <w:b/>
            <w:color w:val="0077CC"/>
            <w:u w:val="single"/>
            <w:shd w:val="clear" w:color="auto" w:fill="FFFFFF"/>
          </w:rPr>
          <w:t>Fact check</w:t>
        </w:r>
      </w:hyperlink>
    </w:p>
    <w:p w14:paraId="6A3C8FE2" w14:textId="77777777" w:rsidR="000C43B5" w:rsidRDefault="00B01ADC">
      <w:pPr>
        <w:pStyle w:val="Normal9"/>
        <w:keepNext/>
        <w:spacing w:before="240" w:line="340" w:lineRule="atLeast"/>
      </w:pPr>
      <w:bookmarkStart w:id="26" w:name="Classification_7"/>
      <w:bookmarkEnd w:id="26"/>
      <w:r>
        <w:rPr>
          <w:b/>
          <w:color w:val="000000"/>
          <w:sz w:val="28"/>
        </w:rPr>
        <w:t>Classification</w:t>
      </w:r>
    </w:p>
    <w:p w14:paraId="3068BC53" w14:textId="6A199EA6" w:rsidR="000C43B5" w:rsidRDefault="00B01ADC">
      <w:pPr>
        <w:pStyle w:val="Normal9"/>
        <w:spacing w:line="60" w:lineRule="exact"/>
      </w:pPr>
      <w:r>
        <w:rPr>
          <w:noProof/>
        </w:rPr>
        <mc:AlternateContent>
          <mc:Choice Requires="wps">
            <w:drawing>
              <wp:anchor distT="0" distB="0" distL="114300" distR="114300" simplePos="0" relativeHeight="251687936" behindDoc="0" locked="0" layoutInCell="1" allowOverlap="1" wp14:anchorId="6AFDAA2C" wp14:editId="248053BF">
                <wp:simplePos x="0" y="0"/>
                <wp:positionH relativeFrom="column">
                  <wp:posOffset>0</wp:posOffset>
                </wp:positionH>
                <wp:positionV relativeFrom="paragraph">
                  <wp:posOffset>25400</wp:posOffset>
                </wp:positionV>
                <wp:extent cx="6502400" cy="0"/>
                <wp:effectExtent l="19050" t="15875" r="12700" b="12700"/>
                <wp:wrapTopAndBottom/>
                <wp:docPr id="654285789"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59AB8" id="Line 42"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D0D9338" w14:textId="77777777" w:rsidR="000C43B5" w:rsidRDefault="000C43B5">
      <w:pPr>
        <w:pStyle w:val="Normal9"/>
        <w:spacing w:line="120" w:lineRule="exact"/>
      </w:pPr>
    </w:p>
    <w:p w14:paraId="4CD5A7BB" w14:textId="77777777" w:rsidR="000C43B5" w:rsidRDefault="00B01ADC">
      <w:pPr>
        <w:pStyle w:val="Normal9"/>
        <w:spacing w:line="260" w:lineRule="atLeast"/>
      </w:pPr>
      <w:r>
        <w:rPr>
          <w:b/>
          <w:color w:val="000000"/>
        </w:rPr>
        <w:t>Language:</w:t>
      </w:r>
      <w:r>
        <w:rPr>
          <w:color w:val="000000"/>
        </w:rPr>
        <w:t> ENGLISH</w:t>
      </w:r>
    </w:p>
    <w:p w14:paraId="3B908959" w14:textId="77777777" w:rsidR="000C43B5" w:rsidRDefault="00B01ADC">
      <w:pPr>
        <w:pStyle w:val="Normal9"/>
        <w:spacing w:before="240" w:line="260" w:lineRule="atLeast"/>
      </w:pPr>
      <w:r>
        <w:br/>
      </w:r>
      <w:r>
        <w:rPr>
          <w:b/>
          <w:color w:val="000000"/>
        </w:rPr>
        <w:t>Publication-Type:</w:t>
      </w:r>
      <w:r>
        <w:rPr>
          <w:color w:val="000000"/>
        </w:rPr>
        <w:t> Web Publication</w:t>
      </w:r>
    </w:p>
    <w:p w14:paraId="32F2020F" w14:textId="77777777" w:rsidR="000C43B5" w:rsidRDefault="00B01ADC">
      <w:pPr>
        <w:pStyle w:val="Normal9"/>
        <w:spacing w:before="240" w:line="260" w:lineRule="atLeast"/>
      </w:pPr>
      <w:r>
        <w:br/>
      </w:r>
      <w:r>
        <w:rPr>
          <w:b/>
          <w:color w:val="000000"/>
        </w:rPr>
        <w:t>Journal Code:</w:t>
      </w:r>
      <w:r>
        <w:rPr>
          <w:color w:val="000000"/>
        </w:rPr>
        <w:t> 666052891</w:t>
      </w:r>
    </w:p>
    <w:p w14:paraId="0945D46A" w14:textId="77777777" w:rsidR="000C43B5" w:rsidRDefault="00B01ADC">
      <w:pPr>
        <w:pStyle w:val="Normal9"/>
        <w:spacing w:before="240" w:line="260" w:lineRule="atLeast"/>
      </w:pPr>
      <w:r>
        <w:br/>
      </w:r>
      <w:r>
        <w:rPr>
          <w:b/>
          <w:color w:val="000000"/>
        </w:rPr>
        <w:t>Subject:</w:t>
      </w:r>
      <w:r>
        <w:rPr>
          <w:color w:val="000000"/>
        </w:rPr>
        <w:t> </w:t>
      </w:r>
      <w:r>
        <w:rPr>
          <w:b/>
          <w:color w:val="000000"/>
        </w:rPr>
        <w:t>ELECTION</w:t>
      </w:r>
      <w:r>
        <w:rPr>
          <w:color w:val="000000"/>
        </w:rPr>
        <w:t xml:space="preserve"> TECHNOLOGY (91%); </w:t>
      </w:r>
      <w:r>
        <w:rPr>
          <w:b/>
          <w:color w:val="000000"/>
        </w:rPr>
        <w:t>ELECTIONS</w:t>
      </w:r>
      <w:r>
        <w:rPr>
          <w:color w:val="000000"/>
        </w:rPr>
        <w:t xml:space="preserve"> (90%); </w:t>
      </w:r>
      <w:r>
        <w:rPr>
          <w:b/>
          <w:color w:val="000000"/>
        </w:rPr>
        <w:t>FACT CHECKING</w:t>
      </w:r>
      <w:r>
        <w:rPr>
          <w:color w:val="000000"/>
        </w:rPr>
        <w:t xml:space="preserve"> (90%); INTERNET SOCIAL NETWORKING (90%); POLITICAL CANDIDATES (90%); VIRAL VIDEOS (90%); VOTERS &amp; VOTING (90%); CAMPAIGNS &amp; </w:t>
      </w:r>
      <w:r>
        <w:rPr>
          <w:b/>
          <w:color w:val="000000"/>
        </w:rPr>
        <w:t>ELECTIONS</w:t>
      </w:r>
      <w:r>
        <w:rPr>
          <w:color w:val="000000"/>
        </w:rPr>
        <w:t xml:space="preserve"> (89%); </w:t>
      </w:r>
      <w:r>
        <w:rPr>
          <w:b/>
          <w:color w:val="000000"/>
        </w:rPr>
        <w:t>ELECTION</w:t>
      </w:r>
      <w:r>
        <w:rPr>
          <w:color w:val="000000"/>
        </w:rPr>
        <w:t xml:space="preserve"> WORKERS (89%); </w:t>
      </w:r>
      <w:r>
        <w:rPr>
          <w:b/>
          <w:color w:val="000000"/>
        </w:rPr>
        <w:t>ELECTIONS</w:t>
      </w:r>
      <w:r>
        <w:rPr>
          <w:color w:val="000000"/>
        </w:rPr>
        <w:t xml:space="preserve"> &amp; POLITICS (89%); PUBLIC OFFICIALS (89%); US PRESIDENTIAL CANDIDATES 2012 (89%); US PRESIDENTIAL </w:t>
      </w:r>
      <w:r>
        <w:rPr>
          <w:b/>
          <w:color w:val="000000"/>
        </w:rPr>
        <w:t>ELECTIONS</w:t>
      </w:r>
      <w:r>
        <w:rPr>
          <w:color w:val="000000"/>
        </w:rPr>
        <w:t xml:space="preserve"> (89%); FRAUD &amp; FINANCIAL CRIME (88%); US REPUBLICAN PARTY (79%); </w:t>
      </w:r>
      <w:r>
        <w:rPr>
          <w:b/>
          <w:color w:val="000000"/>
        </w:rPr>
        <w:t>ELECTION</w:t>
      </w:r>
      <w:r>
        <w:rPr>
          <w:color w:val="000000"/>
        </w:rPr>
        <w:t xml:space="preserve"> INFRASTRUCTURE (78%); GOVERNMENT &amp; PUBLIC ADMINISTRATION (78%); HEADS OF GOVERNMENT </w:t>
      </w:r>
      <w:r>
        <w:rPr>
          <w:b/>
          <w:color w:val="000000"/>
        </w:rPr>
        <w:t>ELECT</w:t>
      </w:r>
      <w:r>
        <w:rPr>
          <w:b/>
          <w:color w:val="000000"/>
        </w:rPr>
        <w:t>IONS</w:t>
      </w:r>
      <w:r>
        <w:rPr>
          <w:color w:val="000000"/>
        </w:rPr>
        <w:t xml:space="preserve"> (78%); MIDTERM </w:t>
      </w:r>
      <w:r>
        <w:rPr>
          <w:b/>
          <w:color w:val="000000"/>
        </w:rPr>
        <w:t>ELECTIONS</w:t>
      </w:r>
      <w:r>
        <w:rPr>
          <w:color w:val="000000"/>
        </w:rPr>
        <w:t xml:space="preserve"> (78%); US ELECTORAL COLLEGE (78%); US PRESIDENTIAL CANDIDATES 2016 (78%); US PRESIDENTIAL CANDIDATES 2020 (78%); US PRESIDENTIAL CANDIDATES 2024 (78%); MISCONDUCT (75%)</w:t>
      </w:r>
    </w:p>
    <w:p w14:paraId="56F2AD9D" w14:textId="77777777" w:rsidR="000C43B5" w:rsidRDefault="00B01ADC">
      <w:pPr>
        <w:pStyle w:val="Normal9"/>
        <w:spacing w:before="240" w:line="260" w:lineRule="atLeast"/>
      </w:pPr>
      <w:r>
        <w:br/>
      </w:r>
      <w:r>
        <w:rPr>
          <w:b/>
          <w:color w:val="000000"/>
        </w:rPr>
        <w:t>Company:</w:t>
      </w:r>
      <w:r>
        <w:rPr>
          <w:color w:val="000000"/>
        </w:rPr>
        <w:t>  FOX ENTERTAINMENT GROUP INC (60%);  META PLATFORMS INC (58%)</w:t>
      </w:r>
    </w:p>
    <w:p w14:paraId="36FB4856" w14:textId="77777777" w:rsidR="000C43B5" w:rsidRDefault="00B01ADC">
      <w:pPr>
        <w:pStyle w:val="Normal9"/>
        <w:spacing w:before="240" w:line="260" w:lineRule="atLeast"/>
      </w:pPr>
      <w:r>
        <w:br/>
      </w:r>
      <w:r>
        <w:rPr>
          <w:b/>
          <w:color w:val="000000"/>
        </w:rPr>
        <w:t>Ticker:</w:t>
      </w:r>
      <w:r>
        <w:rPr>
          <w:color w:val="000000"/>
        </w:rPr>
        <w:t> META (NASDAQ) (58%)</w:t>
      </w:r>
    </w:p>
    <w:p w14:paraId="6112DF16" w14:textId="77777777" w:rsidR="000C43B5" w:rsidRDefault="00B01ADC">
      <w:pPr>
        <w:pStyle w:val="Normal9"/>
        <w:spacing w:before="240" w:line="260" w:lineRule="atLeast"/>
      </w:pPr>
      <w:r>
        <w:br/>
      </w:r>
      <w:r>
        <w:rPr>
          <w:b/>
          <w:color w:val="000000"/>
        </w:rPr>
        <w:t>Industry:</w:t>
      </w:r>
      <w:r>
        <w:rPr>
          <w:color w:val="000000"/>
        </w:rPr>
        <w:t xml:space="preserve"> NAICS516120 TELEVISION BROADCASTING STATIONS (60%); SIC4833 TELEVISION BROADCASTING STATIONS (60%); NAICS516210 MEDIA STREAMING DIST SVCS, SOCIAL NETWORKS, AND OTHER MEDIA NETWORKS AND CONTENT PROVIDERS (58%); SIC7374 COMPUTER PROCESSING &amp; DATA PREPARATION &amp; PROCESSING SERVICES (58%); </w:t>
      </w:r>
      <w:r>
        <w:rPr>
          <w:b/>
          <w:color w:val="000000"/>
        </w:rPr>
        <w:t>ELECTION</w:t>
      </w:r>
      <w:r>
        <w:rPr>
          <w:color w:val="000000"/>
        </w:rPr>
        <w:t xml:space="preserve"> TECHNOLOGY (91%); INTERNET SOCIAL NETWORKING (90%); VIRAL VIDEOS (90%); ELECTRONIC PUBLISHING (73%)</w:t>
      </w:r>
    </w:p>
    <w:p w14:paraId="2C0532A6" w14:textId="77777777" w:rsidR="000C43B5" w:rsidRDefault="00B01ADC">
      <w:pPr>
        <w:pStyle w:val="Normal9"/>
        <w:spacing w:before="240" w:line="260" w:lineRule="atLeast"/>
      </w:pPr>
      <w:r>
        <w:br/>
      </w:r>
      <w:r>
        <w:rPr>
          <w:b/>
          <w:color w:val="000000"/>
        </w:rPr>
        <w:t>Person:</w:t>
      </w:r>
      <w:r>
        <w:rPr>
          <w:color w:val="000000"/>
        </w:rPr>
        <w:t> DONALD TRUMP (79%); KAMALA HARRIS (79%)</w:t>
      </w:r>
    </w:p>
    <w:p w14:paraId="5E74D41C" w14:textId="77777777" w:rsidR="000C43B5" w:rsidRDefault="00B01ADC">
      <w:pPr>
        <w:pStyle w:val="Normal9"/>
        <w:spacing w:before="240" w:line="260" w:lineRule="atLeast"/>
      </w:pPr>
      <w:r>
        <w:br/>
      </w:r>
      <w:r>
        <w:rPr>
          <w:b/>
          <w:color w:val="000000"/>
        </w:rPr>
        <w:t>Geographic:</w:t>
      </w:r>
      <w:r>
        <w:rPr>
          <w:color w:val="000000"/>
        </w:rPr>
        <w:t> PENNSYLVANIA, USA (94%); ARIZONA, USA (93%); CALIFORNIA, USA (79%); UNITED STATES (94%); HONDURAS (79%); CENTRAL AMERICA (58%); Arizona, Departamento de Atlántida &amp; Illinois; United States &amp; Honduras; Americas, Northern America; Americas, Central America</w:t>
      </w:r>
    </w:p>
    <w:p w14:paraId="42FA0CCA" w14:textId="77777777" w:rsidR="000C43B5" w:rsidRDefault="00B01ADC">
      <w:pPr>
        <w:pStyle w:val="Normal9"/>
        <w:spacing w:before="240" w:line="260" w:lineRule="atLeast"/>
      </w:pPr>
      <w:r>
        <w:br/>
      </w:r>
      <w:r>
        <w:rPr>
          <w:b/>
          <w:color w:val="000000"/>
        </w:rPr>
        <w:t>Load-Date:</w:t>
      </w:r>
      <w:r>
        <w:rPr>
          <w:color w:val="000000"/>
        </w:rPr>
        <w:t> November 5, 2024</w:t>
      </w:r>
    </w:p>
    <w:p w14:paraId="0DC97A53" w14:textId="77777777" w:rsidR="000C43B5" w:rsidRDefault="000C43B5">
      <w:pPr>
        <w:pStyle w:val="Normal9"/>
      </w:pPr>
    </w:p>
    <w:p w14:paraId="05668CEF" w14:textId="577CD34D" w:rsidR="000C43B5" w:rsidRDefault="00B01ADC">
      <w:pPr>
        <w:pStyle w:val="Normal9"/>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88960" behindDoc="0" locked="0" layoutInCell="1" allowOverlap="1" wp14:anchorId="20764F66" wp14:editId="6A8DA842">
                <wp:simplePos x="0" y="0"/>
                <wp:positionH relativeFrom="column">
                  <wp:posOffset>0</wp:posOffset>
                </wp:positionH>
                <wp:positionV relativeFrom="paragraph">
                  <wp:posOffset>127000</wp:posOffset>
                </wp:positionV>
                <wp:extent cx="6502400" cy="0"/>
                <wp:effectExtent l="9525" t="12700" r="12700" b="6350"/>
                <wp:wrapNone/>
                <wp:docPr id="1961438510"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CDFAC" id="Line 43"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4A396AF1" w14:textId="77777777" w:rsidR="000C43B5" w:rsidRDefault="000C43B5">
      <w:pPr>
        <w:pStyle w:val="Normal10"/>
        <w:sectPr w:rsidR="000C43B5">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gutter="0"/>
          <w:cols w:space="720"/>
          <w:titlePg/>
        </w:sectPr>
      </w:pPr>
    </w:p>
    <w:p w14:paraId="17C86948" w14:textId="77777777" w:rsidR="000C43B5" w:rsidRDefault="000C43B5">
      <w:pPr>
        <w:pStyle w:val="Normal10"/>
      </w:pPr>
    </w:p>
    <w:p w14:paraId="7E7BBECD" w14:textId="326A0EA5" w:rsidR="000C43B5" w:rsidRDefault="00B01ADC">
      <w:pPr>
        <w:pStyle w:val="Normal10"/>
      </w:pPr>
      <w:r>
        <w:rPr>
          <w:noProof/>
        </w:rPr>
        <w:drawing>
          <wp:inline distT="0" distB="0" distL="0" distR="0" wp14:anchorId="75D0C7CE" wp14:editId="643723EC">
            <wp:extent cx="1879600" cy="381000"/>
            <wp:effectExtent l="0" t="0" r="0" b="0"/>
            <wp:docPr id="14" name="Picture 4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6C53C1E5" w14:textId="77777777" w:rsidR="000C43B5" w:rsidRDefault="00B01ADC">
      <w:pPr>
        <w:pStyle w:val="Heading18"/>
        <w:keepNext w:val="0"/>
        <w:spacing w:after="200" w:line="340" w:lineRule="atLeast"/>
        <w:jc w:val="center"/>
      </w:pPr>
      <w:hyperlink r:id="rId429" w:history="1">
        <w:r>
          <w:rPr>
            <w:color w:val="0077CC"/>
            <w:sz w:val="28"/>
            <w:u w:val="single"/>
            <w:shd w:val="clear" w:color="auto" w:fill="FFFFFF"/>
          </w:rPr>
          <w:t xml:space="preserve">Video shows House vote on DC law that lets noncitizens vote in local </w:t>
        </w:r>
      </w:hyperlink>
      <w:hyperlink r:id="rId430" w:history="1">
        <w:r>
          <w:rPr>
            <w:color w:val="0077CC"/>
            <w:sz w:val="28"/>
            <w:u w:val="single"/>
            <w:shd w:val="clear" w:color="auto" w:fill="FFFFFF"/>
          </w:rPr>
          <w:t>elections</w:t>
        </w:r>
      </w:hyperlink>
      <w:hyperlink r:id="rId431" w:history="1">
        <w:r>
          <w:rPr>
            <w:color w:val="0077CC"/>
            <w:sz w:val="28"/>
            <w:u w:val="single"/>
            <w:shd w:val="clear" w:color="auto" w:fill="FFFFFF"/>
          </w:rPr>
          <w:t xml:space="preserve"> | </w:t>
        </w:r>
      </w:hyperlink>
      <w:hyperlink r:id="rId432" w:history="1">
        <w:r>
          <w:rPr>
            <w:color w:val="0077CC"/>
            <w:sz w:val="28"/>
            <w:u w:val="single"/>
            <w:shd w:val="clear" w:color="auto" w:fill="FFFFFF"/>
          </w:rPr>
          <w:t>Fact check</w:t>
        </w:r>
      </w:hyperlink>
    </w:p>
    <w:p w14:paraId="64425F1B" w14:textId="77777777" w:rsidR="000C43B5" w:rsidRDefault="00B01ADC">
      <w:pPr>
        <w:pStyle w:val="Normal10"/>
        <w:spacing w:before="120" w:line="260" w:lineRule="atLeast"/>
        <w:jc w:val="center"/>
      </w:pPr>
      <w:r>
        <w:rPr>
          <w:color w:val="000000"/>
        </w:rPr>
        <w:t>USA Today Online</w:t>
      </w:r>
    </w:p>
    <w:p w14:paraId="614784D2" w14:textId="77777777" w:rsidR="000C43B5" w:rsidRDefault="00B01ADC">
      <w:pPr>
        <w:pStyle w:val="Normal10"/>
        <w:spacing w:before="120" w:line="260" w:lineRule="atLeast"/>
        <w:jc w:val="center"/>
      </w:pPr>
      <w:r>
        <w:rPr>
          <w:color w:val="000000"/>
        </w:rPr>
        <w:t>May 29, 2024</w:t>
      </w:r>
    </w:p>
    <w:p w14:paraId="0FBF495A" w14:textId="77777777" w:rsidR="000C43B5" w:rsidRDefault="000C43B5">
      <w:pPr>
        <w:pStyle w:val="Normal10"/>
        <w:spacing w:line="240" w:lineRule="atLeast"/>
        <w:jc w:val="both"/>
      </w:pPr>
      <w:bookmarkStart w:id="27" w:name="Bookmark_10"/>
      <w:bookmarkEnd w:id="27"/>
    </w:p>
    <w:p w14:paraId="386DCC1A" w14:textId="77777777" w:rsidR="000C43B5" w:rsidRDefault="00B01ADC">
      <w:pPr>
        <w:pStyle w:val="Normal10"/>
        <w:spacing w:before="120" w:line="220" w:lineRule="atLeast"/>
      </w:pPr>
      <w:r>
        <w:br/>
      </w:r>
      <w:r>
        <w:rPr>
          <w:color w:val="000000"/>
          <w:sz w:val="16"/>
        </w:rPr>
        <w:t>Copyright 2024 Gannett Media Corp  All Rights Reserved</w:t>
      </w:r>
    </w:p>
    <w:p w14:paraId="673BC315" w14:textId="77777777" w:rsidR="000C43B5" w:rsidRDefault="00B01ADC">
      <w:pPr>
        <w:pStyle w:val="Normal10"/>
        <w:spacing w:before="120" w:line="260" w:lineRule="atLeast"/>
      </w:pPr>
      <w:r>
        <w:rPr>
          <w:b/>
          <w:color w:val="000000"/>
        </w:rPr>
        <w:t>Section:</w:t>
      </w:r>
      <w:r>
        <w:rPr>
          <w:color w:val="000000"/>
        </w:rPr>
        <w:t> US NEWS</w:t>
      </w:r>
    </w:p>
    <w:p w14:paraId="7AB7DAF6" w14:textId="77777777" w:rsidR="000C43B5" w:rsidRDefault="00B01ADC">
      <w:pPr>
        <w:pStyle w:val="Normal10"/>
        <w:spacing w:before="120" w:line="260" w:lineRule="atLeast"/>
      </w:pPr>
      <w:r>
        <w:rPr>
          <w:b/>
          <w:color w:val="000000"/>
        </w:rPr>
        <w:t>Length:</w:t>
      </w:r>
      <w:r>
        <w:rPr>
          <w:color w:val="000000"/>
        </w:rPr>
        <w:t> 602 words</w:t>
      </w:r>
    </w:p>
    <w:p w14:paraId="7A580381" w14:textId="77777777" w:rsidR="000C43B5" w:rsidRDefault="00B01ADC">
      <w:pPr>
        <w:pStyle w:val="Normal10"/>
        <w:spacing w:before="120" w:line="260" w:lineRule="atLeast"/>
      </w:pPr>
      <w:r>
        <w:rPr>
          <w:b/>
          <w:color w:val="000000"/>
        </w:rPr>
        <w:t>Byline:</w:t>
      </w:r>
      <w:r>
        <w:rPr>
          <w:color w:val="000000"/>
        </w:rPr>
        <w:t> Chris Mueller, USA TODAY</w:t>
      </w:r>
    </w:p>
    <w:p w14:paraId="1D8B5AAF" w14:textId="77777777" w:rsidR="000C43B5" w:rsidRDefault="00B01ADC">
      <w:pPr>
        <w:pStyle w:val="Normal10"/>
        <w:keepNext/>
        <w:spacing w:before="240" w:line="340" w:lineRule="atLeast"/>
      </w:pPr>
      <w:bookmarkStart w:id="28" w:name="Body_8"/>
      <w:bookmarkEnd w:id="28"/>
      <w:r>
        <w:rPr>
          <w:b/>
          <w:color w:val="000000"/>
          <w:sz w:val="28"/>
        </w:rPr>
        <w:t>Body</w:t>
      </w:r>
    </w:p>
    <w:p w14:paraId="0622B7EE" w14:textId="3CB5BF18" w:rsidR="000C43B5" w:rsidRDefault="00B01ADC">
      <w:pPr>
        <w:pStyle w:val="Normal10"/>
        <w:spacing w:line="60" w:lineRule="exact"/>
      </w:pPr>
      <w:r>
        <w:rPr>
          <w:noProof/>
        </w:rPr>
        <mc:AlternateContent>
          <mc:Choice Requires="wps">
            <w:drawing>
              <wp:anchor distT="0" distB="0" distL="114300" distR="114300" simplePos="0" relativeHeight="251689984" behindDoc="0" locked="0" layoutInCell="1" allowOverlap="1" wp14:anchorId="658E1C2D" wp14:editId="0BEA75CC">
                <wp:simplePos x="0" y="0"/>
                <wp:positionH relativeFrom="column">
                  <wp:posOffset>0</wp:posOffset>
                </wp:positionH>
                <wp:positionV relativeFrom="paragraph">
                  <wp:posOffset>25400</wp:posOffset>
                </wp:positionV>
                <wp:extent cx="6502400" cy="0"/>
                <wp:effectExtent l="19050" t="15875" r="12700" b="12700"/>
                <wp:wrapTopAndBottom/>
                <wp:docPr id="201192607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E9A23" id="Line 45"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CF6DC74" w14:textId="77777777" w:rsidR="000C43B5" w:rsidRDefault="000C43B5">
      <w:pPr>
        <w:pStyle w:val="Normal10"/>
      </w:pPr>
    </w:p>
    <w:p w14:paraId="25745AC8" w14:textId="77777777" w:rsidR="000C43B5" w:rsidRDefault="00B01ADC">
      <w:pPr>
        <w:pStyle w:val="Normal10"/>
        <w:spacing w:before="240" w:line="260" w:lineRule="atLeast"/>
      </w:pPr>
      <w:r>
        <w:rPr>
          <w:b/>
          <w:color w:val="000000"/>
        </w:rPr>
        <w:t>The claim: House Democrats unanimously voted to allow noncitizens to vote in US elections</w:t>
      </w:r>
    </w:p>
    <w:p w14:paraId="7BCB823E" w14:textId="77777777" w:rsidR="000C43B5" w:rsidRDefault="00B01ADC">
      <w:pPr>
        <w:pStyle w:val="Normal10"/>
        <w:spacing w:before="240" w:line="260" w:lineRule="atLeast"/>
        <w:jc w:val="both"/>
      </w:pPr>
      <w:r>
        <w:rPr>
          <w:color w:val="000000"/>
        </w:rPr>
        <w:t>A May 23 post (</w:t>
      </w:r>
      <w:hyperlink r:id="rId433" w:history="1">
        <w:r>
          <w:rPr>
            <w:color w:val="0077CC"/>
            <w:u w:val="single"/>
            <w:shd w:val="clear" w:color="auto" w:fill="FFFFFF"/>
          </w:rPr>
          <w:t>direct link</w:t>
        </w:r>
      </w:hyperlink>
      <w:r>
        <w:rPr>
          <w:color w:val="000000"/>
        </w:rPr>
        <w:t xml:space="preserve">, </w:t>
      </w:r>
      <w:hyperlink r:id="rId434" w:history="1">
        <w:r>
          <w:rPr>
            <w:color w:val="0077CC"/>
            <w:u w:val="single"/>
            <w:shd w:val="clear" w:color="auto" w:fill="FFFFFF"/>
          </w:rPr>
          <w:t>archive link</w:t>
        </w:r>
      </w:hyperlink>
      <w:r>
        <w:rPr>
          <w:color w:val="000000"/>
        </w:rPr>
        <w:t>) on X, formerly Twitter, includes a video of lawmakers casting votes on the House floor.</w:t>
      </w:r>
    </w:p>
    <w:p w14:paraId="495091B0" w14:textId="77777777" w:rsidR="000C43B5" w:rsidRDefault="00B01ADC">
      <w:pPr>
        <w:pStyle w:val="Normal10"/>
        <w:spacing w:before="200" w:line="260" w:lineRule="atLeast"/>
        <w:jc w:val="both"/>
      </w:pPr>
      <w:r>
        <w:rPr>
          <w:color w:val="000000"/>
        </w:rPr>
        <w:t xml:space="preserve">"JUST IN: 195 Democrats in the US House of Representatives unanimously voted to allow non-citizens to vote in US </w:t>
      </w:r>
      <w:r>
        <w:rPr>
          <w:b/>
          <w:color w:val="000000"/>
        </w:rPr>
        <w:t>elections</w:t>
      </w:r>
      <w:r>
        <w:rPr>
          <w:color w:val="000000"/>
        </w:rPr>
        <w:t>," reads the post. "212 Republicans voted unanimously against it."</w:t>
      </w:r>
    </w:p>
    <w:p w14:paraId="32F1EEDF" w14:textId="77777777" w:rsidR="000C43B5" w:rsidRDefault="00B01ADC">
      <w:pPr>
        <w:pStyle w:val="Normal10"/>
        <w:spacing w:before="200" w:line="260" w:lineRule="atLeast"/>
        <w:jc w:val="both"/>
      </w:pPr>
      <w:r>
        <w:rPr>
          <w:color w:val="000000"/>
        </w:rPr>
        <w:t>It was reposted more than 1,000 times in five days. Similar posts were shared on Facebook.</w:t>
      </w:r>
    </w:p>
    <w:p w14:paraId="0665A400" w14:textId="77777777" w:rsidR="000C43B5" w:rsidRDefault="00B01ADC">
      <w:pPr>
        <w:pStyle w:val="Normal10"/>
        <w:spacing w:before="240" w:line="260" w:lineRule="atLeast"/>
        <w:jc w:val="both"/>
      </w:pPr>
      <w:r>
        <w:rPr>
          <w:b/>
          <w:color w:val="000000"/>
        </w:rPr>
        <w:t>More from the Fact-Check Team:</w:t>
      </w:r>
      <w:r>
        <w:rPr>
          <w:color w:val="000000"/>
        </w:rPr>
        <w:t xml:space="preserve"> How we pick and research claims | </w:t>
      </w:r>
      <w:hyperlink r:id="rId435" w:history="1">
        <w:r>
          <w:rPr>
            <w:color w:val="0077CC"/>
            <w:u w:val="single"/>
            <w:shd w:val="clear" w:color="auto" w:fill="FFFFFF"/>
          </w:rPr>
          <w:t>Email newsletter</w:t>
        </w:r>
      </w:hyperlink>
      <w:r>
        <w:rPr>
          <w:color w:val="000000"/>
        </w:rPr>
        <w:t xml:space="preserve"> | </w:t>
      </w:r>
      <w:hyperlink r:id="rId436" w:history="1">
        <w:r>
          <w:rPr>
            <w:color w:val="0077CC"/>
            <w:u w:val="single"/>
            <w:shd w:val="clear" w:color="auto" w:fill="FFFFFF"/>
          </w:rPr>
          <w:t>Facebook page</w:t>
        </w:r>
      </w:hyperlink>
    </w:p>
    <w:p w14:paraId="04515651" w14:textId="77777777" w:rsidR="000C43B5" w:rsidRDefault="00B01ADC">
      <w:pPr>
        <w:pStyle w:val="Normal10"/>
        <w:spacing w:before="240" w:line="260" w:lineRule="atLeast"/>
      </w:pPr>
      <w:r>
        <w:rPr>
          <w:b/>
          <w:color w:val="000000"/>
        </w:rPr>
        <w:t>Our rating: False</w:t>
      </w:r>
    </w:p>
    <w:p w14:paraId="3F690B63" w14:textId="77777777" w:rsidR="000C43B5" w:rsidRDefault="00B01ADC">
      <w:pPr>
        <w:pStyle w:val="Normal10"/>
        <w:spacing w:before="200" w:line="260" w:lineRule="atLeast"/>
        <w:jc w:val="both"/>
      </w:pPr>
      <w:r>
        <w:rPr>
          <w:color w:val="000000"/>
        </w:rPr>
        <w:t xml:space="preserve">This claim misrepresents numerous elements of this vote, which did not allow noncitizens to vote in </w:t>
      </w:r>
      <w:r>
        <w:rPr>
          <w:b/>
          <w:color w:val="000000"/>
        </w:rPr>
        <w:t>U.S</w:t>
      </w:r>
      <w:r>
        <w:rPr>
          <w:color w:val="000000"/>
        </w:rPr>
        <w:t xml:space="preserve">. </w:t>
      </w:r>
      <w:r>
        <w:rPr>
          <w:b/>
          <w:color w:val="000000"/>
        </w:rPr>
        <w:t>elections</w:t>
      </w:r>
      <w:r>
        <w:rPr>
          <w:color w:val="000000"/>
        </w:rPr>
        <w:t xml:space="preserve">. House members passed a bill to repeal a District of Columbia law that lets noncitizens vote in local </w:t>
      </w:r>
      <w:r>
        <w:rPr>
          <w:b/>
          <w:color w:val="000000"/>
        </w:rPr>
        <w:t>elections</w:t>
      </w:r>
      <w:r>
        <w:rPr>
          <w:color w:val="000000"/>
        </w:rPr>
        <w:t xml:space="preserve">. It passed 262 to 143, with 52 Democrats joining with Republicans. The video shows an earlier vote to send the legislation back to a committee, which failed. </w:t>
      </w:r>
    </w:p>
    <w:p w14:paraId="3BE6A404" w14:textId="77777777" w:rsidR="000C43B5" w:rsidRDefault="00B01ADC">
      <w:pPr>
        <w:pStyle w:val="Normal10"/>
        <w:spacing w:before="240" w:line="260" w:lineRule="atLeast"/>
      </w:pPr>
      <w:r>
        <w:rPr>
          <w:b/>
          <w:color w:val="000000"/>
        </w:rPr>
        <w:t>Noncitizens can't vote in federal elections</w:t>
      </w:r>
    </w:p>
    <w:p w14:paraId="1A2EF922" w14:textId="77777777" w:rsidR="000C43B5" w:rsidRDefault="00B01ADC">
      <w:pPr>
        <w:pStyle w:val="Normal10"/>
        <w:spacing w:before="240" w:line="260" w:lineRule="atLeast"/>
        <w:jc w:val="both"/>
      </w:pPr>
      <w:r>
        <w:rPr>
          <w:color w:val="000000"/>
        </w:rPr>
        <w:t xml:space="preserve">The Republican-led House </w:t>
      </w:r>
      <w:hyperlink r:id="rId437" w:history="1">
        <w:r>
          <w:rPr>
            <w:color w:val="0077CC"/>
            <w:u w:val="single"/>
            <w:shd w:val="clear" w:color="auto" w:fill="FFFFFF"/>
          </w:rPr>
          <w:t>passed legislation May 23</w:t>
        </w:r>
      </w:hyperlink>
      <w:r>
        <w:rPr>
          <w:color w:val="000000"/>
        </w:rPr>
        <w:t xml:space="preserve"> to repeal a </w:t>
      </w:r>
      <w:hyperlink r:id="rId438" w:history="1">
        <w:r>
          <w:rPr>
            <w:color w:val="0077CC"/>
            <w:u w:val="single"/>
            <w:shd w:val="clear" w:color="auto" w:fill="FFFFFF"/>
          </w:rPr>
          <w:t>District of Columbia law</w:t>
        </w:r>
      </w:hyperlink>
      <w:r>
        <w:rPr>
          <w:color w:val="000000"/>
        </w:rPr>
        <w:t xml:space="preserve"> that allows noncitizens to vote in local – but </w:t>
      </w:r>
      <w:hyperlink r:id="rId439" w:history="1">
        <w:r>
          <w:rPr>
            <w:color w:val="0077CC"/>
            <w:u w:val="single"/>
            <w:shd w:val="clear" w:color="auto" w:fill="FFFFFF"/>
          </w:rPr>
          <w:t>not federal</w:t>
        </w:r>
      </w:hyperlink>
      <w:r>
        <w:rPr>
          <w:color w:val="000000"/>
        </w:rPr>
        <w:t xml:space="preserve"> – </w:t>
      </w:r>
      <w:r>
        <w:rPr>
          <w:b/>
          <w:color w:val="000000"/>
        </w:rPr>
        <w:t>elections</w:t>
      </w:r>
      <w:r>
        <w:rPr>
          <w:color w:val="000000"/>
        </w:rPr>
        <w:t xml:space="preserve">, </w:t>
      </w:r>
      <w:hyperlink r:id="rId440" w:history="1">
        <w:r>
          <w:rPr>
            <w:color w:val="0077CC"/>
            <w:u w:val="single"/>
            <w:shd w:val="clear" w:color="auto" w:fill="FFFFFF"/>
          </w:rPr>
          <w:t>The New York Times</w:t>
        </w:r>
      </w:hyperlink>
      <w:r>
        <w:rPr>
          <w:color w:val="000000"/>
        </w:rPr>
        <w:t xml:space="preserve"> reported. The bill is </w:t>
      </w:r>
      <w:hyperlink r:id="rId441" w:anchor=":~:text=The%20bill%20has%20virtually%20no%20chance%20of%20being%20taken%20up%20in%20the%20Democratic%2Dled%20Senate%20or%20making%20it%20to%20President%20Biden%E2%80%99s%20desk%20to%20be%20signed%20into%20law." w:history="1">
        <w:r>
          <w:rPr>
            <w:color w:val="0077CC"/>
            <w:u w:val="single"/>
            <w:shd w:val="clear" w:color="auto" w:fill="FFFFFF"/>
          </w:rPr>
          <w:t>not likely to be taken up in the Senate</w:t>
        </w:r>
      </w:hyperlink>
      <w:r>
        <w:rPr>
          <w:color w:val="000000"/>
        </w:rPr>
        <w:t>, where Democrats have the majority.</w:t>
      </w:r>
    </w:p>
    <w:p w14:paraId="1718525D" w14:textId="77777777" w:rsidR="000C43B5" w:rsidRDefault="00B01ADC">
      <w:pPr>
        <w:pStyle w:val="Normal10"/>
        <w:spacing w:before="240" w:line="260" w:lineRule="atLeast"/>
        <w:jc w:val="both"/>
      </w:pPr>
      <w:r>
        <w:rPr>
          <w:color w:val="000000"/>
        </w:rPr>
        <w:t xml:space="preserve">The district is </w:t>
      </w:r>
      <w:hyperlink r:id="rId442" w:anchor=":~:text=The%20nation%E2%80%99s%20capital%20is%20one%20of%20more%20than%20a%20dozen%20municipalities%20in%20the%20country%20%E2%80%94%20most%20of%20them%20in%20California%2C%20Maryland%20and%20Vermont%20%E2%80%94%20that%20allow%20noncitizen%20residents%20to%20cast%20ballots%20in%20local%20contests%2C%20though%20voters%20eligible%20under%20the%20local%20laws%20rarely%20do%20so%2C%20even%20when%20they%20are%20allowed." w:history="1">
        <w:r>
          <w:rPr>
            <w:color w:val="0077CC"/>
            <w:u w:val="single"/>
            <w:shd w:val="clear" w:color="auto" w:fill="FFFFFF"/>
          </w:rPr>
          <w:t>one of several places</w:t>
        </w:r>
      </w:hyperlink>
      <w:r>
        <w:rPr>
          <w:color w:val="000000"/>
        </w:rPr>
        <w:t xml:space="preserve"> in the </w:t>
      </w:r>
      <w:r>
        <w:rPr>
          <w:b/>
          <w:color w:val="000000"/>
        </w:rPr>
        <w:t>U.S</w:t>
      </w:r>
      <w:r>
        <w:rPr>
          <w:color w:val="000000"/>
        </w:rPr>
        <w:t xml:space="preserve">. where noncitizens can vote in local </w:t>
      </w:r>
      <w:r>
        <w:rPr>
          <w:b/>
          <w:color w:val="000000"/>
        </w:rPr>
        <w:t>elections</w:t>
      </w:r>
      <w:r>
        <w:rPr>
          <w:color w:val="000000"/>
        </w:rPr>
        <w:t>. However, it'</w:t>
      </w:r>
      <w:r>
        <w:rPr>
          <w:b/>
          <w:color w:val="000000"/>
        </w:rPr>
        <w:t>s</w:t>
      </w:r>
      <w:r>
        <w:rPr>
          <w:color w:val="000000"/>
        </w:rPr>
        <w:t xml:space="preserve"> against the law across the country for noncitizens to vote in </w:t>
      </w:r>
      <w:hyperlink r:id="rId443" w:anchor=":~:text=Non%2Dcitizens%2C%20including%20permanent%20legal%20residents%2C%20cannot%20vote%20in%20federal%2C%20state%2C%20and%20most%20local%20elections." w:history="1">
        <w:r>
          <w:rPr>
            <w:color w:val="0077CC"/>
            <w:u w:val="single"/>
            <w:shd w:val="clear" w:color="auto" w:fill="FFFFFF"/>
          </w:rPr>
          <w:t xml:space="preserve">federal, state and most local </w:t>
        </w:r>
      </w:hyperlink>
      <w:hyperlink r:id="rId444" w:anchor=":~:text=Non%2Dcitizens%2C%20including%20permanent%20legal%20residents%2C%20cannot%20vote%20in%20federal%2C%20state%2C%20and%20most%20local%20elections." w:history="1">
        <w:r>
          <w:rPr>
            <w:b/>
            <w:color w:val="0077CC"/>
            <w:u w:val="single"/>
            <w:shd w:val="clear" w:color="auto" w:fill="FFFFFF"/>
          </w:rPr>
          <w:t>elections</w:t>
        </w:r>
      </w:hyperlink>
      <w:r>
        <w:rPr>
          <w:color w:val="000000"/>
        </w:rPr>
        <w:t>.</w:t>
      </w:r>
    </w:p>
    <w:p w14:paraId="1B1C786E" w14:textId="77777777" w:rsidR="000C43B5" w:rsidRDefault="00B01ADC">
      <w:pPr>
        <w:pStyle w:val="Normal10"/>
        <w:spacing w:before="240" w:line="260" w:lineRule="atLeast"/>
        <w:jc w:val="both"/>
      </w:pPr>
      <w:r>
        <w:rPr>
          <w:color w:val="000000"/>
        </w:rPr>
        <w:t>The vote to repeal the district'</w:t>
      </w:r>
      <w:r>
        <w:rPr>
          <w:b/>
          <w:color w:val="000000"/>
        </w:rPr>
        <w:t>s</w:t>
      </w:r>
      <w:r>
        <w:rPr>
          <w:color w:val="000000"/>
        </w:rPr>
        <w:t xml:space="preserve"> noncitizen voting law </w:t>
      </w:r>
      <w:hyperlink r:id="rId445" w:history="1">
        <w:r>
          <w:rPr>
            <w:color w:val="0077CC"/>
            <w:u w:val="single"/>
            <w:shd w:val="clear" w:color="auto" w:fill="FFFFFF"/>
          </w:rPr>
          <w:t>passed 262 to 143</w:t>
        </w:r>
      </w:hyperlink>
      <w:r>
        <w:rPr>
          <w:color w:val="000000"/>
        </w:rPr>
        <w:t>, with 52 Democrats and all Republicans supporting it. The video in the X post shows a prior vote to send the bill back to a committee, which failed 212 to 195.</w:t>
      </w:r>
    </w:p>
    <w:p w14:paraId="2E44C1BE" w14:textId="77777777" w:rsidR="000C43B5" w:rsidRDefault="00B01ADC">
      <w:pPr>
        <w:pStyle w:val="Normal10"/>
        <w:spacing w:before="240" w:line="260" w:lineRule="atLeast"/>
        <w:jc w:val="both"/>
      </w:pPr>
      <w:r>
        <w:rPr>
          <w:b/>
          <w:color w:val="000000"/>
        </w:rPr>
        <w:t>Fact check</w:t>
      </w:r>
      <w:r>
        <w:rPr>
          <w:color w:val="000000"/>
        </w:rPr>
        <w:t xml:space="preserve">: </w:t>
      </w:r>
      <w:hyperlink r:id="rId446" w:history="1">
        <w:r>
          <w:rPr>
            <w:color w:val="0077CC"/>
            <w:u w:val="single"/>
            <w:shd w:val="clear" w:color="auto" w:fill="FFFFFF"/>
          </w:rPr>
          <w:t>'Deadly force' rules for Mar-a-Lago search were boilerplate, not assassination OK</w:t>
        </w:r>
      </w:hyperlink>
    </w:p>
    <w:p w14:paraId="1EC96F31" w14:textId="77777777" w:rsidR="000C43B5" w:rsidRDefault="00B01ADC">
      <w:pPr>
        <w:pStyle w:val="Normal10"/>
        <w:spacing w:before="240" w:line="260" w:lineRule="atLeast"/>
        <w:jc w:val="both"/>
      </w:pPr>
      <w:r>
        <w:rPr>
          <w:color w:val="000000"/>
        </w:rPr>
        <w:t xml:space="preserve">The Constitution gives Congress </w:t>
      </w:r>
      <w:hyperlink r:id="rId447" w:history="1">
        <w:r>
          <w:rPr>
            <w:color w:val="0077CC"/>
            <w:u w:val="single"/>
            <w:shd w:val="clear" w:color="auto" w:fill="FFFFFF"/>
          </w:rPr>
          <w:t>legislative authority</w:t>
        </w:r>
      </w:hyperlink>
      <w:r>
        <w:rPr>
          <w:color w:val="000000"/>
        </w:rPr>
        <w:t xml:space="preserve"> over the District of Columbia, which means federal lawmakers can review and </w:t>
      </w:r>
      <w:hyperlink r:id="rId448" w:anchor=":~:text=During%20this%20perioda%20law%20number." w:history="1">
        <w:r>
          <w:rPr>
            <w:color w:val="0077CC"/>
            <w:u w:val="single"/>
            <w:shd w:val="clear" w:color="auto" w:fill="FFFFFF"/>
          </w:rPr>
          <w:t>take steps to prevent the district'</w:t>
        </w:r>
      </w:hyperlink>
      <w:hyperlink r:id="rId449" w:anchor=":~:text=During%20this%20perioda%20law%20number." w:history="1">
        <w:r>
          <w:rPr>
            <w:b/>
            <w:color w:val="0077CC"/>
            <w:u w:val="single"/>
            <w:shd w:val="clear" w:color="auto" w:fill="FFFFFF"/>
          </w:rPr>
          <w:t>s</w:t>
        </w:r>
      </w:hyperlink>
      <w:hyperlink r:id="rId450" w:anchor=":~:text=During%20this%20perioda%20law%20number." w:history="1">
        <w:r>
          <w:rPr>
            <w:color w:val="0077CC"/>
            <w:u w:val="single"/>
            <w:shd w:val="clear" w:color="auto" w:fill="FFFFFF"/>
          </w:rPr>
          <w:t xml:space="preserve"> local laws</w:t>
        </w:r>
      </w:hyperlink>
      <w:r>
        <w:rPr>
          <w:color w:val="000000"/>
        </w:rPr>
        <w:t xml:space="preserve"> from being enacted.</w:t>
      </w:r>
    </w:p>
    <w:p w14:paraId="30BB641F" w14:textId="77777777" w:rsidR="000C43B5" w:rsidRDefault="00B01ADC">
      <w:pPr>
        <w:pStyle w:val="Normal10"/>
        <w:spacing w:before="240" w:line="260" w:lineRule="atLeast"/>
        <w:jc w:val="both"/>
      </w:pPr>
      <w:r>
        <w:rPr>
          <w:color w:val="000000"/>
        </w:rPr>
        <w:t xml:space="preserve">There was a similar effort last year when the House </w:t>
      </w:r>
      <w:hyperlink r:id="rId451" w:history="1">
        <w:r>
          <w:rPr>
            <w:color w:val="0077CC"/>
            <w:u w:val="single"/>
            <w:shd w:val="clear" w:color="auto" w:fill="FFFFFF"/>
          </w:rPr>
          <w:t>passed a resolution</w:t>
        </w:r>
      </w:hyperlink>
      <w:r>
        <w:rPr>
          <w:color w:val="000000"/>
        </w:rPr>
        <w:t xml:space="preserve"> to block the district'</w:t>
      </w:r>
      <w:r>
        <w:rPr>
          <w:b/>
          <w:color w:val="000000"/>
        </w:rPr>
        <w:t>s</w:t>
      </w:r>
      <w:r>
        <w:rPr>
          <w:color w:val="000000"/>
        </w:rPr>
        <w:t xml:space="preserve"> noncitizen voting law, </w:t>
      </w:r>
      <w:hyperlink r:id="rId452" w:anchor=":~:text=The%20vote%20mirrored%20last%20year%E2%80%99s%20attempt%20to%20block%20noncitizen%20voting%2C%20when%20the%20House%20passed%20a%20resolution%20blocking%20D.C.%E2%80%99s%20Local%20Resident%20Voting%20Rights%20Amendment%20Act%20of%202022.%20But%20that%20resolution%20didn%E2%80%99t%20go%20anywhere%20in%20the%20Democratic%2Dcontrolled%20Senate%2C%20suggesting%20that%20this%20bill%20likely%20won%E2%80%99t%20either." w:history="1">
        <w:r>
          <w:rPr>
            <w:color w:val="0077CC"/>
            <w:u w:val="single"/>
            <w:shd w:val="clear" w:color="auto" w:fill="FFFFFF"/>
          </w:rPr>
          <w:t>The Washington Post</w:t>
        </w:r>
      </w:hyperlink>
      <w:r>
        <w:rPr>
          <w:color w:val="000000"/>
        </w:rPr>
        <w:t xml:space="preserve"> reported. That resolution didn't find support in the Senate, and in March a </w:t>
      </w:r>
      <w:hyperlink r:id="rId453" w:history="1">
        <w:r>
          <w:rPr>
            <w:color w:val="0077CC"/>
            <w:u w:val="single"/>
            <w:shd w:val="clear" w:color="auto" w:fill="FFFFFF"/>
          </w:rPr>
          <w:t>federal judge threw out a lawsuit</w:t>
        </w:r>
      </w:hyperlink>
      <w:r>
        <w:rPr>
          <w:color w:val="000000"/>
        </w:rPr>
        <w:t xml:space="preserve"> challenging the law.</w:t>
      </w:r>
    </w:p>
    <w:p w14:paraId="1FFCD161" w14:textId="77777777" w:rsidR="000C43B5" w:rsidRDefault="00B01ADC">
      <w:pPr>
        <w:pStyle w:val="Normal10"/>
        <w:spacing w:before="240" w:line="260" w:lineRule="atLeast"/>
        <w:jc w:val="both"/>
      </w:pPr>
      <w:r>
        <w:rPr>
          <w:color w:val="000000"/>
        </w:rPr>
        <w:t xml:space="preserve">It is exceedingly rare for noncitizens to illegally vote in federal </w:t>
      </w:r>
      <w:r>
        <w:rPr>
          <w:b/>
          <w:color w:val="000000"/>
        </w:rPr>
        <w:t>elections</w:t>
      </w:r>
      <w:r>
        <w:rPr>
          <w:color w:val="000000"/>
        </w:rPr>
        <w:t xml:space="preserve">. A </w:t>
      </w:r>
      <w:hyperlink r:id="rId454" w:history="1">
        <w:r>
          <w:rPr>
            <w:color w:val="0077CC"/>
            <w:u w:val="single"/>
            <w:shd w:val="clear" w:color="auto" w:fill="FFFFFF"/>
          </w:rPr>
          <w:t>Brennan Center for Justice study</w:t>
        </w:r>
      </w:hyperlink>
      <w:r>
        <w:rPr>
          <w:color w:val="000000"/>
        </w:rPr>
        <w:t xml:space="preserve"> examined 23.5 million votes across more than 40 jurisdictions in the 2016 presidential </w:t>
      </w:r>
      <w:r>
        <w:rPr>
          <w:b/>
          <w:color w:val="000000"/>
        </w:rPr>
        <w:t>election</w:t>
      </w:r>
      <w:r>
        <w:rPr>
          <w:color w:val="000000"/>
        </w:rPr>
        <w:t xml:space="preserve"> and found only </w:t>
      </w:r>
      <w:hyperlink r:id="rId455" w:anchor=":~:text=In%20the%20jurisdictionsin%20those%20jurisdictions." w:history="1">
        <w:r>
          <w:rPr>
            <w:color w:val="0077CC"/>
            <w:u w:val="single"/>
            <w:shd w:val="clear" w:color="auto" w:fill="FFFFFF"/>
          </w:rPr>
          <w:t>30 incidents</w:t>
        </w:r>
      </w:hyperlink>
      <w:r>
        <w:rPr>
          <w:color w:val="000000"/>
        </w:rPr>
        <w:t xml:space="preserve"> of suspected noncitizen voting.</w:t>
      </w:r>
    </w:p>
    <w:p w14:paraId="40F94118" w14:textId="77777777" w:rsidR="000C43B5" w:rsidRDefault="00B01ADC">
      <w:pPr>
        <w:pStyle w:val="Normal10"/>
        <w:spacing w:before="200" w:line="260" w:lineRule="atLeast"/>
        <w:jc w:val="both"/>
      </w:pPr>
      <w:r>
        <w:rPr>
          <w:color w:val="000000"/>
        </w:rPr>
        <w:t>USA TODAY reached out to the social media user who shared the post for comment but did not immediately receive a response.</w:t>
      </w:r>
    </w:p>
    <w:p w14:paraId="3542FACE" w14:textId="77777777" w:rsidR="000C43B5" w:rsidRDefault="00B01ADC">
      <w:pPr>
        <w:pStyle w:val="Normal10"/>
        <w:spacing w:before="240" w:line="260" w:lineRule="atLeast"/>
        <w:jc w:val="both"/>
      </w:pPr>
      <w:hyperlink r:id="rId456" w:history="1">
        <w:r>
          <w:rPr>
            <w:color w:val="0077CC"/>
            <w:u w:val="single"/>
            <w:shd w:val="clear" w:color="auto" w:fill="FFFFFF"/>
          </w:rPr>
          <w:t>Lead Stories</w:t>
        </w:r>
      </w:hyperlink>
      <w:r>
        <w:rPr>
          <w:color w:val="000000"/>
        </w:rPr>
        <w:t xml:space="preserve"> also debunked the claim.</w:t>
      </w:r>
    </w:p>
    <w:p w14:paraId="659C7671" w14:textId="77777777" w:rsidR="000C43B5" w:rsidRDefault="00B01ADC">
      <w:pPr>
        <w:pStyle w:val="Normal10"/>
        <w:spacing w:before="240" w:line="260" w:lineRule="atLeast"/>
      </w:pPr>
      <w:r>
        <w:rPr>
          <w:b/>
          <w:color w:val="000000"/>
        </w:rPr>
        <w:t>Our fact-check sources:</w:t>
      </w:r>
    </w:p>
    <w:p w14:paraId="3E78C370" w14:textId="77777777" w:rsidR="000C43B5" w:rsidRDefault="00B01ADC">
      <w:pPr>
        <w:pStyle w:val="Normal10"/>
        <w:numPr>
          <w:ilvl w:val="0"/>
          <w:numId w:val="11"/>
        </w:numPr>
        <w:spacing w:before="240" w:line="260" w:lineRule="atLeast"/>
        <w:jc w:val="both"/>
      </w:pPr>
      <w:r>
        <w:rPr>
          <w:color w:val="000000"/>
        </w:rPr>
        <w:t xml:space="preserve">Congress.gov, accessed May 29, </w:t>
      </w:r>
      <w:hyperlink r:id="rId457" w:history="1">
        <w:r>
          <w:rPr>
            <w:color w:val="0077CC"/>
            <w:u w:val="single"/>
            <w:shd w:val="clear" w:color="auto" w:fill="FFFFFF"/>
          </w:rPr>
          <w:t>H.R.192</w:t>
        </w:r>
      </w:hyperlink>
    </w:p>
    <w:p w14:paraId="39EE793A" w14:textId="77777777" w:rsidR="000C43B5" w:rsidRDefault="00B01ADC">
      <w:pPr>
        <w:pStyle w:val="Normal10"/>
        <w:numPr>
          <w:ilvl w:val="0"/>
          <w:numId w:val="12"/>
        </w:numPr>
        <w:spacing w:before="240" w:line="260" w:lineRule="atLeast"/>
        <w:jc w:val="both"/>
      </w:pPr>
      <w:r>
        <w:rPr>
          <w:color w:val="000000"/>
        </w:rPr>
        <w:t xml:space="preserve">Council of the District of Columbia, accessed May 29, </w:t>
      </w:r>
      <w:hyperlink r:id="rId458" w:history="1">
        <w:r>
          <w:rPr>
            <w:color w:val="0077CC"/>
            <w:u w:val="single"/>
            <w:shd w:val="clear" w:color="auto" w:fill="FFFFFF"/>
          </w:rPr>
          <w:t>D.C. Law 24-242. Local Resident Voting Rights Amendment Act of 2022.</w:t>
        </w:r>
      </w:hyperlink>
    </w:p>
    <w:p w14:paraId="0CAD823C" w14:textId="77777777" w:rsidR="000C43B5" w:rsidRDefault="00B01ADC">
      <w:pPr>
        <w:pStyle w:val="Normal10"/>
        <w:numPr>
          <w:ilvl w:val="0"/>
          <w:numId w:val="13"/>
        </w:numPr>
        <w:spacing w:before="240" w:line="260" w:lineRule="atLeast"/>
        <w:jc w:val="both"/>
      </w:pPr>
      <w:r>
        <w:rPr>
          <w:color w:val="000000"/>
        </w:rPr>
        <w:t xml:space="preserve">The New York Times, May 23, </w:t>
      </w:r>
      <w:hyperlink r:id="rId459" w:history="1">
        <w:r>
          <w:rPr>
            <w:color w:val="0077CC"/>
            <w:u w:val="single"/>
            <w:shd w:val="clear" w:color="auto" w:fill="FFFFFF"/>
          </w:rPr>
          <w:t>House Passes Measure to Repeal D.C. Noncitizen Voting Law</w:t>
        </w:r>
      </w:hyperlink>
    </w:p>
    <w:p w14:paraId="7769FB4E" w14:textId="77777777" w:rsidR="000C43B5" w:rsidRDefault="00B01ADC">
      <w:pPr>
        <w:pStyle w:val="Normal10"/>
        <w:numPr>
          <w:ilvl w:val="0"/>
          <w:numId w:val="14"/>
        </w:numPr>
        <w:spacing w:before="240" w:line="260" w:lineRule="atLeast"/>
        <w:jc w:val="both"/>
      </w:pPr>
      <w:r>
        <w:rPr>
          <w:color w:val="000000"/>
        </w:rPr>
        <w:t xml:space="preserve">USA.gov, accessed May 29, </w:t>
      </w:r>
      <w:hyperlink r:id="rId460" w:anchor=":~:text=Non%2Dcitizens%2C%20including%20permanent%20legal%20residents%2C%20cannot%20vote%20in%20federal%2C%20state%2C%20and%20most%20local%20elections" w:history="1">
        <w:r>
          <w:rPr>
            <w:color w:val="0077CC"/>
            <w:u w:val="single"/>
            <w:shd w:val="clear" w:color="auto" w:fill="FFFFFF"/>
          </w:rPr>
          <w:t>Who can and cannot vote</w:t>
        </w:r>
      </w:hyperlink>
    </w:p>
    <w:p w14:paraId="37DAD26D" w14:textId="77777777" w:rsidR="000C43B5" w:rsidRDefault="00B01ADC">
      <w:pPr>
        <w:pStyle w:val="Normal10"/>
        <w:numPr>
          <w:ilvl w:val="0"/>
          <w:numId w:val="15"/>
        </w:numPr>
        <w:spacing w:before="240" w:line="260" w:lineRule="atLeast"/>
        <w:jc w:val="both"/>
      </w:pPr>
      <w:r>
        <w:rPr>
          <w:color w:val="000000"/>
        </w:rPr>
        <w:t xml:space="preserve">Office of the Clerk, May 23, </w:t>
      </w:r>
      <w:hyperlink r:id="rId461" w:history="1">
        <w:r>
          <w:rPr>
            <w:color w:val="0077CC"/>
            <w:u w:val="single"/>
            <w:shd w:val="clear" w:color="auto" w:fill="FFFFFF"/>
          </w:rPr>
          <w:t>Roll Call 232 | Bill Number: H. R. 192</w:t>
        </w:r>
      </w:hyperlink>
    </w:p>
    <w:p w14:paraId="60C7796F" w14:textId="77777777" w:rsidR="000C43B5" w:rsidRDefault="00B01ADC">
      <w:pPr>
        <w:pStyle w:val="Normal10"/>
        <w:numPr>
          <w:ilvl w:val="0"/>
          <w:numId w:val="16"/>
        </w:numPr>
        <w:spacing w:before="240" w:line="260" w:lineRule="atLeast"/>
        <w:jc w:val="both"/>
      </w:pPr>
      <w:r>
        <w:rPr>
          <w:color w:val="000000"/>
        </w:rPr>
        <w:t xml:space="preserve">Office of the Clerk, May 23, </w:t>
      </w:r>
      <w:hyperlink r:id="rId462" w:history="1">
        <w:r>
          <w:rPr>
            <w:color w:val="0077CC"/>
            <w:u w:val="single"/>
            <w:shd w:val="clear" w:color="auto" w:fill="FFFFFF"/>
          </w:rPr>
          <w:t>Roll Call 231 | Bill Number: H. R. 192</w:t>
        </w:r>
      </w:hyperlink>
    </w:p>
    <w:p w14:paraId="5F8A8F5C" w14:textId="77777777" w:rsidR="000C43B5" w:rsidRDefault="00B01ADC">
      <w:pPr>
        <w:pStyle w:val="Normal10"/>
        <w:spacing w:before="200" w:line="260" w:lineRule="atLeast"/>
        <w:jc w:val="both"/>
      </w:pPr>
      <w:r>
        <w:rPr>
          <w:i/>
          <w:color w:val="000000"/>
        </w:rPr>
        <w:t>Thank you for supporting our journalism. You can .</w:t>
      </w:r>
    </w:p>
    <w:p w14:paraId="61AA95CF" w14:textId="77777777" w:rsidR="000C43B5" w:rsidRDefault="00B01ADC">
      <w:pPr>
        <w:pStyle w:val="Normal10"/>
        <w:spacing w:before="240" w:line="260" w:lineRule="atLeast"/>
        <w:jc w:val="both"/>
      </w:pPr>
      <w:r>
        <w:rPr>
          <w:i/>
          <w:color w:val="000000"/>
        </w:rPr>
        <w:t xml:space="preserve">USA TODAY is a </w:t>
      </w:r>
      <w:hyperlink r:id="rId463" w:history="1">
        <w:r>
          <w:rPr>
            <w:color w:val="0077CC"/>
            <w:u w:val="single"/>
            <w:shd w:val="clear" w:color="auto" w:fill="FFFFFF"/>
          </w:rPr>
          <w:t>verified signatory</w:t>
        </w:r>
      </w:hyperlink>
      <w:r>
        <w:rPr>
          <w:i/>
          <w:color w:val="000000"/>
        </w:rPr>
        <w:t xml:space="preserve"> of theInternational </w:t>
      </w:r>
      <w:r>
        <w:rPr>
          <w:b/>
          <w:i/>
          <w:color w:val="000000"/>
        </w:rPr>
        <w:t>Fact-Checking</w:t>
      </w:r>
      <w:r>
        <w:rPr>
          <w:i/>
          <w:color w:val="000000"/>
        </w:rPr>
        <w:t xml:space="preserve"> Network, which requires a demonstrated commitment tononpartisanship, fairness and transparency. Our </w:t>
      </w:r>
      <w:r>
        <w:rPr>
          <w:b/>
          <w:i/>
          <w:color w:val="000000"/>
        </w:rPr>
        <w:t>fact-check</w:t>
      </w:r>
      <w:r>
        <w:rPr>
          <w:i/>
          <w:color w:val="000000"/>
        </w:rPr>
        <w:t xml:space="preserve"> work is supported in part by a </w:t>
      </w:r>
      <w:hyperlink r:id="rId464" w:history="1">
        <w:r>
          <w:rPr>
            <w:color w:val="0077CC"/>
            <w:u w:val="single"/>
            <w:shd w:val="clear" w:color="auto" w:fill="FFFFFF"/>
          </w:rPr>
          <w:t>grant fromMeta</w:t>
        </w:r>
      </w:hyperlink>
      <w:r>
        <w:rPr>
          <w:i/>
          <w:color w:val="000000"/>
        </w:rPr>
        <w:t>.</w:t>
      </w:r>
    </w:p>
    <w:p w14:paraId="68421AC9" w14:textId="77777777" w:rsidR="000C43B5" w:rsidRDefault="00B01ADC">
      <w:pPr>
        <w:pStyle w:val="Normal10"/>
        <w:spacing w:before="240" w:line="260" w:lineRule="atLeast"/>
        <w:jc w:val="both"/>
      </w:pPr>
      <w:r>
        <w:rPr>
          <w:i/>
          <w:color w:val="000000"/>
        </w:rPr>
        <w:t xml:space="preserve">This article originally appeared on USA TODAY: </w:t>
      </w:r>
      <w:hyperlink r:id="rId465" w:history="1">
        <w:r>
          <w:rPr>
            <w:color w:val="0077CC"/>
            <w:u w:val="single"/>
            <w:shd w:val="clear" w:color="auto" w:fill="FFFFFF"/>
          </w:rPr>
          <w:t xml:space="preserve">Video shows House vote on DC law that lets noncitizens vote in local </w:t>
        </w:r>
      </w:hyperlink>
      <w:hyperlink r:id="rId466" w:history="1">
        <w:r>
          <w:rPr>
            <w:b/>
            <w:color w:val="0077CC"/>
            <w:u w:val="single"/>
            <w:shd w:val="clear" w:color="auto" w:fill="FFFFFF"/>
          </w:rPr>
          <w:t>elections</w:t>
        </w:r>
      </w:hyperlink>
      <w:hyperlink r:id="rId467" w:history="1">
        <w:r>
          <w:rPr>
            <w:color w:val="0077CC"/>
            <w:u w:val="single"/>
            <w:shd w:val="clear" w:color="auto" w:fill="FFFFFF"/>
          </w:rPr>
          <w:t xml:space="preserve"> | </w:t>
        </w:r>
      </w:hyperlink>
      <w:hyperlink r:id="rId468" w:history="1">
        <w:r>
          <w:rPr>
            <w:b/>
            <w:color w:val="0077CC"/>
            <w:u w:val="single"/>
            <w:shd w:val="clear" w:color="auto" w:fill="FFFFFF"/>
          </w:rPr>
          <w:t>Fact check</w:t>
        </w:r>
      </w:hyperlink>
    </w:p>
    <w:p w14:paraId="4B0A8323" w14:textId="77777777" w:rsidR="000C43B5" w:rsidRDefault="00B01ADC">
      <w:pPr>
        <w:pStyle w:val="Normal10"/>
        <w:keepNext/>
        <w:spacing w:before="240" w:line="340" w:lineRule="atLeast"/>
      </w:pPr>
      <w:bookmarkStart w:id="29" w:name="Classification_8"/>
      <w:bookmarkEnd w:id="29"/>
      <w:r>
        <w:rPr>
          <w:b/>
          <w:color w:val="000000"/>
          <w:sz w:val="28"/>
        </w:rPr>
        <w:t>Classification</w:t>
      </w:r>
    </w:p>
    <w:p w14:paraId="6D55A1B1" w14:textId="2E0F2093" w:rsidR="000C43B5" w:rsidRDefault="00B01ADC">
      <w:pPr>
        <w:pStyle w:val="Normal10"/>
        <w:spacing w:line="60" w:lineRule="exact"/>
      </w:pPr>
      <w:r>
        <w:rPr>
          <w:noProof/>
        </w:rPr>
        <mc:AlternateContent>
          <mc:Choice Requires="wps">
            <w:drawing>
              <wp:anchor distT="0" distB="0" distL="114300" distR="114300" simplePos="0" relativeHeight="251691008" behindDoc="0" locked="0" layoutInCell="1" allowOverlap="1" wp14:anchorId="17DBCB62" wp14:editId="74AD0E6B">
                <wp:simplePos x="0" y="0"/>
                <wp:positionH relativeFrom="column">
                  <wp:posOffset>0</wp:posOffset>
                </wp:positionH>
                <wp:positionV relativeFrom="paragraph">
                  <wp:posOffset>25400</wp:posOffset>
                </wp:positionV>
                <wp:extent cx="6502400" cy="0"/>
                <wp:effectExtent l="19050" t="15875" r="12700" b="12700"/>
                <wp:wrapTopAndBottom/>
                <wp:docPr id="1824368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F1335E" id="Line 4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928E430" w14:textId="77777777" w:rsidR="000C43B5" w:rsidRDefault="000C43B5">
      <w:pPr>
        <w:pStyle w:val="Normal10"/>
        <w:spacing w:line="120" w:lineRule="exact"/>
      </w:pPr>
    </w:p>
    <w:p w14:paraId="00C6B3AC" w14:textId="77777777" w:rsidR="000C43B5" w:rsidRDefault="00B01ADC">
      <w:pPr>
        <w:pStyle w:val="Normal10"/>
        <w:spacing w:line="260" w:lineRule="atLeast"/>
      </w:pPr>
      <w:r>
        <w:rPr>
          <w:b/>
          <w:color w:val="000000"/>
        </w:rPr>
        <w:t>Language:</w:t>
      </w:r>
      <w:r>
        <w:rPr>
          <w:color w:val="000000"/>
        </w:rPr>
        <w:t> ENGLISH</w:t>
      </w:r>
    </w:p>
    <w:p w14:paraId="61E783BB" w14:textId="77777777" w:rsidR="000C43B5" w:rsidRDefault="00B01ADC">
      <w:pPr>
        <w:pStyle w:val="Normal10"/>
        <w:spacing w:before="240" w:line="260" w:lineRule="atLeast"/>
      </w:pPr>
      <w:r>
        <w:br/>
      </w:r>
      <w:r>
        <w:rPr>
          <w:b/>
          <w:color w:val="000000"/>
        </w:rPr>
        <w:t>Publication-Type:</w:t>
      </w:r>
      <w:r>
        <w:rPr>
          <w:color w:val="000000"/>
        </w:rPr>
        <w:t> Newspaper</w:t>
      </w:r>
    </w:p>
    <w:p w14:paraId="09B58A42" w14:textId="77777777" w:rsidR="000C43B5" w:rsidRDefault="00B01ADC">
      <w:pPr>
        <w:pStyle w:val="Normal10"/>
        <w:spacing w:before="240" w:line="260" w:lineRule="atLeast"/>
      </w:pPr>
      <w:r>
        <w:br/>
      </w:r>
      <w:r>
        <w:rPr>
          <w:b/>
          <w:color w:val="000000"/>
        </w:rPr>
        <w:t>Journal Code:</w:t>
      </w:r>
      <w:r>
        <w:rPr>
          <w:color w:val="000000"/>
        </w:rPr>
        <w:t> 666052891</w:t>
      </w:r>
    </w:p>
    <w:p w14:paraId="1485C572" w14:textId="77777777" w:rsidR="000C43B5" w:rsidRDefault="00B01ADC">
      <w:pPr>
        <w:pStyle w:val="Normal10"/>
        <w:spacing w:before="240" w:line="260" w:lineRule="atLeast"/>
      </w:pPr>
      <w:r>
        <w:br/>
      </w:r>
      <w:r>
        <w:rPr>
          <w:b/>
          <w:color w:val="000000"/>
        </w:rPr>
        <w:t>Subject:</w:t>
      </w:r>
      <w:r>
        <w:rPr>
          <w:color w:val="000000"/>
        </w:rPr>
        <w:t> </w:t>
      </w:r>
      <w:r>
        <w:rPr>
          <w:b/>
          <w:color w:val="000000"/>
        </w:rPr>
        <w:t>ELECTIONS</w:t>
      </w:r>
      <w:r>
        <w:rPr>
          <w:color w:val="000000"/>
        </w:rPr>
        <w:t xml:space="preserve"> (95%); US REPUBLICAN PARTY (92%); </w:t>
      </w:r>
      <w:r>
        <w:rPr>
          <w:b/>
          <w:color w:val="000000"/>
        </w:rPr>
        <w:t>ELECTIONS</w:t>
      </w:r>
      <w:r>
        <w:rPr>
          <w:color w:val="000000"/>
        </w:rPr>
        <w:t xml:space="preserve"> &amp; POLITICS (91%); CAMPAIGNS &amp; </w:t>
      </w:r>
      <w:r>
        <w:rPr>
          <w:b/>
          <w:color w:val="000000"/>
        </w:rPr>
        <w:t>ELECTIONS</w:t>
      </w:r>
      <w:r>
        <w:rPr>
          <w:color w:val="000000"/>
        </w:rPr>
        <w:t xml:space="preserve"> (90%); </w:t>
      </w:r>
      <w:r>
        <w:rPr>
          <w:b/>
          <w:color w:val="000000"/>
        </w:rPr>
        <w:t>FACT CHECKING</w:t>
      </w:r>
      <w:r>
        <w:rPr>
          <w:color w:val="000000"/>
        </w:rPr>
        <w:t xml:space="preserve"> (90%); GOVERNMENT &amp; PUBLIC ADMINISTRATION (90%); INTERNET SOCIAL NETWORKING (90%); LEGISLATION (90%); LEGISLATIVE BODIES (90%); LEGISLATIVE VOTING (90%); PHOTO &amp; VIDEO SHARING (90%); POLITICAL PARTIES (90%); US DEMOCRATIC PARTY (90%); US FEDERAL </w:t>
      </w:r>
      <w:r>
        <w:rPr>
          <w:b/>
          <w:color w:val="000000"/>
        </w:rPr>
        <w:t>ELECTIONS</w:t>
      </w:r>
      <w:r>
        <w:rPr>
          <w:color w:val="000000"/>
        </w:rPr>
        <w:t xml:space="preserve"> (90%); </w:t>
      </w:r>
      <w:r>
        <w:rPr>
          <w:b/>
          <w:color w:val="000000"/>
        </w:rPr>
        <w:t>ELECTION</w:t>
      </w:r>
      <w:r>
        <w:rPr>
          <w:color w:val="000000"/>
        </w:rPr>
        <w:t xml:space="preserve"> &amp; VOTING REGULATION &amp; POLICY (89%); </w:t>
      </w:r>
      <w:r>
        <w:rPr>
          <w:b/>
          <w:color w:val="000000"/>
        </w:rPr>
        <w:t>ELECTION</w:t>
      </w:r>
      <w:r>
        <w:rPr>
          <w:color w:val="000000"/>
        </w:rPr>
        <w:t xml:space="preserve"> LAW (89%); VOTING LAWS (89%); US CONGRESS (79%); GOVERNMENT PROCEDURE &amp; LAWMAKING (78%); HEADS OF GOVERNMENT </w:t>
      </w:r>
      <w:r>
        <w:rPr>
          <w:b/>
          <w:color w:val="000000"/>
        </w:rPr>
        <w:t>ELECTIONS</w:t>
      </w:r>
      <w:r>
        <w:rPr>
          <w:color w:val="000000"/>
        </w:rPr>
        <w:t xml:space="preserve"> (78%); JUDGES (78%); SOCIAL MEDIA (78%); SUITS &amp; CLAIMS (78%); US PRESIDENT</w:t>
      </w:r>
      <w:r>
        <w:rPr>
          <w:color w:val="000000"/>
        </w:rPr>
        <w:t xml:space="preserve">IAL </w:t>
      </w:r>
      <w:r>
        <w:rPr>
          <w:b/>
          <w:color w:val="000000"/>
        </w:rPr>
        <w:t>ELECTIONS</w:t>
      </w:r>
      <w:r>
        <w:rPr>
          <w:color w:val="000000"/>
        </w:rPr>
        <w:t xml:space="preserve"> (78%); LITIGATION (77%); NEGATIVE NEWS (77%); </w:t>
      </w:r>
      <w:r>
        <w:rPr>
          <w:b/>
          <w:color w:val="000000"/>
        </w:rPr>
        <w:t>ELECTION</w:t>
      </w:r>
      <w:r>
        <w:rPr>
          <w:color w:val="000000"/>
        </w:rPr>
        <w:t xml:space="preserve"> CRIME (73%)</w:t>
      </w:r>
    </w:p>
    <w:p w14:paraId="6AF4541E" w14:textId="77777777" w:rsidR="000C43B5" w:rsidRDefault="00B01ADC">
      <w:pPr>
        <w:pStyle w:val="Normal10"/>
        <w:spacing w:before="240" w:line="260" w:lineRule="atLeast"/>
      </w:pPr>
      <w:r>
        <w:br/>
      </w:r>
      <w:r>
        <w:rPr>
          <w:b/>
          <w:color w:val="000000"/>
        </w:rPr>
        <w:t>Company:</w:t>
      </w:r>
      <w:r>
        <w:rPr>
          <w:color w:val="000000"/>
        </w:rPr>
        <w:t>  META PLATFORMS INC (57%);  GRAHAM HOLDINGS CO (51%)</w:t>
      </w:r>
    </w:p>
    <w:p w14:paraId="3A4BFB75" w14:textId="77777777" w:rsidR="000C43B5" w:rsidRDefault="00B01ADC">
      <w:pPr>
        <w:pStyle w:val="Normal10"/>
        <w:spacing w:before="240" w:line="260" w:lineRule="atLeast"/>
      </w:pPr>
      <w:r>
        <w:br/>
      </w:r>
      <w:r>
        <w:rPr>
          <w:b/>
          <w:color w:val="000000"/>
        </w:rPr>
        <w:t>Organization:</w:t>
      </w:r>
      <w:r>
        <w:rPr>
          <w:color w:val="000000"/>
        </w:rPr>
        <w:t> US HOUSE OF REPRESENTATIVES (58%)</w:t>
      </w:r>
    </w:p>
    <w:p w14:paraId="0FFA9B63" w14:textId="77777777" w:rsidR="000C43B5" w:rsidRDefault="00B01ADC">
      <w:pPr>
        <w:pStyle w:val="Normal10"/>
        <w:spacing w:before="240" w:line="260" w:lineRule="atLeast"/>
      </w:pPr>
      <w:r>
        <w:br/>
      </w:r>
      <w:r>
        <w:rPr>
          <w:b/>
          <w:color w:val="000000"/>
        </w:rPr>
        <w:t>Ticker:</w:t>
      </w:r>
      <w:r>
        <w:rPr>
          <w:color w:val="000000"/>
        </w:rPr>
        <w:t> META (NASDAQ) (57%); GHC (NYSE) (51%)</w:t>
      </w:r>
    </w:p>
    <w:p w14:paraId="1C27DD50" w14:textId="77777777" w:rsidR="000C43B5" w:rsidRDefault="00B01ADC">
      <w:pPr>
        <w:pStyle w:val="Normal10"/>
        <w:spacing w:before="240" w:line="260" w:lineRule="atLeast"/>
      </w:pPr>
      <w:r>
        <w:br/>
      </w:r>
      <w:r>
        <w:rPr>
          <w:b/>
          <w:color w:val="000000"/>
        </w:rPr>
        <w:t>Industry:</w:t>
      </w:r>
      <w:r>
        <w:rPr>
          <w:color w:val="000000"/>
        </w:rPr>
        <w:t> NAICS516210 MEDIA STREAMING DIST SVCS, SOCIAL NETWORKS, AND OTHER MEDIA NETWORKS AND CONTENT PROVIDERS (57%); SIC7374 COMPUTER PROCESSING &amp; DATA PREPARATION &amp; PROCESSING SERVICES (57%); INTERNET SOCIAL NETWORKING (90%); PHOTO &amp; VIDEO SHARING (90%); SOCIAL MEDIA (78%); ELECTRONIC PUBLISHING (73%)</w:t>
      </w:r>
    </w:p>
    <w:p w14:paraId="40621051" w14:textId="77777777" w:rsidR="000C43B5" w:rsidRDefault="00B01ADC">
      <w:pPr>
        <w:pStyle w:val="Normal10"/>
        <w:spacing w:before="240" w:line="260" w:lineRule="atLeast"/>
      </w:pPr>
      <w:r>
        <w:br/>
      </w:r>
      <w:r>
        <w:rPr>
          <w:b/>
          <w:color w:val="000000"/>
        </w:rPr>
        <w:t>Geographic:</w:t>
      </w:r>
      <w:r>
        <w:rPr>
          <w:color w:val="000000"/>
        </w:rPr>
        <w:t> WASHINGTON DC, USA (94%); UNITED STATES (99%); Americas, Northern America</w:t>
      </w:r>
    </w:p>
    <w:p w14:paraId="0D18CD7E" w14:textId="77777777" w:rsidR="000C43B5" w:rsidRDefault="00B01ADC">
      <w:pPr>
        <w:pStyle w:val="Normal10"/>
        <w:spacing w:before="120" w:line="260" w:lineRule="atLeast"/>
      </w:pPr>
      <w:r>
        <w:rPr>
          <w:color w:val="000000"/>
        </w:rPr>
        <w:t xml:space="preserve">SUB: US FEDERAL </w:t>
      </w:r>
      <w:r>
        <w:rPr>
          <w:b/>
          <w:color w:val="000000"/>
        </w:rPr>
        <w:t>ELECTIONS</w:t>
      </w:r>
    </w:p>
    <w:p w14:paraId="0B901AFE" w14:textId="77777777" w:rsidR="000C43B5" w:rsidRDefault="00B01ADC">
      <w:pPr>
        <w:pStyle w:val="Normal10"/>
        <w:spacing w:before="120" w:line="260" w:lineRule="atLeast"/>
      </w:pPr>
      <w:r>
        <w:rPr>
          <w:color w:val="000000"/>
        </w:rPr>
        <w:t xml:space="preserve">SUB: </w:t>
      </w:r>
      <w:r>
        <w:rPr>
          <w:b/>
          <w:color w:val="000000"/>
        </w:rPr>
        <w:t>ELECTIONS</w:t>
      </w:r>
    </w:p>
    <w:p w14:paraId="326828F0" w14:textId="77777777" w:rsidR="000C43B5" w:rsidRDefault="00B01ADC">
      <w:pPr>
        <w:pStyle w:val="Normal10"/>
        <w:spacing w:before="120" w:line="260" w:lineRule="atLeast"/>
      </w:pPr>
      <w:r>
        <w:rPr>
          <w:color w:val="000000"/>
        </w:rPr>
        <w:t xml:space="preserve">SUB: CAMPAIGNS &amp; </w:t>
      </w:r>
      <w:r>
        <w:rPr>
          <w:b/>
          <w:color w:val="000000"/>
        </w:rPr>
        <w:t>ELECTIONS</w:t>
      </w:r>
    </w:p>
    <w:p w14:paraId="60F74E89" w14:textId="77777777" w:rsidR="000C43B5" w:rsidRDefault="00B01ADC">
      <w:pPr>
        <w:pStyle w:val="Normal10"/>
        <w:spacing w:before="120" w:line="260" w:lineRule="atLeast"/>
      </w:pPr>
      <w:r>
        <w:rPr>
          <w:color w:val="000000"/>
        </w:rPr>
        <w:t xml:space="preserve">SUB: </w:t>
      </w:r>
      <w:r>
        <w:rPr>
          <w:b/>
          <w:color w:val="000000"/>
        </w:rPr>
        <w:t>ELECTION</w:t>
      </w:r>
      <w:r>
        <w:rPr>
          <w:color w:val="000000"/>
        </w:rPr>
        <w:t xml:space="preserve"> LAW</w:t>
      </w:r>
    </w:p>
    <w:p w14:paraId="0A8CC553" w14:textId="77777777" w:rsidR="000C43B5" w:rsidRDefault="00B01ADC">
      <w:pPr>
        <w:pStyle w:val="Normal10"/>
        <w:spacing w:before="120" w:line="260" w:lineRule="atLeast"/>
      </w:pPr>
      <w:r>
        <w:rPr>
          <w:color w:val="000000"/>
        </w:rPr>
        <w:t>SUB: VOTING LAWS</w:t>
      </w:r>
    </w:p>
    <w:p w14:paraId="557AB5AD" w14:textId="77777777" w:rsidR="000C43B5" w:rsidRDefault="00B01ADC">
      <w:pPr>
        <w:pStyle w:val="Normal10"/>
        <w:spacing w:before="120" w:line="260" w:lineRule="atLeast"/>
      </w:pPr>
      <w:r>
        <w:rPr>
          <w:color w:val="000000"/>
        </w:rPr>
        <w:t>SUB: US CONGRESS</w:t>
      </w:r>
    </w:p>
    <w:p w14:paraId="5F989459" w14:textId="77777777" w:rsidR="000C43B5" w:rsidRDefault="00B01ADC">
      <w:pPr>
        <w:pStyle w:val="Normal10"/>
        <w:spacing w:before="120" w:line="260" w:lineRule="atLeast"/>
      </w:pPr>
      <w:r>
        <w:rPr>
          <w:color w:val="000000"/>
        </w:rPr>
        <w:t xml:space="preserve">SUB: US </w:t>
      </w:r>
      <w:r>
        <w:rPr>
          <w:color w:val="000000"/>
        </w:rPr>
        <w:t>REPUBLICAN PARTY</w:t>
      </w:r>
    </w:p>
    <w:p w14:paraId="7B8006C0" w14:textId="77777777" w:rsidR="000C43B5" w:rsidRDefault="00B01ADC">
      <w:pPr>
        <w:pStyle w:val="Normal10"/>
        <w:spacing w:before="120" w:line="260" w:lineRule="atLeast"/>
      </w:pPr>
      <w:r>
        <w:rPr>
          <w:color w:val="000000"/>
        </w:rPr>
        <w:t xml:space="preserve">SUB: </w:t>
      </w:r>
      <w:r>
        <w:rPr>
          <w:b/>
          <w:color w:val="000000"/>
        </w:rPr>
        <w:t>FACT CHECKING</w:t>
      </w:r>
    </w:p>
    <w:p w14:paraId="798FED95" w14:textId="77777777" w:rsidR="000C43B5" w:rsidRDefault="00B01ADC">
      <w:pPr>
        <w:pStyle w:val="Normal10"/>
        <w:spacing w:before="120" w:line="260" w:lineRule="atLeast"/>
      </w:pPr>
      <w:r>
        <w:rPr>
          <w:color w:val="000000"/>
        </w:rPr>
        <w:t xml:space="preserve">SUB: </w:t>
      </w:r>
      <w:r>
        <w:rPr>
          <w:b/>
          <w:color w:val="000000"/>
        </w:rPr>
        <w:t>ELECTION</w:t>
      </w:r>
      <w:r>
        <w:rPr>
          <w:color w:val="000000"/>
        </w:rPr>
        <w:t xml:space="preserve"> CRIME</w:t>
      </w:r>
    </w:p>
    <w:p w14:paraId="219A5475" w14:textId="77777777" w:rsidR="000C43B5" w:rsidRDefault="00B01ADC">
      <w:pPr>
        <w:pStyle w:val="Normal10"/>
        <w:spacing w:before="120" w:line="260" w:lineRule="atLeast"/>
      </w:pPr>
      <w:r>
        <w:rPr>
          <w:color w:val="000000"/>
        </w:rPr>
        <w:t>SUB: US DEMOCRATIC PARTY</w:t>
      </w:r>
    </w:p>
    <w:p w14:paraId="38A6D290" w14:textId="77777777" w:rsidR="000C43B5" w:rsidRDefault="00B01ADC">
      <w:pPr>
        <w:pStyle w:val="Normal10"/>
        <w:spacing w:before="120" w:line="260" w:lineRule="atLeast"/>
      </w:pPr>
      <w:r>
        <w:rPr>
          <w:color w:val="000000"/>
        </w:rPr>
        <w:t xml:space="preserve">SUB: HEADS OF GOVERNMENT </w:t>
      </w:r>
      <w:r>
        <w:rPr>
          <w:b/>
          <w:color w:val="000000"/>
        </w:rPr>
        <w:t>ELECTIONS</w:t>
      </w:r>
    </w:p>
    <w:p w14:paraId="72E8B1C8" w14:textId="77777777" w:rsidR="000C43B5" w:rsidRDefault="00B01ADC">
      <w:pPr>
        <w:pStyle w:val="Normal10"/>
        <w:spacing w:before="120" w:line="260" w:lineRule="atLeast"/>
      </w:pPr>
      <w:r>
        <w:rPr>
          <w:color w:val="000000"/>
        </w:rPr>
        <w:t>SUB: LEGISLATIVE BODIES</w:t>
      </w:r>
    </w:p>
    <w:p w14:paraId="63F92CD5" w14:textId="77777777" w:rsidR="000C43B5" w:rsidRDefault="00B01ADC">
      <w:pPr>
        <w:pStyle w:val="Normal10"/>
        <w:spacing w:before="120" w:line="260" w:lineRule="atLeast"/>
      </w:pPr>
      <w:r>
        <w:rPr>
          <w:color w:val="000000"/>
        </w:rPr>
        <w:t>SUB: PHOTO &amp; VIDEO SHARING</w:t>
      </w:r>
    </w:p>
    <w:p w14:paraId="6939C5DC" w14:textId="77777777" w:rsidR="000C43B5" w:rsidRDefault="00B01ADC">
      <w:pPr>
        <w:pStyle w:val="Normal10"/>
        <w:spacing w:before="120" w:line="260" w:lineRule="atLeast"/>
      </w:pPr>
      <w:r>
        <w:rPr>
          <w:color w:val="000000"/>
        </w:rPr>
        <w:t>IND: PHOTO &amp; VIDEO SHARING</w:t>
      </w:r>
    </w:p>
    <w:p w14:paraId="68688AFF" w14:textId="77777777" w:rsidR="000C43B5" w:rsidRDefault="00B01ADC">
      <w:pPr>
        <w:pStyle w:val="Normal10"/>
        <w:spacing w:before="120" w:line="260" w:lineRule="atLeast"/>
      </w:pPr>
      <w:r>
        <w:rPr>
          <w:color w:val="000000"/>
        </w:rPr>
        <w:t>SUB: LEGISLATION</w:t>
      </w:r>
    </w:p>
    <w:p w14:paraId="0DA93F11" w14:textId="77777777" w:rsidR="000C43B5" w:rsidRDefault="00B01ADC">
      <w:pPr>
        <w:pStyle w:val="Normal10"/>
        <w:spacing w:before="120" w:line="260" w:lineRule="atLeast"/>
      </w:pPr>
      <w:r>
        <w:rPr>
          <w:color w:val="000000"/>
        </w:rPr>
        <w:t xml:space="preserve">SUB: </w:t>
      </w:r>
      <w:r>
        <w:rPr>
          <w:b/>
          <w:color w:val="000000"/>
        </w:rPr>
        <w:t>ELECTION</w:t>
      </w:r>
      <w:r>
        <w:rPr>
          <w:color w:val="000000"/>
        </w:rPr>
        <w:t xml:space="preserve"> &amp; VOTING REGULATION &amp; POLICY</w:t>
      </w:r>
    </w:p>
    <w:p w14:paraId="30E52E44" w14:textId="77777777" w:rsidR="000C43B5" w:rsidRDefault="00B01ADC">
      <w:pPr>
        <w:pStyle w:val="Normal10"/>
        <w:spacing w:before="120" w:line="260" w:lineRule="atLeast"/>
      </w:pPr>
      <w:r>
        <w:rPr>
          <w:color w:val="000000"/>
        </w:rPr>
        <w:t>SUB: GOVERNMENT &amp; PUBLIC ADMINISTRATION</w:t>
      </w:r>
    </w:p>
    <w:p w14:paraId="632CBE4B" w14:textId="77777777" w:rsidR="000C43B5" w:rsidRDefault="00B01ADC">
      <w:pPr>
        <w:pStyle w:val="Normal10"/>
        <w:spacing w:before="120" w:line="260" w:lineRule="atLeast"/>
      </w:pPr>
      <w:r>
        <w:rPr>
          <w:color w:val="000000"/>
        </w:rPr>
        <w:t>SUB: NEGATIVE NEWS</w:t>
      </w:r>
    </w:p>
    <w:p w14:paraId="468D2A0C" w14:textId="77777777" w:rsidR="000C43B5" w:rsidRDefault="00B01ADC">
      <w:pPr>
        <w:pStyle w:val="Normal10"/>
        <w:spacing w:before="120" w:line="260" w:lineRule="atLeast"/>
      </w:pPr>
      <w:r>
        <w:rPr>
          <w:color w:val="000000"/>
        </w:rPr>
        <w:t xml:space="preserve">SUB: </w:t>
      </w:r>
      <w:r>
        <w:rPr>
          <w:b/>
          <w:color w:val="000000"/>
        </w:rPr>
        <w:t>ELECTIONS</w:t>
      </w:r>
      <w:r>
        <w:rPr>
          <w:color w:val="000000"/>
        </w:rPr>
        <w:t xml:space="preserve"> &amp; POLITICS</w:t>
      </w:r>
    </w:p>
    <w:p w14:paraId="3092F04B" w14:textId="77777777" w:rsidR="000C43B5" w:rsidRDefault="00B01ADC">
      <w:pPr>
        <w:pStyle w:val="Normal10"/>
        <w:spacing w:before="120" w:line="260" w:lineRule="atLeast"/>
      </w:pPr>
      <w:r>
        <w:rPr>
          <w:color w:val="000000"/>
        </w:rPr>
        <w:t>SUB: LITIGATION</w:t>
      </w:r>
    </w:p>
    <w:p w14:paraId="1019303C" w14:textId="77777777" w:rsidR="000C43B5" w:rsidRDefault="00B01ADC">
      <w:pPr>
        <w:pStyle w:val="Normal10"/>
        <w:spacing w:before="120" w:line="260" w:lineRule="atLeast"/>
      </w:pPr>
      <w:r>
        <w:rPr>
          <w:color w:val="000000"/>
        </w:rPr>
        <w:t>SUB: LEGISLATIVE VOTING</w:t>
      </w:r>
    </w:p>
    <w:p w14:paraId="315C301C" w14:textId="77777777" w:rsidR="000C43B5" w:rsidRDefault="00B01ADC">
      <w:pPr>
        <w:pStyle w:val="Normal10"/>
        <w:spacing w:before="120" w:line="260" w:lineRule="atLeast"/>
      </w:pPr>
      <w:r>
        <w:rPr>
          <w:color w:val="000000"/>
        </w:rPr>
        <w:t>SUB: GOVERNMENT PROCEDURE &amp; LAWMAKING</w:t>
      </w:r>
    </w:p>
    <w:p w14:paraId="38AE727F" w14:textId="77777777" w:rsidR="000C43B5" w:rsidRDefault="00B01ADC">
      <w:pPr>
        <w:pStyle w:val="Normal10"/>
        <w:spacing w:before="120" w:line="260" w:lineRule="atLeast"/>
      </w:pPr>
      <w:r>
        <w:rPr>
          <w:color w:val="000000"/>
        </w:rPr>
        <w:t>SUB: POLITICAL PARTIES</w:t>
      </w:r>
    </w:p>
    <w:p w14:paraId="176B4130" w14:textId="77777777" w:rsidR="000C43B5" w:rsidRDefault="00B01ADC">
      <w:pPr>
        <w:pStyle w:val="Normal10"/>
        <w:spacing w:before="120" w:line="260" w:lineRule="atLeast"/>
      </w:pPr>
      <w:r>
        <w:rPr>
          <w:color w:val="000000"/>
        </w:rPr>
        <w:t xml:space="preserve">SUB: US PRESIDENTIAL </w:t>
      </w:r>
      <w:r>
        <w:rPr>
          <w:b/>
          <w:color w:val="000000"/>
        </w:rPr>
        <w:t>ELECTIONS</w:t>
      </w:r>
    </w:p>
    <w:p w14:paraId="08B09A1E" w14:textId="77777777" w:rsidR="000C43B5" w:rsidRDefault="00B01ADC">
      <w:pPr>
        <w:pStyle w:val="Normal10"/>
        <w:spacing w:before="120" w:line="260" w:lineRule="atLeast"/>
      </w:pPr>
      <w:r>
        <w:rPr>
          <w:color w:val="000000"/>
        </w:rPr>
        <w:t>GEO: UNITED STATES</w:t>
      </w:r>
    </w:p>
    <w:p w14:paraId="7A1535E7" w14:textId="77777777" w:rsidR="000C43B5" w:rsidRDefault="00B01ADC">
      <w:pPr>
        <w:pStyle w:val="Normal10"/>
        <w:spacing w:before="120" w:line="260" w:lineRule="atLeast"/>
      </w:pPr>
      <w:r>
        <w:rPr>
          <w:color w:val="000000"/>
        </w:rPr>
        <w:t>SUB: JUDGES</w:t>
      </w:r>
    </w:p>
    <w:p w14:paraId="1AC1EA4A" w14:textId="77777777" w:rsidR="000C43B5" w:rsidRDefault="00B01ADC">
      <w:pPr>
        <w:pStyle w:val="Normal10"/>
        <w:spacing w:before="120" w:line="260" w:lineRule="atLeast"/>
      </w:pPr>
      <w:r>
        <w:rPr>
          <w:color w:val="000000"/>
        </w:rPr>
        <w:t>GEO: UNITED STATES; WASHINGTON DC, USA</w:t>
      </w:r>
    </w:p>
    <w:p w14:paraId="1C45C6AB" w14:textId="77777777" w:rsidR="000C43B5" w:rsidRDefault="00B01ADC">
      <w:pPr>
        <w:pStyle w:val="Normal10"/>
        <w:spacing w:before="120" w:line="260" w:lineRule="atLeast"/>
      </w:pPr>
      <w:r>
        <w:rPr>
          <w:color w:val="000000"/>
        </w:rPr>
        <w:t>SUB: SUITS &amp; CLAIMS</w:t>
      </w:r>
    </w:p>
    <w:p w14:paraId="3BE340EC" w14:textId="77777777" w:rsidR="000C43B5" w:rsidRDefault="00B01ADC">
      <w:pPr>
        <w:pStyle w:val="Normal10"/>
        <w:spacing w:before="240" w:line="260" w:lineRule="atLeast"/>
      </w:pPr>
      <w:r>
        <w:br/>
      </w:r>
      <w:r>
        <w:rPr>
          <w:b/>
          <w:color w:val="000000"/>
        </w:rPr>
        <w:t>Load-Date:</w:t>
      </w:r>
      <w:r>
        <w:rPr>
          <w:color w:val="000000"/>
        </w:rPr>
        <w:t> May 29, 2024</w:t>
      </w:r>
    </w:p>
    <w:p w14:paraId="183E7D6C" w14:textId="77777777" w:rsidR="000C43B5" w:rsidRDefault="000C43B5">
      <w:pPr>
        <w:pStyle w:val="Normal10"/>
      </w:pPr>
    </w:p>
    <w:p w14:paraId="305E49FD" w14:textId="14B90F6C" w:rsidR="000C43B5" w:rsidRDefault="00B01ADC">
      <w:pPr>
        <w:pStyle w:val="Normal10"/>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92032" behindDoc="0" locked="0" layoutInCell="1" allowOverlap="1" wp14:anchorId="66162AB1" wp14:editId="6CF882A6">
                <wp:simplePos x="0" y="0"/>
                <wp:positionH relativeFrom="column">
                  <wp:posOffset>0</wp:posOffset>
                </wp:positionH>
                <wp:positionV relativeFrom="paragraph">
                  <wp:posOffset>127000</wp:posOffset>
                </wp:positionV>
                <wp:extent cx="6502400" cy="0"/>
                <wp:effectExtent l="9525" t="12700" r="12700" b="6350"/>
                <wp:wrapNone/>
                <wp:docPr id="1022799951"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3EC4C" id="Line 47"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2C4939C4" w14:textId="77777777" w:rsidR="000C43B5" w:rsidRDefault="000C43B5">
      <w:pPr>
        <w:pStyle w:val="Normal11"/>
        <w:sectPr w:rsidR="000C43B5">
          <w:headerReference w:type="even" r:id="rId469"/>
          <w:headerReference w:type="default" r:id="rId470"/>
          <w:footerReference w:type="even" r:id="rId471"/>
          <w:footerReference w:type="default" r:id="rId472"/>
          <w:headerReference w:type="first" r:id="rId473"/>
          <w:footerReference w:type="first" r:id="rId474"/>
          <w:pgSz w:w="12240" w:h="15840"/>
          <w:pgMar w:top="840" w:right="1000" w:bottom="840" w:left="1000" w:header="400" w:footer="400" w:gutter="0"/>
          <w:cols w:space="720"/>
          <w:titlePg/>
        </w:sectPr>
      </w:pPr>
    </w:p>
    <w:p w14:paraId="1039D94A" w14:textId="77777777" w:rsidR="000C43B5" w:rsidRDefault="000C43B5">
      <w:pPr>
        <w:pStyle w:val="Normal11"/>
      </w:pPr>
    </w:p>
    <w:p w14:paraId="1651B17E" w14:textId="4C43519E" w:rsidR="000C43B5" w:rsidRDefault="00B01ADC">
      <w:pPr>
        <w:pStyle w:val="Normal11"/>
      </w:pPr>
      <w:r>
        <w:rPr>
          <w:noProof/>
        </w:rPr>
        <w:drawing>
          <wp:inline distT="0" distB="0" distL="0" distR="0" wp14:anchorId="7B70BC10" wp14:editId="165B6BCD">
            <wp:extent cx="1879600" cy="381000"/>
            <wp:effectExtent l="0" t="0" r="0" b="0"/>
            <wp:docPr id="15" name="Picture 4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5712FECC" w14:textId="77777777" w:rsidR="000C43B5" w:rsidRDefault="00B01ADC">
      <w:pPr>
        <w:pStyle w:val="Heading19"/>
        <w:keepNext w:val="0"/>
        <w:spacing w:after="200" w:line="340" w:lineRule="atLeast"/>
        <w:jc w:val="center"/>
      </w:pPr>
      <w:hyperlink r:id="rId475" w:history="1">
        <w:r>
          <w:rPr>
            <w:color w:val="0077CC"/>
            <w:sz w:val="28"/>
            <w:u w:val="single"/>
            <w:shd w:val="clear" w:color="auto" w:fill="FFFFFF"/>
          </w:rPr>
          <w:t xml:space="preserve">Walz helping his son vote wouldn't violate Minnesota </w:t>
        </w:r>
      </w:hyperlink>
      <w:hyperlink r:id="rId476" w:history="1">
        <w:r>
          <w:rPr>
            <w:color w:val="0077CC"/>
            <w:sz w:val="28"/>
            <w:u w:val="single"/>
            <w:shd w:val="clear" w:color="auto" w:fill="FFFFFF"/>
          </w:rPr>
          <w:t>election</w:t>
        </w:r>
      </w:hyperlink>
      <w:hyperlink r:id="rId477" w:history="1">
        <w:r>
          <w:rPr>
            <w:color w:val="0077CC"/>
            <w:sz w:val="28"/>
            <w:u w:val="single"/>
            <w:shd w:val="clear" w:color="auto" w:fill="FFFFFF"/>
          </w:rPr>
          <w:t xml:space="preserve"> law | </w:t>
        </w:r>
      </w:hyperlink>
      <w:hyperlink r:id="rId478" w:history="1">
        <w:r>
          <w:rPr>
            <w:color w:val="0077CC"/>
            <w:sz w:val="28"/>
            <w:u w:val="single"/>
            <w:shd w:val="clear" w:color="auto" w:fill="FFFFFF"/>
          </w:rPr>
          <w:t>Fact check</w:t>
        </w:r>
      </w:hyperlink>
    </w:p>
    <w:p w14:paraId="0EC5B1A7" w14:textId="77777777" w:rsidR="000C43B5" w:rsidRDefault="00B01ADC">
      <w:pPr>
        <w:pStyle w:val="Normal11"/>
        <w:spacing w:before="120" w:line="260" w:lineRule="atLeast"/>
        <w:jc w:val="center"/>
      </w:pPr>
      <w:r>
        <w:rPr>
          <w:color w:val="000000"/>
        </w:rPr>
        <w:t>USA Today Online</w:t>
      </w:r>
    </w:p>
    <w:p w14:paraId="513D0977" w14:textId="77777777" w:rsidR="000C43B5" w:rsidRDefault="00B01ADC">
      <w:pPr>
        <w:pStyle w:val="Normal11"/>
        <w:spacing w:before="120" w:line="260" w:lineRule="atLeast"/>
        <w:jc w:val="center"/>
      </w:pPr>
      <w:r>
        <w:rPr>
          <w:color w:val="000000"/>
        </w:rPr>
        <w:t>October 29, 2024 5:14 PM EST</w:t>
      </w:r>
    </w:p>
    <w:p w14:paraId="2DA1041B" w14:textId="77777777" w:rsidR="000C43B5" w:rsidRDefault="000C43B5">
      <w:pPr>
        <w:pStyle w:val="Normal11"/>
        <w:spacing w:line="240" w:lineRule="atLeast"/>
        <w:jc w:val="both"/>
      </w:pPr>
      <w:bookmarkStart w:id="30" w:name="Bookmark_11"/>
      <w:bookmarkEnd w:id="30"/>
    </w:p>
    <w:p w14:paraId="15274C8A" w14:textId="77777777" w:rsidR="000C43B5" w:rsidRDefault="00B01ADC">
      <w:pPr>
        <w:pStyle w:val="Normal11"/>
        <w:spacing w:before="120" w:line="220" w:lineRule="atLeast"/>
      </w:pPr>
      <w:r>
        <w:br/>
      </w:r>
      <w:r>
        <w:rPr>
          <w:color w:val="000000"/>
          <w:sz w:val="16"/>
        </w:rPr>
        <w:t>Copyright 2024 Gannett Media Corp  All Rights Reserved</w:t>
      </w:r>
    </w:p>
    <w:p w14:paraId="1FAFFD9C" w14:textId="77777777" w:rsidR="000C43B5" w:rsidRDefault="00B01ADC">
      <w:pPr>
        <w:pStyle w:val="Normal11"/>
        <w:spacing w:before="120" w:line="260" w:lineRule="atLeast"/>
      </w:pPr>
      <w:r>
        <w:rPr>
          <w:b/>
          <w:color w:val="000000"/>
        </w:rPr>
        <w:t>Length:</w:t>
      </w:r>
      <w:r>
        <w:rPr>
          <w:color w:val="000000"/>
        </w:rPr>
        <w:t> 825 words</w:t>
      </w:r>
    </w:p>
    <w:p w14:paraId="3DA11B58" w14:textId="77777777" w:rsidR="000C43B5" w:rsidRDefault="00B01ADC">
      <w:pPr>
        <w:pStyle w:val="Normal11"/>
        <w:keepNext/>
        <w:spacing w:before="240" w:line="340" w:lineRule="atLeast"/>
      </w:pPr>
      <w:bookmarkStart w:id="31" w:name="Body_9"/>
      <w:bookmarkEnd w:id="31"/>
      <w:r>
        <w:rPr>
          <w:b/>
          <w:color w:val="000000"/>
          <w:sz w:val="28"/>
        </w:rPr>
        <w:t>Body</w:t>
      </w:r>
    </w:p>
    <w:p w14:paraId="68A2D85B" w14:textId="5E4CE311" w:rsidR="000C43B5" w:rsidRDefault="00B01ADC">
      <w:pPr>
        <w:pStyle w:val="Normal11"/>
        <w:spacing w:line="60" w:lineRule="exact"/>
      </w:pPr>
      <w:r>
        <w:rPr>
          <w:noProof/>
        </w:rPr>
        <mc:AlternateContent>
          <mc:Choice Requires="wps">
            <w:drawing>
              <wp:anchor distT="0" distB="0" distL="114300" distR="114300" simplePos="0" relativeHeight="251693056" behindDoc="0" locked="0" layoutInCell="1" allowOverlap="1" wp14:anchorId="2EEBA401" wp14:editId="7E38A633">
                <wp:simplePos x="0" y="0"/>
                <wp:positionH relativeFrom="column">
                  <wp:posOffset>0</wp:posOffset>
                </wp:positionH>
                <wp:positionV relativeFrom="paragraph">
                  <wp:posOffset>25400</wp:posOffset>
                </wp:positionV>
                <wp:extent cx="6502400" cy="0"/>
                <wp:effectExtent l="19050" t="15875" r="12700" b="12700"/>
                <wp:wrapTopAndBottom/>
                <wp:docPr id="1450321798"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0BDEE" id="Line 49"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A530FA6" w14:textId="77777777" w:rsidR="000C43B5" w:rsidRDefault="000C43B5">
      <w:pPr>
        <w:pStyle w:val="Normal11"/>
      </w:pPr>
    </w:p>
    <w:p w14:paraId="6F8C1F0E" w14:textId="77777777" w:rsidR="000C43B5" w:rsidRDefault="00B01ADC">
      <w:pPr>
        <w:pStyle w:val="Normal11"/>
        <w:spacing w:before="240" w:line="260" w:lineRule="atLeast"/>
      </w:pPr>
      <w:r>
        <w:rPr>
          <w:b/>
          <w:color w:val="000000"/>
        </w:rPr>
        <w:t>The claim: Tim Walz violated election law by helping his son vote</w:t>
      </w:r>
    </w:p>
    <w:p w14:paraId="6D904E6D" w14:textId="77777777" w:rsidR="000C43B5" w:rsidRDefault="00B01ADC">
      <w:pPr>
        <w:pStyle w:val="Normal11"/>
        <w:spacing w:before="240" w:line="260" w:lineRule="atLeast"/>
        <w:jc w:val="both"/>
      </w:pPr>
      <w:r>
        <w:rPr>
          <w:color w:val="000000"/>
        </w:rPr>
        <w:t>An Oct. 24 Instagram video (</w:t>
      </w:r>
      <w:hyperlink r:id="rId479" w:history="1">
        <w:r>
          <w:rPr>
            <w:color w:val="0077CC"/>
            <w:u w:val="single"/>
            <w:shd w:val="clear" w:color="auto" w:fill="FFFFFF"/>
          </w:rPr>
          <w:t>direct link</w:t>
        </w:r>
      </w:hyperlink>
      <w:r>
        <w:rPr>
          <w:color w:val="000000"/>
        </w:rPr>
        <w:t xml:space="preserve">, </w:t>
      </w:r>
      <w:hyperlink r:id="rId480" w:history="1">
        <w:r>
          <w:rPr>
            <w:color w:val="0077CC"/>
            <w:u w:val="single"/>
            <w:shd w:val="clear" w:color="auto" w:fill="FFFFFF"/>
          </w:rPr>
          <w:t>archive link</w:t>
        </w:r>
      </w:hyperlink>
      <w:r>
        <w:rPr>
          <w:color w:val="000000"/>
        </w:rPr>
        <w:t>) shows a man leaning over the divider of a voting booth in a polling center and patting another person on the back.</w:t>
      </w:r>
    </w:p>
    <w:p w14:paraId="541D8CA1" w14:textId="77777777" w:rsidR="000C43B5" w:rsidRDefault="00B01ADC">
      <w:pPr>
        <w:pStyle w:val="Normal11"/>
        <w:spacing w:before="200" w:line="260" w:lineRule="atLeast"/>
        <w:jc w:val="both"/>
      </w:pPr>
      <w:r>
        <w:rPr>
          <w:color w:val="000000"/>
        </w:rPr>
        <w:t>"Tim Walz Assisting His Son In Voting?!" reads on-screen text. "Should He Be Sanctioned?"</w:t>
      </w:r>
    </w:p>
    <w:p w14:paraId="0CA8DF06" w14:textId="77777777" w:rsidR="000C43B5" w:rsidRDefault="00B01ADC">
      <w:pPr>
        <w:pStyle w:val="Normal11"/>
        <w:spacing w:before="200" w:line="260" w:lineRule="atLeast"/>
        <w:jc w:val="both"/>
      </w:pPr>
      <w:r>
        <w:rPr>
          <w:color w:val="000000"/>
        </w:rPr>
        <w:t>The post'</w:t>
      </w:r>
      <w:r>
        <w:rPr>
          <w:b/>
          <w:color w:val="000000"/>
        </w:rPr>
        <w:t>s</w:t>
      </w:r>
      <w:r>
        <w:rPr>
          <w:color w:val="000000"/>
        </w:rPr>
        <w:t xml:space="preserve"> caption says, "Wow! Here is Tim Walz appearing to help his son vote. According to Minnesota law a candidate can’t assist someone with voting." It then briefly shows a document referencing a law that bans candidates from providing assistance to a disabled voter.</w:t>
      </w:r>
    </w:p>
    <w:p w14:paraId="45809730" w14:textId="77777777" w:rsidR="000C43B5" w:rsidRDefault="00B01ADC">
      <w:pPr>
        <w:pStyle w:val="Normal11"/>
        <w:spacing w:before="240" w:line="260" w:lineRule="atLeast"/>
        <w:jc w:val="both"/>
      </w:pPr>
      <w:r>
        <w:rPr>
          <w:color w:val="000000"/>
        </w:rPr>
        <w:t xml:space="preserve">The post accumulated more than 10,000 likes in five days. Similar versions of the claim were shared on </w:t>
      </w:r>
      <w:hyperlink r:id="rId481" w:history="1">
        <w:r>
          <w:rPr>
            <w:color w:val="0077CC"/>
            <w:u w:val="single"/>
            <w:shd w:val="clear" w:color="auto" w:fill="FFFFFF"/>
          </w:rPr>
          <w:t>Facebook</w:t>
        </w:r>
      </w:hyperlink>
      <w:r>
        <w:rPr>
          <w:color w:val="000000"/>
        </w:rPr>
        <w:t xml:space="preserve"> and </w:t>
      </w:r>
      <w:hyperlink r:id="rId482" w:history="1">
        <w:r>
          <w:rPr>
            <w:color w:val="0077CC"/>
            <w:u w:val="single"/>
            <w:shd w:val="clear" w:color="auto" w:fill="FFFFFF"/>
          </w:rPr>
          <w:t>X, formerly Twitter</w:t>
        </w:r>
      </w:hyperlink>
      <w:r>
        <w:rPr>
          <w:color w:val="000000"/>
        </w:rPr>
        <w:t>, including a version shared by the conservative account Libs of TikTok.</w:t>
      </w:r>
    </w:p>
    <w:p w14:paraId="7134D424" w14:textId="77777777" w:rsidR="000C43B5" w:rsidRDefault="00B01ADC">
      <w:pPr>
        <w:pStyle w:val="Normal11"/>
        <w:spacing w:before="240" w:line="260" w:lineRule="atLeast"/>
        <w:jc w:val="both"/>
      </w:pPr>
      <w:r>
        <w:rPr>
          <w:b/>
          <w:color w:val="000000"/>
        </w:rPr>
        <w:t>More from the Fact-Check Team:</w:t>
      </w:r>
      <w:hyperlink r:id="rId483" w:history="1">
        <w:r>
          <w:rPr>
            <w:color w:val="0077CC"/>
            <w:u w:val="single"/>
            <w:shd w:val="clear" w:color="auto" w:fill="FFFFFF"/>
          </w:rPr>
          <w:t>How we pick and research claims</w:t>
        </w:r>
      </w:hyperlink>
      <w:r>
        <w:rPr>
          <w:color w:val="000000"/>
        </w:rPr>
        <w:t xml:space="preserve"> | </w:t>
      </w:r>
      <w:hyperlink r:id="rId484" w:history="1">
        <w:r>
          <w:rPr>
            <w:color w:val="0077CC"/>
            <w:u w:val="single"/>
            <w:shd w:val="clear" w:color="auto" w:fill="FFFFFF"/>
          </w:rPr>
          <w:t>Email newsletter</w:t>
        </w:r>
      </w:hyperlink>
      <w:r>
        <w:rPr>
          <w:color w:val="000000"/>
        </w:rPr>
        <w:t xml:space="preserve"> | </w:t>
      </w:r>
      <w:hyperlink r:id="rId485" w:history="1">
        <w:r>
          <w:rPr>
            <w:color w:val="0077CC"/>
            <w:u w:val="single"/>
            <w:shd w:val="clear" w:color="auto" w:fill="FFFFFF"/>
          </w:rPr>
          <w:t>Facebook page</w:t>
        </w:r>
      </w:hyperlink>
    </w:p>
    <w:p w14:paraId="12BB62C4" w14:textId="77777777" w:rsidR="000C43B5" w:rsidRDefault="00B01ADC">
      <w:pPr>
        <w:pStyle w:val="Normal11"/>
        <w:spacing w:before="240" w:line="260" w:lineRule="atLeast"/>
      </w:pPr>
      <w:r>
        <w:rPr>
          <w:b/>
          <w:color w:val="000000"/>
        </w:rPr>
        <w:t>Our rating: False</w:t>
      </w:r>
    </w:p>
    <w:p w14:paraId="39C8AC15" w14:textId="77777777" w:rsidR="000C43B5" w:rsidRDefault="00B01ADC">
      <w:pPr>
        <w:pStyle w:val="Normal11"/>
        <w:spacing w:before="200" w:line="260" w:lineRule="atLeast"/>
        <w:jc w:val="both"/>
      </w:pPr>
      <w:r>
        <w:rPr>
          <w:color w:val="000000"/>
        </w:rPr>
        <w:t>It'</w:t>
      </w:r>
      <w:r>
        <w:rPr>
          <w:b/>
          <w:color w:val="000000"/>
        </w:rPr>
        <w:t>s</w:t>
      </w:r>
      <w:r>
        <w:rPr>
          <w:color w:val="000000"/>
        </w:rPr>
        <w:t xml:space="preserve"> unclear whether or not Walz helped his son Gus vote, but he wouldn't have been violating the law if he had, experts told USA TODAY. The statute mentioned in the post was amended in 2023 to remove language prohibiting political candidates from assisting disabled voters.</w:t>
      </w:r>
    </w:p>
    <w:p w14:paraId="627E61EA" w14:textId="77777777" w:rsidR="000C43B5" w:rsidRDefault="00B01ADC">
      <w:pPr>
        <w:pStyle w:val="Normal11"/>
        <w:spacing w:before="240" w:line="260" w:lineRule="atLeast"/>
      </w:pPr>
      <w:r>
        <w:rPr>
          <w:b/>
          <w:color w:val="000000"/>
        </w:rPr>
        <w:t>Minnesota law amended to no longer restrict political candidates</w:t>
      </w:r>
    </w:p>
    <w:p w14:paraId="257F485E" w14:textId="77777777" w:rsidR="000C43B5" w:rsidRDefault="00B01ADC">
      <w:pPr>
        <w:pStyle w:val="Normal11"/>
        <w:spacing w:before="240" w:line="260" w:lineRule="atLeast"/>
        <w:jc w:val="both"/>
      </w:pPr>
      <w:r>
        <w:rPr>
          <w:color w:val="000000"/>
        </w:rPr>
        <w:t xml:space="preserve">Minnesota Gov. Tim Walz went to </w:t>
      </w:r>
      <w:hyperlink r:id="rId486" w:history="1">
        <w:r>
          <w:rPr>
            <w:color w:val="0077CC"/>
            <w:u w:val="single"/>
            <w:shd w:val="clear" w:color="auto" w:fill="FFFFFF"/>
          </w:rPr>
          <w:t>a St. Paul polling place</w:t>
        </w:r>
      </w:hyperlink>
      <w:r>
        <w:rPr>
          <w:color w:val="000000"/>
        </w:rPr>
        <w:t xml:space="preserve"> to vote early on Oct. 23 with his wife and son, who had just turned 18 and was voting for the first time, according to The Associated Press.</w:t>
      </w:r>
    </w:p>
    <w:p w14:paraId="1F080961" w14:textId="77777777" w:rsidR="000C43B5" w:rsidRDefault="00B01ADC">
      <w:pPr>
        <w:pStyle w:val="Normal11"/>
        <w:spacing w:before="200" w:line="260" w:lineRule="atLeast"/>
        <w:jc w:val="both"/>
      </w:pPr>
      <w:hyperlink r:id="rId487" w:history="1">
        <w:r>
          <w:rPr>
            <w:color w:val="0077CC"/>
            <w:u w:val="single"/>
            <w:shd w:val="clear" w:color="auto" w:fill="FFFFFF"/>
          </w:rPr>
          <w:t>Footage shared</w:t>
        </w:r>
      </w:hyperlink>
      <w:r>
        <w:rPr>
          <w:color w:val="000000"/>
        </w:rPr>
        <w:t xml:space="preserve"> by a local TV station shows Tim Walz leaning over Gus Walz'</w:t>
      </w:r>
      <w:r>
        <w:rPr>
          <w:b/>
          <w:color w:val="000000"/>
        </w:rPr>
        <w:t>s</w:t>
      </w:r>
      <w:r>
        <w:rPr>
          <w:color w:val="000000"/>
        </w:rPr>
        <w:t xml:space="preserve"> voting booth before they feed their ballots into the tabulators together, but it'</w:t>
      </w:r>
      <w:r>
        <w:rPr>
          <w:b/>
          <w:color w:val="000000"/>
        </w:rPr>
        <w:t>s</w:t>
      </w:r>
      <w:r>
        <w:rPr>
          <w:color w:val="000000"/>
        </w:rPr>
        <w:t xml:space="preserve"> unclear whether or not the Democratic vice presidential candidate helped his son vote. USA TODAY reached out to Walz'</w:t>
      </w:r>
      <w:r>
        <w:rPr>
          <w:b/>
          <w:color w:val="000000"/>
        </w:rPr>
        <w:t>s</w:t>
      </w:r>
      <w:r>
        <w:rPr>
          <w:color w:val="000000"/>
        </w:rPr>
        <w:t xml:space="preserve"> representatives for comment but didn't immediately receive a response.</w:t>
      </w:r>
    </w:p>
    <w:p w14:paraId="125C8FCE" w14:textId="77777777" w:rsidR="000C43B5" w:rsidRDefault="00B01ADC">
      <w:pPr>
        <w:pStyle w:val="Normal11"/>
        <w:spacing w:before="200" w:line="260" w:lineRule="atLeast"/>
        <w:jc w:val="both"/>
      </w:pPr>
      <w:r>
        <w:rPr>
          <w:color w:val="000000"/>
        </w:rPr>
        <w:t>Even if the Minnesota governor had been helping his son, he wouldn't have broken the law.</w:t>
      </w:r>
    </w:p>
    <w:p w14:paraId="040582D8" w14:textId="77777777" w:rsidR="000C43B5" w:rsidRDefault="00B01ADC">
      <w:pPr>
        <w:pStyle w:val="Normal11"/>
        <w:spacing w:before="200" w:line="260" w:lineRule="atLeast"/>
        <w:jc w:val="both"/>
      </w:pPr>
      <w:hyperlink r:id="rId488" w:anchor="stat.204C.15.1" w:history="1">
        <w:r>
          <w:rPr>
            <w:color w:val="0077CC"/>
            <w:u w:val="single"/>
            <w:shd w:val="clear" w:color="auto" w:fill="FFFFFF"/>
          </w:rPr>
          <w:t>The statute</w:t>
        </w:r>
      </w:hyperlink>
      <w:r>
        <w:rPr>
          <w:color w:val="000000"/>
        </w:rPr>
        <w:t xml:space="preserve"> mentioned in the post says a voter in need of assistance because they are unable to read English or physically mark a ballot may be helped by </w:t>
      </w:r>
      <w:r>
        <w:rPr>
          <w:b/>
          <w:color w:val="000000"/>
        </w:rPr>
        <w:t>election</w:t>
      </w:r>
      <w:r>
        <w:rPr>
          <w:color w:val="000000"/>
        </w:rPr>
        <w:t xml:space="preserve"> judges or any other individual of the voter'</w:t>
      </w:r>
      <w:r>
        <w:rPr>
          <w:b/>
          <w:color w:val="000000"/>
        </w:rPr>
        <w:t>s</w:t>
      </w:r>
      <w:r>
        <w:rPr>
          <w:color w:val="000000"/>
        </w:rPr>
        <w:t xml:space="preserve"> choice. A prior version of the law </w:t>
      </w:r>
      <w:hyperlink r:id="rId489" w:history="1">
        <w:r>
          <w:rPr>
            <w:color w:val="0077CC"/>
            <w:u w:val="single"/>
            <w:shd w:val="clear" w:color="auto" w:fill="FFFFFF"/>
          </w:rPr>
          <w:t>passed in 1984</w:t>
        </w:r>
      </w:hyperlink>
      <w:r>
        <w:rPr>
          <w:color w:val="000000"/>
        </w:rPr>
        <w:t xml:space="preserve"> says that helper can't be "the voter'</w:t>
      </w:r>
      <w:r>
        <w:rPr>
          <w:b/>
          <w:color w:val="000000"/>
        </w:rPr>
        <w:t>s</w:t>
      </w:r>
      <w:r>
        <w:rPr>
          <w:color w:val="000000"/>
        </w:rPr>
        <w:t xml:space="preserve"> employer, an agent of the voter'</w:t>
      </w:r>
      <w:r>
        <w:rPr>
          <w:b/>
          <w:color w:val="000000"/>
        </w:rPr>
        <w:t>s</w:t>
      </w:r>
      <w:r>
        <w:rPr>
          <w:color w:val="000000"/>
        </w:rPr>
        <w:t xml:space="preserve"> employer, an officer or agent of the voter'</w:t>
      </w:r>
      <w:r>
        <w:rPr>
          <w:b/>
          <w:color w:val="000000"/>
        </w:rPr>
        <w:t>s</w:t>
      </w:r>
      <w:r>
        <w:rPr>
          <w:color w:val="000000"/>
        </w:rPr>
        <w:t xml:space="preserve"> union or a candidate for </w:t>
      </w:r>
      <w:r>
        <w:rPr>
          <w:b/>
          <w:color w:val="000000"/>
        </w:rPr>
        <w:t>election</w:t>
      </w:r>
      <w:r>
        <w:rPr>
          <w:color w:val="000000"/>
        </w:rPr>
        <w:t>."</w:t>
      </w:r>
    </w:p>
    <w:p w14:paraId="62794400" w14:textId="77777777" w:rsidR="000C43B5" w:rsidRDefault="00B01ADC">
      <w:pPr>
        <w:pStyle w:val="Normal11"/>
        <w:spacing w:before="240" w:line="260" w:lineRule="atLeast"/>
        <w:jc w:val="both"/>
      </w:pPr>
      <w:r>
        <w:rPr>
          <w:color w:val="000000"/>
        </w:rPr>
        <w:t xml:space="preserve">But </w:t>
      </w:r>
      <w:hyperlink r:id="rId490" w:history="1">
        <w:r>
          <w:rPr>
            <w:color w:val="0077CC"/>
            <w:u w:val="single"/>
            <w:shd w:val="clear" w:color="auto" w:fill="FFFFFF"/>
          </w:rPr>
          <w:t>Cassondra Knudson</w:t>
        </w:r>
      </w:hyperlink>
      <w:r>
        <w:rPr>
          <w:color w:val="000000"/>
        </w:rPr>
        <w:t>, a Minnesota Secretary of State spokesperson, told USA TODAY the law has since been amended to strike out the language restricting candidates from assisting voters.</w:t>
      </w:r>
    </w:p>
    <w:p w14:paraId="6132A24B" w14:textId="77777777" w:rsidR="000C43B5" w:rsidRDefault="00B01ADC">
      <w:pPr>
        <w:pStyle w:val="Normal11"/>
        <w:spacing w:before="240" w:line="260" w:lineRule="atLeast"/>
        <w:jc w:val="both"/>
      </w:pPr>
      <w:r>
        <w:rPr>
          <w:b/>
          <w:color w:val="000000"/>
        </w:rPr>
        <w:t>Fact check</w:t>
      </w:r>
      <w:r>
        <w:rPr>
          <w:color w:val="000000"/>
        </w:rPr>
        <w:t xml:space="preserve">: </w:t>
      </w:r>
      <w:hyperlink r:id="rId491" w:history="1">
        <w:r>
          <w:rPr>
            <w:color w:val="0077CC"/>
            <w:u w:val="single"/>
            <w:shd w:val="clear" w:color="auto" w:fill="FFFFFF"/>
          </w:rPr>
          <w:t>Attempt to compare Walz, Vance actions gets half the story wrong</w:t>
        </w:r>
      </w:hyperlink>
    </w:p>
    <w:p w14:paraId="6E88FF78" w14:textId="77777777" w:rsidR="000C43B5" w:rsidRDefault="00B01ADC">
      <w:pPr>
        <w:pStyle w:val="Normal11"/>
        <w:spacing w:before="240" w:line="260" w:lineRule="atLeast"/>
        <w:jc w:val="both"/>
      </w:pPr>
      <w:r>
        <w:rPr>
          <w:color w:val="000000"/>
        </w:rPr>
        <w:t xml:space="preserve">This change took effect </w:t>
      </w:r>
      <w:hyperlink r:id="rId492" w:anchor="laws.4.93.0" w:history="1">
        <w:r>
          <w:rPr>
            <w:color w:val="0077CC"/>
            <w:u w:val="single"/>
            <w:shd w:val="clear" w:color="auto" w:fill="FFFFFF"/>
          </w:rPr>
          <w:t>in June 2023</w:t>
        </w:r>
      </w:hyperlink>
      <w:r>
        <w:rPr>
          <w:color w:val="000000"/>
        </w:rPr>
        <w:t xml:space="preserve">, and the new language is reflected in </w:t>
      </w:r>
      <w:hyperlink r:id="rId493" w:history="1">
        <w:r>
          <w:rPr>
            <w:color w:val="0077CC"/>
            <w:u w:val="single"/>
            <w:shd w:val="clear" w:color="auto" w:fill="FFFFFF"/>
          </w:rPr>
          <w:t>the current law</w:t>
        </w:r>
      </w:hyperlink>
      <w:r>
        <w:rPr>
          <w:color w:val="000000"/>
        </w:rPr>
        <w:t xml:space="preserve">. The document </w:t>
      </w:r>
      <w:hyperlink r:id="rId494" w:history="1">
        <w:r>
          <w:rPr>
            <w:color w:val="0077CC"/>
            <w:u w:val="single"/>
            <w:shd w:val="clear" w:color="auto" w:fill="FFFFFF"/>
          </w:rPr>
          <w:t>describing this law</w:t>
        </w:r>
      </w:hyperlink>
      <w:r>
        <w:rPr>
          <w:color w:val="000000"/>
        </w:rPr>
        <w:t xml:space="preserve"> referenced in the Instagram post and other versions of this claim was last updated in 2009.</w:t>
      </w:r>
    </w:p>
    <w:p w14:paraId="18BD91D6" w14:textId="77777777" w:rsidR="000C43B5" w:rsidRDefault="00B01ADC">
      <w:pPr>
        <w:pStyle w:val="Normal11"/>
        <w:spacing w:before="240" w:line="260" w:lineRule="atLeast"/>
        <w:jc w:val="both"/>
      </w:pPr>
      <w:hyperlink r:id="rId495" w:history="1">
        <w:r>
          <w:rPr>
            <w:color w:val="0077CC"/>
            <w:u w:val="single"/>
            <w:shd w:val="clear" w:color="auto" w:fill="FFFFFF"/>
          </w:rPr>
          <w:t>David Schultz</w:t>
        </w:r>
      </w:hyperlink>
      <w:r>
        <w:rPr>
          <w:color w:val="000000"/>
        </w:rPr>
        <w:t xml:space="preserve">, a political science and legal studies professor at Hamline University and a law professor at the University of Minnesota, told USA TODAY it would not be unlawful for Walz to help his son vote. </w:t>
      </w:r>
      <w:hyperlink r:id="rId496" w:history="1">
        <w:r>
          <w:rPr>
            <w:color w:val="0077CC"/>
            <w:u w:val="single"/>
            <w:shd w:val="clear" w:color="auto" w:fill="FFFFFF"/>
          </w:rPr>
          <w:t>Jason Marisam</w:t>
        </w:r>
      </w:hyperlink>
      <w:r>
        <w:rPr>
          <w:color w:val="000000"/>
        </w:rPr>
        <w:t>, also a law professor at Hamline University, told USA TODAY the same thing.</w:t>
      </w:r>
    </w:p>
    <w:p w14:paraId="3B90804E" w14:textId="77777777" w:rsidR="000C43B5" w:rsidRDefault="00B01ADC">
      <w:pPr>
        <w:pStyle w:val="Normal11"/>
        <w:spacing w:before="200" w:line="260" w:lineRule="atLeast"/>
        <w:jc w:val="both"/>
      </w:pPr>
      <w:r>
        <w:rPr>
          <w:color w:val="000000"/>
        </w:rPr>
        <w:t xml:space="preserve">"Yes, </w:t>
      </w:r>
      <w:r>
        <w:rPr>
          <w:b/>
          <w:color w:val="000000"/>
        </w:rPr>
        <w:t>elected</w:t>
      </w:r>
      <w:r>
        <w:rPr>
          <w:color w:val="000000"/>
        </w:rPr>
        <w:t xml:space="preserve"> officials cannot assist voters, but ... there are exceptions and one of them would be if the governor was helping a learning-disabled son vote," Schultz said. "There is no prosecutor in the state who would bring this case."</w:t>
      </w:r>
    </w:p>
    <w:p w14:paraId="319707B4" w14:textId="77777777" w:rsidR="000C43B5" w:rsidRDefault="00B01ADC">
      <w:pPr>
        <w:pStyle w:val="Normal11"/>
        <w:spacing w:before="240" w:line="260" w:lineRule="atLeast"/>
        <w:jc w:val="both"/>
      </w:pPr>
      <w:r>
        <w:rPr>
          <w:color w:val="000000"/>
        </w:rPr>
        <w:t xml:space="preserve">Walz has said his son has a </w:t>
      </w:r>
      <w:hyperlink r:id="rId497" w:history="1">
        <w:r>
          <w:rPr>
            <w:color w:val="0077CC"/>
            <w:u w:val="single"/>
            <w:shd w:val="clear" w:color="auto" w:fill="FFFFFF"/>
          </w:rPr>
          <w:t>non-verbal</w:t>
        </w:r>
      </w:hyperlink>
      <w:r>
        <w:rPr>
          <w:color w:val="000000"/>
        </w:rPr>
        <w:t> </w:t>
      </w:r>
      <w:hyperlink r:id="rId498" w:history="1">
        <w:r>
          <w:rPr>
            <w:color w:val="0077CC"/>
            <w:u w:val="single"/>
            <w:shd w:val="clear" w:color="auto" w:fill="FFFFFF"/>
          </w:rPr>
          <w:t xml:space="preserve"> learning disability</w:t>
        </w:r>
      </w:hyperlink>
      <w:r>
        <w:rPr>
          <w:color w:val="000000"/>
        </w:rPr>
        <w:t xml:space="preserve">. Those with such disabilities typically struggle with a range of social and spatial skills, including reading comprehension and fine motor skills, according to the </w:t>
      </w:r>
      <w:hyperlink r:id="rId499" w:history="1">
        <w:r>
          <w:rPr>
            <w:color w:val="0077CC"/>
            <w:u w:val="single"/>
            <w:shd w:val="clear" w:color="auto" w:fill="FFFFFF"/>
          </w:rPr>
          <w:t>NVLD Project</w:t>
        </w:r>
      </w:hyperlink>
      <w:r>
        <w:rPr>
          <w:color w:val="000000"/>
        </w:rPr>
        <w:t>.</w:t>
      </w:r>
    </w:p>
    <w:p w14:paraId="0A0F564A" w14:textId="77777777" w:rsidR="000C43B5" w:rsidRDefault="00B01ADC">
      <w:pPr>
        <w:pStyle w:val="Normal11"/>
        <w:spacing w:before="200" w:line="260" w:lineRule="atLeast"/>
        <w:jc w:val="both"/>
      </w:pPr>
      <w:r>
        <w:rPr>
          <w:color w:val="000000"/>
        </w:rPr>
        <w:t>The Minnesota governor'</w:t>
      </w:r>
      <w:r>
        <w:rPr>
          <w:b/>
          <w:color w:val="000000"/>
        </w:rPr>
        <w:t>s</w:t>
      </w:r>
      <w:r>
        <w:rPr>
          <w:color w:val="000000"/>
        </w:rPr>
        <w:t xml:space="preserve"> son was </w:t>
      </w:r>
      <w:hyperlink r:id="rId500" w:history="1">
        <w:r>
          <w:rPr>
            <w:color w:val="0077CC"/>
            <w:u w:val="single"/>
            <w:shd w:val="clear" w:color="auto" w:fill="FFFFFF"/>
          </w:rPr>
          <w:t>thrust into the national spotlight</w:t>
        </w:r>
      </w:hyperlink>
      <w:r>
        <w:rPr>
          <w:color w:val="000000"/>
        </w:rPr>
        <w:t xml:space="preserve"> in August when he was filmed </w:t>
      </w:r>
      <w:hyperlink r:id="rId501" w:history="1">
        <w:r>
          <w:rPr>
            <w:color w:val="0077CC"/>
            <w:u w:val="single"/>
            <w:shd w:val="clear" w:color="auto" w:fill="FFFFFF"/>
          </w:rPr>
          <w:t>sobbing and cheering</w:t>
        </w:r>
      </w:hyperlink>
      <w:r>
        <w:rPr>
          <w:color w:val="000000"/>
        </w:rPr>
        <w:t xml:space="preserve"> on his father at the Democratic National Convention. Some conservative pundits and Trump supporters online criticized Gus Walz'</w:t>
      </w:r>
      <w:r>
        <w:rPr>
          <w:b/>
          <w:color w:val="000000"/>
        </w:rPr>
        <w:t>s</w:t>
      </w:r>
      <w:r>
        <w:rPr>
          <w:color w:val="000000"/>
        </w:rPr>
        <w:t xml:space="preserve"> show of affection, though several deleted their posts after learning about his disability.</w:t>
      </w:r>
    </w:p>
    <w:p w14:paraId="096E1CD1" w14:textId="77777777" w:rsidR="000C43B5" w:rsidRDefault="00B01ADC">
      <w:pPr>
        <w:pStyle w:val="Normal11"/>
        <w:spacing w:before="200" w:line="260" w:lineRule="atLeast"/>
        <w:jc w:val="both"/>
      </w:pPr>
      <w:r>
        <w:rPr>
          <w:color w:val="000000"/>
        </w:rPr>
        <w:t>USA TODAY reached out to the user who shared the post for comment but did not immediately receive a response.</w:t>
      </w:r>
    </w:p>
    <w:p w14:paraId="60543FC9" w14:textId="77777777" w:rsidR="000C43B5" w:rsidRDefault="00B01ADC">
      <w:pPr>
        <w:pStyle w:val="Normal11"/>
        <w:spacing w:before="240" w:line="260" w:lineRule="atLeast"/>
      </w:pPr>
      <w:r>
        <w:rPr>
          <w:b/>
          <w:color w:val="000000"/>
        </w:rPr>
        <w:t>Our fact-check sources:</w:t>
      </w:r>
    </w:p>
    <w:p w14:paraId="1B1FF543" w14:textId="77777777" w:rsidR="000C43B5" w:rsidRDefault="00B01ADC">
      <w:pPr>
        <w:pStyle w:val="Normal11"/>
        <w:numPr>
          <w:ilvl w:val="0"/>
          <w:numId w:val="17"/>
        </w:numPr>
        <w:spacing w:before="120" w:line="260" w:lineRule="atLeast"/>
        <w:jc w:val="both"/>
      </w:pPr>
      <w:hyperlink r:id="rId502" w:history="1">
        <w:r>
          <w:rPr>
            <w:color w:val="0077CC"/>
            <w:u w:val="single"/>
            <w:shd w:val="clear" w:color="auto" w:fill="FFFFFF"/>
          </w:rPr>
          <w:t>Cassondra Knudson</w:t>
        </w:r>
      </w:hyperlink>
      <w:r>
        <w:rPr>
          <w:color w:val="000000"/>
        </w:rPr>
        <w:t>, Oct. 24, Email exchange with USA TODAY</w:t>
      </w:r>
    </w:p>
    <w:p w14:paraId="3410CCC1" w14:textId="77777777" w:rsidR="000C43B5" w:rsidRDefault="00B01ADC">
      <w:pPr>
        <w:pStyle w:val="Normal11"/>
        <w:numPr>
          <w:ilvl w:val="0"/>
          <w:numId w:val="18"/>
        </w:numPr>
        <w:spacing w:before="120" w:line="260" w:lineRule="atLeast"/>
        <w:jc w:val="both"/>
      </w:pPr>
      <w:hyperlink r:id="rId503" w:history="1">
        <w:r>
          <w:rPr>
            <w:color w:val="0077CC"/>
            <w:u w:val="single"/>
            <w:shd w:val="clear" w:color="auto" w:fill="FFFFFF"/>
          </w:rPr>
          <w:t>David Schultz</w:t>
        </w:r>
      </w:hyperlink>
      <w:r>
        <w:rPr>
          <w:color w:val="000000"/>
        </w:rPr>
        <w:t>, Oct. 28, Email exchange with USA TODAY</w:t>
      </w:r>
    </w:p>
    <w:p w14:paraId="038BD18C" w14:textId="77777777" w:rsidR="000C43B5" w:rsidRDefault="00B01ADC">
      <w:pPr>
        <w:pStyle w:val="Normal11"/>
        <w:numPr>
          <w:ilvl w:val="0"/>
          <w:numId w:val="19"/>
        </w:numPr>
        <w:spacing w:before="120" w:line="260" w:lineRule="atLeast"/>
        <w:jc w:val="both"/>
      </w:pPr>
      <w:hyperlink r:id="rId504" w:history="1">
        <w:r>
          <w:rPr>
            <w:color w:val="0077CC"/>
            <w:u w:val="single"/>
            <w:shd w:val="clear" w:color="auto" w:fill="FFFFFF"/>
          </w:rPr>
          <w:t>Jason Marisam</w:t>
        </w:r>
      </w:hyperlink>
      <w:r>
        <w:rPr>
          <w:color w:val="000000"/>
        </w:rPr>
        <w:t>, Oct. 28, Email exchange with USA TODAY</w:t>
      </w:r>
    </w:p>
    <w:p w14:paraId="25F29BA3" w14:textId="77777777" w:rsidR="000C43B5" w:rsidRDefault="00B01ADC">
      <w:pPr>
        <w:pStyle w:val="Normal11"/>
        <w:numPr>
          <w:ilvl w:val="0"/>
          <w:numId w:val="20"/>
        </w:numPr>
        <w:spacing w:before="240" w:line="260" w:lineRule="atLeast"/>
        <w:jc w:val="both"/>
      </w:pPr>
      <w:r>
        <w:rPr>
          <w:color w:val="000000"/>
        </w:rPr>
        <w:t xml:space="preserve">Minnesota Legislature, accessed Oct. 24, </w:t>
      </w:r>
      <w:hyperlink r:id="rId505" w:history="1">
        <w:r>
          <w:rPr>
            <w:color w:val="0077CC"/>
            <w:u w:val="single"/>
            <w:shd w:val="clear" w:color="auto" w:fill="FFFFFF"/>
          </w:rPr>
          <w:t>2023 Minnesota Statutes: 204C.15 Assistance To Voters</w:t>
        </w:r>
      </w:hyperlink>
    </w:p>
    <w:p w14:paraId="67498365" w14:textId="77777777" w:rsidR="000C43B5" w:rsidRDefault="00B01ADC">
      <w:pPr>
        <w:pStyle w:val="Normal11"/>
        <w:numPr>
          <w:ilvl w:val="0"/>
          <w:numId w:val="21"/>
        </w:numPr>
        <w:spacing w:before="240" w:line="260" w:lineRule="atLeast"/>
        <w:jc w:val="both"/>
      </w:pPr>
      <w:r>
        <w:rPr>
          <w:color w:val="000000"/>
        </w:rPr>
        <w:t xml:space="preserve">Minnesota Legislature, accessed Oct. 24, </w:t>
      </w:r>
      <w:hyperlink r:id="rId506" w:anchor="stat.204C.15.1" w:history="1">
        <w:r>
          <w:rPr>
            <w:color w:val="0077CC"/>
            <w:u w:val="single"/>
            <w:shd w:val="clear" w:color="auto" w:fill="FFFFFF"/>
          </w:rPr>
          <w:t>2013 Minnesota Statutes: 204C.15 Assistance To Voters</w:t>
        </w:r>
      </w:hyperlink>
    </w:p>
    <w:p w14:paraId="0A42A8F7" w14:textId="77777777" w:rsidR="000C43B5" w:rsidRDefault="00B01ADC">
      <w:pPr>
        <w:pStyle w:val="Normal11"/>
        <w:numPr>
          <w:ilvl w:val="0"/>
          <w:numId w:val="22"/>
        </w:numPr>
        <w:spacing w:before="240" w:line="260" w:lineRule="atLeast"/>
        <w:jc w:val="both"/>
      </w:pPr>
      <w:r>
        <w:rPr>
          <w:color w:val="000000"/>
        </w:rPr>
        <w:t xml:space="preserve">Minnesota Legislature, accessed Oct. 24, </w:t>
      </w:r>
      <w:hyperlink r:id="rId507" w:anchor="laws.4.93.0" w:history="1">
        <w:r>
          <w:rPr>
            <w:color w:val="0077CC"/>
            <w:u w:val="single"/>
            <w:shd w:val="clear" w:color="auto" w:fill="FFFFFF"/>
          </w:rPr>
          <w:t>Minnesota Session Laws – 2023, Regular Session: Chapter 62 – H.F.No. 1830</w:t>
        </w:r>
      </w:hyperlink>
    </w:p>
    <w:p w14:paraId="3A58B517" w14:textId="77777777" w:rsidR="000C43B5" w:rsidRDefault="00B01ADC">
      <w:pPr>
        <w:pStyle w:val="Normal11"/>
        <w:spacing w:before="240" w:line="260" w:lineRule="atLeast"/>
        <w:jc w:val="both"/>
      </w:pPr>
      <w:r>
        <w:rPr>
          <w:i/>
          <w:color w:val="000000"/>
        </w:rPr>
        <w:t xml:space="preserve">Thank you for supporting our journalism. You can </w:t>
      </w:r>
      <w:hyperlink r:id="rId508" w:history="1">
        <w:r>
          <w:rPr>
            <w:color w:val="0077CC"/>
            <w:u w:val="single"/>
            <w:shd w:val="clear" w:color="auto" w:fill="FFFFFF"/>
          </w:rPr>
          <w:t>subscribe to our print edition, ad-free app or e-newspaper here</w:t>
        </w:r>
      </w:hyperlink>
      <w:r>
        <w:rPr>
          <w:i/>
          <w:color w:val="000000"/>
        </w:rPr>
        <w:t>.</w:t>
      </w:r>
    </w:p>
    <w:p w14:paraId="78281762" w14:textId="77777777" w:rsidR="000C43B5" w:rsidRDefault="00B01ADC">
      <w:pPr>
        <w:pStyle w:val="Normal11"/>
        <w:spacing w:before="240" w:line="260" w:lineRule="atLeast"/>
        <w:jc w:val="both"/>
      </w:pPr>
      <w:r>
        <w:rPr>
          <w:i/>
          <w:color w:val="000000"/>
        </w:rPr>
        <w:t xml:space="preserve">USA TODAY is a </w:t>
      </w:r>
      <w:hyperlink r:id="rId509"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510" w:history="1">
        <w:r>
          <w:rPr>
            <w:color w:val="0077CC"/>
            <w:u w:val="single"/>
            <w:shd w:val="clear" w:color="auto" w:fill="FFFFFF"/>
          </w:rPr>
          <w:t>grant from Meta</w:t>
        </w:r>
      </w:hyperlink>
      <w:r>
        <w:rPr>
          <w:i/>
          <w:color w:val="000000"/>
        </w:rPr>
        <w:t>.</w:t>
      </w:r>
    </w:p>
    <w:p w14:paraId="3515F740" w14:textId="77777777" w:rsidR="000C43B5" w:rsidRDefault="00B01ADC">
      <w:pPr>
        <w:pStyle w:val="Normal11"/>
        <w:spacing w:before="240" w:line="260" w:lineRule="atLeast"/>
        <w:jc w:val="both"/>
      </w:pPr>
      <w:r>
        <w:rPr>
          <w:i/>
          <w:color w:val="000000"/>
        </w:rPr>
        <w:t xml:space="preserve">This article originally appeared on USA TODAY: </w:t>
      </w:r>
      <w:hyperlink r:id="rId511" w:history="1">
        <w:r>
          <w:rPr>
            <w:color w:val="0077CC"/>
            <w:u w:val="single"/>
            <w:shd w:val="clear" w:color="auto" w:fill="FFFFFF"/>
          </w:rPr>
          <w:t xml:space="preserve">Walz helping his son vote wouldn't violate Minnesota </w:t>
        </w:r>
      </w:hyperlink>
      <w:hyperlink r:id="rId512" w:history="1">
        <w:r>
          <w:rPr>
            <w:b/>
            <w:color w:val="0077CC"/>
            <w:u w:val="single"/>
            <w:shd w:val="clear" w:color="auto" w:fill="FFFFFF"/>
          </w:rPr>
          <w:t>election</w:t>
        </w:r>
      </w:hyperlink>
      <w:hyperlink r:id="rId513" w:history="1">
        <w:r>
          <w:rPr>
            <w:color w:val="0077CC"/>
            <w:u w:val="single"/>
            <w:shd w:val="clear" w:color="auto" w:fill="FFFFFF"/>
          </w:rPr>
          <w:t xml:space="preserve"> law | </w:t>
        </w:r>
      </w:hyperlink>
      <w:hyperlink r:id="rId514" w:history="1">
        <w:r>
          <w:rPr>
            <w:b/>
            <w:color w:val="0077CC"/>
            <w:u w:val="single"/>
            <w:shd w:val="clear" w:color="auto" w:fill="FFFFFF"/>
          </w:rPr>
          <w:t>Fact check</w:t>
        </w:r>
      </w:hyperlink>
    </w:p>
    <w:p w14:paraId="26BB146A" w14:textId="77777777" w:rsidR="000C43B5" w:rsidRDefault="00B01ADC">
      <w:pPr>
        <w:pStyle w:val="Normal11"/>
        <w:keepNext/>
        <w:spacing w:before="240" w:line="340" w:lineRule="atLeast"/>
      </w:pPr>
      <w:bookmarkStart w:id="32" w:name="Classification_9"/>
      <w:bookmarkEnd w:id="32"/>
      <w:r>
        <w:rPr>
          <w:b/>
          <w:color w:val="000000"/>
          <w:sz w:val="28"/>
        </w:rPr>
        <w:t>Classification</w:t>
      </w:r>
    </w:p>
    <w:p w14:paraId="720AE8E4" w14:textId="70B177F3" w:rsidR="000C43B5" w:rsidRDefault="00B01ADC">
      <w:pPr>
        <w:pStyle w:val="Normal11"/>
        <w:spacing w:line="60" w:lineRule="exact"/>
      </w:pPr>
      <w:r>
        <w:rPr>
          <w:noProof/>
        </w:rPr>
        <mc:AlternateContent>
          <mc:Choice Requires="wps">
            <w:drawing>
              <wp:anchor distT="0" distB="0" distL="114300" distR="114300" simplePos="0" relativeHeight="251694080" behindDoc="0" locked="0" layoutInCell="1" allowOverlap="1" wp14:anchorId="20FF8D50" wp14:editId="7043B631">
                <wp:simplePos x="0" y="0"/>
                <wp:positionH relativeFrom="column">
                  <wp:posOffset>0</wp:posOffset>
                </wp:positionH>
                <wp:positionV relativeFrom="paragraph">
                  <wp:posOffset>25400</wp:posOffset>
                </wp:positionV>
                <wp:extent cx="6502400" cy="0"/>
                <wp:effectExtent l="19050" t="15875" r="12700" b="12700"/>
                <wp:wrapTopAndBottom/>
                <wp:docPr id="793590177"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52519" id="Line 5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795707C" w14:textId="77777777" w:rsidR="000C43B5" w:rsidRDefault="000C43B5">
      <w:pPr>
        <w:pStyle w:val="Normal11"/>
        <w:spacing w:line="120" w:lineRule="exact"/>
      </w:pPr>
    </w:p>
    <w:p w14:paraId="2B09100D" w14:textId="77777777" w:rsidR="000C43B5" w:rsidRDefault="00B01ADC">
      <w:pPr>
        <w:pStyle w:val="Normal11"/>
        <w:spacing w:line="260" w:lineRule="atLeast"/>
      </w:pPr>
      <w:r>
        <w:rPr>
          <w:b/>
          <w:color w:val="000000"/>
        </w:rPr>
        <w:t>Language:</w:t>
      </w:r>
      <w:r>
        <w:rPr>
          <w:color w:val="000000"/>
        </w:rPr>
        <w:t> ENGLISH</w:t>
      </w:r>
    </w:p>
    <w:p w14:paraId="15B995BF" w14:textId="77777777" w:rsidR="000C43B5" w:rsidRDefault="00B01ADC">
      <w:pPr>
        <w:pStyle w:val="Normal11"/>
        <w:spacing w:before="240" w:line="260" w:lineRule="atLeast"/>
      </w:pPr>
      <w:r>
        <w:br/>
      </w:r>
      <w:r>
        <w:rPr>
          <w:b/>
          <w:color w:val="000000"/>
        </w:rPr>
        <w:t>Publication-Type:</w:t>
      </w:r>
      <w:r>
        <w:rPr>
          <w:color w:val="000000"/>
        </w:rPr>
        <w:t> Web Publication</w:t>
      </w:r>
    </w:p>
    <w:p w14:paraId="0BB27DC2" w14:textId="77777777" w:rsidR="000C43B5" w:rsidRDefault="00B01ADC">
      <w:pPr>
        <w:pStyle w:val="Normal11"/>
        <w:spacing w:before="240" w:line="260" w:lineRule="atLeast"/>
      </w:pPr>
      <w:r>
        <w:br/>
      </w:r>
      <w:r>
        <w:rPr>
          <w:b/>
          <w:color w:val="000000"/>
        </w:rPr>
        <w:t>Journal Code:</w:t>
      </w:r>
      <w:r>
        <w:rPr>
          <w:color w:val="000000"/>
        </w:rPr>
        <w:t> 666052891</w:t>
      </w:r>
    </w:p>
    <w:p w14:paraId="598F25E2" w14:textId="77777777" w:rsidR="000C43B5" w:rsidRDefault="00B01ADC">
      <w:pPr>
        <w:pStyle w:val="Normal11"/>
        <w:spacing w:before="240" w:line="260" w:lineRule="atLeast"/>
      </w:pPr>
      <w:r>
        <w:br/>
      </w:r>
      <w:r>
        <w:rPr>
          <w:b/>
          <w:color w:val="000000"/>
        </w:rPr>
        <w:t>Subject:</w:t>
      </w:r>
      <w:r>
        <w:rPr>
          <w:color w:val="000000"/>
        </w:rPr>
        <w:t xml:space="preserve"> CAMPAIGNS &amp; </w:t>
      </w:r>
      <w:r>
        <w:rPr>
          <w:b/>
          <w:color w:val="000000"/>
        </w:rPr>
        <w:t>ELECTIONS</w:t>
      </w:r>
      <w:r>
        <w:rPr>
          <w:color w:val="000000"/>
        </w:rPr>
        <w:t xml:space="preserve"> (92%); </w:t>
      </w:r>
      <w:r>
        <w:rPr>
          <w:b/>
          <w:color w:val="000000"/>
        </w:rPr>
        <w:t>ELECTION</w:t>
      </w:r>
      <w:r>
        <w:rPr>
          <w:color w:val="000000"/>
        </w:rPr>
        <w:t xml:space="preserve"> &amp; VOTING REGULATION &amp; POLICY (90%); </w:t>
      </w:r>
      <w:r>
        <w:rPr>
          <w:b/>
          <w:color w:val="000000"/>
        </w:rPr>
        <w:t>ELECTION</w:t>
      </w:r>
      <w:r>
        <w:rPr>
          <w:color w:val="000000"/>
        </w:rPr>
        <w:t xml:space="preserve"> CRIME (90%); </w:t>
      </w:r>
      <w:r>
        <w:rPr>
          <w:b/>
          <w:color w:val="000000"/>
        </w:rPr>
        <w:t>ELECTION</w:t>
      </w:r>
      <w:r>
        <w:rPr>
          <w:color w:val="000000"/>
        </w:rPr>
        <w:t xml:space="preserve"> LAW (90%); </w:t>
      </w:r>
      <w:r>
        <w:rPr>
          <w:b/>
          <w:color w:val="000000"/>
        </w:rPr>
        <w:t>FACT CHECKING</w:t>
      </w:r>
      <w:r>
        <w:rPr>
          <w:color w:val="000000"/>
        </w:rPr>
        <w:t xml:space="preserve"> (90%); INTERNET SOCIAL NETWORKING (90%); POLITICAL CANDIDATES (90%); POLLING SITES (90%); </w:t>
      </w:r>
      <w:r>
        <w:rPr>
          <w:b/>
          <w:color w:val="000000"/>
        </w:rPr>
        <w:t>ELECTION</w:t>
      </w:r>
      <w:r>
        <w:rPr>
          <w:color w:val="000000"/>
        </w:rPr>
        <w:t xml:space="preserve"> AUTHORITIES (89%); VOTERS &amp; VOTING (89%); GOVERNMENT BODIES &amp; OFFICES (78%); GOVERNORS (78%); PHOTO &amp; VIDEO SHARING (78%); SHORT FORM VIDEOS (78%); JUDGES (73%); NATIONAL SECURITY &amp; FOREIGN RELATIONS (71%); GOVERNMENT ADVISORS &amp; MINISTERS (70%)</w:t>
      </w:r>
    </w:p>
    <w:p w14:paraId="63AD47F6" w14:textId="77777777" w:rsidR="000C43B5" w:rsidRDefault="00B01ADC">
      <w:pPr>
        <w:pStyle w:val="Normal11"/>
        <w:spacing w:before="240" w:line="260" w:lineRule="atLeast"/>
      </w:pPr>
      <w:r>
        <w:br/>
      </w:r>
      <w:r>
        <w:rPr>
          <w:b/>
          <w:color w:val="000000"/>
        </w:rPr>
        <w:t>Company:</w:t>
      </w:r>
      <w:r>
        <w:rPr>
          <w:color w:val="000000"/>
        </w:rPr>
        <w:t>  META PLATFORMS INC (56%)</w:t>
      </w:r>
    </w:p>
    <w:p w14:paraId="09AE81AF" w14:textId="77777777" w:rsidR="000C43B5" w:rsidRDefault="00B01ADC">
      <w:pPr>
        <w:pStyle w:val="Normal11"/>
        <w:spacing w:before="240" w:line="260" w:lineRule="atLeast"/>
      </w:pPr>
      <w:r>
        <w:br/>
      </w:r>
      <w:r>
        <w:rPr>
          <w:b/>
          <w:color w:val="000000"/>
        </w:rPr>
        <w:t>Ticker:</w:t>
      </w:r>
      <w:r>
        <w:rPr>
          <w:color w:val="000000"/>
        </w:rPr>
        <w:t> META (NASDAQ) (56%)</w:t>
      </w:r>
    </w:p>
    <w:p w14:paraId="06B1DDD6" w14:textId="77777777" w:rsidR="000C43B5" w:rsidRDefault="00B01ADC">
      <w:pPr>
        <w:pStyle w:val="Normal11"/>
        <w:spacing w:before="240" w:line="260" w:lineRule="atLeast"/>
      </w:pPr>
      <w:r>
        <w:br/>
      </w:r>
      <w:r>
        <w:rPr>
          <w:b/>
          <w:color w:val="000000"/>
        </w:rPr>
        <w:t>Industry:</w:t>
      </w:r>
      <w:r>
        <w:rPr>
          <w:color w:val="000000"/>
        </w:rPr>
        <w:t> NAICS516210 MEDIA STREAMING DIST SVCS, SOCIAL NETWORKS, AND OTHER MEDIA NETWORKS AND CONTENT PROVIDERS (56%); SIC7374 COMPUTER PROCESSING &amp; DATA PREPARATION &amp; PROCESSING SERVICES (56%); INTERNET SOCIAL NETWORKING (90%); INTERNET VIDEO (90%); PHOTO &amp; VIDEO SHARING (78%); SHORT FORM VIDEOS (78%); ELECTRONIC PUBLISHING (73%)</w:t>
      </w:r>
    </w:p>
    <w:p w14:paraId="70980440" w14:textId="77777777" w:rsidR="000C43B5" w:rsidRDefault="00B01ADC">
      <w:pPr>
        <w:pStyle w:val="Normal11"/>
        <w:spacing w:before="240" w:line="260" w:lineRule="atLeast"/>
      </w:pPr>
      <w:r>
        <w:br/>
      </w:r>
      <w:r>
        <w:rPr>
          <w:b/>
          <w:color w:val="000000"/>
        </w:rPr>
        <w:t>Person:</w:t>
      </w:r>
      <w:r>
        <w:rPr>
          <w:color w:val="000000"/>
        </w:rPr>
        <w:t> TIMOTHY J WALZ (93%)</w:t>
      </w:r>
    </w:p>
    <w:p w14:paraId="12E7FD38" w14:textId="77777777" w:rsidR="000C43B5" w:rsidRDefault="00B01ADC">
      <w:pPr>
        <w:pStyle w:val="Normal11"/>
        <w:spacing w:before="240" w:line="260" w:lineRule="atLeast"/>
      </w:pPr>
      <w:r>
        <w:br/>
      </w:r>
      <w:r>
        <w:rPr>
          <w:b/>
          <w:color w:val="000000"/>
        </w:rPr>
        <w:t>Geographic:</w:t>
      </w:r>
      <w:r>
        <w:rPr>
          <w:color w:val="000000"/>
        </w:rPr>
        <w:t> MINNESOTA, USA (94%); UNITED STATES (94%); Alaska; United States; Americas, Northern America</w:t>
      </w:r>
    </w:p>
    <w:p w14:paraId="68EA0B75" w14:textId="77777777" w:rsidR="000C43B5" w:rsidRDefault="00B01ADC">
      <w:pPr>
        <w:pStyle w:val="Normal11"/>
        <w:spacing w:before="240" w:line="260" w:lineRule="atLeast"/>
      </w:pPr>
      <w:r>
        <w:br/>
      </w:r>
      <w:r>
        <w:rPr>
          <w:b/>
          <w:color w:val="000000"/>
        </w:rPr>
        <w:t>Load-Date:</w:t>
      </w:r>
      <w:r>
        <w:rPr>
          <w:color w:val="000000"/>
        </w:rPr>
        <w:t> October 29, 2024</w:t>
      </w:r>
    </w:p>
    <w:p w14:paraId="75C67798" w14:textId="77777777" w:rsidR="000C43B5" w:rsidRDefault="000C43B5">
      <w:pPr>
        <w:pStyle w:val="Normal11"/>
      </w:pPr>
    </w:p>
    <w:p w14:paraId="59E6F83B" w14:textId="17964ECF" w:rsidR="000C43B5" w:rsidRDefault="00B01ADC">
      <w:pPr>
        <w:pStyle w:val="Normal11"/>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95104" behindDoc="0" locked="0" layoutInCell="1" allowOverlap="1" wp14:anchorId="06DCEC77" wp14:editId="5BE26700">
                <wp:simplePos x="0" y="0"/>
                <wp:positionH relativeFrom="column">
                  <wp:posOffset>0</wp:posOffset>
                </wp:positionH>
                <wp:positionV relativeFrom="paragraph">
                  <wp:posOffset>127000</wp:posOffset>
                </wp:positionV>
                <wp:extent cx="6502400" cy="0"/>
                <wp:effectExtent l="9525" t="12700" r="12700" b="6350"/>
                <wp:wrapNone/>
                <wp:docPr id="900986098"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37EEEC" id="Line 5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0CCDCC93" w14:textId="77777777" w:rsidR="000C43B5" w:rsidRDefault="000C43B5">
      <w:pPr>
        <w:pStyle w:val="Normal12"/>
        <w:sectPr w:rsidR="000C43B5">
          <w:headerReference w:type="even" r:id="rId515"/>
          <w:headerReference w:type="default" r:id="rId516"/>
          <w:footerReference w:type="even" r:id="rId517"/>
          <w:footerReference w:type="default" r:id="rId518"/>
          <w:headerReference w:type="first" r:id="rId519"/>
          <w:footerReference w:type="first" r:id="rId520"/>
          <w:pgSz w:w="12240" w:h="15840"/>
          <w:pgMar w:top="840" w:right="1000" w:bottom="840" w:left="1000" w:header="400" w:footer="400" w:gutter="0"/>
          <w:cols w:space="720"/>
          <w:titlePg/>
        </w:sectPr>
      </w:pPr>
    </w:p>
    <w:p w14:paraId="4E2DCE69" w14:textId="77777777" w:rsidR="000C43B5" w:rsidRDefault="000C43B5">
      <w:pPr>
        <w:pStyle w:val="Normal12"/>
      </w:pPr>
    </w:p>
    <w:p w14:paraId="4E547606" w14:textId="6967413B" w:rsidR="000C43B5" w:rsidRDefault="00B01ADC">
      <w:pPr>
        <w:pStyle w:val="Normal12"/>
      </w:pPr>
      <w:r>
        <w:rPr>
          <w:noProof/>
        </w:rPr>
        <w:drawing>
          <wp:inline distT="0" distB="0" distL="0" distR="0" wp14:anchorId="64683FC2" wp14:editId="4F396F14">
            <wp:extent cx="1879600" cy="381000"/>
            <wp:effectExtent l="0" t="0" r="0" b="0"/>
            <wp:docPr id="16" name="Picture 4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940A2E4" w14:textId="77777777" w:rsidR="000C43B5" w:rsidRDefault="00B01ADC">
      <w:pPr>
        <w:pStyle w:val="Heading110"/>
        <w:keepNext w:val="0"/>
        <w:spacing w:after="200" w:line="340" w:lineRule="atLeast"/>
        <w:jc w:val="center"/>
      </w:pPr>
      <w:hyperlink r:id="rId521" w:history="1">
        <w:r>
          <w:rPr>
            <w:rFonts w:eastAsia="Arial"/>
            <w:color w:val="0077CC"/>
            <w:sz w:val="28"/>
            <w:u w:val="single"/>
            <w:shd w:val="clear" w:color="auto" w:fill="FFFFFF"/>
          </w:rPr>
          <w:t>FACT CHECK</w:t>
        </w:r>
      </w:hyperlink>
      <w:hyperlink r:id="rId522" w:history="1">
        <w:r>
          <w:rPr>
            <w:rFonts w:eastAsia="Arial"/>
            <w:color w:val="0077CC"/>
            <w:sz w:val="28"/>
            <w:u w:val="single"/>
            <w:shd w:val="clear" w:color="auto" w:fill="FFFFFF"/>
          </w:rPr>
          <w:t xml:space="preserve">: Did the President of Mexico Refuse To Acknowledge Donald Trump As The 2024 </w:t>
        </w:r>
      </w:hyperlink>
      <w:hyperlink r:id="rId523" w:history="1">
        <w:r>
          <w:rPr>
            <w:rFonts w:eastAsia="Arial"/>
            <w:color w:val="0077CC"/>
            <w:sz w:val="28"/>
            <w:u w:val="single"/>
            <w:shd w:val="clear" w:color="auto" w:fill="FFFFFF"/>
          </w:rPr>
          <w:t>Election</w:t>
        </w:r>
      </w:hyperlink>
      <w:hyperlink r:id="rId524" w:history="1">
        <w:r>
          <w:rPr>
            <w:rFonts w:eastAsia="Arial"/>
            <w:color w:val="0077CC"/>
            <w:sz w:val="28"/>
            <w:u w:val="single"/>
            <w:shd w:val="clear" w:color="auto" w:fill="FFFFFF"/>
          </w:rPr>
          <w:t xml:space="preserve"> Winner?; She has congratulated Trump in a post on X following the results of the </w:t>
        </w:r>
      </w:hyperlink>
      <w:hyperlink r:id="rId525" w:history="1">
        <w:r>
          <w:rPr>
            <w:rFonts w:eastAsia="Arial"/>
            <w:color w:val="0077CC"/>
            <w:sz w:val="28"/>
            <w:u w:val="single"/>
            <w:shd w:val="clear" w:color="auto" w:fill="FFFFFF"/>
          </w:rPr>
          <w:t>election</w:t>
        </w:r>
      </w:hyperlink>
      <w:hyperlink r:id="rId526" w:history="1">
        <w:r>
          <w:rPr>
            <w:rFonts w:eastAsia="Arial"/>
            <w:color w:val="0077CC"/>
            <w:sz w:val="28"/>
            <w:u w:val="single"/>
            <w:shd w:val="clear" w:color="auto" w:fill="FFFFFF"/>
          </w:rPr>
          <w:t>.</w:t>
        </w:r>
      </w:hyperlink>
    </w:p>
    <w:p w14:paraId="5FB5CF15" w14:textId="77777777" w:rsidR="000C43B5" w:rsidRDefault="00B01ADC">
      <w:pPr>
        <w:pStyle w:val="Normal12"/>
        <w:spacing w:before="120" w:line="260" w:lineRule="atLeast"/>
        <w:jc w:val="center"/>
      </w:pPr>
      <w:r>
        <w:rPr>
          <w:rFonts w:ascii="Arial" w:eastAsia="Arial" w:hAnsi="Arial" w:cs="Arial"/>
          <w:color w:val="000000"/>
          <w:sz w:val="20"/>
        </w:rPr>
        <w:t>The Daily Caller</w:t>
      </w:r>
    </w:p>
    <w:p w14:paraId="5CD632B1" w14:textId="77777777" w:rsidR="000C43B5" w:rsidRDefault="00B01ADC">
      <w:pPr>
        <w:pStyle w:val="Normal12"/>
        <w:spacing w:before="120" w:line="260" w:lineRule="atLeast"/>
        <w:jc w:val="center"/>
      </w:pPr>
      <w:r>
        <w:rPr>
          <w:rFonts w:ascii="Arial" w:eastAsia="Arial" w:hAnsi="Arial" w:cs="Arial"/>
          <w:color w:val="000000"/>
          <w:sz w:val="20"/>
        </w:rPr>
        <w:t>November 12, 2024 Tuesday 07:51 PM EST</w:t>
      </w:r>
    </w:p>
    <w:p w14:paraId="206396E1" w14:textId="77777777" w:rsidR="000C43B5" w:rsidRDefault="000C43B5">
      <w:pPr>
        <w:pStyle w:val="Normal12"/>
        <w:spacing w:line="240" w:lineRule="atLeast"/>
        <w:jc w:val="both"/>
      </w:pPr>
      <w:bookmarkStart w:id="33" w:name="Bookmark_12"/>
      <w:bookmarkEnd w:id="33"/>
    </w:p>
    <w:p w14:paraId="27A002C4" w14:textId="77777777" w:rsidR="000C43B5" w:rsidRDefault="00B01ADC">
      <w:pPr>
        <w:pStyle w:val="Normal12"/>
        <w:spacing w:before="120" w:line="220" w:lineRule="atLeast"/>
      </w:pPr>
      <w:r>
        <w:br/>
      </w:r>
      <w:r>
        <w:rPr>
          <w:rFonts w:ascii="Arial" w:eastAsia="Arial" w:hAnsi="Arial" w:cs="Arial"/>
          <w:color w:val="000000"/>
          <w:sz w:val="16"/>
        </w:rPr>
        <w:t>Copyright 2024 The Daily Caller, Inc. All Rights Reserved</w:t>
      </w:r>
    </w:p>
    <w:p w14:paraId="4096E88D" w14:textId="77777777" w:rsidR="000C43B5" w:rsidRDefault="00B01ADC">
      <w:pPr>
        <w:pStyle w:val="Normal12"/>
        <w:spacing w:before="120" w:line="260" w:lineRule="atLeast"/>
      </w:pPr>
      <w:r>
        <w:rPr>
          <w:rFonts w:ascii="Arial" w:eastAsia="Arial" w:hAnsi="Arial" w:cs="Arial"/>
          <w:b/>
          <w:color w:val="000000"/>
          <w:sz w:val="20"/>
        </w:rPr>
        <w:t>Section:</w:t>
      </w:r>
      <w:r>
        <w:rPr>
          <w:rFonts w:ascii="Arial" w:eastAsia="Arial" w:hAnsi="Arial" w:cs="Arial"/>
          <w:color w:val="000000"/>
          <w:sz w:val="20"/>
        </w:rPr>
        <w:t> POLITICS</w:t>
      </w:r>
    </w:p>
    <w:p w14:paraId="786450C5" w14:textId="77777777" w:rsidR="000C43B5" w:rsidRDefault="00B01ADC">
      <w:pPr>
        <w:pStyle w:val="Normal12"/>
        <w:spacing w:before="120" w:line="260" w:lineRule="atLeast"/>
      </w:pPr>
      <w:r>
        <w:rPr>
          <w:rFonts w:ascii="Arial" w:eastAsia="Arial" w:hAnsi="Arial" w:cs="Arial"/>
          <w:b/>
          <w:color w:val="000000"/>
          <w:sz w:val="20"/>
        </w:rPr>
        <w:t>Length:</w:t>
      </w:r>
      <w:r>
        <w:rPr>
          <w:rFonts w:ascii="Arial" w:eastAsia="Arial" w:hAnsi="Arial" w:cs="Arial"/>
          <w:color w:val="000000"/>
          <w:sz w:val="20"/>
        </w:rPr>
        <w:t> 454 words</w:t>
      </w:r>
    </w:p>
    <w:p w14:paraId="3B7B96D1" w14:textId="77777777" w:rsidR="000C43B5" w:rsidRDefault="00B01ADC">
      <w:pPr>
        <w:pStyle w:val="Normal12"/>
        <w:spacing w:before="240" w:line="260" w:lineRule="atLeast"/>
      </w:pPr>
      <w:r>
        <w:rPr>
          <w:rFonts w:ascii="Arial" w:eastAsia="Arial" w:hAnsi="Arial" w:cs="Arial"/>
          <w:b/>
          <w:color w:val="000000"/>
          <w:sz w:val="20"/>
        </w:rPr>
        <w:t>Byline:</w:t>
      </w:r>
      <w:r>
        <w:rPr>
          <w:rFonts w:ascii="Arial" w:eastAsia="Arial" w:hAnsi="Arial" w:cs="Arial"/>
          <w:color w:val="000000"/>
          <w:sz w:val="20"/>
        </w:rPr>
        <w:t xml:space="preserve"> Anthony Pascone, Contributor, </w:t>
      </w:r>
      <w:hyperlink r:id="rId527" w:history="1">
        <w:r>
          <w:rPr>
            <w:rFonts w:ascii="Arial" w:eastAsia="Arial" w:hAnsi="Arial" w:cs="Arial"/>
            <w:color w:val="0077CC"/>
            <w:sz w:val="20"/>
            <w:u w:val="single"/>
            <w:shd w:val="clear" w:color="auto" w:fill="FFFFFF"/>
          </w:rPr>
          <w:t>anthony@checkyourfact.com</w:t>
        </w:r>
      </w:hyperlink>
    </w:p>
    <w:p w14:paraId="0F55B682" w14:textId="77777777" w:rsidR="000C43B5" w:rsidRDefault="00B01ADC">
      <w:pPr>
        <w:pStyle w:val="Normal12"/>
        <w:keepNext/>
        <w:spacing w:before="240" w:line="340" w:lineRule="atLeast"/>
      </w:pPr>
      <w:bookmarkStart w:id="34" w:name="Body_10"/>
      <w:bookmarkEnd w:id="34"/>
      <w:r>
        <w:rPr>
          <w:rFonts w:ascii="Arial" w:eastAsia="Arial" w:hAnsi="Arial" w:cs="Arial"/>
          <w:b/>
          <w:color w:val="000000"/>
          <w:sz w:val="28"/>
        </w:rPr>
        <w:t>Body</w:t>
      </w:r>
    </w:p>
    <w:p w14:paraId="66473FE3" w14:textId="3B7CF248" w:rsidR="000C43B5" w:rsidRDefault="00B01ADC">
      <w:pPr>
        <w:pStyle w:val="Normal12"/>
        <w:spacing w:line="60" w:lineRule="exact"/>
      </w:pPr>
      <w:r>
        <w:rPr>
          <w:noProof/>
        </w:rPr>
        <mc:AlternateContent>
          <mc:Choice Requires="wps">
            <w:drawing>
              <wp:anchor distT="0" distB="0" distL="114300" distR="114300" simplePos="0" relativeHeight="251696128" behindDoc="0" locked="0" layoutInCell="1" allowOverlap="1" wp14:anchorId="0E62EDF7" wp14:editId="7E270F25">
                <wp:simplePos x="0" y="0"/>
                <wp:positionH relativeFrom="column">
                  <wp:posOffset>0</wp:posOffset>
                </wp:positionH>
                <wp:positionV relativeFrom="paragraph">
                  <wp:posOffset>25400</wp:posOffset>
                </wp:positionV>
                <wp:extent cx="6502400" cy="0"/>
                <wp:effectExtent l="19050" t="15875" r="12700" b="12700"/>
                <wp:wrapTopAndBottom/>
                <wp:docPr id="358048103"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8F8ED" id="Line 5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66ADD2D" w14:textId="77777777" w:rsidR="000C43B5" w:rsidRDefault="000C43B5">
      <w:pPr>
        <w:pStyle w:val="Normal12"/>
      </w:pPr>
    </w:p>
    <w:p w14:paraId="5CB3EEE6" w14:textId="77777777" w:rsidR="000C43B5" w:rsidRDefault="00B01ADC">
      <w:pPr>
        <w:pStyle w:val="Normal12"/>
        <w:spacing w:before="240" w:line="260" w:lineRule="atLeast"/>
        <w:jc w:val="both"/>
      </w:pPr>
      <w:hyperlink r:id="rId528" w:history="1">
        <w:r>
          <w:rPr>
            <w:rFonts w:ascii="Arial" w:eastAsia="Arial" w:hAnsi="Arial" w:cs="Arial"/>
            <w:color w:val="0077CC"/>
            <w:sz w:val="20"/>
            <w:u w:val="single"/>
            <w:shd w:val="clear" w:color="auto" w:fill="FFFFFF"/>
          </w:rPr>
          <w:t>Link to Image</w:t>
        </w:r>
      </w:hyperlink>
    </w:p>
    <w:p w14:paraId="7DE0C870" w14:textId="77777777" w:rsidR="000C43B5" w:rsidRDefault="00B01ADC">
      <w:pPr>
        <w:pStyle w:val="Normal12"/>
        <w:spacing w:before="200" w:line="260" w:lineRule="atLeast"/>
        <w:jc w:val="both"/>
      </w:pPr>
      <w:r>
        <w:rPr>
          <w:rFonts w:ascii="Arial" w:eastAsia="Arial" w:hAnsi="Arial" w:cs="Arial"/>
          <w:color w:val="000000"/>
          <w:sz w:val="20"/>
        </w:rPr>
        <w:t xml:space="preserve">A post going viral on X claims that Mexican President Claudia Sheinbaum has refused to recognize Donald Trump as the winner of the 2024 </w:t>
      </w:r>
      <w:r>
        <w:rPr>
          <w:rFonts w:ascii="Arial" w:eastAsia="Arial" w:hAnsi="Arial" w:cs="Arial"/>
          <w:b/>
          <w:color w:val="000000"/>
          <w:sz w:val="20"/>
        </w:rPr>
        <w:t>U.S</w:t>
      </w:r>
      <w:r>
        <w:rPr>
          <w:rFonts w:ascii="Arial" w:eastAsia="Arial" w:hAnsi="Arial" w:cs="Arial"/>
          <w:color w:val="000000"/>
          <w:sz w:val="20"/>
        </w:rPr>
        <w:t xml:space="preserve">. Presidential </w:t>
      </w:r>
      <w:r>
        <w:rPr>
          <w:rFonts w:ascii="Arial" w:eastAsia="Arial" w:hAnsi="Arial" w:cs="Arial"/>
          <w:b/>
          <w:color w:val="000000"/>
          <w:sz w:val="20"/>
        </w:rPr>
        <w:t>Election</w:t>
      </w:r>
      <w:r>
        <w:rPr>
          <w:rFonts w:ascii="Arial" w:eastAsia="Arial" w:hAnsi="Arial" w:cs="Arial"/>
          <w:color w:val="000000"/>
          <w:sz w:val="20"/>
        </w:rPr>
        <w:t>.</w:t>
      </w:r>
    </w:p>
    <w:p w14:paraId="33767D8E" w14:textId="77777777" w:rsidR="000C43B5" w:rsidRDefault="00B01ADC">
      <w:pPr>
        <w:pStyle w:val="Normal12"/>
        <w:spacing w:before="200" w:line="260" w:lineRule="atLeast"/>
        <w:ind w:left="400"/>
        <w:jc w:val="both"/>
      </w:pPr>
      <w:r>
        <w:rPr>
          <w:rFonts w:ascii="Arial" w:eastAsia="Arial" w:hAnsi="Arial" w:cs="Arial"/>
          <w:color w:val="000000"/>
          <w:sz w:val="20"/>
        </w:rPr>
        <w:t xml:space="preserve"> The President of Mexico just said she won't recognize Trump as the winner of the </w:t>
      </w:r>
      <w:r>
        <w:rPr>
          <w:rFonts w:ascii="Arial" w:eastAsia="Arial" w:hAnsi="Arial" w:cs="Arial"/>
          <w:b/>
          <w:color w:val="000000"/>
          <w:sz w:val="20"/>
        </w:rPr>
        <w:t>elections</w:t>
      </w:r>
      <w:r>
        <w:rPr>
          <w:rFonts w:ascii="Arial" w:eastAsia="Arial" w:hAnsi="Arial" w:cs="Arial"/>
          <w:color w:val="000000"/>
          <w:sz w:val="20"/>
        </w:rPr>
        <w:t xml:space="preserve"> yet.</w:t>
      </w:r>
    </w:p>
    <w:p w14:paraId="63BB76A4" w14:textId="77777777" w:rsidR="000C43B5" w:rsidRDefault="00B01ADC">
      <w:pPr>
        <w:pStyle w:val="Normal12"/>
        <w:spacing w:before="200" w:line="260" w:lineRule="atLeast"/>
        <w:ind w:left="400"/>
        <w:jc w:val="both"/>
      </w:pPr>
      <w:r>
        <w:rPr>
          <w:rFonts w:ascii="Arial" w:eastAsia="Arial" w:hAnsi="Arial" w:cs="Arial"/>
          <w:color w:val="000000"/>
          <w:sz w:val="20"/>
        </w:rPr>
        <w:t xml:space="preserve"> That'</w:t>
      </w:r>
      <w:r>
        <w:rPr>
          <w:rFonts w:ascii="Arial" w:eastAsia="Arial" w:hAnsi="Arial" w:cs="Arial"/>
          <w:b/>
          <w:color w:val="000000"/>
          <w:sz w:val="20"/>
        </w:rPr>
        <w:t>s</w:t>
      </w:r>
      <w:r>
        <w:rPr>
          <w:rFonts w:ascii="Arial" w:eastAsia="Arial" w:hAnsi="Arial" w:cs="Arial"/>
          <w:color w:val="000000"/>
          <w:sz w:val="20"/>
        </w:rPr>
        <w:t xml:space="preserve"> fine, but you'll recognize him when he puts 75% tariffs on everything from your country.</w:t>
      </w:r>
    </w:p>
    <w:p w14:paraId="29C36B6A" w14:textId="77777777" w:rsidR="000C43B5" w:rsidRDefault="00B01ADC">
      <w:pPr>
        <w:pStyle w:val="Normal12"/>
        <w:spacing w:before="240" w:line="260" w:lineRule="atLeast"/>
        <w:ind w:left="400"/>
        <w:jc w:val="both"/>
      </w:pPr>
      <w:r>
        <w:rPr>
          <w:rFonts w:ascii="Arial" w:eastAsia="Arial" w:hAnsi="Arial" w:cs="Arial"/>
          <w:color w:val="000000"/>
          <w:sz w:val="20"/>
        </w:rPr>
        <w:t xml:space="preserve"> What a dumb move she'</w:t>
      </w:r>
      <w:r>
        <w:rPr>
          <w:rFonts w:ascii="Arial" w:eastAsia="Arial" w:hAnsi="Arial" w:cs="Arial"/>
          <w:b/>
          <w:color w:val="000000"/>
          <w:sz w:val="20"/>
        </w:rPr>
        <w:t>s</w:t>
      </w:r>
      <w:r>
        <w:rPr>
          <w:rFonts w:ascii="Arial" w:eastAsia="Arial" w:hAnsi="Arial" w:cs="Arial"/>
          <w:color w:val="000000"/>
          <w:sz w:val="20"/>
        </w:rPr>
        <w:t xml:space="preserve"> making here. </w:t>
      </w:r>
      <w:hyperlink r:id="rId529" w:history="1">
        <w:r>
          <w:rPr>
            <w:rFonts w:ascii="Arial" w:eastAsia="Arial" w:hAnsi="Arial" w:cs="Arial"/>
            <w:color w:val="0077CC"/>
            <w:sz w:val="20"/>
            <w:u w:val="single"/>
            <w:shd w:val="clear" w:color="auto" w:fill="FFFFFF"/>
          </w:rPr>
          <w:t>pic.twitter.com/faV1hGhNZL</w:t>
        </w:r>
      </w:hyperlink>
    </w:p>
    <w:p w14:paraId="48FC8252" w14:textId="77777777" w:rsidR="000C43B5" w:rsidRDefault="00B01ADC">
      <w:pPr>
        <w:pStyle w:val="Normal12"/>
        <w:spacing w:before="240" w:line="260" w:lineRule="atLeast"/>
        <w:ind w:left="400"/>
        <w:jc w:val="both"/>
      </w:pPr>
      <w:r>
        <w:rPr>
          <w:rFonts w:ascii="Arial" w:eastAsia="Arial" w:hAnsi="Arial" w:cs="Arial"/>
          <w:color w:val="000000"/>
          <w:sz w:val="20"/>
        </w:rPr>
        <w:t xml:space="preserve"> - Joey Mannarino (@JoeyMannarinoUS) </w:t>
      </w:r>
      <w:hyperlink r:id="rId530" w:history="1">
        <w:r>
          <w:rPr>
            <w:rFonts w:ascii="Arial" w:eastAsia="Arial" w:hAnsi="Arial" w:cs="Arial"/>
            <w:color w:val="0077CC"/>
            <w:sz w:val="20"/>
            <w:u w:val="single"/>
            <w:shd w:val="clear" w:color="auto" w:fill="FFFFFF"/>
          </w:rPr>
          <w:t>November 7, 2024</w:t>
        </w:r>
      </w:hyperlink>
    </w:p>
    <w:p w14:paraId="1A206234" w14:textId="77777777" w:rsidR="000C43B5" w:rsidRDefault="00B01ADC">
      <w:pPr>
        <w:pStyle w:val="Normal12"/>
        <w:spacing w:before="200" w:line="260" w:lineRule="atLeast"/>
        <w:jc w:val="both"/>
      </w:pPr>
      <w:r>
        <w:rPr>
          <w:rFonts w:ascii="Arial" w:eastAsia="Arial" w:hAnsi="Arial" w:cs="Arial"/>
          <w:b/>
          <w:color w:val="000000"/>
          <w:sz w:val="20"/>
        </w:rPr>
        <w:t>Verdict: False</w:t>
      </w:r>
    </w:p>
    <w:p w14:paraId="67641345" w14:textId="77777777" w:rsidR="000C43B5" w:rsidRDefault="00B01ADC">
      <w:pPr>
        <w:pStyle w:val="Normal12"/>
        <w:spacing w:before="200" w:line="260" w:lineRule="atLeast"/>
        <w:jc w:val="both"/>
      </w:pPr>
      <w:r>
        <w:rPr>
          <w:rFonts w:ascii="Arial" w:eastAsia="Arial" w:hAnsi="Arial" w:cs="Arial"/>
          <w:color w:val="000000"/>
          <w:sz w:val="20"/>
        </w:rPr>
        <w:t xml:space="preserve">She has congratulated Trump in a post on X following the results of the </w:t>
      </w:r>
      <w:r>
        <w:rPr>
          <w:rFonts w:ascii="Arial" w:eastAsia="Arial" w:hAnsi="Arial" w:cs="Arial"/>
          <w:b/>
          <w:color w:val="000000"/>
          <w:sz w:val="20"/>
        </w:rPr>
        <w:t>election</w:t>
      </w:r>
      <w:r>
        <w:rPr>
          <w:rFonts w:ascii="Arial" w:eastAsia="Arial" w:hAnsi="Arial" w:cs="Arial"/>
          <w:color w:val="000000"/>
          <w:sz w:val="20"/>
        </w:rPr>
        <w:t>.</w:t>
      </w:r>
    </w:p>
    <w:p w14:paraId="0544289E" w14:textId="77777777" w:rsidR="000C43B5" w:rsidRDefault="00B01ADC">
      <w:pPr>
        <w:pStyle w:val="Normal12"/>
        <w:spacing w:before="200" w:line="260" w:lineRule="atLeast"/>
        <w:jc w:val="both"/>
      </w:pPr>
      <w:r>
        <w:rPr>
          <w:rFonts w:ascii="Arial" w:eastAsia="Arial" w:hAnsi="Arial" w:cs="Arial"/>
          <w:b/>
          <w:color w:val="000000"/>
          <w:sz w:val="20"/>
        </w:rPr>
        <w:t>Fact Check:</w:t>
      </w:r>
    </w:p>
    <w:p w14:paraId="22D6F41E" w14:textId="77777777" w:rsidR="000C43B5" w:rsidRDefault="00B01ADC">
      <w:pPr>
        <w:pStyle w:val="Normal12"/>
        <w:spacing w:before="240" w:line="260" w:lineRule="atLeast"/>
        <w:jc w:val="both"/>
      </w:pPr>
      <w:r>
        <w:rPr>
          <w:rFonts w:ascii="Arial" w:eastAsia="Arial" w:hAnsi="Arial" w:cs="Arial"/>
          <w:color w:val="000000"/>
          <w:sz w:val="20"/>
        </w:rPr>
        <w:t xml:space="preserve">The 2024 Presidential </w:t>
      </w:r>
      <w:r>
        <w:rPr>
          <w:rFonts w:ascii="Arial" w:eastAsia="Arial" w:hAnsi="Arial" w:cs="Arial"/>
          <w:b/>
          <w:color w:val="000000"/>
          <w:sz w:val="20"/>
        </w:rPr>
        <w:t>Election</w:t>
      </w:r>
      <w:r>
        <w:rPr>
          <w:rFonts w:ascii="Arial" w:eastAsia="Arial" w:hAnsi="Arial" w:cs="Arial"/>
          <w:color w:val="000000"/>
          <w:sz w:val="20"/>
        </w:rPr>
        <w:t xml:space="preserve"> was decided on November 5th, with former President Donald Trump winning a second non-consecutive term in office. One topic of conversation was going to be how world leaders would </w:t>
      </w:r>
      <w:hyperlink r:id="rId531" w:history="1">
        <w:r>
          <w:rPr>
            <w:rFonts w:ascii="Arial" w:eastAsia="Arial" w:hAnsi="Arial" w:cs="Arial"/>
            <w:color w:val="0077CC"/>
            <w:sz w:val="20"/>
            <w:u w:val="single"/>
            <w:shd w:val="clear" w:color="auto" w:fill="FFFFFF"/>
          </w:rPr>
          <w:t>react</w:t>
        </w:r>
      </w:hyperlink>
      <w:r>
        <w:rPr>
          <w:rFonts w:ascii="Arial" w:eastAsia="Arial" w:hAnsi="Arial" w:cs="Arial"/>
          <w:color w:val="000000"/>
          <w:sz w:val="20"/>
        </w:rPr>
        <w:t xml:space="preserve"> to a Trump comeback victory.</w:t>
      </w:r>
    </w:p>
    <w:p w14:paraId="2B5FD7A6" w14:textId="77777777" w:rsidR="000C43B5" w:rsidRDefault="00B01ADC">
      <w:pPr>
        <w:pStyle w:val="Normal12"/>
        <w:spacing w:before="240" w:line="260" w:lineRule="atLeast"/>
        <w:jc w:val="both"/>
      </w:pPr>
      <w:r>
        <w:rPr>
          <w:rFonts w:ascii="Arial" w:eastAsia="Arial" w:hAnsi="Arial" w:cs="Arial"/>
          <w:color w:val="000000"/>
          <w:sz w:val="20"/>
        </w:rPr>
        <w:t xml:space="preserve">A post being shared on X claims that Mexican President Claudia Sheinbaum was deliberately refusing to acknowledge Donald Trump as the </w:t>
      </w:r>
      <w:r>
        <w:rPr>
          <w:rFonts w:ascii="Arial" w:eastAsia="Arial" w:hAnsi="Arial" w:cs="Arial"/>
          <w:b/>
          <w:color w:val="000000"/>
          <w:sz w:val="20"/>
        </w:rPr>
        <w:t>election</w:t>
      </w:r>
      <w:r>
        <w:rPr>
          <w:rFonts w:ascii="Arial" w:eastAsia="Arial" w:hAnsi="Arial" w:cs="Arial"/>
          <w:color w:val="000000"/>
          <w:sz w:val="20"/>
        </w:rPr>
        <w:t xml:space="preserve"> winner. The post goes on to taunt her, saying that she will essentially have no choice but to recognize him, claiming he plans to slap a 75% tariff on goods coming from Mexico. The Trump campaign has said that tariffs of up to 25% could be levied should Mexico not work to improve the </w:t>
      </w:r>
      <w:r>
        <w:rPr>
          <w:rFonts w:ascii="Arial" w:eastAsia="Arial" w:hAnsi="Arial" w:cs="Arial"/>
          <w:b/>
          <w:color w:val="000000"/>
          <w:sz w:val="20"/>
        </w:rPr>
        <w:t>U.S</w:t>
      </w:r>
      <w:r>
        <w:rPr>
          <w:rFonts w:ascii="Arial" w:eastAsia="Arial" w:hAnsi="Arial" w:cs="Arial"/>
          <w:color w:val="000000"/>
          <w:sz w:val="20"/>
        </w:rPr>
        <w:t xml:space="preserve">. border situation, according to the </w:t>
      </w:r>
      <w:hyperlink r:id="rId532" w:history="1">
        <w:r>
          <w:rPr>
            <w:rFonts w:ascii="Arial" w:eastAsia="Arial" w:hAnsi="Arial" w:cs="Arial"/>
            <w:color w:val="0077CC"/>
            <w:sz w:val="20"/>
            <w:u w:val="single"/>
            <w:shd w:val="clear" w:color="auto" w:fill="FFFFFF"/>
          </w:rPr>
          <w:t>Guardian</w:t>
        </w:r>
      </w:hyperlink>
      <w:r>
        <w:rPr>
          <w:rFonts w:ascii="Arial" w:eastAsia="Arial" w:hAnsi="Arial" w:cs="Arial"/>
          <w:color w:val="000000"/>
          <w:sz w:val="20"/>
        </w:rPr>
        <w:t>.</w:t>
      </w:r>
    </w:p>
    <w:p w14:paraId="16E0D05A" w14:textId="77777777" w:rsidR="000C43B5" w:rsidRDefault="00B01ADC">
      <w:pPr>
        <w:pStyle w:val="Normal12"/>
        <w:spacing w:before="200" w:line="260" w:lineRule="atLeast"/>
        <w:jc w:val="both"/>
      </w:pPr>
      <w:r>
        <w:rPr>
          <w:rFonts w:ascii="Arial" w:eastAsia="Arial" w:hAnsi="Arial" w:cs="Arial"/>
          <w:color w:val="000000"/>
          <w:sz w:val="20"/>
        </w:rPr>
        <w:t>The viral X post is misleading, however. It is implying that Sheinbaum meant disrespect to Trump, but she was simply waiting for the official results to come in before doing so.</w:t>
      </w:r>
    </w:p>
    <w:p w14:paraId="49A5C664" w14:textId="77777777" w:rsidR="000C43B5" w:rsidRDefault="00B01ADC">
      <w:pPr>
        <w:pStyle w:val="Normal12"/>
        <w:spacing w:before="200" w:line="260" w:lineRule="atLeast"/>
        <w:jc w:val="both"/>
      </w:pPr>
      <w:r>
        <w:rPr>
          <w:rFonts w:ascii="Arial" w:eastAsia="Arial" w:hAnsi="Arial" w:cs="Arial"/>
          <w:color w:val="000000"/>
          <w:sz w:val="20"/>
        </w:rPr>
        <w:t xml:space="preserve">President Sheinbaum does a daily news conference every morning, and the speech in the X post was made early on November 6th. She was seemingly waiting for a more official confirmation of the </w:t>
      </w:r>
      <w:r>
        <w:rPr>
          <w:rFonts w:ascii="Arial" w:eastAsia="Arial" w:hAnsi="Arial" w:cs="Arial"/>
          <w:b/>
          <w:color w:val="000000"/>
          <w:sz w:val="20"/>
        </w:rPr>
        <w:t>election</w:t>
      </w:r>
      <w:r>
        <w:rPr>
          <w:rFonts w:ascii="Arial" w:eastAsia="Arial" w:hAnsi="Arial" w:cs="Arial"/>
          <w:color w:val="000000"/>
          <w:sz w:val="20"/>
        </w:rPr>
        <w:t>'</w:t>
      </w:r>
      <w:r>
        <w:rPr>
          <w:rFonts w:ascii="Arial" w:eastAsia="Arial" w:hAnsi="Arial" w:cs="Arial"/>
          <w:b/>
          <w:color w:val="000000"/>
          <w:sz w:val="20"/>
        </w:rPr>
        <w:t>s</w:t>
      </w:r>
      <w:r>
        <w:rPr>
          <w:rFonts w:ascii="Arial" w:eastAsia="Arial" w:hAnsi="Arial" w:cs="Arial"/>
          <w:color w:val="000000"/>
          <w:sz w:val="20"/>
        </w:rPr>
        <w:t xml:space="preserve"> victor, stating that “we are going to wait today for the vote count to end in some states before we issue an official statement. The Associated Press called the race for Trump at 5:36am.</w:t>
      </w:r>
    </w:p>
    <w:p w14:paraId="77B8BEEB" w14:textId="77777777" w:rsidR="000C43B5" w:rsidRDefault="00B01ADC">
      <w:pPr>
        <w:pStyle w:val="Normal12"/>
        <w:spacing w:before="200" w:line="260" w:lineRule="atLeast"/>
        <w:ind w:left="400"/>
        <w:jc w:val="both"/>
      </w:pPr>
      <w:r>
        <w:rPr>
          <w:rFonts w:ascii="Arial" w:eastAsia="Arial" w:hAnsi="Arial" w:cs="Arial"/>
          <w:color w:val="000000"/>
          <w:sz w:val="20"/>
        </w:rPr>
        <w:t xml:space="preserve"> AP Race Call: Donald Trump is </w:t>
      </w:r>
      <w:r>
        <w:rPr>
          <w:rFonts w:ascii="Arial" w:eastAsia="Arial" w:hAnsi="Arial" w:cs="Arial"/>
          <w:b/>
          <w:color w:val="000000"/>
          <w:sz w:val="20"/>
        </w:rPr>
        <w:t>elected</w:t>
      </w:r>
      <w:r>
        <w:rPr>
          <w:rFonts w:ascii="Arial" w:eastAsia="Arial" w:hAnsi="Arial" w:cs="Arial"/>
          <w:color w:val="000000"/>
          <w:sz w:val="20"/>
        </w:rPr>
        <w:t xml:space="preserve"> the 47th president of the </w:t>
      </w:r>
      <w:r>
        <w:rPr>
          <w:rFonts w:ascii="Arial" w:eastAsia="Arial" w:hAnsi="Arial" w:cs="Arial"/>
          <w:b/>
          <w:color w:val="000000"/>
          <w:sz w:val="20"/>
        </w:rPr>
        <w:t>U.S</w:t>
      </w:r>
      <w:r>
        <w:rPr>
          <w:rFonts w:ascii="Arial" w:eastAsia="Arial" w:hAnsi="Arial" w:cs="Arial"/>
          <w:color w:val="000000"/>
          <w:sz w:val="20"/>
        </w:rPr>
        <w:t>.</w:t>
      </w:r>
    </w:p>
    <w:p w14:paraId="0581405A" w14:textId="77777777" w:rsidR="000C43B5" w:rsidRDefault="00B01ADC">
      <w:pPr>
        <w:pStyle w:val="Normal12"/>
        <w:spacing w:before="240" w:line="260" w:lineRule="atLeast"/>
        <w:ind w:left="400"/>
        <w:jc w:val="both"/>
      </w:pPr>
      <w:r>
        <w:rPr>
          <w:rFonts w:ascii="Arial" w:eastAsia="Arial" w:hAnsi="Arial" w:cs="Arial"/>
          <w:color w:val="000000"/>
          <w:sz w:val="20"/>
        </w:rPr>
        <w:t xml:space="preserve"> His win over Vice President Kamala Harris caps a historically tumultuous campaign that included two assassination attempts against him. </w:t>
      </w:r>
      <w:hyperlink r:id="rId533" w:history="1">
        <w:r>
          <w:rPr>
            <w:rFonts w:ascii="Arial" w:eastAsia="Arial" w:hAnsi="Arial" w:cs="Arial"/>
            <w:color w:val="0077CC"/>
            <w:sz w:val="20"/>
            <w:u w:val="single"/>
            <w:shd w:val="clear" w:color="auto" w:fill="FFFFFF"/>
          </w:rPr>
          <w:t>https://t.co/vNyURdNHtn</w:t>
        </w:r>
      </w:hyperlink>
      <w:r>
        <w:rPr>
          <w:rFonts w:ascii="Arial" w:eastAsia="Arial" w:hAnsi="Arial" w:cs="Arial"/>
          <w:color w:val="000000"/>
          <w:sz w:val="20"/>
        </w:rPr>
        <w:t> </w:t>
      </w:r>
      <w:hyperlink r:id="rId534" w:history="1">
        <w:r>
          <w:rPr>
            <w:rFonts w:ascii="Arial" w:eastAsia="Arial" w:hAnsi="Arial" w:cs="Arial"/>
            <w:color w:val="0077CC"/>
            <w:sz w:val="20"/>
            <w:u w:val="single"/>
            <w:shd w:val="clear" w:color="auto" w:fill="FFFFFF"/>
          </w:rPr>
          <w:t>pic.twitter.com/QftQSSsDx9</w:t>
        </w:r>
      </w:hyperlink>
    </w:p>
    <w:p w14:paraId="4A8E5D4A" w14:textId="77777777" w:rsidR="000C43B5" w:rsidRDefault="00B01ADC">
      <w:pPr>
        <w:pStyle w:val="Normal12"/>
        <w:spacing w:before="240" w:line="260" w:lineRule="atLeast"/>
        <w:ind w:left="400"/>
        <w:jc w:val="both"/>
      </w:pPr>
      <w:r>
        <w:rPr>
          <w:rFonts w:ascii="Arial" w:eastAsia="Arial" w:hAnsi="Arial" w:cs="Arial"/>
          <w:color w:val="000000"/>
          <w:sz w:val="20"/>
        </w:rPr>
        <w:t xml:space="preserve"> - The Associated Press (@AP) </w:t>
      </w:r>
      <w:hyperlink r:id="rId535" w:history="1">
        <w:r>
          <w:rPr>
            <w:rFonts w:ascii="Arial" w:eastAsia="Arial" w:hAnsi="Arial" w:cs="Arial"/>
            <w:color w:val="0077CC"/>
            <w:sz w:val="20"/>
            <w:u w:val="single"/>
            <w:shd w:val="clear" w:color="auto" w:fill="FFFFFF"/>
          </w:rPr>
          <w:t>November 6, 2024</w:t>
        </w:r>
      </w:hyperlink>
    </w:p>
    <w:p w14:paraId="529DBA3F" w14:textId="77777777" w:rsidR="000C43B5" w:rsidRDefault="00B01ADC">
      <w:pPr>
        <w:pStyle w:val="Normal12"/>
        <w:spacing w:before="200" w:line="260" w:lineRule="atLeast"/>
        <w:jc w:val="both"/>
      </w:pPr>
      <w:r>
        <w:rPr>
          <w:rFonts w:ascii="Arial" w:eastAsia="Arial" w:hAnsi="Arial" w:cs="Arial"/>
          <w:color w:val="000000"/>
          <w:sz w:val="20"/>
        </w:rPr>
        <w:t>Sheinbaum posted on X at 4:30pm on November 6th, officially recognizing Donald Trump as the next United States President.</w:t>
      </w:r>
    </w:p>
    <w:p w14:paraId="07FEDEFA" w14:textId="77777777" w:rsidR="000C43B5" w:rsidRDefault="00B01ADC">
      <w:pPr>
        <w:pStyle w:val="Normal12"/>
        <w:spacing w:before="60" w:line="260" w:lineRule="atLeast"/>
        <w:ind w:left="400"/>
        <w:jc w:val="both"/>
      </w:pPr>
      <w:r>
        <w:rPr>
          <w:rFonts w:ascii="Arial" w:eastAsia="Arial" w:hAnsi="Arial" w:cs="Arial"/>
          <w:color w:val="000000"/>
          <w:sz w:val="20"/>
        </w:rPr>
        <w:t xml:space="preserve"> Expreso mi más sincera felicitación a Donald Trump, quien resultó ganador de la elección presidencial de los Estados Unidos de América. En nombre de México, nuestro reconocimiento al pueblo estadounidense por el ejercicio democrático en su jornada electoral.</w:t>
      </w:r>
    </w:p>
    <w:p w14:paraId="57BCD95C" w14:textId="77777777" w:rsidR="000C43B5" w:rsidRDefault="00B01ADC">
      <w:pPr>
        <w:pStyle w:val="Normal12"/>
        <w:spacing w:before="60" w:line="260" w:lineRule="atLeast"/>
        <w:ind w:left="400"/>
        <w:jc w:val="both"/>
      </w:pPr>
      <w:r>
        <w:rPr>
          <w:rFonts w:ascii="Arial" w:eastAsia="Arial" w:hAnsi="Arial" w:cs="Arial"/>
          <w:color w:val="000000"/>
          <w:sz w:val="20"/>
        </w:rPr>
        <w:t xml:space="preserve"> Estoy cierta de que...</w:t>
      </w:r>
    </w:p>
    <w:p w14:paraId="02EB95A3" w14:textId="77777777" w:rsidR="000C43B5" w:rsidRDefault="00B01ADC">
      <w:pPr>
        <w:pStyle w:val="Normal12"/>
        <w:spacing w:before="240" w:line="260" w:lineRule="atLeast"/>
        <w:ind w:left="400"/>
        <w:jc w:val="both"/>
      </w:pPr>
      <w:r>
        <w:rPr>
          <w:rFonts w:ascii="Arial" w:eastAsia="Arial" w:hAnsi="Arial" w:cs="Arial"/>
          <w:color w:val="000000"/>
          <w:sz w:val="20"/>
        </w:rPr>
        <w:t xml:space="preserve"> - Claudia Sheinbaum Pardo (@Claudiashein) </w:t>
      </w:r>
      <w:hyperlink r:id="rId536" w:history="1">
        <w:r>
          <w:rPr>
            <w:rFonts w:ascii="Arial" w:eastAsia="Arial" w:hAnsi="Arial" w:cs="Arial"/>
            <w:color w:val="0077CC"/>
            <w:sz w:val="20"/>
            <w:u w:val="single"/>
            <w:shd w:val="clear" w:color="auto" w:fill="FFFFFF"/>
          </w:rPr>
          <w:t>November 6, 2024</w:t>
        </w:r>
      </w:hyperlink>
    </w:p>
    <w:p w14:paraId="22D84151" w14:textId="77777777" w:rsidR="000C43B5" w:rsidRDefault="00B01ADC">
      <w:pPr>
        <w:pStyle w:val="Normal12"/>
        <w:spacing w:before="240" w:line="260" w:lineRule="atLeast"/>
        <w:jc w:val="both"/>
      </w:pPr>
      <w:r>
        <w:rPr>
          <w:rFonts w:ascii="Arial" w:eastAsia="Arial" w:hAnsi="Arial" w:cs="Arial"/>
          <w:color w:val="000000"/>
          <w:sz w:val="20"/>
        </w:rPr>
        <w:t xml:space="preserve">The two neighboring leaders also shared a </w:t>
      </w:r>
      <w:hyperlink r:id="rId537" w:history="1">
        <w:r>
          <w:rPr>
            <w:rFonts w:ascii="Arial" w:eastAsia="Arial" w:hAnsi="Arial" w:cs="Arial"/>
            <w:color w:val="0077CC"/>
            <w:sz w:val="20"/>
            <w:u w:val="single"/>
            <w:shd w:val="clear" w:color="auto" w:fill="FFFFFF"/>
          </w:rPr>
          <w:t>phone call</w:t>
        </w:r>
      </w:hyperlink>
      <w:r>
        <w:rPr>
          <w:rFonts w:ascii="Arial" w:eastAsia="Arial" w:hAnsi="Arial" w:cs="Arial"/>
          <w:color w:val="000000"/>
          <w:sz w:val="20"/>
        </w:rPr>
        <w:t xml:space="preserve"> on November 7, according to Reuters.</w:t>
      </w:r>
    </w:p>
    <w:p w14:paraId="5D4E959F" w14:textId="77777777" w:rsidR="000C43B5" w:rsidRDefault="00B01ADC">
      <w:pPr>
        <w:pStyle w:val="Normal12"/>
        <w:keepNext/>
        <w:spacing w:before="240" w:line="340" w:lineRule="atLeast"/>
      </w:pPr>
      <w:r>
        <w:br/>
      </w:r>
      <w:r>
        <w:rPr>
          <w:rFonts w:ascii="Arial" w:eastAsia="Arial" w:hAnsi="Arial" w:cs="Arial"/>
          <w:b/>
          <w:color w:val="000000"/>
          <w:sz w:val="28"/>
        </w:rPr>
        <w:t>Graphic</w:t>
      </w:r>
    </w:p>
    <w:p w14:paraId="2ACED366" w14:textId="529E5A2E" w:rsidR="000C43B5" w:rsidRDefault="00B01ADC">
      <w:pPr>
        <w:pStyle w:val="Normal12"/>
        <w:spacing w:line="60" w:lineRule="exact"/>
      </w:pPr>
      <w:r>
        <w:rPr>
          <w:noProof/>
        </w:rPr>
        <mc:AlternateContent>
          <mc:Choice Requires="wps">
            <w:drawing>
              <wp:anchor distT="0" distB="0" distL="114300" distR="114300" simplePos="0" relativeHeight="251697152" behindDoc="0" locked="0" layoutInCell="1" allowOverlap="1" wp14:anchorId="044FD335" wp14:editId="142E6326">
                <wp:simplePos x="0" y="0"/>
                <wp:positionH relativeFrom="column">
                  <wp:posOffset>0</wp:posOffset>
                </wp:positionH>
                <wp:positionV relativeFrom="paragraph">
                  <wp:posOffset>25400</wp:posOffset>
                </wp:positionV>
                <wp:extent cx="6502400" cy="0"/>
                <wp:effectExtent l="19050" t="15875" r="12700" b="12700"/>
                <wp:wrapTopAndBottom/>
                <wp:docPr id="205109010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85B93" id="Line 54"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B90B357" w14:textId="77777777" w:rsidR="000C43B5" w:rsidRDefault="00B01ADC">
      <w:pPr>
        <w:pStyle w:val="Normal12"/>
        <w:spacing w:before="120" w:line="260" w:lineRule="atLeast"/>
      </w:pPr>
      <w:r>
        <w:rPr>
          <w:rFonts w:ascii="Arial" w:eastAsia="Arial" w:hAnsi="Arial" w:cs="Arial"/>
          <w:color w:val="000000"/>
          <w:sz w:val="20"/>
        </w:rPr>
        <w:t xml:space="preserve"> </w:t>
      </w:r>
    </w:p>
    <w:p w14:paraId="593CEECA" w14:textId="77777777" w:rsidR="000C43B5" w:rsidRDefault="00B01ADC">
      <w:pPr>
        <w:pStyle w:val="Normal12"/>
        <w:spacing w:before="200" w:line="260" w:lineRule="atLeast"/>
        <w:jc w:val="both"/>
      </w:pPr>
      <w:r>
        <w:rPr>
          <w:rFonts w:ascii="Arial" w:eastAsia="Arial" w:hAnsi="Arial" w:cs="Arial"/>
          <w:color w:val="000000"/>
          <w:sz w:val="20"/>
        </w:rPr>
        <w:t>Mexico'</w:t>
      </w:r>
      <w:r>
        <w:rPr>
          <w:rFonts w:ascii="Arial" w:eastAsia="Arial" w:hAnsi="Arial" w:cs="Arial"/>
          <w:b/>
          <w:color w:val="000000"/>
          <w:sz w:val="20"/>
        </w:rPr>
        <w:t>s</w:t>
      </w:r>
      <w:r>
        <w:rPr>
          <w:rFonts w:ascii="Arial" w:eastAsia="Arial" w:hAnsi="Arial" w:cs="Arial"/>
          <w:color w:val="000000"/>
          <w:sz w:val="20"/>
        </w:rPr>
        <w:t xml:space="preserve"> President Claudia Sheinbaum speaks during her daily press conference at the National Palace in Mexico City on November 6, 2024. Mexican President Claudia Sheinbaum said Wednesday that Donald Trump'</w:t>
      </w:r>
      <w:r>
        <w:rPr>
          <w:rFonts w:ascii="Arial" w:eastAsia="Arial" w:hAnsi="Arial" w:cs="Arial"/>
          <w:b/>
          <w:color w:val="000000"/>
          <w:sz w:val="20"/>
        </w:rPr>
        <w:t>s</w:t>
      </w:r>
      <w:r>
        <w:rPr>
          <w:rFonts w:ascii="Arial" w:eastAsia="Arial" w:hAnsi="Arial" w:cs="Arial"/>
          <w:color w:val="000000"/>
          <w:sz w:val="20"/>
        </w:rPr>
        <w:t xml:space="preserve"> </w:t>
      </w:r>
      <w:r>
        <w:rPr>
          <w:rFonts w:ascii="Arial" w:eastAsia="Arial" w:hAnsi="Arial" w:cs="Arial"/>
          <w:b/>
          <w:color w:val="000000"/>
          <w:sz w:val="20"/>
        </w:rPr>
        <w:t>election</w:t>
      </w:r>
      <w:r>
        <w:rPr>
          <w:rFonts w:ascii="Arial" w:eastAsia="Arial" w:hAnsi="Arial" w:cs="Arial"/>
          <w:color w:val="000000"/>
          <w:sz w:val="20"/>
        </w:rPr>
        <w:t xml:space="preserve"> victory was "no cause for concern" for her country, despite his threats of tariffs and mass migrant deportations. (Photo by ALFREDO ESTRELLA / AFP) (Photo by ALFREDO ESTRELLA/AFP via Getty Images)</w:t>
      </w:r>
    </w:p>
    <w:p w14:paraId="11A1A197" w14:textId="77777777" w:rsidR="000C43B5" w:rsidRDefault="00B01ADC">
      <w:pPr>
        <w:pStyle w:val="Normal12"/>
        <w:keepNext/>
        <w:spacing w:before="240" w:line="340" w:lineRule="atLeast"/>
      </w:pPr>
      <w:bookmarkStart w:id="35" w:name="Classification_10"/>
      <w:bookmarkEnd w:id="35"/>
      <w:r>
        <w:rPr>
          <w:rFonts w:ascii="Arial" w:eastAsia="Arial" w:hAnsi="Arial" w:cs="Arial"/>
          <w:b/>
          <w:color w:val="000000"/>
          <w:sz w:val="28"/>
        </w:rPr>
        <w:t>Classification</w:t>
      </w:r>
    </w:p>
    <w:p w14:paraId="00C0C80B" w14:textId="675B8037" w:rsidR="000C43B5" w:rsidRDefault="00B01ADC">
      <w:pPr>
        <w:pStyle w:val="Normal12"/>
        <w:spacing w:line="60" w:lineRule="exact"/>
      </w:pPr>
      <w:r>
        <w:rPr>
          <w:noProof/>
        </w:rPr>
        <mc:AlternateContent>
          <mc:Choice Requires="wps">
            <w:drawing>
              <wp:anchor distT="0" distB="0" distL="114300" distR="114300" simplePos="0" relativeHeight="251698176" behindDoc="0" locked="0" layoutInCell="1" allowOverlap="1" wp14:anchorId="05664DC2" wp14:editId="7404631F">
                <wp:simplePos x="0" y="0"/>
                <wp:positionH relativeFrom="column">
                  <wp:posOffset>0</wp:posOffset>
                </wp:positionH>
                <wp:positionV relativeFrom="paragraph">
                  <wp:posOffset>25400</wp:posOffset>
                </wp:positionV>
                <wp:extent cx="6502400" cy="0"/>
                <wp:effectExtent l="19050" t="15875" r="12700" b="12700"/>
                <wp:wrapTopAndBottom/>
                <wp:docPr id="517103631"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29A18" id="Line 55"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EC70B95" w14:textId="77777777" w:rsidR="000C43B5" w:rsidRDefault="000C43B5">
      <w:pPr>
        <w:pStyle w:val="Normal12"/>
        <w:spacing w:line="120" w:lineRule="exact"/>
      </w:pPr>
    </w:p>
    <w:p w14:paraId="35145F2C" w14:textId="77777777" w:rsidR="000C43B5" w:rsidRDefault="00B01ADC">
      <w:pPr>
        <w:pStyle w:val="Normal12"/>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6993ECBB" w14:textId="77777777" w:rsidR="000C43B5" w:rsidRDefault="00B01ADC">
      <w:pPr>
        <w:pStyle w:val="Normal12"/>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6AEDA24A" w14:textId="77777777" w:rsidR="000C43B5" w:rsidRDefault="00B01ADC">
      <w:pPr>
        <w:pStyle w:val="Normal12"/>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CAMPAIGNS &amp; </w:t>
      </w:r>
      <w:r>
        <w:rPr>
          <w:rFonts w:ascii="Arial" w:eastAsia="Arial" w:hAnsi="Arial" w:cs="Arial"/>
          <w:b/>
          <w:color w:val="000000"/>
          <w:sz w:val="20"/>
        </w:rPr>
        <w:t>ELECTIONS</w:t>
      </w:r>
      <w:r>
        <w:rPr>
          <w:rFonts w:ascii="Arial" w:eastAsia="Arial" w:hAnsi="Arial" w:cs="Arial"/>
          <w:color w:val="000000"/>
          <w:sz w:val="20"/>
        </w:rPr>
        <w:t xml:space="preserve"> (91%); </w:t>
      </w:r>
      <w:r>
        <w:rPr>
          <w:rFonts w:ascii="Arial" w:eastAsia="Arial" w:hAnsi="Arial" w:cs="Arial"/>
          <w:b/>
          <w:color w:val="000000"/>
          <w:sz w:val="20"/>
        </w:rPr>
        <w:t>ELECTIONS</w:t>
      </w:r>
      <w:r>
        <w:rPr>
          <w:rFonts w:ascii="Arial" w:eastAsia="Arial" w:hAnsi="Arial" w:cs="Arial"/>
          <w:color w:val="000000"/>
          <w:sz w:val="20"/>
        </w:rPr>
        <w:t xml:space="preserve"> (91%); HEADS OF GOVERNMENT </w:t>
      </w:r>
      <w:r>
        <w:rPr>
          <w:rFonts w:ascii="Arial" w:eastAsia="Arial" w:hAnsi="Arial" w:cs="Arial"/>
          <w:b/>
          <w:color w:val="000000"/>
          <w:sz w:val="20"/>
        </w:rPr>
        <w:t>ELECTIONS</w:t>
      </w:r>
      <w:r>
        <w:rPr>
          <w:rFonts w:ascii="Arial" w:eastAsia="Arial" w:hAnsi="Arial" w:cs="Arial"/>
          <w:color w:val="000000"/>
          <w:sz w:val="20"/>
        </w:rPr>
        <w:t xml:space="preserve"> (91%); </w:t>
      </w:r>
      <w:r>
        <w:rPr>
          <w:rFonts w:ascii="Arial" w:eastAsia="Arial" w:hAnsi="Arial" w:cs="Arial"/>
          <w:b/>
          <w:color w:val="000000"/>
          <w:sz w:val="20"/>
        </w:rPr>
        <w:t>FACT CHECKING</w:t>
      </w:r>
      <w:r>
        <w:rPr>
          <w:rFonts w:ascii="Arial" w:eastAsia="Arial" w:hAnsi="Arial" w:cs="Arial"/>
          <w:color w:val="000000"/>
          <w:sz w:val="20"/>
        </w:rPr>
        <w:t xml:space="preserve"> (90%); TAXES &amp; TAXATION (90%); US PRESIDENTIAL CANDIDATES 2012 (90%); US PRESIDENTIAL CANDIDATES 2024 (90%); US PRESIDENTIAL </w:t>
      </w:r>
      <w:r>
        <w:rPr>
          <w:rFonts w:ascii="Arial" w:eastAsia="Arial" w:hAnsi="Arial" w:cs="Arial"/>
          <w:b/>
          <w:color w:val="000000"/>
          <w:sz w:val="20"/>
        </w:rPr>
        <w:t>ELECTIONS</w:t>
      </w:r>
      <w:r>
        <w:rPr>
          <w:rFonts w:ascii="Arial" w:eastAsia="Arial" w:hAnsi="Arial" w:cs="Arial"/>
          <w:color w:val="000000"/>
          <w:sz w:val="20"/>
        </w:rPr>
        <w:t xml:space="preserve"> (90%); US PRESIDENTS (90%); </w:t>
      </w:r>
      <w:r>
        <w:rPr>
          <w:rFonts w:ascii="Arial" w:eastAsia="Arial" w:hAnsi="Arial" w:cs="Arial"/>
          <w:b/>
          <w:color w:val="000000"/>
          <w:sz w:val="20"/>
        </w:rPr>
        <w:t>ELECTIONS</w:t>
      </w:r>
      <w:r>
        <w:rPr>
          <w:rFonts w:ascii="Arial" w:eastAsia="Arial" w:hAnsi="Arial" w:cs="Arial"/>
          <w:color w:val="000000"/>
          <w:sz w:val="20"/>
        </w:rPr>
        <w:t xml:space="preserve"> &amp; POLITICS (79%); POLITICS (79%); ASSASSINATION (73%); PRESS CONFERENCES (68%); claudia-sheinbaum (%); donald-trump (%); </w:t>
      </w:r>
      <w:r>
        <w:rPr>
          <w:rFonts w:ascii="Arial" w:eastAsia="Arial" w:hAnsi="Arial" w:cs="Arial"/>
          <w:b/>
          <w:color w:val="000000"/>
          <w:sz w:val="20"/>
        </w:rPr>
        <w:t>election</w:t>
      </w:r>
      <w:r>
        <w:rPr>
          <w:rFonts w:ascii="Arial" w:eastAsia="Arial" w:hAnsi="Arial" w:cs="Arial"/>
          <w:color w:val="000000"/>
          <w:sz w:val="20"/>
        </w:rPr>
        <w:t xml:space="preserve">-2024 (%); mexico (%); tariffs (%); </w:t>
      </w:r>
      <w:r>
        <w:rPr>
          <w:rFonts w:ascii="Arial" w:eastAsia="Arial" w:hAnsi="Arial" w:cs="Arial"/>
          <w:b/>
          <w:color w:val="000000"/>
          <w:sz w:val="20"/>
        </w:rPr>
        <w:t>check</w:t>
      </w:r>
      <w:r>
        <w:rPr>
          <w:rFonts w:ascii="Arial" w:eastAsia="Arial" w:hAnsi="Arial" w:cs="Arial"/>
          <w:color w:val="000000"/>
          <w:sz w:val="20"/>
        </w:rPr>
        <w:t>-your-</w:t>
      </w:r>
      <w:r>
        <w:rPr>
          <w:rFonts w:ascii="Arial" w:eastAsia="Arial" w:hAnsi="Arial" w:cs="Arial"/>
          <w:b/>
          <w:color w:val="000000"/>
          <w:sz w:val="20"/>
        </w:rPr>
        <w:t>fact</w:t>
      </w:r>
      <w:r>
        <w:rPr>
          <w:rFonts w:ascii="Arial" w:eastAsia="Arial" w:hAnsi="Arial" w:cs="Arial"/>
          <w:color w:val="000000"/>
          <w:sz w:val="20"/>
        </w:rPr>
        <w:t xml:space="preserve"> (%); dcexclusives-origreporting (%); newsletter-none</w:t>
      </w:r>
      <w:r>
        <w:rPr>
          <w:rFonts w:ascii="Arial" w:eastAsia="Arial" w:hAnsi="Arial" w:cs="Arial"/>
          <w:color w:val="000000"/>
          <w:sz w:val="20"/>
        </w:rPr>
        <w:t xml:space="preserve"> (%)</w:t>
      </w:r>
    </w:p>
    <w:p w14:paraId="3977E15A" w14:textId="77777777" w:rsidR="000C43B5" w:rsidRDefault="00B01ADC">
      <w:pPr>
        <w:pStyle w:val="Normal12"/>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PRESS AGENCY RELEASES (87%)</w:t>
      </w:r>
    </w:p>
    <w:p w14:paraId="470D05E6" w14:textId="77777777" w:rsidR="000C43B5" w:rsidRDefault="00B01ADC">
      <w:pPr>
        <w:pStyle w:val="Normal12"/>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(94%); CLAUDIA SHEINBAUM (93%); KAMALA HARRIS (79%)</w:t>
      </w:r>
    </w:p>
    <w:p w14:paraId="59A817FA" w14:textId="77777777" w:rsidR="000C43B5" w:rsidRDefault="00B01ADC">
      <w:pPr>
        <w:pStyle w:val="Normal12"/>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MEXICO (96%); UNITED STATES (94%); NORTH AMERICA (79%)</w:t>
      </w:r>
    </w:p>
    <w:p w14:paraId="20ACC057" w14:textId="77777777" w:rsidR="000C43B5" w:rsidRDefault="00B01ADC">
      <w:pPr>
        <w:pStyle w:val="Normal12"/>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12, 2024</w:t>
      </w:r>
    </w:p>
    <w:p w14:paraId="1E5BA060" w14:textId="77777777" w:rsidR="000C43B5" w:rsidRDefault="000C43B5">
      <w:pPr>
        <w:pStyle w:val="Normal12"/>
      </w:pPr>
    </w:p>
    <w:p w14:paraId="3C244364" w14:textId="0510276B" w:rsidR="000C43B5" w:rsidRDefault="00B01ADC">
      <w:pPr>
        <w:pStyle w:val="Normal12"/>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699200" behindDoc="0" locked="0" layoutInCell="1" allowOverlap="1" wp14:anchorId="40C1B31D" wp14:editId="1AC14F69">
                <wp:simplePos x="0" y="0"/>
                <wp:positionH relativeFrom="column">
                  <wp:posOffset>0</wp:posOffset>
                </wp:positionH>
                <wp:positionV relativeFrom="paragraph">
                  <wp:posOffset>127000</wp:posOffset>
                </wp:positionV>
                <wp:extent cx="6502400" cy="0"/>
                <wp:effectExtent l="9525" t="12700" r="12700" b="6350"/>
                <wp:wrapNone/>
                <wp:docPr id="1519603154"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AEC39" id="Line 56"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63A15DD" w14:textId="77777777" w:rsidR="000C43B5" w:rsidRDefault="000C43B5">
      <w:pPr>
        <w:pStyle w:val="Normal13"/>
        <w:sectPr w:rsidR="000C43B5">
          <w:headerReference w:type="even" r:id="rId538"/>
          <w:headerReference w:type="default" r:id="rId539"/>
          <w:footerReference w:type="even" r:id="rId540"/>
          <w:footerReference w:type="default" r:id="rId541"/>
          <w:headerReference w:type="first" r:id="rId542"/>
          <w:footerReference w:type="first" r:id="rId543"/>
          <w:pgSz w:w="12240" w:h="15840"/>
          <w:pgMar w:top="840" w:right="1000" w:bottom="840" w:left="1000" w:header="400" w:footer="400" w:gutter="0"/>
          <w:cols w:space="720"/>
          <w:titlePg/>
        </w:sectPr>
      </w:pPr>
    </w:p>
    <w:p w14:paraId="0D65A484" w14:textId="77777777" w:rsidR="000C43B5" w:rsidRDefault="000C43B5">
      <w:pPr>
        <w:pStyle w:val="Normal13"/>
      </w:pPr>
    </w:p>
    <w:p w14:paraId="0F651EA5" w14:textId="29A96A1F" w:rsidR="000C43B5" w:rsidRDefault="00B01ADC">
      <w:pPr>
        <w:pStyle w:val="Normal13"/>
      </w:pPr>
      <w:r>
        <w:rPr>
          <w:noProof/>
        </w:rPr>
        <w:drawing>
          <wp:inline distT="0" distB="0" distL="0" distR="0" wp14:anchorId="62013CBF" wp14:editId="64E46952">
            <wp:extent cx="1879600" cy="381000"/>
            <wp:effectExtent l="0" t="0" r="0" b="0"/>
            <wp:docPr id="17" name="Picture 4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35554661" w14:textId="77777777" w:rsidR="000C43B5" w:rsidRDefault="00B01ADC">
      <w:pPr>
        <w:pStyle w:val="Heading111"/>
        <w:keepNext w:val="0"/>
        <w:spacing w:after="200" w:line="340" w:lineRule="atLeast"/>
        <w:jc w:val="center"/>
      </w:pPr>
      <w:hyperlink r:id="rId544" w:history="1">
        <w:r>
          <w:rPr>
            <w:color w:val="0077CC"/>
            <w:sz w:val="28"/>
            <w:u w:val="single"/>
            <w:shd w:val="clear" w:color="auto" w:fill="FFFFFF"/>
          </w:rPr>
          <w:t>Kroger, Food Lion, Publix not changing prices because of Trump'</w:t>
        </w:r>
      </w:hyperlink>
      <w:hyperlink r:id="rId545" w:history="1">
        <w:r>
          <w:rPr>
            <w:color w:val="0077CC"/>
            <w:sz w:val="28"/>
            <w:u w:val="single"/>
            <w:shd w:val="clear" w:color="auto" w:fill="FFFFFF"/>
          </w:rPr>
          <w:t>s</w:t>
        </w:r>
      </w:hyperlink>
      <w:hyperlink r:id="rId546" w:history="1">
        <w:r>
          <w:rPr>
            <w:color w:val="0077CC"/>
            <w:sz w:val="28"/>
            <w:u w:val="single"/>
            <w:shd w:val="clear" w:color="auto" w:fill="FFFFFF"/>
          </w:rPr>
          <w:t xml:space="preserve"> </w:t>
        </w:r>
      </w:hyperlink>
      <w:hyperlink r:id="rId547" w:history="1">
        <w:r>
          <w:rPr>
            <w:color w:val="0077CC"/>
            <w:sz w:val="28"/>
            <w:u w:val="single"/>
            <w:shd w:val="clear" w:color="auto" w:fill="FFFFFF"/>
          </w:rPr>
          <w:t>election</w:t>
        </w:r>
      </w:hyperlink>
      <w:hyperlink r:id="rId548" w:history="1">
        <w:r>
          <w:rPr>
            <w:color w:val="0077CC"/>
            <w:sz w:val="28"/>
            <w:u w:val="single"/>
            <w:shd w:val="clear" w:color="auto" w:fill="FFFFFF"/>
          </w:rPr>
          <w:t xml:space="preserve"> | </w:t>
        </w:r>
      </w:hyperlink>
      <w:hyperlink r:id="rId549" w:history="1">
        <w:r>
          <w:rPr>
            <w:color w:val="0077CC"/>
            <w:sz w:val="28"/>
            <w:u w:val="single"/>
            <w:shd w:val="clear" w:color="auto" w:fill="FFFFFF"/>
          </w:rPr>
          <w:t>Fact check</w:t>
        </w:r>
      </w:hyperlink>
    </w:p>
    <w:p w14:paraId="2379D80C" w14:textId="77777777" w:rsidR="000C43B5" w:rsidRDefault="00B01ADC">
      <w:pPr>
        <w:pStyle w:val="Normal13"/>
        <w:spacing w:before="120" w:line="260" w:lineRule="atLeast"/>
        <w:jc w:val="center"/>
      </w:pPr>
      <w:r>
        <w:rPr>
          <w:color w:val="000000"/>
        </w:rPr>
        <w:t>USA Today Online</w:t>
      </w:r>
    </w:p>
    <w:p w14:paraId="146211EA" w14:textId="77777777" w:rsidR="000C43B5" w:rsidRDefault="00B01ADC">
      <w:pPr>
        <w:pStyle w:val="Normal13"/>
        <w:spacing w:before="120" w:line="260" w:lineRule="atLeast"/>
        <w:jc w:val="center"/>
      </w:pPr>
      <w:r>
        <w:rPr>
          <w:color w:val="000000"/>
        </w:rPr>
        <w:t>November 19, 2024 9:04 PM EST</w:t>
      </w:r>
    </w:p>
    <w:p w14:paraId="1155F169" w14:textId="77777777" w:rsidR="000C43B5" w:rsidRDefault="000C43B5">
      <w:pPr>
        <w:pStyle w:val="Normal13"/>
        <w:spacing w:line="240" w:lineRule="atLeast"/>
        <w:jc w:val="both"/>
      </w:pPr>
      <w:bookmarkStart w:id="36" w:name="Bookmark_13"/>
      <w:bookmarkEnd w:id="36"/>
    </w:p>
    <w:p w14:paraId="291B13DA" w14:textId="77777777" w:rsidR="000C43B5" w:rsidRDefault="00B01ADC">
      <w:pPr>
        <w:pStyle w:val="Normal13"/>
        <w:spacing w:before="120" w:line="220" w:lineRule="atLeast"/>
      </w:pPr>
      <w:r>
        <w:br/>
      </w:r>
      <w:r>
        <w:rPr>
          <w:color w:val="000000"/>
          <w:sz w:val="16"/>
        </w:rPr>
        <w:t>Copyright 2024 Gannett Media Corp  All Rights Reserved</w:t>
      </w:r>
    </w:p>
    <w:p w14:paraId="0ED54959" w14:textId="77777777" w:rsidR="000C43B5" w:rsidRDefault="00B01ADC">
      <w:pPr>
        <w:pStyle w:val="Normal13"/>
        <w:spacing w:before="120" w:line="260" w:lineRule="atLeast"/>
      </w:pPr>
      <w:r>
        <w:rPr>
          <w:b/>
          <w:color w:val="000000"/>
        </w:rPr>
        <w:t>Length:</w:t>
      </w:r>
      <w:r>
        <w:rPr>
          <w:color w:val="000000"/>
        </w:rPr>
        <w:t> 559 words</w:t>
      </w:r>
    </w:p>
    <w:p w14:paraId="276B82D2" w14:textId="77777777" w:rsidR="000C43B5" w:rsidRDefault="00B01ADC">
      <w:pPr>
        <w:pStyle w:val="Normal13"/>
        <w:keepNext/>
        <w:spacing w:before="240" w:line="340" w:lineRule="atLeast"/>
      </w:pPr>
      <w:bookmarkStart w:id="37" w:name="Body_11"/>
      <w:bookmarkEnd w:id="37"/>
      <w:r>
        <w:rPr>
          <w:b/>
          <w:color w:val="000000"/>
          <w:sz w:val="28"/>
        </w:rPr>
        <w:t>Body</w:t>
      </w:r>
    </w:p>
    <w:p w14:paraId="62868190" w14:textId="2C3384A2" w:rsidR="000C43B5" w:rsidRDefault="00B01ADC">
      <w:pPr>
        <w:pStyle w:val="Normal13"/>
        <w:spacing w:line="60" w:lineRule="exact"/>
      </w:pPr>
      <w:r>
        <w:rPr>
          <w:noProof/>
        </w:rPr>
        <mc:AlternateContent>
          <mc:Choice Requires="wps">
            <w:drawing>
              <wp:anchor distT="0" distB="0" distL="114300" distR="114300" simplePos="0" relativeHeight="251700224" behindDoc="0" locked="0" layoutInCell="1" allowOverlap="1" wp14:anchorId="648443BA" wp14:editId="7881F226">
                <wp:simplePos x="0" y="0"/>
                <wp:positionH relativeFrom="column">
                  <wp:posOffset>0</wp:posOffset>
                </wp:positionH>
                <wp:positionV relativeFrom="paragraph">
                  <wp:posOffset>25400</wp:posOffset>
                </wp:positionV>
                <wp:extent cx="6502400" cy="0"/>
                <wp:effectExtent l="19050" t="15875" r="12700" b="12700"/>
                <wp:wrapTopAndBottom/>
                <wp:docPr id="630095518"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4FA90" id="Line 5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D2551E5" w14:textId="77777777" w:rsidR="000C43B5" w:rsidRDefault="000C43B5">
      <w:pPr>
        <w:pStyle w:val="Normal13"/>
      </w:pPr>
    </w:p>
    <w:p w14:paraId="7BC39D32" w14:textId="77777777" w:rsidR="000C43B5" w:rsidRDefault="00B01ADC">
      <w:pPr>
        <w:pStyle w:val="Normal13"/>
        <w:spacing w:before="240" w:line="260" w:lineRule="atLeast"/>
      </w:pPr>
      <w:r>
        <w:rPr>
          <w:b/>
          <w:color w:val="000000"/>
        </w:rPr>
        <w:t>The claim: Publix, Kroger and Food Lion announced price cuts in response to Trump winning election</w:t>
      </w:r>
    </w:p>
    <w:p w14:paraId="1A7293A8" w14:textId="77777777" w:rsidR="000C43B5" w:rsidRDefault="00B01ADC">
      <w:pPr>
        <w:pStyle w:val="Normal13"/>
        <w:spacing w:before="200" w:line="260" w:lineRule="atLeast"/>
        <w:jc w:val="both"/>
      </w:pPr>
      <w:r>
        <w:rPr>
          <w:color w:val="000000"/>
        </w:rPr>
        <w:t>A Nov. 10 Facebook post (</w:t>
      </w:r>
      <w:hyperlink r:id="rId550" w:history="1">
        <w:r>
          <w:rPr>
            <w:color w:val="0077CC"/>
            <w:u w:val="single"/>
            <w:shd w:val="clear" w:color="auto" w:fill="FFFFFF"/>
          </w:rPr>
          <w:t>direct link</w:t>
        </w:r>
      </w:hyperlink>
      <w:r>
        <w:rPr>
          <w:color w:val="000000"/>
        </w:rPr>
        <w:t xml:space="preserve">, </w:t>
      </w:r>
      <w:hyperlink r:id="rId551" w:history="1">
        <w:r>
          <w:rPr>
            <w:color w:val="0077CC"/>
            <w:u w:val="single"/>
            <w:shd w:val="clear" w:color="auto" w:fill="FFFFFF"/>
          </w:rPr>
          <w:t>archive link</w:t>
        </w:r>
      </w:hyperlink>
      <w:r>
        <w:rPr>
          <w:color w:val="000000"/>
        </w:rPr>
        <w:t xml:space="preserve">) attributes a purported development for </w:t>
      </w:r>
      <w:r>
        <w:rPr>
          <w:color w:val="000000"/>
        </w:rPr>
        <w:t>consumers to President-</w:t>
      </w:r>
      <w:r>
        <w:rPr>
          <w:b/>
          <w:color w:val="000000"/>
        </w:rPr>
        <w:t>elect</w:t>
      </w:r>
      <w:r>
        <w:rPr>
          <w:color w:val="000000"/>
        </w:rPr>
        <w:t xml:space="preserve"> Donald Trump defeating Vice President Kamala Harris in the presidential </w:t>
      </w:r>
      <w:r>
        <w:rPr>
          <w:b/>
          <w:color w:val="000000"/>
        </w:rPr>
        <w:t>election</w:t>
      </w:r>
      <w:r>
        <w:rPr>
          <w:color w:val="000000"/>
        </w:rPr>
        <w:t xml:space="preserve">.  </w:t>
      </w:r>
    </w:p>
    <w:p w14:paraId="38975DB0" w14:textId="77777777" w:rsidR="000C43B5" w:rsidRDefault="00B01ADC">
      <w:pPr>
        <w:pStyle w:val="Normal13"/>
        <w:spacing w:before="200" w:line="260" w:lineRule="atLeast"/>
        <w:jc w:val="both"/>
      </w:pPr>
      <w:r>
        <w:rPr>
          <w:color w:val="000000"/>
        </w:rPr>
        <w:t>“Kroeger (sic), Food Lion, and Publix all announced a 4 percent price cut across the board,” the post reads. “He'</w:t>
      </w:r>
      <w:r>
        <w:rPr>
          <w:b/>
          <w:color w:val="000000"/>
        </w:rPr>
        <w:t>s</w:t>
      </w:r>
      <w:r>
        <w:rPr>
          <w:color w:val="000000"/>
        </w:rPr>
        <w:t xml:space="preserve"> already making a difference.”</w:t>
      </w:r>
    </w:p>
    <w:p w14:paraId="21F1F19F" w14:textId="77777777" w:rsidR="000C43B5" w:rsidRDefault="00B01ADC">
      <w:pPr>
        <w:pStyle w:val="Normal13"/>
        <w:spacing w:before="240" w:line="260" w:lineRule="atLeast"/>
        <w:jc w:val="both"/>
      </w:pPr>
      <w:r>
        <w:rPr>
          <w:color w:val="000000"/>
        </w:rPr>
        <w:t xml:space="preserve">The post was shared more than 100 times in nine days. A similar claim was also made on </w:t>
      </w:r>
      <w:hyperlink r:id="rId552" w:history="1">
        <w:r>
          <w:rPr>
            <w:color w:val="0077CC"/>
            <w:u w:val="single"/>
            <w:shd w:val="clear" w:color="auto" w:fill="FFFFFF"/>
          </w:rPr>
          <w:t>Threads</w:t>
        </w:r>
      </w:hyperlink>
      <w:r>
        <w:rPr>
          <w:color w:val="000000"/>
        </w:rPr>
        <w:t>.</w:t>
      </w:r>
    </w:p>
    <w:p w14:paraId="59CF1B94" w14:textId="77777777" w:rsidR="000C43B5" w:rsidRDefault="00B01ADC">
      <w:pPr>
        <w:pStyle w:val="Normal13"/>
        <w:spacing w:before="240" w:line="260" w:lineRule="atLeast"/>
        <w:jc w:val="both"/>
      </w:pPr>
      <w:r>
        <w:rPr>
          <w:b/>
          <w:color w:val="000000"/>
        </w:rPr>
        <w:t>More from the Fact-Check Team:</w:t>
      </w:r>
      <w:hyperlink r:id="rId553" w:history="1">
        <w:r>
          <w:rPr>
            <w:color w:val="0077CC"/>
            <w:u w:val="single"/>
            <w:shd w:val="clear" w:color="auto" w:fill="FFFFFF"/>
          </w:rPr>
          <w:t>How we pick and research claims</w:t>
        </w:r>
      </w:hyperlink>
      <w:r>
        <w:rPr>
          <w:color w:val="000000"/>
        </w:rPr>
        <w:t xml:space="preserve"> | </w:t>
      </w:r>
      <w:hyperlink r:id="rId554" w:history="1">
        <w:r>
          <w:rPr>
            <w:color w:val="0077CC"/>
            <w:u w:val="single"/>
            <w:shd w:val="clear" w:color="auto" w:fill="FFFFFF"/>
          </w:rPr>
          <w:t>Email newsletter</w:t>
        </w:r>
      </w:hyperlink>
      <w:r>
        <w:rPr>
          <w:color w:val="000000"/>
        </w:rPr>
        <w:t xml:space="preserve"> | </w:t>
      </w:r>
      <w:hyperlink r:id="rId555" w:history="1">
        <w:r>
          <w:rPr>
            <w:color w:val="0077CC"/>
            <w:u w:val="single"/>
            <w:shd w:val="clear" w:color="auto" w:fill="FFFFFF"/>
          </w:rPr>
          <w:t>Facebook page</w:t>
        </w:r>
      </w:hyperlink>
    </w:p>
    <w:p w14:paraId="7961ED28" w14:textId="77777777" w:rsidR="000C43B5" w:rsidRDefault="00B01ADC">
      <w:pPr>
        <w:pStyle w:val="Normal13"/>
        <w:spacing w:before="240" w:line="260" w:lineRule="atLeast"/>
      </w:pPr>
      <w:r>
        <w:rPr>
          <w:b/>
          <w:color w:val="000000"/>
        </w:rPr>
        <w:t>Our rating: False</w:t>
      </w:r>
    </w:p>
    <w:p w14:paraId="3CD4030E" w14:textId="77777777" w:rsidR="000C43B5" w:rsidRDefault="00B01ADC">
      <w:pPr>
        <w:pStyle w:val="Normal13"/>
        <w:spacing w:before="200" w:line="260" w:lineRule="atLeast"/>
        <w:jc w:val="both"/>
      </w:pPr>
      <w:r>
        <w:rPr>
          <w:color w:val="000000"/>
        </w:rPr>
        <w:t xml:space="preserve">None of the chains have announced price cuts in response to the </w:t>
      </w:r>
      <w:r>
        <w:rPr>
          <w:b/>
          <w:color w:val="000000"/>
        </w:rPr>
        <w:t>election</w:t>
      </w:r>
      <w:r>
        <w:rPr>
          <w:color w:val="000000"/>
        </w:rPr>
        <w:t>. The claim originated on a satirical website but has been shared since as authentic news.</w:t>
      </w:r>
    </w:p>
    <w:p w14:paraId="2C85FCBD" w14:textId="77777777" w:rsidR="000C43B5" w:rsidRDefault="00B01ADC">
      <w:pPr>
        <w:pStyle w:val="Normal13"/>
        <w:spacing w:before="240" w:line="260" w:lineRule="atLeast"/>
      </w:pPr>
      <w:r>
        <w:rPr>
          <w:b/>
          <w:color w:val="000000"/>
        </w:rPr>
        <w:t>Claim originated with frequent satire source</w:t>
      </w:r>
    </w:p>
    <w:p w14:paraId="2B3DB188" w14:textId="77777777" w:rsidR="000C43B5" w:rsidRDefault="00B01ADC">
      <w:pPr>
        <w:pStyle w:val="Normal13"/>
        <w:spacing w:before="240" w:line="260" w:lineRule="atLeast"/>
        <w:jc w:val="both"/>
      </w:pPr>
      <w:r>
        <w:rPr>
          <w:color w:val="000000"/>
        </w:rPr>
        <w:t xml:space="preserve">The </w:t>
      </w:r>
      <w:hyperlink r:id="rId556" w:history="1">
        <w:r>
          <w:rPr>
            <w:color w:val="0077CC"/>
            <w:u w:val="single"/>
            <w:shd w:val="clear" w:color="auto" w:fill="FFFFFF"/>
          </w:rPr>
          <w:t>economy and inflation</w:t>
        </w:r>
      </w:hyperlink>
      <w:r>
        <w:rPr>
          <w:color w:val="000000"/>
        </w:rPr>
        <w:t xml:space="preserve"> were considered major issues in the run-up to the 2024 presidential </w:t>
      </w:r>
      <w:r>
        <w:rPr>
          <w:b/>
          <w:color w:val="000000"/>
        </w:rPr>
        <w:t>election</w:t>
      </w:r>
      <w:r>
        <w:rPr>
          <w:color w:val="000000"/>
        </w:rPr>
        <w:t xml:space="preserve">, and Trump was able to capitalize on the view of many voters that </w:t>
      </w:r>
      <w:hyperlink r:id="rId557" w:history="1">
        <w:r>
          <w:rPr>
            <w:color w:val="0077CC"/>
            <w:u w:val="single"/>
            <w:shd w:val="clear" w:color="auto" w:fill="FFFFFF"/>
          </w:rPr>
          <w:t>Harris and President Joe Biden</w:t>
        </w:r>
      </w:hyperlink>
      <w:r>
        <w:rPr>
          <w:color w:val="000000"/>
        </w:rPr>
        <w:t xml:space="preserve"> were to blame for rising costs. </w:t>
      </w:r>
    </w:p>
    <w:p w14:paraId="78D08432" w14:textId="77777777" w:rsidR="000C43B5" w:rsidRDefault="00B01ADC">
      <w:pPr>
        <w:pStyle w:val="Normal13"/>
        <w:spacing w:before="200" w:line="260" w:lineRule="atLeast"/>
        <w:jc w:val="both"/>
      </w:pPr>
      <w:r>
        <w:rPr>
          <w:color w:val="000000"/>
        </w:rPr>
        <w:t>But the claim about prices being cut shortly after Trump'</w:t>
      </w:r>
      <w:r>
        <w:rPr>
          <w:b/>
          <w:color w:val="000000"/>
        </w:rPr>
        <w:t>s</w:t>
      </w:r>
      <w:r>
        <w:rPr>
          <w:color w:val="000000"/>
        </w:rPr>
        <w:t xml:space="preserve"> victory is false. None of the named grocery companies – </w:t>
      </w:r>
      <w:hyperlink r:id="rId558" w:history="1">
        <w:r>
          <w:rPr>
            <w:color w:val="0077CC"/>
            <w:u w:val="single"/>
            <w:shd w:val="clear" w:color="auto" w:fill="FFFFFF"/>
          </w:rPr>
          <w:t>Publix</w:t>
        </w:r>
      </w:hyperlink>
      <w:r>
        <w:rPr>
          <w:color w:val="000000"/>
        </w:rPr>
        <w:t xml:space="preserve">, </w:t>
      </w:r>
      <w:hyperlink r:id="rId559" w:history="1">
        <w:r>
          <w:rPr>
            <w:color w:val="0077CC"/>
            <w:u w:val="single"/>
            <w:shd w:val="clear" w:color="auto" w:fill="FFFFFF"/>
          </w:rPr>
          <w:t>Kroger</w:t>
        </w:r>
      </w:hyperlink>
      <w:r>
        <w:rPr>
          <w:color w:val="000000"/>
        </w:rPr>
        <w:t xml:space="preserve"> or </w:t>
      </w:r>
      <w:hyperlink r:id="rId560" w:history="1">
        <w:r>
          <w:rPr>
            <w:color w:val="0077CC"/>
            <w:u w:val="single"/>
            <w:shd w:val="clear" w:color="auto" w:fill="FFFFFF"/>
          </w:rPr>
          <w:t>Food Lion</w:t>
        </w:r>
      </w:hyperlink>
      <w:r>
        <w:rPr>
          <w:color w:val="000000"/>
        </w:rPr>
        <w:t xml:space="preserve"> – have announced price cuts in response to the </w:t>
      </w:r>
      <w:r>
        <w:rPr>
          <w:b/>
          <w:color w:val="000000"/>
        </w:rPr>
        <w:t>election</w:t>
      </w:r>
      <w:r>
        <w:rPr>
          <w:color w:val="000000"/>
        </w:rPr>
        <w:t>.</w:t>
      </w:r>
    </w:p>
    <w:p w14:paraId="726C718A" w14:textId="77777777" w:rsidR="000C43B5" w:rsidRDefault="00B01ADC">
      <w:pPr>
        <w:pStyle w:val="Normal13"/>
        <w:spacing w:before="240" w:line="260" w:lineRule="atLeast"/>
        <w:jc w:val="both"/>
      </w:pPr>
      <w:r>
        <w:rPr>
          <w:color w:val="000000"/>
        </w:rPr>
        <w:t xml:space="preserve">The claim was first shared in a </w:t>
      </w:r>
      <w:hyperlink r:id="rId561" w:history="1">
        <w:r>
          <w:rPr>
            <w:color w:val="0077CC"/>
            <w:u w:val="single"/>
            <w:shd w:val="clear" w:color="auto" w:fill="FFFFFF"/>
          </w:rPr>
          <w:t>Nov. 9 Facebook post</w:t>
        </w:r>
      </w:hyperlink>
      <w:r>
        <w:rPr>
          <w:color w:val="000000"/>
        </w:rPr>
        <w:t xml:space="preserve"> by Reagan Was Right, an account affiliated with the America’</w:t>
      </w:r>
      <w:r>
        <w:rPr>
          <w:b/>
          <w:color w:val="000000"/>
        </w:rPr>
        <w:t>s</w:t>
      </w:r>
      <w:r>
        <w:rPr>
          <w:color w:val="000000"/>
        </w:rPr>
        <w:t xml:space="preserve"> Last Line of Defense satirical network of social media accounts and website. The account'</w:t>
      </w:r>
      <w:r>
        <w:rPr>
          <w:b/>
          <w:color w:val="000000"/>
        </w:rPr>
        <w:t>s</w:t>
      </w:r>
      <w:r>
        <w:rPr>
          <w:color w:val="000000"/>
        </w:rPr>
        <w:t xml:space="preserve"> "</w:t>
      </w:r>
      <w:hyperlink r:id="rId562" w:history="1">
        <w:r>
          <w:rPr>
            <w:color w:val="0077CC"/>
            <w:u w:val="single"/>
            <w:shd w:val="clear" w:color="auto" w:fill="FFFFFF"/>
          </w:rPr>
          <w:t>about</w:t>
        </w:r>
      </w:hyperlink>
      <w:r>
        <w:rPr>
          <w:color w:val="000000"/>
        </w:rPr>
        <w:t>" entry states in part that “nothing on this page is real.”</w:t>
      </w:r>
    </w:p>
    <w:p w14:paraId="454CB33E" w14:textId="77777777" w:rsidR="000C43B5" w:rsidRDefault="00B01ADC">
      <w:pPr>
        <w:pStyle w:val="Normal13"/>
        <w:spacing w:before="240" w:line="260" w:lineRule="atLeast"/>
        <w:jc w:val="both"/>
      </w:pPr>
      <w:r>
        <w:rPr>
          <w:color w:val="000000"/>
        </w:rPr>
        <w:t xml:space="preserve">Christopher Blair, who operates the network, </w:t>
      </w:r>
      <w:hyperlink r:id="rId563" w:anchor=":~:text=I%20don%E2%80%99t%20publish%20the%20truth%20on%20any%20of%20the%20websites%20you%E2%80%99ll%20find%20on%20ALLOD" w:history="1">
        <w:r>
          <w:rPr>
            <w:color w:val="0077CC"/>
            <w:u w:val="single"/>
            <w:shd w:val="clear" w:color="auto" w:fill="FFFFFF"/>
          </w:rPr>
          <w:t>previously told USA TODAY</w:t>
        </w:r>
      </w:hyperlink>
      <w:r>
        <w:rPr>
          <w:color w:val="000000"/>
        </w:rPr>
        <w:t xml:space="preserve"> “I don’t publish the truth on any of the websites you’ll find on ALLOD.”</w:t>
      </w:r>
    </w:p>
    <w:p w14:paraId="2A8531F5" w14:textId="77777777" w:rsidR="000C43B5" w:rsidRDefault="00B01ADC">
      <w:pPr>
        <w:pStyle w:val="Normal13"/>
        <w:spacing w:before="200" w:line="260" w:lineRule="atLeast"/>
        <w:jc w:val="both"/>
      </w:pPr>
      <w:r>
        <w:rPr>
          <w:color w:val="000000"/>
        </w:rPr>
        <w:t>The Facebook post is an example of what could be called "stolen satire," where stories written as satire and presented that way originally are captured and reposted in a way that makes them appear to be legitimate news. As a result, readers of the second-generation post are misled, as was the case here.</w:t>
      </w:r>
    </w:p>
    <w:p w14:paraId="52DA5513" w14:textId="77777777" w:rsidR="000C43B5" w:rsidRDefault="00B01ADC">
      <w:pPr>
        <w:pStyle w:val="Normal13"/>
        <w:spacing w:before="240" w:line="260" w:lineRule="atLeast"/>
        <w:jc w:val="both"/>
      </w:pPr>
      <w:r>
        <w:rPr>
          <w:b/>
          <w:color w:val="000000"/>
        </w:rPr>
        <w:t>Fact check</w:t>
      </w:r>
      <w:r>
        <w:rPr>
          <w:color w:val="000000"/>
        </w:rPr>
        <w:t xml:space="preserve">: </w:t>
      </w:r>
      <w:hyperlink r:id="rId564" w:history="1">
        <w:r>
          <w:rPr>
            <w:color w:val="0077CC"/>
            <w:u w:val="single"/>
            <w:shd w:val="clear" w:color="auto" w:fill="FFFFFF"/>
          </w:rPr>
          <w:t>No, Zillow CEO didn't say Trump'</w:t>
        </w:r>
      </w:hyperlink>
      <w:hyperlink r:id="rId565" w:history="1">
        <w:r>
          <w:rPr>
            <w:b/>
            <w:color w:val="0077CC"/>
            <w:u w:val="single"/>
            <w:shd w:val="clear" w:color="auto" w:fill="FFFFFF"/>
          </w:rPr>
          <w:t>s</w:t>
        </w:r>
      </w:hyperlink>
      <w:hyperlink r:id="rId566" w:history="1">
        <w:r>
          <w:rPr>
            <w:color w:val="0077CC"/>
            <w:u w:val="single"/>
            <w:shd w:val="clear" w:color="auto" w:fill="FFFFFF"/>
          </w:rPr>
          <w:t xml:space="preserve"> deportation plan would help housing costs</w:t>
        </w:r>
      </w:hyperlink>
    </w:p>
    <w:p w14:paraId="1CFEA846" w14:textId="77777777" w:rsidR="000C43B5" w:rsidRDefault="00B01ADC">
      <w:pPr>
        <w:pStyle w:val="Normal13"/>
        <w:spacing w:before="200" w:line="260" w:lineRule="atLeast"/>
        <w:jc w:val="both"/>
      </w:pPr>
      <w:r>
        <w:rPr>
          <w:color w:val="000000"/>
        </w:rPr>
        <w:t>Kroger is trying to secure regulatory approval for a $25 billion takeover of Albertson’</w:t>
      </w:r>
      <w:r>
        <w:rPr>
          <w:b/>
          <w:color w:val="000000"/>
        </w:rPr>
        <w:t>s</w:t>
      </w:r>
      <w:r>
        <w:rPr>
          <w:color w:val="000000"/>
        </w:rPr>
        <w:t xml:space="preserve"> and did say in September the efficiencies it expects to gain would allow it to </w:t>
      </w:r>
      <w:hyperlink r:id="rId567" w:history="1">
        <w:r>
          <w:rPr>
            <w:color w:val="0077CC"/>
            <w:u w:val="single"/>
            <w:shd w:val="clear" w:color="auto" w:fill="FFFFFF"/>
          </w:rPr>
          <w:t xml:space="preserve">cut grocery </w:t>
        </w:r>
      </w:hyperlink>
      <w:r>
        <w:rPr>
          <w:color w:val="000000"/>
        </w:rPr>
        <w:t> </w:t>
      </w:r>
      <w:hyperlink r:id="rId568" w:history="1">
        <w:r>
          <w:rPr>
            <w:color w:val="0077CC"/>
            <w:u w:val="single"/>
            <w:shd w:val="clear" w:color="auto" w:fill="FFFFFF"/>
          </w:rPr>
          <w:t>prices</w:t>
        </w:r>
      </w:hyperlink>
      <w:r>
        <w:rPr>
          <w:color w:val="000000"/>
        </w:rPr>
        <w:t xml:space="preserve">. But that was well before the </w:t>
      </w:r>
      <w:r>
        <w:rPr>
          <w:b/>
          <w:color w:val="000000"/>
        </w:rPr>
        <w:t>election</w:t>
      </w:r>
      <w:r>
        <w:rPr>
          <w:color w:val="000000"/>
        </w:rPr>
        <w:t xml:space="preserve"> and was not contingent on Trump returning to the White House.</w:t>
      </w:r>
    </w:p>
    <w:p w14:paraId="708A4E42" w14:textId="77777777" w:rsidR="000C43B5" w:rsidRDefault="00B01ADC">
      <w:pPr>
        <w:pStyle w:val="Normal13"/>
        <w:spacing w:before="200" w:line="260" w:lineRule="atLeast"/>
        <w:jc w:val="both"/>
      </w:pPr>
      <w:r>
        <w:rPr>
          <w:color w:val="000000"/>
        </w:rPr>
        <w:t>USA TODAY reached out to the Facebook user who shared the claim for comment but did not immediately receive a response.</w:t>
      </w:r>
    </w:p>
    <w:p w14:paraId="04E92919" w14:textId="77777777" w:rsidR="000C43B5" w:rsidRDefault="00B01ADC">
      <w:pPr>
        <w:pStyle w:val="Normal13"/>
        <w:spacing w:before="240" w:line="260" w:lineRule="atLeast"/>
        <w:jc w:val="both"/>
      </w:pPr>
      <w:hyperlink r:id="rId569" w:anchor="google_vignette" w:history="1">
        <w:r>
          <w:rPr>
            <w:b/>
            <w:color w:val="0077CC"/>
            <w:u w:val="single"/>
            <w:shd w:val="clear" w:color="auto" w:fill="FFFFFF"/>
          </w:rPr>
          <w:t>Check</w:t>
        </w:r>
      </w:hyperlink>
      <w:hyperlink r:id="rId570" w:anchor="google_vignette" w:history="1">
        <w:r>
          <w:rPr>
            <w:color w:val="0077CC"/>
            <w:u w:val="single"/>
            <w:shd w:val="clear" w:color="auto" w:fill="FFFFFF"/>
          </w:rPr>
          <w:t xml:space="preserve"> Your </w:t>
        </w:r>
      </w:hyperlink>
      <w:hyperlink r:id="rId571" w:anchor="google_vignette" w:history="1">
        <w:r>
          <w:rPr>
            <w:b/>
            <w:color w:val="0077CC"/>
            <w:u w:val="single"/>
            <w:shd w:val="clear" w:color="auto" w:fill="FFFFFF"/>
          </w:rPr>
          <w:t>Fact</w:t>
        </w:r>
      </w:hyperlink>
      <w:r>
        <w:rPr>
          <w:color w:val="000000"/>
        </w:rPr>
        <w:t xml:space="preserve"> and </w:t>
      </w:r>
      <w:hyperlink r:id="rId572" w:history="1">
        <w:r>
          <w:rPr>
            <w:color w:val="0077CC"/>
            <w:u w:val="single"/>
            <w:shd w:val="clear" w:color="auto" w:fill="FFFFFF"/>
          </w:rPr>
          <w:t>Snopes</w:t>
        </w:r>
      </w:hyperlink>
      <w:r>
        <w:rPr>
          <w:color w:val="000000"/>
        </w:rPr>
        <w:t xml:space="preserve"> also debunked the claim.</w:t>
      </w:r>
    </w:p>
    <w:p w14:paraId="7FDA65F1" w14:textId="77777777" w:rsidR="000C43B5" w:rsidRDefault="00B01ADC">
      <w:pPr>
        <w:pStyle w:val="Normal13"/>
        <w:spacing w:before="240" w:line="260" w:lineRule="atLeast"/>
      </w:pPr>
      <w:r>
        <w:rPr>
          <w:b/>
          <w:color w:val="000000"/>
        </w:rPr>
        <w:t>Our fact-check sources</w:t>
      </w:r>
    </w:p>
    <w:p w14:paraId="7885C1CA" w14:textId="77777777" w:rsidR="000C43B5" w:rsidRDefault="00B01ADC">
      <w:pPr>
        <w:pStyle w:val="Normal13"/>
        <w:numPr>
          <w:ilvl w:val="0"/>
          <w:numId w:val="23"/>
        </w:numPr>
        <w:spacing w:before="240" w:line="260" w:lineRule="atLeast"/>
        <w:jc w:val="both"/>
      </w:pPr>
      <w:r>
        <w:rPr>
          <w:color w:val="000000"/>
        </w:rPr>
        <w:t xml:space="preserve">Reagan Was Right, Nov. 9, </w:t>
      </w:r>
      <w:hyperlink r:id="rId573" w:history="1">
        <w:r>
          <w:rPr>
            <w:color w:val="0077CC"/>
            <w:u w:val="single"/>
            <w:shd w:val="clear" w:color="auto" w:fill="FFFFFF"/>
          </w:rPr>
          <w:t>Facebook post</w:t>
        </w:r>
      </w:hyperlink>
    </w:p>
    <w:p w14:paraId="3E684A4F" w14:textId="77777777" w:rsidR="000C43B5" w:rsidRDefault="00B01ADC">
      <w:pPr>
        <w:pStyle w:val="Normal13"/>
        <w:numPr>
          <w:ilvl w:val="0"/>
          <w:numId w:val="24"/>
        </w:numPr>
        <w:spacing w:before="240" w:line="260" w:lineRule="atLeast"/>
        <w:jc w:val="both"/>
      </w:pPr>
      <w:r>
        <w:rPr>
          <w:color w:val="000000"/>
        </w:rPr>
        <w:t xml:space="preserve">Reagan Was Right, accessed Nov. 15, </w:t>
      </w:r>
      <w:hyperlink r:id="rId574" w:history="1">
        <w:r>
          <w:rPr>
            <w:color w:val="0077CC"/>
            <w:u w:val="single"/>
            <w:shd w:val="clear" w:color="auto" w:fill="FFFFFF"/>
          </w:rPr>
          <w:t>About page on Facebook</w:t>
        </w:r>
      </w:hyperlink>
    </w:p>
    <w:p w14:paraId="41F79024" w14:textId="77777777" w:rsidR="000C43B5" w:rsidRDefault="00B01ADC">
      <w:pPr>
        <w:pStyle w:val="Normal13"/>
        <w:numPr>
          <w:ilvl w:val="0"/>
          <w:numId w:val="25"/>
        </w:numPr>
        <w:spacing w:before="240" w:line="260" w:lineRule="atLeast"/>
        <w:jc w:val="both"/>
      </w:pPr>
      <w:r>
        <w:rPr>
          <w:color w:val="000000"/>
        </w:rPr>
        <w:t xml:space="preserve">Kroger, accessed Nov. 15, </w:t>
      </w:r>
      <w:hyperlink r:id="rId575" w:history="1">
        <w:r>
          <w:rPr>
            <w:color w:val="0077CC"/>
            <w:u w:val="single"/>
            <w:shd w:val="clear" w:color="auto" w:fill="FFFFFF"/>
          </w:rPr>
          <w:t>News</w:t>
        </w:r>
      </w:hyperlink>
    </w:p>
    <w:p w14:paraId="51618DF1" w14:textId="77777777" w:rsidR="000C43B5" w:rsidRDefault="00B01ADC">
      <w:pPr>
        <w:pStyle w:val="Normal13"/>
        <w:numPr>
          <w:ilvl w:val="0"/>
          <w:numId w:val="26"/>
        </w:numPr>
        <w:spacing w:before="240" w:line="260" w:lineRule="atLeast"/>
        <w:jc w:val="both"/>
      </w:pPr>
      <w:r>
        <w:rPr>
          <w:color w:val="000000"/>
        </w:rPr>
        <w:t xml:space="preserve">Food Lion, accessed Nov. 15, </w:t>
      </w:r>
      <w:hyperlink r:id="rId576" w:history="1">
        <w:r>
          <w:rPr>
            <w:color w:val="0077CC"/>
            <w:u w:val="single"/>
            <w:shd w:val="clear" w:color="auto" w:fill="FFFFFF"/>
          </w:rPr>
          <w:t>Press Releases</w:t>
        </w:r>
      </w:hyperlink>
    </w:p>
    <w:p w14:paraId="268F40BA" w14:textId="77777777" w:rsidR="000C43B5" w:rsidRDefault="00B01ADC">
      <w:pPr>
        <w:pStyle w:val="Normal13"/>
        <w:numPr>
          <w:ilvl w:val="0"/>
          <w:numId w:val="27"/>
        </w:numPr>
        <w:spacing w:before="240" w:line="260" w:lineRule="atLeast"/>
        <w:jc w:val="both"/>
      </w:pPr>
      <w:r>
        <w:rPr>
          <w:color w:val="000000"/>
        </w:rPr>
        <w:t xml:space="preserve">Publix Super Markets, accessed Nov. 15, </w:t>
      </w:r>
      <w:hyperlink r:id="rId577" w:history="1">
        <w:r>
          <w:rPr>
            <w:color w:val="0077CC"/>
            <w:u w:val="single"/>
            <w:shd w:val="clear" w:color="auto" w:fill="FFFFFF"/>
          </w:rPr>
          <w:t>Press Releases – Newsroom</w:t>
        </w:r>
      </w:hyperlink>
    </w:p>
    <w:p w14:paraId="60B2E1CE" w14:textId="77777777" w:rsidR="000C43B5" w:rsidRDefault="00B01ADC">
      <w:pPr>
        <w:pStyle w:val="Normal13"/>
        <w:numPr>
          <w:ilvl w:val="0"/>
          <w:numId w:val="28"/>
        </w:numPr>
        <w:spacing w:before="240" w:line="260" w:lineRule="atLeast"/>
        <w:jc w:val="both"/>
      </w:pPr>
      <w:r>
        <w:rPr>
          <w:color w:val="000000"/>
        </w:rPr>
        <w:t xml:space="preserve">USA TODAY, Sept. 11, </w:t>
      </w:r>
      <w:hyperlink r:id="rId578" w:history="1">
        <w:r>
          <w:rPr>
            <w:color w:val="0077CC"/>
            <w:u w:val="single"/>
            <w:shd w:val="clear" w:color="auto" w:fill="FFFFFF"/>
          </w:rPr>
          <w:t>Kroger Albertsons merger hearing: What'</w:t>
        </w:r>
      </w:hyperlink>
      <w:hyperlink r:id="rId579" w:history="1">
        <w:r>
          <w:rPr>
            <w:b/>
            <w:color w:val="0077CC"/>
            <w:u w:val="single"/>
            <w:shd w:val="clear" w:color="auto" w:fill="FFFFFF"/>
          </w:rPr>
          <w:t>s</w:t>
        </w:r>
      </w:hyperlink>
      <w:hyperlink r:id="rId580" w:history="1">
        <w:r>
          <w:rPr>
            <w:color w:val="0077CC"/>
            <w:u w:val="single"/>
            <w:shd w:val="clear" w:color="auto" w:fill="FFFFFF"/>
          </w:rPr>
          <w:t xml:space="preserve"> next?</w:t>
        </w:r>
      </w:hyperlink>
    </w:p>
    <w:p w14:paraId="498D8B8E" w14:textId="77777777" w:rsidR="000C43B5" w:rsidRDefault="00B01ADC">
      <w:pPr>
        <w:pStyle w:val="Normal13"/>
        <w:spacing w:before="240" w:line="260" w:lineRule="atLeast"/>
        <w:jc w:val="both"/>
      </w:pPr>
      <w:r>
        <w:rPr>
          <w:i/>
          <w:color w:val="000000"/>
        </w:rPr>
        <w:t xml:space="preserve">Thank you for supporting our journalism. You can </w:t>
      </w:r>
      <w:hyperlink r:id="rId581" w:history="1">
        <w:r>
          <w:rPr>
            <w:color w:val="0077CC"/>
            <w:u w:val="single"/>
            <w:shd w:val="clear" w:color="auto" w:fill="FFFFFF"/>
          </w:rPr>
          <w:t>subscribe to our print edition, ad-free app or e-newspaper here</w:t>
        </w:r>
      </w:hyperlink>
      <w:r>
        <w:rPr>
          <w:i/>
          <w:color w:val="000000"/>
        </w:rPr>
        <w:t>.</w:t>
      </w:r>
    </w:p>
    <w:p w14:paraId="562F99C1" w14:textId="77777777" w:rsidR="000C43B5" w:rsidRDefault="00B01ADC">
      <w:pPr>
        <w:pStyle w:val="Normal13"/>
        <w:spacing w:before="240" w:line="260" w:lineRule="atLeast"/>
        <w:jc w:val="both"/>
      </w:pPr>
      <w:r>
        <w:rPr>
          <w:i/>
          <w:color w:val="000000"/>
        </w:rPr>
        <w:t xml:space="preserve">USA TODAY is a </w:t>
      </w:r>
      <w:hyperlink r:id="rId582"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583" w:history="1">
        <w:r>
          <w:rPr>
            <w:color w:val="0077CC"/>
            <w:u w:val="single"/>
            <w:shd w:val="clear" w:color="auto" w:fill="FFFFFF"/>
          </w:rPr>
          <w:t>grant from Meta</w:t>
        </w:r>
      </w:hyperlink>
      <w:r>
        <w:rPr>
          <w:i/>
          <w:color w:val="000000"/>
        </w:rPr>
        <w:t>.</w:t>
      </w:r>
    </w:p>
    <w:p w14:paraId="7B2A72C7" w14:textId="77777777" w:rsidR="000C43B5" w:rsidRDefault="00B01ADC">
      <w:pPr>
        <w:pStyle w:val="Normal13"/>
        <w:spacing w:before="240" w:line="260" w:lineRule="atLeast"/>
        <w:jc w:val="both"/>
      </w:pPr>
      <w:r>
        <w:rPr>
          <w:i/>
          <w:color w:val="000000"/>
        </w:rPr>
        <w:t xml:space="preserve">This article originally appeared on USA TODAY: </w:t>
      </w:r>
      <w:hyperlink r:id="rId584" w:history="1">
        <w:r>
          <w:rPr>
            <w:color w:val="0077CC"/>
            <w:u w:val="single"/>
            <w:shd w:val="clear" w:color="auto" w:fill="FFFFFF"/>
          </w:rPr>
          <w:t>Kroger, Food Lion, Publix not changing prices because of Trump'</w:t>
        </w:r>
      </w:hyperlink>
      <w:hyperlink r:id="rId585" w:history="1">
        <w:r>
          <w:rPr>
            <w:b/>
            <w:color w:val="0077CC"/>
            <w:u w:val="single"/>
            <w:shd w:val="clear" w:color="auto" w:fill="FFFFFF"/>
          </w:rPr>
          <w:t>s</w:t>
        </w:r>
      </w:hyperlink>
      <w:hyperlink r:id="rId586" w:history="1">
        <w:r>
          <w:rPr>
            <w:color w:val="0077CC"/>
            <w:u w:val="single"/>
            <w:shd w:val="clear" w:color="auto" w:fill="FFFFFF"/>
          </w:rPr>
          <w:t xml:space="preserve"> </w:t>
        </w:r>
      </w:hyperlink>
      <w:hyperlink r:id="rId587" w:history="1">
        <w:r>
          <w:rPr>
            <w:b/>
            <w:color w:val="0077CC"/>
            <w:u w:val="single"/>
            <w:shd w:val="clear" w:color="auto" w:fill="FFFFFF"/>
          </w:rPr>
          <w:t>election</w:t>
        </w:r>
      </w:hyperlink>
      <w:hyperlink r:id="rId588" w:history="1">
        <w:r>
          <w:rPr>
            <w:color w:val="0077CC"/>
            <w:u w:val="single"/>
            <w:shd w:val="clear" w:color="auto" w:fill="FFFFFF"/>
          </w:rPr>
          <w:t xml:space="preserve"> | </w:t>
        </w:r>
      </w:hyperlink>
      <w:hyperlink r:id="rId589" w:history="1">
        <w:r>
          <w:rPr>
            <w:b/>
            <w:color w:val="0077CC"/>
            <w:u w:val="single"/>
            <w:shd w:val="clear" w:color="auto" w:fill="FFFFFF"/>
          </w:rPr>
          <w:t>Fact check</w:t>
        </w:r>
      </w:hyperlink>
    </w:p>
    <w:p w14:paraId="26822B30" w14:textId="77777777" w:rsidR="000C43B5" w:rsidRDefault="00B01ADC">
      <w:pPr>
        <w:pStyle w:val="Normal13"/>
        <w:keepNext/>
        <w:spacing w:before="240" w:line="340" w:lineRule="atLeast"/>
      </w:pPr>
      <w:bookmarkStart w:id="38" w:name="Classification_11"/>
      <w:bookmarkEnd w:id="38"/>
      <w:r>
        <w:rPr>
          <w:b/>
          <w:color w:val="000000"/>
          <w:sz w:val="28"/>
        </w:rPr>
        <w:t>Classification</w:t>
      </w:r>
    </w:p>
    <w:p w14:paraId="6ABFA3AE" w14:textId="5C0FAA90" w:rsidR="000C43B5" w:rsidRDefault="00B01ADC">
      <w:pPr>
        <w:pStyle w:val="Normal13"/>
        <w:spacing w:line="60" w:lineRule="exact"/>
      </w:pPr>
      <w:r>
        <w:rPr>
          <w:noProof/>
        </w:rPr>
        <mc:AlternateContent>
          <mc:Choice Requires="wps">
            <w:drawing>
              <wp:anchor distT="0" distB="0" distL="114300" distR="114300" simplePos="0" relativeHeight="251701248" behindDoc="0" locked="0" layoutInCell="1" allowOverlap="1" wp14:anchorId="41271654" wp14:editId="637A0B48">
                <wp:simplePos x="0" y="0"/>
                <wp:positionH relativeFrom="column">
                  <wp:posOffset>0</wp:posOffset>
                </wp:positionH>
                <wp:positionV relativeFrom="paragraph">
                  <wp:posOffset>25400</wp:posOffset>
                </wp:positionV>
                <wp:extent cx="6502400" cy="0"/>
                <wp:effectExtent l="19050" t="15875" r="12700" b="12700"/>
                <wp:wrapTopAndBottom/>
                <wp:docPr id="1614289045"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8B991" id="Line 5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4F742D8" w14:textId="77777777" w:rsidR="000C43B5" w:rsidRDefault="000C43B5">
      <w:pPr>
        <w:pStyle w:val="Normal13"/>
        <w:spacing w:line="120" w:lineRule="exact"/>
      </w:pPr>
    </w:p>
    <w:p w14:paraId="2CCC433E" w14:textId="77777777" w:rsidR="000C43B5" w:rsidRDefault="00B01ADC">
      <w:pPr>
        <w:pStyle w:val="Normal13"/>
        <w:spacing w:line="260" w:lineRule="atLeast"/>
      </w:pPr>
      <w:r>
        <w:rPr>
          <w:b/>
          <w:color w:val="000000"/>
        </w:rPr>
        <w:t>Language:</w:t>
      </w:r>
      <w:r>
        <w:rPr>
          <w:color w:val="000000"/>
        </w:rPr>
        <w:t> ENGLISH</w:t>
      </w:r>
    </w:p>
    <w:p w14:paraId="333C7525" w14:textId="77777777" w:rsidR="000C43B5" w:rsidRDefault="00B01ADC">
      <w:pPr>
        <w:pStyle w:val="Normal13"/>
        <w:spacing w:before="240" w:line="260" w:lineRule="atLeast"/>
      </w:pPr>
      <w:r>
        <w:br/>
      </w:r>
      <w:r>
        <w:rPr>
          <w:b/>
          <w:color w:val="000000"/>
        </w:rPr>
        <w:t>Publication-Type:</w:t>
      </w:r>
      <w:r>
        <w:rPr>
          <w:color w:val="000000"/>
        </w:rPr>
        <w:t> Web Publication</w:t>
      </w:r>
    </w:p>
    <w:p w14:paraId="3166DB31" w14:textId="77777777" w:rsidR="000C43B5" w:rsidRDefault="00B01ADC">
      <w:pPr>
        <w:pStyle w:val="Normal13"/>
        <w:spacing w:before="240" w:line="260" w:lineRule="atLeast"/>
      </w:pPr>
      <w:r>
        <w:br/>
      </w:r>
      <w:r>
        <w:rPr>
          <w:b/>
          <w:color w:val="000000"/>
        </w:rPr>
        <w:t>Journal Code:</w:t>
      </w:r>
      <w:r>
        <w:rPr>
          <w:color w:val="000000"/>
        </w:rPr>
        <w:t> 666052891</w:t>
      </w:r>
    </w:p>
    <w:p w14:paraId="51F3BCF8" w14:textId="77777777" w:rsidR="000C43B5" w:rsidRDefault="00B01ADC">
      <w:pPr>
        <w:pStyle w:val="Normal13"/>
        <w:spacing w:before="240" w:line="260" w:lineRule="atLeast"/>
      </w:pPr>
      <w:r>
        <w:br/>
      </w:r>
      <w:r>
        <w:rPr>
          <w:b/>
          <w:color w:val="000000"/>
        </w:rPr>
        <w:t>Subject:</w:t>
      </w:r>
      <w:r>
        <w:rPr>
          <w:color w:val="000000"/>
        </w:rPr>
        <w:t xml:space="preserve"> PRICE CUTTING (91%); </w:t>
      </w:r>
      <w:r>
        <w:rPr>
          <w:b/>
          <w:color w:val="000000"/>
        </w:rPr>
        <w:t>ELECTIONS</w:t>
      </w:r>
      <w:r>
        <w:rPr>
          <w:color w:val="000000"/>
        </w:rPr>
        <w:t xml:space="preserve"> (90%); </w:t>
      </w:r>
      <w:r>
        <w:rPr>
          <w:b/>
          <w:color w:val="000000"/>
        </w:rPr>
        <w:t>FACT CHECKING</w:t>
      </w:r>
      <w:r>
        <w:rPr>
          <w:color w:val="000000"/>
        </w:rPr>
        <w:t xml:space="preserve"> (90%); HEADS OF GOVERNMENT </w:t>
      </w:r>
      <w:r>
        <w:rPr>
          <w:b/>
          <w:color w:val="000000"/>
        </w:rPr>
        <w:t>ELECTIONS</w:t>
      </w:r>
      <w:r>
        <w:rPr>
          <w:color w:val="000000"/>
        </w:rPr>
        <w:t xml:space="preserve"> (90%); INTERNET SOCIAL NETWORKING (90%); PRICE CHANGES (90%); PRICES (90%); US PRESIDENTIAL CANDIDATES 2008 (90%); US PRESIDENTIAL CANDIDATES 2012 (90%); US PRESIDENTIAL </w:t>
      </w:r>
      <w:r>
        <w:rPr>
          <w:b/>
          <w:color w:val="000000"/>
        </w:rPr>
        <w:t>ELECTIONS</w:t>
      </w:r>
      <w:r>
        <w:rPr>
          <w:color w:val="000000"/>
        </w:rPr>
        <w:t xml:space="preserve"> (90%); CONSUMERS (89%); CAMPAIGNS &amp; </w:t>
      </w:r>
      <w:r>
        <w:rPr>
          <w:b/>
          <w:color w:val="000000"/>
        </w:rPr>
        <w:t>ELECTIONS</w:t>
      </w:r>
      <w:r>
        <w:rPr>
          <w:color w:val="000000"/>
        </w:rPr>
        <w:t xml:space="preserve"> (78%); EXECUTIVES (78%); FAKE NEWS (78%); SOCIAL MEDIA (78%); US PRESIDENTIAL CANDIDATES 2024 (78%); INFLATION (73%); REGULATORY ACTIONS (73%); TAKEOVERS (73%); APPROVALS (71%); DEPORTATION (50%)</w:t>
      </w:r>
    </w:p>
    <w:p w14:paraId="0EA54B97" w14:textId="77777777" w:rsidR="000C43B5" w:rsidRDefault="00B01ADC">
      <w:pPr>
        <w:pStyle w:val="Normal13"/>
        <w:spacing w:before="240" w:line="260" w:lineRule="atLeast"/>
      </w:pPr>
      <w:r>
        <w:br/>
      </w:r>
      <w:r>
        <w:rPr>
          <w:b/>
          <w:color w:val="000000"/>
        </w:rPr>
        <w:t>Company:</w:t>
      </w:r>
      <w:r>
        <w:rPr>
          <w:color w:val="000000"/>
        </w:rPr>
        <w:t>  PUBLIX SUPER MARKETS INC (95%);  KROGER CO (93%);  META PLATFORMS INC (90%)</w:t>
      </w:r>
    </w:p>
    <w:p w14:paraId="76519CFE" w14:textId="77777777" w:rsidR="000C43B5" w:rsidRDefault="00B01ADC">
      <w:pPr>
        <w:pStyle w:val="Normal13"/>
        <w:spacing w:before="240" w:line="260" w:lineRule="atLeast"/>
      </w:pPr>
      <w:r>
        <w:br/>
      </w:r>
      <w:r>
        <w:rPr>
          <w:b/>
          <w:color w:val="000000"/>
        </w:rPr>
        <w:t>Ticker:</w:t>
      </w:r>
      <w:r>
        <w:rPr>
          <w:color w:val="000000"/>
        </w:rPr>
        <w:t> KR (NYSE) (93%); META (NASDAQ) (90%)</w:t>
      </w:r>
    </w:p>
    <w:p w14:paraId="3400C4DE" w14:textId="77777777" w:rsidR="000C43B5" w:rsidRDefault="00B01ADC">
      <w:pPr>
        <w:pStyle w:val="Normal13"/>
        <w:spacing w:before="240" w:line="260" w:lineRule="atLeast"/>
      </w:pPr>
      <w:r>
        <w:br/>
      </w:r>
      <w:r>
        <w:rPr>
          <w:b/>
          <w:color w:val="000000"/>
        </w:rPr>
        <w:t>Industry:</w:t>
      </w:r>
      <w:r>
        <w:rPr>
          <w:color w:val="000000"/>
        </w:rPr>
        <w:t xml:space="preserve"> NAICS445110 SUPERMARKETS AND OTHER GROCERY RETAILERS (EXCEPT CONVENIENCE RETAILERS) (95%); SIC5411 </w:t>
      </w:r>
      <w:r>
        <w:rPr>
          <w:color w:val="000000"/>
        </w:rPr>
        <w:t>GROCERY STORES (95%); NAICS424410 GENERAL LINE GROCERY MERCHANT WHOLESALERS (93%); NAICS516210 MEDIA STREAMING DIST SVCS, SOCIAL NETWORKS, AND OTHER MEDIA NETWORKS AND CONTENT PROVIDERS (90%); SIC7374 COMPUTER PROCESSING &amp; DATA PREPARATION &amp; PROCESSING SERVICES (90%); PRICE CUTTING (91%); INTERNET SOCIAL NETWORKING (90%); PRICE CHANGES (90%); GROCERY STORES &amp; SUPERMARKETS (89%); ELECTRONIC PUBLISHING (78%); SOCIAL MEDIA (78%); WEBSITES (74%)</w:t>
      </w:r>
    </w:p>
    <w:p w14:paraId="1C8D5796" w14:textId="77777777" w:rsidR="000C43B5" w:rsidRDefault="00B01ADC">
      <w:pPr>
        <w:pStyle w:val="Normal13"/>
        <w:spacing w:before="240" w:line="260" w:lineRule="atLeast"/>
      </w:pPr>
      <w:r>
        <w:br/>
      </w:r>
      <w:r>
        <w:rPr>
          <w:b/>
          <w:color w:val="000000"/>
        </w:rPr>
        <w:t>Person:</w:t>
      </w:r>
      <w:r>
        <w:rPr>
          <w:color w:val="000000"/>
        </w:rPr>
        <w:t> DONALD TRUMP (79%); JOE BIDEN (79%); KAMALA HARRIS (79%)</w:t>
      </w:r>
    </w:p>
    <w:p w14:paraId="7565CE49" w14:textId="77777777" w:rsidR="000C43B5" w:rsidRDefault="00B01ADC">
      <w:pPr>
        <w:pStyle w:val="Normal13"/>
        <w:spacing w:before="240" w:line="260" w:lineRule="atLeast"/>
      </w:pPr>
      <w:r>
        <w:br/>
      </w:r>
      <w:r>
        <w:rPr>
          <w:b/>
          <w:color w:val="000000"/>
        </w:rPr>
        <w:t>Geographic:</w:t>
      </w:r>
      <w:r>
        <w:rPr>
          <w:color w:val="000000"/>
        </w:rPr>
        <w:t> UNITED STATES (94%); Tennessee; United States; Americas, Northern America</w:t>
      </w:r>
    </w:p>
    <w:p w14:paraId="5DA7BA95" w14:textId="77777777" w:rsidR="000C43B5" w:rsidRDefault="00B01ADC">
      <w:pPr>
        <w:pStyle w:val="Normal13"/>
        <w:spacing w:before="240" w:line="260" w:lineRule="atLeast"/>
      </w:pPr>
      <w:r>
        <w:br/>
      </w:r>
      <w:r>
        <w:rPr>
          <w:b/>
          <w:color w:val="000000"/>
        </w:rPr>
        <w:t>Load-Date:</w:t>
      </w:r>
      <w:r>
        <w:rPr>
          <w:color w:val="000000"/>
        </w:rPr>
        <w:t> November 19, 2024</w:t>
      </w:r>
    </w:p>
    <w:p w14:paraId="06ADCDE9" w14:textId="77777777" w:rsidR="000C43B5" w:rsidRDefault="000C43B5">
      <w:pPr>
        <w:pStyle w:val="Normal13"/>
      </w:pPr>
    </w:p>
    <w:p w14:paraId="54C106B6" w14:textId="4F45F6FD" w:rsidR="000C43B5" w:rsidRDefault="00B01ADC">
      <w:pPr>
        <w:pStyle w:val="Normal13"/>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02272" behindDoc="0" locked="0" layoutInCell="1" allowOverlap="1" wp14:anchorId="1390739A" wp14:editId="29C3955E">
                <wp:simplePos x="0" y="0"/>
                <wp:positionH relativeFrom="column">
                  <wp:posOffset>0</wp:posOffset>
                </wp:positionH>
                <wp:positionV relativeFrom="paragraph">
                  <wp:posOffset>127000</wp:posOffset>
                </wp:positionV>
                <wp:extent cx="6502400" cy="0"/>
                <wp:effectExtent l="9525" t="12700" r="12700" b="6350"/>
                <wp:wrapNone/>
                <wp:docPr id="72904972"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517054" id="Line 6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0C2B4E42" w14:textId="77777777" w:rsidR="000C43B5" w:rsidRDefault="000C43B5">
      <w:pPr>
        <w:pStyle w:val="Normal14"/>
        <w:sectPr w:rsidR="000C43B5">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gutter="0"/>
          <w:cols w:space="720"/>
          <w:titlePg/>
        </w:sectPr>
      </w:pPr>
    </w:p>
    <w:p w14:paraId="74660128" w14:textId="77777777" w:rsidR="000C43B5" w:rsidRDefault="000C43B5">
      <w:pPr>
        <w:pStyle w:val="Normal14"/>
      </w:pPr>
    </w:p>
    <w:p w14:paraId="08474ACE" w14:textId="06305EC6" w:rsidR="000C43B5" w:rsidRDefault="00B01ADC">
      <w:pPr>
        <w:pStyle w:val="Normal14"/>
      </w:pPr>
      <w:r>
        <w:rPr>
          <w:noProof/>
        </w:rPr>
        <w:drawing>
          <wp:inline distT="0" distB="0" distL="0" distR="0" wp14:anchorId="27AFA1AE" wp14:editId="19F925EB">
            <wp:extent cx="1879600" cy="381000"/>
            <wp:effectExtent l="0" t="0" r="0" b="0"/>
            <wp:docPr id="18" name="Picture 4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320D6A46" w14:textId="77777777" w:rsidR="000C43B5" w:rsidRDefault="00B01ADC">
      <w:pPr>
        <w:pStyle w:val="Heading112"/>
        <w:keepNext w:val="0"/>
        <w:spacing w:after="200" w:line="340" w:lineRule="atLeast"/>
        <w:jc w:val="center"/>
      </w:pPr>
      <w:hyperlink r:id="rId596" w:history="1">
        <w:r>
          <w:rPr>
            <w:rFonts w:eastAsia="Arial"/>
            <w:color w:val="0077CC"/>
            <w:sz w:val="28"/>
            <w:u w:val="single"/>
            <w:shd w:val="clear" w:color="auto" w:fill="FFFFFF"/>
          </w:rPr>
          <w:t xml:space="preserve">AI tools are already helping bad actors automize the spread of </w:t>
        </w:r>
      </w:hyperlink>
      <w:hyperlink r:id="rId597" w:history="1">
        <w:r>
          <w:rPr>
            <w:rFonts w:eastAsia="Arial"/>
            <w:color w:val="0077CC"/>
            <w:sz w:val="28"/>
            <w:u w:val="single"/>
            <w:shd w:val="clear" w:color="auto" w:fill="FFFFFF"/>
          </w:rPr>
          <w:t>election</w:t>
        </w:r>
      </w:hyperlink>
      <w:hyperlink r:id="rId598" w:history="1">
        <w:r>
          <w:rPr>
            <w:rFonts w:eastAsia="Arial"/>
            <w:color w:val="0077CC"/>
            <w:sz w:val="28"/>
            <w:u w:val="single"/>
            <w:shd w:val="clear" w:color="auto" w:fill="FFFFFF"/>
          </w:rPr>
          <w:t xml:space="preserve"> disinformation</w:t>
        </w:r>
      </w:hyperlink>
    </w:p>
    <w:p w14:paraId="47B2C410" w14:textId="77777777" w:rsidR="000C43B5" w:rsidRDefault="00B01ADC">
      <w:pPr>
        <w:pStyle w:val="Normal14"/>
        <w:spacing w:before="120" w:line="260" w:lineRule="atLeast"/>
        <w:jc w:val="center"/>
      </w:pPr>
      <w:r>
        <w:rPr>
          <w:rFonts w:ascii="Arial" w:eastAsia="Arial" w:hAnsi="Arial" w:cs="Arial"/>
          <w:color w:val="000000"/>
          <w:sz w:val="20"/>
        </w:rPr>
        <w:t xml:space="preserve">Newstex Blogs </w:t>
      </w:r>
    </w:p>
    <w:p w14:paraId="30188257" w14:textId="77777777" w:rsidR="000C43B5" w:rsidRDefault="00B01ADC">
      <w:pPr>
        <w:pStyle w:val="Normal14"/>
        <w:spacing w:before="120" w:line="260" w:lineRule="atLeast"/>
        <w:jc w:val="center"/>
      </w:pPr>
      <w:r>
        <w:rPr>
          <w:rFonts w:ascii="Arial" w:eastAsia="Arial" w:hAnsi="Arial" w:cs="Arial"/>
          <w:color w:val="000000"/>
          <w:sz w:val="20"/>
        </w:rPr>
        <w:t>Axios</w:t>
      </w:r>
    </w:p>
    <w:p w14:paraId="374D05FE" w14:textId="77777777" w:rsidR="000C43B5" w:rsidRDefault="00B01ADC">
      <w:pPr>
        <w:pStyle w:val="Normal14"/>
        <w:spacing w:before="120" w:line="260" w:lineRule="atLeast"/>
        <w:jc w:val="center"/>
      </w:pPr>
      <w:r>
        <w:rPr>
          <w:rFonts w:ascii="Arial" w:eastAsia="Arial" w:hAnsi="Arial" w:cs="Arial"/>
          <w:color w:val="000000"/>
          <w:sz w:val="20"/>
        </w:rPr>
        <w:t>October 22, 2024 Tuesday 8:00 AM EST</w:t>
      </w:r>
    </w:p>
    <w:p w14:paraId="20EBB891" w14:textId="77777777" w:rsidR="000C43B5" w:rsidRDefault="000C43B5">
      <w:pPr>
        <w:pStyle w:val="Normal14"/>
        <w:spacing w:line="240" w:lineRule="atLeast"/>
        <w:jc w:val="both"/>
      </w:pPr>
      <w:bookmarkStart w:id="39" w:name="Bookmark_14"/>
      <w:bookmarkEnd w:id="39"/>
    </w:p>
    <w:p w14:paraId="0E145D9C" w14:textId="77777777" w:rsidR="000C43B5" w:rsidRDefault="00B01ADC">
      <w:pPr>
        <w:pStyle w:val="Normal14"/>
        <w:spacing w:before="120" w:line="220" w:lineRule="atLeast"/>
      </w:pPr>
      <w:r>
        <w:br/>
      </w:r>
      <w:r>
        <w:rPr>
          <w:rFonts w:ascii="Arial" w:eastAsia="Arial" w:hAnsi="Arial" w:cs="Arial"/>
          <w:color w:val="000000"/>
          <w:sz w:val="16"/>
        </w:rPr>
        <w:t>Delivered by Newstex LLC. All Rights Reserved.</w:t>
      </w:r>
    </w:p>
    <w:p w14:paraId="3E57CF5C" w14:textId="77777777" w:rsidR="000C43B5" w:rsidRDefault="00B01ADC">
      <w:pPr>
        <w:pStyle w:val="Normal14"/>
        <w:spacing w:line="220" w:lineRule="atLeast"/>
      </w:pPr>
      <w:r>
        <w:rPr>
          <w:rFonts w:ascii="Arial" w:eastAsia="Arial" w:hAnsi="Arial" w:cs="Arial"/>
          <w:color w:val="000000"/>
          <w:sz w:val="16"/>
        </w:rPr>
        <w:t xml:space="preserve">Copyright 2024 Axios </w:t>
      </w:r>
    </w:p>
    <w:p w14:paraId="49BAE446" w14:textId="77777777" w:rsidR="000C43B5" w:rsidRDefault="00B01ADC">
      <w:pPr>
        <w:pStyle w:val="Normal14"/>
        <w:spacing w:before="120" w:line="260" w:lineRule="atLeast"/>
      </w:pPr>
      <w:r>
        <w:rPr>
          <w:rFonts w:ascii="Arial" w:eastAsia="Arial" w:hAnsi="Arial" w:cs="Arial"/>
          <w:b/>
          <w:color w:val="000000"/>
          <w:sz w:val="20"/>
        </w:rPr>
        <w:t>Length:</w:t>
      </w:r>
      <w:r>
        <w:rPr>
          <w:rFonts w:ascii="Arial" w:eastAsia="Arial" w:hAnsi="Arial" w:cs="Arial"/>
          <w:color w:val="000000"/>
          <w:sz w:val="20"/>
        </w:rPr>
        <w:t> 544 words</w:t>
      </w:r>
    </w:p>
    <w:p w14:paraId="21D421D4" w14:textId="77777777" w:rsidR="000C43B5" w:rsidRDefault="00B01ADC">
      <w:pPr>
        <w:pStyle w:val="Normal14"/>
        <w:spacing w:before="120" w:line="260" w:lineRule="atLeast"/>
      </w:pPr>
      <w:r>
        <w:rPr>
          <w:rFonts w:ascii="Arial" w:eastAsia="Arial" w:hAnsi="Arial" w:cs="Arial"/>
          <w:b/>
          <w:color w:val="000000"/>
          <w:sz w:val="20"/>
        </w:rPr>
        <w:t>Byline:</w:t>
      </w:r>
      <w:r>
        <w:rPr>
          <w:rFonts w:ascii="Arial" w:eastAsia="Arial" w:hAnsi="Arial" w:cs="Arial"/>
          <w:color w:val="000000"/>
          <w:sz w:val="20"/>
        </w:rPr>
        <w:t> Sam Sabin</w:t>
      </w:r>
    </w:p>
    <w:p w14:paraId="62229808" w14:textId="77777777" w:rsidR="000C43B5" w:rsidRDefault="00B01ADC">
      <w:pPr>
        <w:pStyle w:val="Normal14"/>
        <w:keepNext/>
        <w:spacing w:before="240" w:line="340" w:lineRule="atLeast"/>
      </w:pPr>
      <w:bookmarkStart w:id="40" w:name="Body_12"/>
      <w:bookmarkEnd w:id="40"/>
      <w:r>
        <w:rPr>
          <w:rFonts w:ascii="Arial" w:eastAsia="Arial" w:hAnsi="Arial" w:cs="Arial"/>
          <w:b/>
          <w:color w:val="000000"/>
          <w:sz w:val="28"/>
        </w:rPr>
        <w:t>Body</w:t>
      </w:r>
    </w:p>
    <w:p w14:paraId="642F58D3" w14:textId="5957950A" w:rsidR="000C43B5" w:rsidRDefault="00B01ADC">
      <w:pPr>
        <w:pStyle w:val="Normal14"/>
        <w:spacing w:line="60" w:lineRule="exact"/>
      </w:pPr>
      <w:r>
        <w:rPr>
          <w:noProof/>
        </w:rPr>
        <mc:AlternateContent>
          <mc:Choice Requires="wps">
            <w:drawing>
              <wp:anchor distT="0" distB="0" distL="114300" distR="114300" simplePos="0" relativeHeight="251703296" behindDoc="0" locked="0" layoutInCell="1" allowOverlap="1" wp14:anchorId="17DA55AC" wp14:editId="15903BEC">
                <wp:simplePos x="0" y="0"/>
                <wp:positionH relativeFrom="column">
                  <wp:posOffset>0</wp:posOffset>
                </wp:positionH>
                <wp:positionV relativeFrom="paragraph">
                  <wp:posOffset>25400</wp:posOffset>
                </wp:positionV>
                <wp:extent cx="6502400" cy="0"/>
                <wp:effectExtent l="19050" t="15875" r="12700" b="12700"/>
                <wp:wrapTopAndBottom/>
                <wp:docPr id="101039703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E2E50" id="Line 62"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76F8267" w14:textId="77777777" w:rsidR="000C43B5" w:rsidRDefault="000C43B5">
      <w:pPr>
        <w:pStyle w:val="Normal14"/>
      </w:pPr>
    </w:p>
    <w:p w14:paraId="5BEA6489" w14:textId="77777777" w:rsidR="000C43B5" w:rsidRDefault="00B01ADC">
      <w:pPr>
        <w:pStyle w:val="Normal14"/>
        <w:spacing w:before="240" w:line="260" w:lineRule="atLeast"/>
        <w:jc w:val="both"/>
      </w:pPr>
      <w:r>
        <w:rPr>
          <w:rFonts w:ascii="Arial" w:eastAsia="Arial" w:hAnsi="Arial" w:cs="Arial"/>
          <w:color w:val="000000"/>
          <w:sz w:val="20"/>
        </w:rPr>
        <w:t xml:space="preserve">October 22nd, 2024 ( </w:t>
      </w:r>
      <w:hyperlink r:id="rId599" w:history="1">
        <w:r>
          <w:rPr>
            <w:rFonts w:ascii="Arial" w:eastAsia="Arial" w:hAnsi="Arial" w:cs="Arial"/>
            <w:color w:val="0077CC"/>
            <w:sz w:val="20"/>
            <w:u w:val="single"/>
            <w:shd w:val="clear" w:color="auto" w:fill="FFFFFF"/>
          </w:rPr>
          <w:t>Axios</w:t>
        </w:r>
      </w:hyperlink>
      <w:r>
        <w:rPr>
          <w:rFonts w:ascii="Arial" w:eastAsia="Arial" w:hAnsi="Arial" w:cs="Arial"/>
          <w:color w:val="000000"/>
          <w:sz w:val="20"/>
        </w:rPr>
        <w:t xml:space="preserve">  - Delivered by  </w:t>
      </w:r>
      <w:hyperlink r:id="rId600"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4A1FC1AC" w14:textId="77777777" w:rsidR="000C43B5" w:rsidRDefault="00B01ADC">
      <w:pPr>
        <w:pStyle w:val="Normal14"/>
        <w:spacing w:before="240" w:line="260" w:lineRule="atLeast"/>
        <w:jc w:val="both"/>
      </w:pPr>
      <w:r>
        <w:rPr>
          <w:rFonts w:ascii="Arial" w:eastAsia="Arial" w:hAnsi="Arial" w:cs="Arial"/>
          <w:color w:val="000000"/>
          <w:sz w:val="20"/>
        </w:rPr>
        <w:t xml:space="preserve">AI-powered  </w:t>
      </w:r>
      <w:hyperlink r:id="rId601" w:history="1">
        <w:r>
          <w:rPr>
            <w:rFonts w:ascii="Arial" w:eastAsia="Arial" w:hAnsi="Arial" w:cs="Arial"/>
            <w:b/>
            <w:color w:val="0077CC"/>
            <w:sz w:val="20"/>
            <w:u w:val="single"/>
            <w:shd w:val="clear" w:color="auto" w:fill="FFFFFF"/>
          </w:rPr>
          <w:t>election</w:t>
        </w:r>
      </w:hyperlink>
      <w:hyperlink r:id="rId602" w:history="1">
        <w:r>
          <w:rPr>
            <w:rFonts w:ascii="Arial" w:eastAsia="Arial" w:hAnsi="Arial" w:cs="Arial"/>
            <w:color w:val="0077CC"/>
            <w:sz w:val="20"/>
            <w:u w:val="single"/>
            <w:shd w:val="clear" w:color="auto" w:fill="FFFFFF"/>
          </w:rPr>
          <w:t xml:space="preserve"> disinformation is lurking in the shadows of social media, and many might not spot it before they cast their votes this year.</w:t>
        </w:r>
      </w:hyperlink>
    </w:p>
    <w:p w14:paraId="3F55BE86" w14:textId="77777777" w:rsidR="000C43B5" w:rsidRDefault="00B01ADC">
      <w:pPr>
        <w:pStyle w:val="Normal14"/>
        <w:spacing w:before="200" w:line="260" w:lineRule="atLeast"/>
        <w:jc w:val="both"/>
      </w:pPr>
      <w:r>
        <w:rPr>
          <w:rFonts w:ascii="Arial" w:eastAsia="Arial" w:hAnsi="Arial" w:cs="Arial"/>
          <w:color w:val="000000"/>
          <w:sz w:val="20"/>
        </w:rPr>
        <w:t xml:space="preserve">Why it matters: Margins for several major </w:t>
      </w:r>
      <w:r>
        <w:rPr>
          <w:rFonts w:ascii="Arial" w:eastAsia="Arial" w:hAnsi="Arial" w:cs="Arial"/>
          <w:b/>
          <w:color w:val="000000"/>
          <w:sz w:val="20"/>
        </w:rPr>
        <w:t>U.S</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 including the presidential race - are razor thin.</w:t>
      </w:r>
    </w:p>
    <w:p w14:paraId="577AE8C1" w14:textId="77777777" w:rsidR="000C43B5" w:rsidRDefault="00B01ADC">
      <w:pPr>
        <w:pStyle w:val="Normal14"/>
        <w:spacing w:before="200" w:line="260" w:lineRule="atLeast"/>
        <w:jc w:val="both"/>
      </w:pPr>
      <w:r>
        <w:rPr>
          <w:rFonts w:ascii="Arial" w:eastAsia="Arial" w:hAnsi="Arial" w:cs="Arial"/>
          <w:color w:val="000000"/>
          <w:sz w:val="20"/>
        </w:rPr>
        <w:t>Even the smallest social media campaign could influence a voter'</w:t>
      </w:r>
      <w:r>
        <w:rPr>
          <w:rFonts w:ascii="Arial" w:eastAsia="Arial" w:hAnsi="Arial" w:cs="Arial"/>
          <w:b/>
          <w:color w:val="000000"/>
          <w:sz w:val="20"/>
        </w:rPr>
        <w:t>s</w:t>
      </w:r>
      <w:r>
        <w:rPr>
          <w:rFonts w:ascii="Arial" w:eastAsia="Arial" w:hAnsi="Arial" w:cs="Arial"/>
          <w:color w:val="000000"/>
          <w:sz w:val="20"/>
        </w:rPr>
        <w:t xml:space="preserve"> choice and possibly sway an </w:t>
      </w:r>
      <w:r>
        <w:rPr>
          <w:rFonts w:ascii="Arial" w:eastAsia="Arial" w:hAnsi="Arial" w:cs="Arial"/>
          <w:b/>
          <w:color w:val="000000"/>
          <w:sz w:val="20"/>
        </w:rPr>
        <w:t>election</w:t>
      </w:r>
      <w:r>
        <w:rPr>
          <w:rFonts w:ascii="Arial" w:eastAsia="Arial" w:hAnsi="Arial" w:cs="Arial"/>
          <w:color w:val="000000"/>
          <w:sz w:val="20"/>
        </w:rPr>
        <w:t>'</w:t>
      </w:r>
      <w:r>
        <w:rPr>
          <w:rFonts w:ascii="Arial" w:eastAsia="Arial" w:hAnsi="Arial" w:cs="Arial"/>
          <w:b/>
          <w:color w:val="000000"/>
          <w:sz w:val="20"/>
        </w:rPr>
        <w:t>s</w:t>
      </w:r>
      <w:r>
        <w:rPr>
          <w:rFonts w:ascii="Arial" w:eastAsia="Arial" w:hAnsi="Arial" w:cs="Arial"/>
          <w:color w:val="000000"/>
          <w:sz w:val="20"/>
        </w:rPr>
        <w:t xml:space="preserve"> outcome.</w:t>
      </w:r>
    </w:p>
    <w:p w14:paraId="2140184B" w14:textId="77777777" w:rsidR="000C43B5" w:rsidRDefault="00B01ADC">
      <w:pPr>
        <w:pStyle w:val="Normal14"/>
        <w:spacing w:before="240" w:line="260" w:lineRule="atLeast"/>
        <w:jc w:val="both"/>
      </w:pPr>
      <w:r>
        <w:rPr>
          <w:rFonts w:ascii="Arial" w:eastAsia="Arial" w:hAnsi="Arial" w:cs="Arial"/>
          <w:color w:val="000000"/>
          <w:sz w:val="20"/>
        </w:rPr>
        <w:t xml:space="preserve">Driving the news: Two researchers at Clemson University published  </w:t>
      </w:r>
      <w:hyperlink r:id="rId603" w:history="1">
        <w:r>
          <w:rPr>
            <w:rFonts w:ascii="Arial" w:eastAsia="Arial" w:hAnsi="Arial" w:cs="Arial"/>
            <w:color w:val="0077CC"/>
            <w:sz w:val="20"/>
            <w:u w:val="single"/>
            <w:shd w:val="clear" w:color="auto" w:fill="FFFFFF"/>
          </w:rPr>
          <w:t>a study last week detailing how a disinformation campaign has used large-language models to respond to political posts on X, formerly Twitter, seemingly autonomously.</w:t>
        </w:r>
      </w:hyperlink>
    </w:p>
    <w:p w14:paraId="32F0C977" w14:textId="77777777" w:rsidR="000C43B5" w:rsidRDefault="00B01ADC">
      <w:pPr>
        <w:pStyle w:val="Normal14"/>
        <w:spacing w:before="240" w:line="260" w:lineRule="atLeast"/>
        <w:jc w:val="both"/>
      </w:pPr>
      <w:r>
        <w:rPr>
          <w:rFonts w:ascii="Arial" w:eastAsia="Arial" w:hAnsi="Arial" w:cs="Arial"/>
          <w:color w:val="000000"/>
          <w:sz w:val="20"/>
        </w:rPr>
        <w:t xml:space="preserve">The disinformation network, first reported by  </w:t>
      </w:r>
      <w:hyperlink r:id="rId604" w:history="1">
        <w:r>
          <w:rPr>
            <w:rFonts w:ascii="Arial" w:eastAsia="Arial" w:hAnsi="Arial" w:cs="Arial"/>
            <w:color w:val="0077CC"/>
            <w:sz w:val="20"/>
            <w:u w:val="single"/>
            <w:shd w:val="clear" w:color="auto" w:fill="FFFFFF"/>
          </w:rPr>
          <w:t>NBC News, has been running at least 686 X accounts and posted more than 130,000 times since January, according to the study.</w:t>
        </w:r>
      </w:hyperlink>
    </w:p>
    <w:p w14:paraId="5A6DBA5D" w14:textId="77777777" w:rsidR="000C43B5" w:rsidRDefault="00B01ADC">
      <w:pPr>
        <w:pStyle w:val="Normal14"/>
        <w:spacing w:before="200" w:line="260" w:lineRule="atLeast"/>
        <w:jc w:val="both"/>
      </w:pPr>
      <w:r>
        <w:rPr>
          <w:rFonts w:ascii="Arial" w:eastAsia="Arial" w:hAnsi="Arial" w:cs="Arial"/>
          <w:color w:val="000000"/>
          <w:sz w:val="20"/>
        </w:rPr>
        <w:t xml:space="preserve">Researchers believe the operators are likely acting on behalf of a domestic political group, and they've targeted a range of </w:t>
      </w:r>
      <w:r>
        <w:rPr>
          <w:rFonts w:ascii="Arial" w:eastAsia="Arial" w:hAnsi="Arial" w:cs="Arial"/>
          <w:b/>
          <w:color w:val="000000"/>
          <w:sz w:val="20"/>
        </w:rPr>
        <w:t>elections</w:t>
      </w:r>
      <w:r>
        <w:rPr>
          <w:rFonts w:ascii="Arial" w:eastAsia="Arial" w:hAnsi="Arial" w:cs="Arial"/>
          <w:color w:val="000000"/>
          <w:sz w:val="20"/>
        </w:rPr>
        <w:t>, including five Senate races, a House race and the presidential campaign.</w:t>
      </w:r>
    </w:p>
    <w:p w14:paraId="3E935D59" w14:textId="77777777" w:rsidR="000C43B5" w:rsidRDefault="00B01ADC">
      <w:pPr>
        <w:pStyle w:val="Normal14"/>
        <w:spacing w:before="200" w:line="260" w:lineRule="atLeast"/>
        <w:jc w:val="both"/>
      </w:pPr>
      <w:r>
        <w:rPr>
          <w:rFonts w:ascii="Arial" w:eastAsia="Arial" w:hAnsi="Arial" w:cs="Arial"/>
          <w:color w:val="000000"/>
          <w:sz w:val="20"/>
        </w:rPr>
        <w:t>The intrigue: The network exclusively replies to posts from legitimate users. It also replies to posts about other topics, including professional and collegiate sports, to help the accounts appear more legitimate.</w:t>
      </w:r>
    </w:p>
    <w:p w14:paraId="3670F7D3" w14:textId="77777777" w:rsidR="000C43B5" w:rsidRDefault="00B01ADC">
      <w:pPr>
        <w:pStyle w:val="Normal14"/>
        <w:spacing w:before="200" w:line="260" w:lineRule="atLeast"/>
        <w:jc w:val="both"/>
      </w:pPr>
      <w:r>
        <w:rPr>
          <w:rFonts w:ascii="Arial" w:eastAsia="Arial" w:hAnsi="Arial" w:cs="Arial"/>
          <w:color w:val="000000"/>
          <w:sz w:val="20"/>
        </w:rPr>
        <w:t>The operatives switched to using the Dolphin large language model, which has fewer content moderation constraints, in June after initially launching their efforts with ChatGPT.</w:t>
      </w:r>
    </w:p>
    <w:p w14:paraId="26E020FC" w14:textId="77777777" w:rsidR="000C43B5" w:rsidRDefault="00B01ADC">
      <w:pPr>
        <w:pStyle w:val="Normal14"/>
        <w:spacing w:before="200" w:line="260" w:lineRule="atLeast"/>
        <w:jc w:val="both"/>
      </w:pPr>
      <w:r>
        <w:rPr>
          <w:rFonts w:ascii="Arial" w:eastAsia="Arial" w:hAnsi="Arial" w:cs="Arial"/>
          <w:color w:val="000000"/>
          <w:sz w:val="20"/>
        </w:rPr>
        <w:t>Yes, but: Engagement is relatively low on these posts, researchers found.</w:t>
      </w:r>
    </w:p>
    <w:p w14:paraId="7F5E3A63" w14:textId="77777777" w:rsidR="000C43B5" w:rsidRDefault="00B01ADC">
      <w:pPr>
        <w:pStyle w:val="Normal14"/>
        <w:spacing w:before="200" w:line="260" w:lineRule="atLeast"/>
        <w:jc w:val="both"/>
      </w:pPr>
      <w:r>
        <w:rPr>
          <w:rFonts w:ascii="Arial" w:eastAsia="Arial" w:hAnsi="Arial" w:cs="Arial"/>
          <w:color w:val="000000"/>
          <w:sz w:val="20"/>
        </w:rPr>
        <w:t>AI-powered posts alone aren't likely to sway many voters in 2024, Darren Linvill, one of the report'</w:t>
      </w:r>
      <w:r>
        <w:rPr>
          <w:rFonts w:ascii="Arial" w:eastAsia="Arial" w:hAnsi="Arial" w:cs="Arial"/>
          <w:b/>
          <w:color w:val="000000"/>
          <w:sz w:val="20"/>
        </w:rPr>
        <w:t>s</w:t>
      </w:r>
      <w:r>
        <w:rPr>
          <w:rFonts w:ascii="Arial" w:eastAsia="Arial" w:hAnsi="Arial" w:cs="Arial"/>
          <w:color w:val="000000"/>
          <w:sz w:val="20"/>
        </w:rPr>
        <w:t xml:space="preserve"> authors and co-director of Clemson'</w:t>
      </w:r>
      <w:r>
        <w:rPr>
          <w:rFonts w:ascii="Arial" w:eastAsia="Arial" w:hAnsi="Arial" w:cs="Arial"/>
          <w:b/>
          <w:color w:val="000000"/>
          <w:sz w:val="20"/>
        </w:rPr>
        <w:t>s</w:t>
      </w:r>
      <w:r>
        <w:rPr>
          <w:rFonts w:ascii="Arial" w:eastAsia="Arial" w:hAnsi="Arial" w:cs="Arial"/>
          <w:color w:val="000000"/>
          <w:sz w:val="20"/>
        </w:rPr>
        <w:t xml:space="preserve"> Watt Family Innovation Center Media Forensics Hub, told Axios.</w:t>
      </w:r>
    </w:p>
    <w:p w14:paraId="5CF2D5CF" w14:textId="77777777" w:rsidR="000C43B5" w:rsidRDefault="00B01ADC">
      <w:pPr>
        <w:pStyle w:val="Normal14"/>
        <w:spacing w:before="200" w:line="260" w:lineRule="atLeast"/>
        <w:jc w:val="both"/>
      </w:pPr>
      <w:r>
        <w:rPr>
          <w:rFonts w:ascii="Arial" w:eastAsia="Arial" w:hAnsi="Arial" w:cs="Arial"/>
          <w:color w:val="000000"/>
          <w:sz w:val="20"/>
        </w:rPr>
        <w:t xml:space="preserve">Bots still represent a small percentage of the accounts posting on social media about </w:t>
      </w:r>
      <w:r>
        <w:rPr>
          <w:rFonts w:ascii="Arial" w:eastAsia="Arial" w:hAnsi="Arial" w:cs="Arial"/>
          <w:color w:val="000000"/>
          <w:sz w:val="20"/>
        </w:rPr>
        <w:t>politics, Linvill noted. "If you're talking about politics, whoever you're talking to, at the end of the day, is probably a real person."</w:t>
      </w:r>
    </w:p>
    <w:p w14:paraId="6B014B20" w14:textId="77777777" w:rsidR="000C43B5" w:rsidRDefault="00B01ADC">
      <w:pPr>
        <w:pStyle w:val="Normal14"/>
        <w:spacing w:before="200" w:line="260" w:lineRule="atLeast"/>
        <w:jc w:val="both"/>
      </w:pPr>
      <w:r>
        <w:rPr>
          <w:rFonts w:ascii="Arial" w:eastAsia="Arial" w:hAnsi="Arial" w:cs="Arial"/>
          <w:color w:val="000000"/>
          <w:sz w:val="20"/>
        </w:rPr>
        <w:t xml:space="preserve">Between the lines: Like any other kind of disinformation, the full impact of AI-fueled campaigns on the 2024 </w:t>
      </w:r>
      <w:r>
        <w:rPr>
          <w:rFonts w:ascii="Arial" w:eastAsia="Arial" w:hAnsi="Arial" w:cs="Arial"/>
          <w:b/>
          <w:color w:val="000000"/>
          <w:sz w:val="20"/>
        </w:rPr>
        <w:t>U.S</w:t>
      </w:r>
      <w:r>
        <w:rPr>
          <w:rFonts w:ascii="Arial" w:eastAsia="Arial" w:hAnsi="Arial" w:cs="Arial"/>
          <w:color w:val="000000"/>
          <w:sz w:val="20"/>
        </w:rPr>
        <w:t>. vote won't be fully realized for months, possibly years.</w:t>
      </w:r>
    </w:p>
    <w:p w14:paraId="2BABFE2A" w14:textId="77777777" w:rsidR="000C43B5" w:rsidRDefault="00B01ADC">
      <w:pPr>
        <w:pStyle w:val="Normal14"/>
        <w:spacing w:before="200" w:line="260" w:lineRule="atLeast"/>
        <w:jc w:val="both"/>
      </w:pPr>
      <w:r>
        <w:rPr>
          <w:rFonts w:ascii="Arial" w:eastAsia="Arial" w:hAnsi="Arial" w:cs="Arial"/>
          <w:color w:val="000000"/>
          <w:sz w:val="20"/>
        </w:rPr>
        <w:t>Determining which posts are coming from legitimate users vs. bot accounts requires a lot of research.</w:t>
      </w:r>
    </w:p>
    <w:p w14:paraId="00426EB3" w14:textId="77777777" w:rsidR="000C43B5" w:rsidRDefault="00B01ADC">
      <w:pPr>
        <w:pStyle w:val="Normal14"/>
        <w:spacing w:before="200" w:line="260" w:lineRule="atLeast"/>
        <w:jc w:val="both"/>
      </w:pPr>
      <w:r>
        <w:rPr>
          <w:rFonts w:ascii="Arial" w:eastAsia="Arial" w:hAnsi="Arial" w:cs="Arial"/>
          <w:color w:val="000000"/>
          <w:sz w:val="20"/>
        </w:rPr>
        <w:t>And even then, most researchers uncover these networks through random encounters with bots online or tips from outside sources.</w:t>
      </w:r>
    </w:p>
    <w:p w14:paraId="0F9D698D" w14:textId="77777777" w:rsidR="000C43B5" w:rsidRDefault="00B01ADC">
      <w:pPr>
        <w:pStyle w:val="Normal14"/>
        <w:spacing w:before="200" w:line="260" w:lineRule="atLeast"/>
        <w:jc w:val="both"/>
      </w:pPr>
      <w:r>
        <w:rPr>
          <w:rFonts w:ascii="Arial" w:eastAsia="Arial" w:hAnsi="Arial" w:cs="Arial"/>
          <w:color w:val="000000"/>
          <w:sz w:val="20"/>
        </w:rPr>
        <w:t xml:space="preserve">The big picture: </w:t>
      </w:r>
      <w:r>
        <w:rPr>
          <w:rFonts w:ascii="Arial" w:eastAsia="Arial" w:hAnsi="Arial" w:cs="Arial"/>
          <w:b/>
          <w:color w:val="000000"/>
          <w:sz w:val="20"/>
        </w:rPr>
        <w:t>Election</w:t>
      </w:r>
      <w:r>
        <w:rPr>
          <w:rFonts w:ascii="Arial" w:eastAsia="Arial" w:hAnsi="Arial" w:cs="Arial"/>
          <w:color w:val="000000"/>
          <w:sz w:val="20"/>
        </w:rPr>
        <w:t xml:space="preserve"> officials have been fending off a litany of mis- and disinformation threats leading up to this year'</w:t>
      </w:r>
      <w:r>
        <w:rPr>
          <w:rFonts w:ascii="Arial" w:eastAsia="Arial" w:hAnsi="Arial" w:cs="Arial"/>
          <w:b/>
          <w:color w:val="000000"/>
          <w:sz w:val="20"/>
        </w:rPr>
        <w:t>s</w:t>
      </w:r>
      <w:r>
        <w:rPr>
          <w:rFonts w:ascii="Arial" w:eastAsia="Arial" w:hAnsi="Arial" w:cs="Arial"/>
          <w:color w:val="000000"/>
          <w:sz w:val="20"/>
        </w:rPr>
        <w:t xml:space="preserve"> vote.</w:t>
      </w:r>
    </w:p>
    <w:p w14:paraId="24E6F342" w14:textId="77777777" w:rsidR="000C43B5" w:rsidRDefault="00B01ADC">
      <w:pPr>
        <w:pStyle w:val="Normal14"/>
        <w:spacing w:before="240" w:line="260" w:lineRule="atLeast"/>
        <w:jc w:val="both"/>
      </w:pPr>
      <w:r>
        <w:rPr>
          <w:rFonts w:ascii="Arial" w:eastAsia="Arial" w:hAnsi="Arial" w:cs="Arial"/>
          <w:color w:val="000000"/>
          <w:sz w:val="20"/>
        </w:rPr>
        <w:t xml:space="preserve">Several nation-states have already tapped AI tools - including DALL-E and ChatGPT - to create  </w:t>
      </w:r>
      <w:hyperlink r:id="rId605" w:history="1">
        <w:r>
          <w:rPr>
            <w:rFonts w:ascii="Arial" w:eastAsia="Arial" w:hAnsi="Arial" w:cs="Arial"/>
            <w:color w:val="0077CC"/>
            <w:sz w:val="20"/>
            <w:u w:val="single"/>
            <w:shd w:val="clear" w:color="auto" w:fill="FFFFFF"/>
          </w:rPr>
          <w:t>images and</w:t>
        </w:r>
      </w:hyperlink>
      <w:r>
        <w:rPr>
          <w:rFonts w:ascii="Arial" w:eastAsia="Arial" w:hAnsi="Arial" w:cs="Arial"/>
          <w:color w:val="000000"/>
          <w:sz w:val="20"/>
        </w:rPr>
        <w:t> </w:t>
      </w:r>
      <w:hyperlink r:id="rId606" w:history="1">
        <w:r>
          <w:rPr>
            <w:rFonts w:ascii="Arial" w:eastAsia="Arial" w:hAnsi="Arial" w:cs="Arial"/>
            <w:color w:val="0077CC"/>
            <w:sz w:val="20"/>
            <w:u w:val="single"/>
            <w:shd w:val="clear" w:color="auto" w:fill="FFFFFF"/>
          </w:rPr>
          <w:t>write fake news stories that spread lies about political candidates.</w:t>
        </w:r>
      </w:hyperlink>
    </w:p>
    <w:p w14:paraId="4B0EF330" w14:textId="77777777" w:rsidR="000C43B5" w:rsidRDefault="00B01ADC">
      <w:pPr>
        <w:pStyle w:val="Normal14"/>
        <w:spacing w:before="200" w:line="260" w:lineRule="atLeast"/>
        <w:jc w:val="both"/>
      </w:pPr>
      <w:r>
        <w:rPr>
          <w:rFonts w:ascii="Arial" w:eastAsia="Arial" w:hAnsi="Arial" w:cs="Arial"/>
          <w:color w:val="000000"/>
          <w:sz w:val="20"/>
        </w:rPr>
        <w:t xml:space="preserve">The big picture: 2024 is just the first major </w:t>
      </w:r>
      <w:r>
        <w:rPr>
          <w:rFonts w:ascii="Arial" w:eastAsia="Arial" w:hAnsi="Arial" w:cs="Arial"/>
          <w:b/>
          <w:color w:val="000000"/>
          <w:sz w:val="20"/>
        </w:rPr>
        <w:t>election</w:t>
      </w:r>
      <w:r>
        <w:rPr>
          <w:rFonts w:ascii="Arial" w:eastAsia="Arial" w:hAnsi="Arial" w:cs="Arial"/>
          <w:color w:val="000000"/>
          <w:sz w:val="20"/>
        </w:rPr>
        <w:t xml:space="preserve"> where AI-enabled content tools have been readily available. Experts fear that coming years could be worse.</w:t>
      </w:r>
    </w:p>
    <w:p w14:paraId="17945E0B" w14:textId="77777777" w:rsidR="000C43B5" w:rsidRDefault="00B01ADC">
      <w:pPr>
        <w:pStyle w:val="Normal14"/>
        <w:spacing w:before="200" w:line="260" w:lineRule="atLeast"/>
        <w:jc w:val="both"/>
      </w:pPr>
      <w:r>
        <w:rPr>
          <w:rFonts w:ascii="Arial" w:eastAsia="Arial" w:hAnsi="Arial" w:cs="Arial"/>
          <w:color w:val="000000"/>
          <w:sz w:val="20"/>
        </w:rPr>
        <w:t>"While I don't want people to be too scared of the power of AI disinformation just yet, it is real, and we do need to be concerned about it," Linvill said.</w:t>
      </w:r>
    </w:p>
    <w:p w14:paraId="31E88B29" w14:textId="77777777" w:rsidR="000C43B5" w:rsidRDefault="00B01ADC">
      <w:pPr>
        <w:pStyle w:val="Normal14"/>
        <w:spacing w:before="200" w:line="260" w:lineRule="atLeast"/>
        <w:jc w:val="both"/>
      </w:pPr>
      <w:r>
        <w:rPr>
          <w:rFonts w:ascii="Arial" w:eastAsia="Arial" w:hAnsi="Arial" w:cs="Arial"/>
          <w:color w:val="000000"/>
          <w:sz w:val="20"/>
        </w:rPr>
        <w:t>The bottom line: Caution is the best way to combat the threat of disinformation.</w:t>
      </w:r>
    </w:p>
    <w:p w14:paraId="412F8274" w14:textId="77777777" w:rsidR="000C43B5" w:rsidRDefault="00B01ADC">
      <w:pPr>
        <w:pStyle w:val="Normal14"/>
        <w:spacing w:before="200" w:line="260" w:lineRule="atLeast"/>
        <w:jc w:val="both"/>
      </w:pPr>
      <w:r>
        <w:rPr>
          <w:rFonts w:ascii="Arial" w:eastAsia="Arial" w:hAnsi="Arial" w:cs="Arial"/>
          <w:color w:val="000000"/>
          <w:sz w:val="20"/>
        </w:rPr>
        <w:t xml:space="preserve">State and local </w:t>
      </w:r>
      <w:r>
        <w:rPr>
          <w:rFonts w:ascii="Arial" w:eastAsia="Arial" w:hAnsi="Arial" w:cs="Arial"/>
          <w:b/>
          <w:color w:val="000000"/>
          <w:sz w:val="20"/>
        </w:rPr>
        <w:t>election</w:t>
      </w:r>
      <w:r>
        <w:rPr>
          <w:rFonts w:ascii="Arial" w:eastAsia="Arial" w:hAnsi="Arial" w:cs="Arial"/>
          <w:color w:val="000000"/>
          <w:sz w:val="20"/>
        </w:rPr>
        <w:t xml:space="preserve"> officials provide accurate information about voting on their websites.</w:t>
      </w:r>
    </w:p>
    <w:p w14:paraId="56AC7ED2" w14:textId="77777777" w:rsidR="000C43B5" w:rsidRDefault="00B01ADC">
      <w:pPr>
        <w:pStyle w:val="Normal14"/>
        <w:spacing w:before="240" w:line="260" w:lineRule="atLeast"/>
        <w:jc w:val="both"/>
      </w:pPr>
      <w:r>
        <w:rPr>
          <w:rFonts w:ascii="Arial" w:eastAsia="Arial" w:hAnsi="Arial" w:cs="Arial"/>
          <w:color w:val="000000"/>
          <w:sz w:val="20"/>
        </w:rPr>
        <w:t xml:space="preserve">Several organizations are either  </w:t>
      </w:r>
      <w:hyperlink r:id="rId607" w:history="1">
        <w:r>
          <w:rPr>
            <w:rFonts w:ascii="Arial" w:eastAsia="Arial" w:hAnsi="Arial" w:cs="Arial"/>
            <w:b/>
            <w:color w:val="0077CC"/>
            <w:sz w:val="20"/>
            <w:u w:val="single"/>
            <w:shd w:val="clear" w:color="auto" w:fill="FFFFFF"/>
          </w:rPr>
          <w:t>fact-checking</w:t>
        </w:r>
      </w:hyperlink>
      <w:hyperlink r:id="rId608" w:history="1">
        <w:r>
          <w:rPr>
            <w:rFonts w:ascii="Arial" w:eastAsia="Arial" w:hAnsi="Arial" w:cs="Arial"/>
            <w:color w:val="0077CC"/>
            <w:sz w:val="20"/>
            <w:u w:val="single"/>
            <w:shd w:val="clear" w:color="auto" w:fill="FFFFFF"/>
          </w:rPr>
          <w:t xml:space="preserve"> </w:t>
        </w:r>
      </w:hyperlink>
      <w:hyperlink r:id="rId609" w:history="1">
        <w:r>
          <w:rPr>
            <w:rFonts w:ascii="Arial" w:eastAsia="Arial" w:hAnsi="Arial" w:cs="Arial"/>
            <w:b/>
            <w:color w:val="0077CC"/>
            <w:sz w:val="20"/>
            <w:u w:val="single"/>
            <w:shd w:val="clear" w:color="auto" w:fill="FFFFFF"/>
          </w:rPr>
          <w:t>election</w:t>
        </w:r>
      </w:hyperlink>
      <w:hyperlink r:id="rId610" w:history="1">
        <w:r>
          <w:rPr>
            <w:rFonts w:ascii="Arial" w:eastAsia="Arial" w:hAnsi="Arial" w:cs="Arial"/>
            <w:color w:val="0077CC"/>
            <w:sz w:val="20"/>
            <w:u w:val="single"/>
            <w:shd w:val="clear" w:color="auto" w:fill="FFFFFF"/>
          </w:rPr>
          <w:t xml:space="preserve"> lies or have</w:t>
        </w:r>
      </w:hyperlink>
      <w:r>
        <w:rPr>
          <w:rFonts w:ascii="Arial" w:eastAsia="Arial" w:hAnsi="Arial" w:cs="Arial"/>
          <w:color w:val="000000"/>
          <w:sz w:val="20"/>
        </w:rPr>
        <w:t> </w:t>
      </w:r>
      <w:hyperlink r:id="rId611" w:history="1">
        <w:r>
          <w:rPr>
            <w:rFonts w:ascii="Arial" w:eastAsia="Arial" w:hAnsi="Arial" w:cs="Arial"/>
            <w:color w:val="0077CC"/>
            <w:sz w:val="20"/>
            <w:u w:val="single"/>
            <w:shd w:val="clear" w:color="auto" w:fill="FFFFFF"/>
          </w:rPr>
          <w:t xml:space="preserve">tools to help people </w:t>
        </w:r>
      </w:hyperlink>
      <w:hyperlink r:id="rId612" w:history="1">
        <w:r>
          <w:rPr>
            <w:rFonts w:ascii="Arial" w:eastAsia="Arial" w:hAnsi="Arial" w:cs="Arial"/>
            <w:b/>
            <w:color w:val="0077CC"/>
            <w:sz w:val="20"/>
            <w:u w:val="single"/>
            <w:shd w:val="clear" w:color="auto" w:fill="FFFFFF"/>
          </w:rPr>
          <w:t>fact check</w:t>
        </w:r>
      </w:hyperlink>
      <w:hyperlink r:id="rId613" w:history="1">
        <w:r>
          <w:rPr>
            <w:rFonts w:ascii="Arial" w:eastAsia="Arial" w:hAnsi="Arial" w:cs="Arial"/>
            <w:color w:val="0077CC"/>
            <w:sz w:val="20"/>
            <w:u w:val="single"/>
            <w:shd w:val="clear" w:color="auto" w:fill="FFFFFF"/>
          </w:rPr>
          <w:t xml:space="preserve"> information themselves.</w:t>
        </w:r>
      </w:hyperlink>
    </w:p>
    <w:p w14:paraId="328A2099" w14:textId="77777777" w:rsidR="000C43B5" w:rsidRDefault="00B01ADC">
      <w:pPr>
        <w:pStyle w:val="Normal14"/>
        <w:spacing w:before="240" w:line="260" w:lineRule="atLeast"/>
        <w:jc w:val="both"/>
      </w:pPr>
      <w:hyperlink r:id="rId614" w:history="1">
        <w:r>
          <w:rPr>
            <w:rFonts w:ascii="Arial" w:eastAsia="Arial" w:hAnsi="Arial" w:cs="Arial"/>
            <w:color w:val="0077CC"/>
            <w:sz w:val="20"/>
            <w:u w:val="single"/>
            <w:shd w:val="clear" w:color="auto" w:fill="FFFFFF"/>
          </w:rPr>
          <w:t>Link to the original story.</w:t>
        </w:r>
      </w:hyperlink>
    </w:p>
    <w:p w14:paraId="78114D0B" w14:textId="77777777" w:rsidR="000C43B5" w:rsidRDefault="00B01ADC">
      <w:pPr>
        <w:pStyle w:val="Normal14"/>
        <w:keepNext/>
        <w:spacing w:before="240" w:line="340" w:lineRule="atLeast"/>
      </w:pPr>
      <w:r>
        <w:br/>
      </w:r>
      <w:r>
        <w:rPr>
          <w:rFonts w:ascii="Arial" w:eastAsia="Arial" w:hAnsi="Arial" w:cs="Arial"/>
          <w:b/>
          <w:color w:val="000000"/>
          <w:sz w:val="28"/>
        </w:rPr>
        <w:t>Notes</w:t>
      </w:r>
    </w:p>
    <w:p w14:paraId="4AC5996E" w14:textId="22999FA4" w:rsidR="000C43B5" w:rsidRDefault="00B01ADC">
      <w:pPr>
        <w:pStyle w:val="Normal14"/>
        <w:spacing w:line="60" w:lineRule="exact"/>
      </w:pPr>
      <w:r>
        <w:rPr>
          <w:noProof/>
        </w:rPr>
        <mc:AlternateContent>
          <mc:Choice Requires="wps">
            <w:drawing>
              <wp:anchor distT="0" distB="0" distL="114300" distR="114300" simplePos="0" relativeHeight="251704320" behindDoc="0" locked="0" layoutInCell="1" allowOverlap="1" wp14:anchorId="2E156993" wp14:editId="3DC3FBA4">
                <wp:simplePos x="0" y="0"/>
                <wp:positionH relativeFrom="column">
                  <wp:posOffset>0</wp:posOffset>
                </wp:positionH>
                <wp:positionV relativeFrom="paragraph">
                  <wp:posOffset>25400</wp:posOffset>
                </wp:positionV>
                <wp:extent cx="6502400" cy="0"/>
                <wp:effectExtent l="19050" t="15875" r="12700" b="12700"/>
                <wp:wrapTopAndBottom/>
                <wp:docPr id="2065406995"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8CF87" id="Line 6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99BE34F" w14:textId="77777777" w:rsidR="000C43B5" w:rsidRDefault="00B01ADC">
      <w:pPr>
        <w:pStyle w:val="Normal14"/>
        <w:spacing w:before="120" w:line="260" w:lineRule="atLeast"/>
      </w:pPr>
      <w:r>
        <w:rPr>
          <w:rFonts w:ascii="Arial" w:eastAsia="Arial" w:hAnsi="Arial" w:cs="Arial"/>
          <w:color w:val="000000"/>
          <w:sz w:val="20"/>
        </w:rPr>
        <w:t xml:space="preserve">The views expressed in any and all content distributed by Newstex and its re-distributors (collectively, the "Newstex </w:t>
      </w:r>
      <w:r>
        <w:rPr>
          <w:rFonts w:ascii="Arial" w:eastAsia="Arial" w:hAnsi="Arial" w:cs="Arial"/>
          <w:color w:val="000000"/>
          <w:sz w:val="20"/>
        </w:rPr>
        <w:t>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xml:space="preserve">)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w:t>
      </w:r>
      <w:r>
        <w:rPr>
          <w:rFonts w:ascii="Arial" w:eastAsia="Arial" w:hAnsi="Arial" w:cs="Arial"/>
          <w:color w:val="000000"/>
          <w:sz w:val="20"/>
        </w:rPr>
        <w:t>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w:t>
      </w:r>
      <w:r>
        <w:rPr>
          <w:rFonts w:ascii="Arial" w:eastAsia="Arial" w:hAnsi="Arial" w:cs="Arial"/>
          <w:color w:val="000000"/>
          <w:sz w:val="20"/>
        </w:rPr>
        <w:t>ts re-distributors expressly reserve the right to delete stories at its and their sole discretion.</w:t>
      </w:r>
    </w:p>
    <w:p w14:paraId="0C6C1915" w14:textId="77777777" w:rsidR="000C43B5" w:rsidRDefault="00B01ADC">
      <w:pPr>
        <w:pStyle w:val="Normal14"/>
        <w:keepNext/>
        <w:spacing w:before="240" w:line="340" w:lineRule="atLeast"/>
      </w:pPr>
      <w:bookmarkStart w:id="41" w:name="Classification_12"/>
      <w:bookmarkEnd w:id="41"/>
      <w:r>
        <w:rPr>
          <w:rFonts w:ascii="Arial" w:eastAsia="Arial" w:hAnsi="Arial" w:cs="Arial"/>
          <w:b/>
          <w:color w:val="000000"/>
          <w:sz w:val="28"/>
        </w:rPr>
        <w:t>Classification</w:t>
      </w:r>
    </w:p>
    <w:p w14:paraId="2A0AE3C4" w14:textId="125ED549" w:rsidR="000C43B5" w:rsidRDefault="00B01ADC">
      <w:pPr>
        <w:pStyle w:val="Normal14"/>
        <w:spacing w:line="60" w:lineRule="exact"/>
      </w:pPr>
      <w:r>
        <w:rPr>
          <w:noProof/>
        </w:rPr>
        <mc:AlternateContent>
          <mc:Choice Requires="wps">
            <w:drawing>
              <wp:anchor distT="0" distB="0" distL="114300" distR="114300" simplePos="0" relativeHeight="251705344" behindDoc="0" locked="0" layoutInCell="1" allowOverlap="1" wp14:anchorId="067FE7D3" wp14:editId="49A67838">
                <wp:simplePos x="0" y="0"/>
                <wp:positionH relativeFrom="column">
                  <wp:posOffset>0</wp:posOffset>
                </wp:positionH>
                <wp:positionV relativeFrom="paragraph">
                  <wp:posOffset>25400</wp:posOffset>
                </wp:positionV>
                <wp:extent cx="6502400" cy="0"/>
                <wp:effectExtent l="19050" t="15875" r="12700" b="12700"/>
                <wp:wrapTopAndBottom/>
                <wp:docPr id="140703828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F9445" id="Line 6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ED0A553" w14:textId="77777777" w:rsidR="000C43B5" w:rsidRDefault="000C43B5">
      <w:pPr>
        <w:pStyle w:val="Normal14"/>
        <w:spacing w:line="120" w:lineRule="exact"/>
      </w:pPr>
    </w:p>
    <w:p w14:paraId="25635A2A" w14:textId="77777777" w:rsidR="000C43B5" w:rsidRDefault="00B01ADC">
      <w:pPr>
        <w:pStyle w:val="Normal14"/>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6F86BE38" w14:textId="77777777" w:rsidR="000C43B5" w:rsidRDefault="00B01ADC">
      <w:pPr>
        <w:pStyle w:val="Normal14"/>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1F3C56B1" w14:textId="77777777" w:rsidR="000C43B5" w:rsidRDefault="00B01ADC">
      <w:pPr>
        <w:pStyle w:val="Normal14"/>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10009544</w:t>
      </w:r>
    </w:p>
    <w:p w14:paraId="68D690F3" w14:textId="77777777" w:rsidR="000C43B5" w:rsidRDefault="00B01ADC">
      <w:pPr>
        <w:pStyle w:val="Normal14"/>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DISINFORMATION &amp; MISINFORMATION (91%); ARTIFICIAL INTELLIGENCE (90%);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ELECTIONS</w:t>
      </w:r>
      <w:r>
        <w:rPr>
          <w:rFonts w:ascii="Arial" w:eastAsia="Arial" w:hAnsi="Arial" w:cs="Arial"/>
          <w:color w:val="000000"/>
          <w:sz w:val="20"/>
        </w:rPr>
        <w:t xml:space="preserve"> &amp; POLITICS (90%); RESEARCH REPORTS (90%); SOCIAL MEDIA (90%); BLOGS &amp; MESSAGE BOARDS (89%); CHATBOTS (89%); GENERATIVE AI (89%); POLITICS (89%); CAMPAIGNS &amp; </w:t>
      </w:r>
      <w:r>
        <w:rPr>
          <w:rFonts w:ascii="Arial" w:eastAsia="Arial" w:hAnsi="Arial" w:cs="Arial"/>
          <w:b/>
          <w:color w:val="000000"/>
          <w:sz w:val="20"/>
        </w:rPr>
        <w:t>ELECTIONS</w:t>
      </w:r>
      <w:r>
        <w:rPr>
          <w:rFonts w:ascii="Arial" w:eastAsia="Arial" w:hAnsi="Arial" w:cs="Arial"/>
          <w:color w:val="000000"/>
          <w:sz w:val="20"/>
        </w:rPr>
        <w:t xml:space="preserve"> (78%); </w:t>
      </w:r>
      <w:r>
        <w:rPr>
          <w:rFonts w:ascii="Arial" w:eastAsia="Arial" w:hAnsi="Arial" w:cs="Arial"/>
          <w:b/>
          <w:color w:val="000000"/>
          <w:sz w:val="20"/>
        </w:rPr>
        <w:t>ELECTION</w:t>
      </w:r>
      <w:r>
        <w:rPr>
          <w:rFonts w:ascii="Arial" w:eastAsia="Arial" w:hAnsi="Arial" w:cs="Arial"/>
          <w:color w:val="000000"/>
          <w:sz w:val="20"/>
        </w:rPr>
        <w:t xml:space="preserve"> INFRASTRUCTURE (78%); </w:t>
      </w:r>
      <w:r>
        <w:rPr>
          <w:rFonts w:ascii="Arial" w:eastAsia="Arial" w:hAnsi="Arial" w:cs="Arial"/>
          <w:b/>
          <w:color w:val="000000"/>
          <w:sz w:val="20"/>
        </w:rPr>
        <w:t>ELECTION</w:t>
      </w:r>
      <w:r>
        <w:rPr>
          <w:rFonts w:ascii="Arial" w:eastAsia="Arial" w:hAnsi="Arial" w:cs="Arial"/>
          <w:color w:val="000000"/>
          <w:sz w:val="20"/>
        </w:rPr>
        <w:t xml:space="preserve"> WORKERS (78%); FAKE NEWS (78%); HEADS OF GOVERNMENT </w:t>
      </w:r>
      <w:r>
        <w:rPr>
          <w:rFonts w:ascii="Arial" w:eastAsia="Arial" w:hAnsi="Arial" w:cs="Arial"/>
          <w:b/>
          <w:color w:val="000000"/>
          <w:sz w:val="20"/>
        </w:rPr>
        <w:t>ELECTIONS</w:t>
      </w:r>
      <w:r>
        <w:rPr>
          <w:rFonts w:ascii="Arial" w:eastAsia="Arial" w:hAnsi="Arial" w:cs="Arial"/>
          <w:color w:val="000000"/>
          <w:sz w:val="20"/>
        </w:rPr>
        <w:t xml:space="preserve"> (78%); INTERNET SOCIAL NETWORKING (78%); LARGE LANGUAGE MODELS (78%); LEGISLATIVE BODIES (78%); POLITICAL CANDIDATES (78%); PUBLIC OFFICIA</w:t>
      </w:r>
      <w:r>
        <w:rPr>
          <w:rFonts w:ascii="Arial" w:eastAsia="Arial" w:hAnsi="Arial" w:cs="Arial"/>
          <w:color w:val="000000"/>
          <w:sz w:val="20"/>
        </w:rPr>
        <w:t>LS (77%); VOTERS &amp; VOTING (77%); WRITERS (75%); POLITICAL ORGANIZATIONS (73%); POLITICAL PARTIES (73%); COLLEGE &amp; UNIVERSITY SPORTS (70%); SCHOOL SPORTS (70%); FORENSICS (50%); top (%)</w:t>
      </w:r>
    </w:p>
    <w:p w14:paraId="0A83B384" w14:textId="77777777" w:rsidR="000C43B5" w:rsidRDefault="00B01ADC">
      <w:pPr>
        <w:pStyle w:val="Normal14"/>
        <w:spacing w:before="240" w:line="260" w:lineRule="atLeast"/>
      </w:pPr>
      <w:r>
        <w:br/>
      </w:r>
      <w:r>
        <w:rPr>
          <w:rFonts w:ascii="Arial" w:eastAsia="Arial" w:hAnsi="Arial" w:cs="Arial"/>
          <w:b/>
          <w:color w:val="000000"/>
          <w:sz w:val="20"/>
        </w:rPr>
        <w:t>Company:</w:t>
      </w:r>
      <w:r>
        <w:rPr>
          <w:rFonts w:ascii="Arial" w:eastAsia="Arial" w:hAnsi="Arial" w:cs="Arial"/>
          <w:color w:val="000000"/>
          <w:sz w:val="20"/>
        </w:rPr>
        <w:t>  NBC UNIVERSAL INC (70%)</w:t>
      </w:r>
    </w:p>
    <w:p w14:paraId="798A7E61" w14:textId="77777777" w:rsidR="000C43B5" w:rsidRDefault="00B01ADC">
      <w:pPr>
        <w:pStyle w:val="Normal14"/>
        <w:spacing w:before="240" w:line="260" w:lineRule="atLeast"/>
      </w:pPr>
      <w:r>
        <w:br/>
      </w:r>
      <w:r>
        <w:rPr>
          <w:rFonts w:ascii="Arial" w:eastAsia="Arial" w:hAnsi="Arial" w:cs="Arial"/>
          <w:b/>
          <w:color w:val="000000"/>
          <w:sz w:val="20"/>
        </w:rPr>
        <w:t>Organization:</w:t>
      </w:r>
      <w:r>
        <w:rPr>
          <w:rFonts w:ascii="Arial" w:eastAsia="Arial" w:hAnsi="Arial" w:cs="Arial"/>
          <w:color w:val="000000"/>
          <w:sz w:val="20"/>
        </w:rPr>
        <w:t> CLEMSON UNIVERSITY (57%)</w:t>
      </w:r>
    </w:p>
    <w:p w14:paraId="511F4E9E" w14:textId="77777777" w:rsidR="000C43B5" w:rsidRDefault="00B01ADC">
      <w:pPr>
        <w:pStyle w:val="Normal14"/>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xml:space="preserve"> NAICS516120 TELEVISION BROADCASTING STATIONS (70%); SIC4833 TELEVISION BROADCASTING STATIONS (70%); ARTIFICIAL INTELLIGENCE (90%); SOCIAL MEDIA (90%); BLOGS &amp; MESSAGE BOARDS (89%); CHATBOTS (89%); GENERATIVE AI (89%); INTERNET SOCIAL </w:t>
      </w:r>
      <w:r>
        <w:rPr>
          <w:rFonts w:ascii="Arial" w:eastAsia="Arial" w:hAnsi="Arial" w:cs="Arial"/>
          <w:color w:val="000000"/>
          <w:sz w:val="20"/>
        </w:rPr>
        <w:t>NETWORKING (78%); LARGE LANGUAGE MODELS (78%); WRITERS (75%); COLLEGE &amp; UNIVERSITY SPORTS (70%)</w:t>
      </w:r>
    </w:p>
    <w:p w14:paraId="3917D525" w14:textId="77777777" w:rsidR="000C43B5" w:rsidRDefault="00B01ADC">
      <w:pPr>
        <w:pStyle w:val="Normal14"/>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UNITED STATES (79%)</w:t>
      </w:r>
    </w:p>
    <w:p w14:paraId="6258CCCC" w14:textId="77777777" w:rsidR="000C43B5" w:rsidRDefault="00B01ADC">
      <w:pPr>
        <w:pStyle w:val="Normal14"/>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22, 2024</w:t>
      </w:r>
    </w:p>
    <w:p w14:paraId="03B59E95" w14:textId="77777777" w:rsidR="000C43B5" w:rsidRDefault="000C43B5">
      <w:pPr>
        <w:pStyle w:val="Normal14"/>
      </w:pPr>
    </w:p>
    <w:p w14:paraId="69915FE4" w14:textId="3C43A664" w:rsidR="000C43B5" w:rsidRDefault="00B01ADC">
      <w:pPr>
        <w:pStyle w:val="Normal14"/>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06368" behindDoc="0" locked="0" layoutInCell="1" allowOverlap="1" wp14:anchorId="73ED3EB3" wp14:editId="6F8AD614">
                <wp:simplePos x="0" y="0"/>
                <wp:positionH relativeFrom="column">
                  <wp:posOffset>0</wp:posOffset>
                </wp:positionH>
                <wp:positionV relativeFrom="paragraph">
                  <wp:posOffset>127000</wp:posOffset>
                </wp:positionV>
                <wp:extent cx="6502400" cy="0"/>
                <wp:effectExtent l="9525" t="12700" r="12700" b="6350"/>
                <wp:wrapNone/>
                <wp:docPr id="183479807"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B6637" id="Line 65"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9189CA7" w14:textId="77777777" w:rsidR="000C43B5" w:rsidRDefault="000C43B5">
      <w:pPr>
        <w:pStyle w:val="Normal15"/>
        <w:sectPr w:rsidR="000C43B5">
          <w:headerReference w:type="even" r:id="rId615"/>
          <w:headerReference w:type="default" r:id="rId616"/>
          <w:footerReference w:type="even" r:id="rId617"/>
          <w:footerReference w:type="default" r:id="rId618"/>
          <w:headerReference w:type="first" r:id="rId619"/>
          <w:footerReference w:type="first" r:id="rId620"/>
          <w:pgSz w:w="12240" w:h="15840"/>
          <w:pgMar w:top="840" w:right="1000" w:bottom="840" w:left="1000" w:header="400" w:footer="400" w:gutter="0"/>
          <w:cols w:space="720"/>
          <w:titlePg/>
        </w:sectPr>
      </w:pPr>
    </w:p>
    <w:p w14:paraId="103E5896" w14:textId="77777777" w:rsidR="000C43B5" w:rsidRDefault="000C43B5">
      <w:pPr>
        <w:pStyle w:val="Normal15"/>
      </w:pPr>
    </w:p>
    <w:p w14:paraId="42D92285" w14:textId="1DBC0C0D" w:rsidR="000C43B5" w:rsidRDefault="00B01ADC">
      <w:pPr>
        <w:pStyle w:val="Normal15"/>
      </w:pPr>
      <w:r>
        <w:rPr>
          <w:noProof/>
        </w:rPr>
        <w:drawing>
          <wp:inline distT="0" distB="0" distL="0" distR="0" wp14:anchorId="6F8B49F1" wp14:editId="644A9ED4">
            <wp:extent cx="1879600" cy="381000"/>
            <wp:effectExtent l="0" t="0" r="0" b="0"/>
            <wp:docPr id="19" name="Picture 4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F0E32B8" w14:textId="77777777" w:rsidR="000C43B5" w:rsidRDefault="00B01ADC">
      <w:pPr>
        <w:pStyle w:val="Heading113"/>
        <w:keepNext w:val="0"/>
        <w:spacing w:after="200" w:line="340" w:lineRule="atLeast"/>
        <w:jc w:val="center"/>
      </w:pPr>
      <w:hyperlink r:id="rId621" w:history="1">
        <w:r>
          <w:rPr>
            <w:rFonts w:eastAsia="Arial"/>
            <w:color w:val="0077CC"/>
            <w:sz w:val="28"/>
            <w:u w:val="single"/>
            <w:shd w:val="clear" w:color="auto" w:fill="FFFFFF"/>
          </w:rPr>
          <w:t xml:space="preserve">WATCH: Fox News Anchor Airs Brutal </w:t>
        </w:r>
      </w:hyperlink>
      <w:hyperlink r:id="rId622" w:history="1">
        <w:r>
          <w:rPr>
            <w:rFonts w:eastAsia="Arial"/>
            <w:color w:val="0077CC"/>
            <w:sz w:val="28"/>
            <w:u w:val="single"/>
            <w:shd w:val="clear" w:color="auto" w:fill="FFFFFF"/>
          </w:rPr>
          <w:t>Fact Check</w:t>
        </w:r>
      </w:hyperlink>
      <w:hyperlink r:id="rId623" w:history="1">
        <w:r>
          <w:rPr>
            <w:rFonts w:eastAsia="Arial"/>
            <w:color w:val="0077CC"/>
            <w:sz w:val="28"/>
            <w:u w:val="single"/>
            <w:shd w:val="clear" w:color="auto" w:fill="FFFFFF"/>
          </w:rPr>
          <w:t xml:space="preserve"> Burying Trump'</w:t>
        </w:r>
      </w:hyperlink>
      <w:hyperlink r:id="rId624" w:history="1">
        <w:r>
          <w:rPr>
            <w:rFonts w:eastAsia="Arial"/>
            <w:color w:val="0077CC"/>
            <w:sz w:val="28"/>
            <w:u w:val="single"/>
            <w:shd w:val="clear" w:color="auto" w:fill="FFFFFF"/>
          </w:rPr>
          <w:t>s</w:t>
        </w:r>
      </w:hyperlink>
      <w:hyperlink r:id="rId625" w:history="1">
        <w:r>
          <w:rPr>
            <w:rFonts w:eastAsia="Arial"/>
            <w:color w:val="0077CC"/>
            <w:sz w:val="28"/>
            <w:u w:val="single"/>
            <w:shd w:val="clear" w:color="auto" w:fill="FFFFFF"/>
          </w:rPr>
          <w:t xml:space="preserve"> 'Wild' </w:t>
        </w:r>
      </w:hyperlink>
      <w:hyperlink r:id="rId626" w:history="1">
        <w:r>
          <w:rPr>
            <w:rFonts w:eastAsia="Arial"/>
            <w:color w:val="0077CC"/>
            <w:sz w:val="28"/>
            <w:u w:val="single"/>
            <w:shd w:val="clear" w:color="auto" w:fill="FFFFFF"/>
          </w:rPr>
          <w:t>Election</w:t>
        </w:r>
      </w:hyperlink>
      <w:hyperlink r:id="rId627" w:history="1">
        <w:r>
          <w:rPr>
            <w:rFonts w:eastAsia="Arial"/>
            <w:color w:val="0077CC"/>
            <w:sz w:val="28"/>
            <w:u w:val="single"/>
            <w:shd w:val="clear" w:color="auto" w:fill="FFFFFF"/>
          </w:rPr>
          <w:t xml:space="preserve"> Claim</w:t>
        </w:r>
      </w:hyperlink>
    </w:p>
    <w:p w14:paraId="7EBC6D9E" w14:textId="77777777" w:rsidR="000C43B5" w:rsidRDefault="00B01ADC">
      <w:pPr>
        <w:pStyle w:val="Normal15"/>
        <w:spacing w:before="120" w:line="260" w:lineRule="atLeast"/>
        <w:jc w:val="center"/>
      </w:pPr>
      <w:r>
        <w:rPr>
          <w:rFonts w:ascii="Arial" w:eastAsia="Arial" w:hAnsi="Arial" w:cs="Arial"/>
          <w:color w:val="000000"/>
          <w:sz w:val="20"/>
        </w:rPr>
        <w:t xml:space="preserve">Newstex Blogs </w:t>
      </w:r>
    </w:p>
    <w:p w14:paraId="1DC6501E" w14:textId="77777777" w:rsidR="000C43B5" w:rsidRDefault="00B01ADC">
      <w:pPr>
        <w:pStyle w:val="Normal15"/>
        <w:spacing w:before="120" w:line="260" w:lineRule="atLeast"/>
        <w:jc w:val="center"/>
      </w:pPr>
      <w:r>
        <w:rPr>
          <w:rFonts w:ascii="Arial" w:eastAsia="Arial" w:hAnsi="Arial" w:cs="Arial"/>
          <w:color w:val="000000"/>
          <w:sz w:val="20"/>
        </w:rPr>
        <w:t>Mediaite</w:t>
      </w:r>
    </w:p>
    <w:p w14:paraId="5BFC6357" w14:textId="77777777" w:rsidR="000C43B5" w:rsidRDefault="00B01ADC">
      <w:pPr>
        <w:pStyle w:val="Normal15"/>
        <w:spacing w:before="120" w:line="260" w:lineRule="atLeast"/>
        <w:jc w:val="center"/>
      </w:pPr>
      <w:r>
        <w:rPr>
          <w:rFonts w:ascii="Arial" w:eastAsia="Arial" w:hAnsi="Arial" w:cs="Arial"/>
          <w:color w:val="000000"/>
          <w:sz w:val="20"/>
        </w:rPr>
        <w:t>November 5, 2024 Tuesday 11:51 PM EST</w:t>
      </w:r>
    </w:p>
    <w:p w14:paraId="7C7BF5A4" w14:textId="77777777" w:rsidR="000C43B5" w:rsidRDefault="000C43B5">
      <w:pPr>
        <w:pStyle w:val="Normal15"/>
        <w:spacing w:line="240" w:lineRule="atLeast"/>
        <w:jc w:val="both"/>
      </w:pPr>
      <w:bookmarkStart w:id="42" w:name="Bookmark_15"/>
      <w:bookmarkEnd w:id="42"/>
    </w:p>
    <w:p w14:paraId="3A8B8A24" w14:textId="77777777" w:rsidR="000C43B5" w:rsidRDefault="00B01ADC">
      <w:pPr>
        <w:pStyle w:val="Normal15"/>
        <w:spacing w:before="120" w:line="220" w:lineRule="atLeast"/>
      </w:pPr>
      <w:r>
        <w:br/>
      </w:r>
      <w:r>
        <w:rPr>
          <w:rFonts w:ascii="Arial" w:eastAsia="Arial" w:hAnsi="Arial" w:cs="Arial"/>
          <w:color w:val="000000"/>
          <w:sz w:val="16"/>
        </w:rPr>
        <w:t>Delivered by Newstex LLC. All Rights Reserved.</w:t>
      </w:r>
    </w:p>
    <w:p w14:paraId="163F60C5" w14:textId="77777777" w:rsidR="000C43B5" w:rsidRDefault="00B01ADC">
      <w:pPr>
        <w:pStyle w:val="Normal15"/>
        <w:spacing w:line="220" w:lineRule="atLeast"/>
      </w:pPr>
      <w:r>
        <w:rPr>
          <w:rFonts w:ascii="Arial" w:eastAsia="Arial" w:hAnsi="Arial" w:cs="Arial"/>
          <w:color w:val="000000"/>
          <w:sz w:val="16"/>
        </w:rPr>
        <w:t xml:space="preserve">Copyright 2024 Mediaite </w:t>
      </w:r>
    </w:p>
    <w:p w14:paraId="1870294E" w14:textId="77777777" w:rsidR="000C43B5" w:rsidRDefault="00B01ADC">
      <w:pPr>
        <w:pStyle w:val="Normal15"/>
        <w:spacing w:before="120" w:line="260" w:lineRule="atLeast"/>
      </w:pPr>
      <w:r>
        <w:rPr>
          <w:rFonts w:ascii="Arial" w:eastAsia="Arial" w:hAnsi="Arial" w:cs="Arial"/>
          <w:b/>
          <w:color w:val="000000"/>
          <w:sz w:val="20"/>
        </w:rPr>
        <w:t>Length:</w:t>
      </w:r>
      <w:r>
        <w:rPr>
          <w:rFonts w:ascii="Arial" w:eastAsia="Arial" w:hAnsi="Arial" w:cs="Arial"/>
          <w:color w:val="000000"/>
          <w:sz w:val="20"/>
        </w:rPr>
        <w:t> 369 words</w:t>
      </w:r>
    </w:p>
    <w:p w14:paraId="21ED509B" w14:textId="77777777" w:rsidR="000C43B5" w:rsidRDefault="00B01ADC">
      <w:pPr>
        <w:pStyle w:val="Normal15"/>
        <w:spacing w:before="120" w:line="260" w:lineRule="atLeast"/>
      </w:pPr>
      <w:r>
        <w:rPr>
          <w:rFonts w:ascii="Arial" w:eastAsia="Arial" w:hAnsi="Arial" w:cs="Arial"/>
          <w:b/>
          <w:color w:val="000000"/>
          <w:sz w:val="20"/>
        </w:rPr>
        <w:t>Byline:</w:t>
      </w:r>
      <w:r>
        <w:rPr>
          <w:rFonts w:ascii="Arial" w:eastAsia="Arial" w:hAnsi="Arial" w:cs="Arial"/>
          <w:color w:val="000000"/>
          <w:sz w:val="20"/>
        </w:rPr>
        <w:t> Joe DePaolo</w:t>
      </w:r>
    </w:p>
    <w:p w14:paraId="283A17C9" w14:textId="77777777" w:rsidR="000C43B5" w:rsidRDefault="00B01ADC">
      <w:pPr>
        <w:pStyle w:val="Normal15"/>
        <w:keepNext/>
        <w:spacing w:before="240" w:line="340" w:lineRule="atLeast"/>
      </w:pPr>
      <w:bookmarkStart w:id="43" w:name="Body_13"/>
      <w:bookmarkEnd w:id="43"/>
      <w:r>
        <w:rPr>
          <w:rFonts w:ascii="Arial" w:eastAsia="Arial" w:hAnsi="Arial" w:cs="Arial"/>
          <w:b/>
          <w:color w:val="000000"/>
          <w:sz w:val="28"/>
        </w:rPr>
        <w:t>Body</w:t>
      </w:r>
    </w:p>
    <w:p w14:paraId="57AF4CD0" w14:textId="40AD9FC1" w:rsidR="000C43B5" w:rsidRDefault="00B01ADC">
      <w:pPr>
        <w:pStyle w:val="Normal15"/>
        <w:spacing w:line="60" w:lineRule="exact"/>
      </w:pPr>
      <w:r>
        <w:rPr>
          <w:noProof/>
        </w:rPr>
        <mc:AlternateContent>
          <mc:Choice Requires="wps">
            <w:drawing>
              <wp:anchor distT="0" distB="0" distL="114300" distR="114300" simplePos="0" relativeHeight="251707392" behindDoc="0" locked="0" layoutInCell="1" allowOverlap="1" wp14:anchorId="4DA09890" wp14:editId="069C9931">
                <wp:simplePos x="0" y="0"/>
                <wp:positionH relativeFrom="column">
                  <wp:posOffset>0</wp:posOffset>
                </wp:positionH>
                <wp:positionV relativeFrom="paragraph">
                  <wp:posOffset>25400</wp:posOffset>
                </wp:positionV>
                <wp:extent cx="6502400" cy="0"/>
                <wp:effectExtent l="19050" t="15875" r="12700" b="12700"/>
                <wp:wrapTopAndBottom/>
                <wp:docPr id="1933476940"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4D266" id="Line 6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B22BCBF" w14:textId="77777777" w:rsidR="000C43B5" w:rsidRDefault="000C43B5">
      <w:pPr>
        <w:pStyle w:val="Normal15"/>
      </w:pPr>
    </w:p>
    <w:p w14:paraId="7EAFEEE2" w14:textId="77777777" w:rsidR="000C43B5" w:rsidRDefault="00B01ADC">
      <w:pPr>
        <w:pStyle w:val="Normal15"/>
        <w:spacing w:before="240" w:line="260" w:lineRule="atLeast"/>
        <w:jc w:val="both"/>
      </w:pPr>
      <w:r>
        <w:rPr>
          <w:rFonts w:ascii="Arial" w:eastAsia="Arial" w:hAnsi="Arial" w:cs="Arial"/>
          <w:color w:val="000000"/>
          <w:sz w:val="20"/>
        </w:rPr>
        <w:t xml:space="preserve">November 5th, 2024 ( </w:t>
      </w:r>
      <w:hyperlink r:id="rId628" w:history="1">
        <w:r>
          <w:rPr>
            <w:rFonts w:ascii="Arial" w:eastAsia="Arial" w:hAnsi="Arial" w:cs="Arial"/>
            <w:color w:val="0077CC"/>
            <w:sz w:val="20"/>
            <w:u w:val="single"/>
            <w:shd w:val="clear" w:color="auto" w:fill="FFFFFF"/>
          </w:rPr>
          <w:t>Mediaite</w:t>
        </w:r>
      </w:hyperlink>
      <w:r>
        <w:rPr>
          <w:rFonts w:ascii="Arial" w:eastAsia="Arial" w:hAnsi="Arial" w:cs="Arial"/>
          <w:color w:val="000000"/>
          <w:sz w:val="20"/>
        </w:rPr>
        <w:t xml:space="preserve">  - Delivered by  </w:t>
      </w:r>
      <w:hyperlink r:id="rId629"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3E6C4BEA" w14:textId="77777777" w:rsidR="000C43B5" w:rsidRDefault="00B01ADC">
      <w:pPr>
        <w:pStyle w:val="Normal15"/>
        <w:spacing w:before="240" w:line="260" w:lineRule="atLeast"/>
        <w:jc w:val="both"/>
      </w:pPr>
      <w:r>
        <w:rPr>
          <w:rFonts w:ascii="Arial" w:eastAsia="Arial" w:hAnsi="Arial" w:cs="Arial"/>
          <w:color w:val="000000"/>
          <w:sz w:val="20"/>
        </w:rPr>
        <w:t>A Fox News anchor dismantled former President Donald Trump'</w:t>
      </w:r>
      <w:r>
        <w:rPr>
          <w:rFonts w:ascii="Arial" w:eastAsia="Arial" w:hAnsi="Arial" w:cs="Arial"/>
          <w:b/>
          <w:color w:val="000000"/>
          <w:sz w:val="20"/>
        </w:rPr>
        <w:t>s</w:t>
      </w:r>
      <w:r>
        <w:rPr>
          <w:rFonts w:ascii="Arial" w:eastAsia="Arial" w:hAnsi="Arial" w:cs="Arial"/>
          <w:color w:val="000000"/>
          <w:sz w:val="20"/>
        </w:rPr>
        <w:t xml:space="preserve">  </w:t>
      </w:r>
      <w:hyperlink r:id="rId630" w:history="1">
        <w:r>
          <w:rPr>
            <w:rFonts w:ascii="Arial" w:eastAsia="Arial" w:hAnsi="Arial" w:cs="Arial"/>
            <w:color w:val="0077CC"/>
            <w:sz w:val="20"/>
            <w:u w:val="single"/>
            <w:shd w:val="clear" w:color="auto" w:fill="FFFFFF"/>
          </w:rPr>
          <w:t xml:space="preserve">claims of 'massive CHEATING' in Philadelphia with a comprehensive </w:t>
        </w:r>
      </w:hyperlink>
      <w:hyperlink r:id="rId631" w:history="1">
        <w:r>
          <w:rPr>
            <w:rFonts w:ascii="Arial" w:eastAsia="Arial" w:hAnsi="Arial" w:cs="Arial"/>
            <w:b/>
            <w:color w:val="0077CC"/>
            <w:sz w:val="20"/>
            <w:u w:val="single"/>
            <w:shd w:val="clear" w:color="auto" w:fill="FFFFFF"/>
          </w:rPr>
          <w:t>fact-check</w:t>
        </w:r>
      </w:hyperlink>
      <w:hyperlink r:id="rId632" w:history="1">
        <w:r>
          <w:rPr>
            <w:rFonts w:ascii="Arial" w:eastAsia="Arial" w:hAnsi="Arial" w:cs="Arial"/>
            <w:color w:val="0077CC"/>
            <w:sz w:val="20"/>
            <w:u w:val="single"/>
            <w:shd w:val="clear" w:color="auto" w:fill="FFFFFF"/>
          </w:rPr>
          <w:t>.</w:t>
        </w:r>
      </w:hyperlink>
    </w:p>
    <w:p w14:paraId="5BA91491" w14:textId="77777777" w:rsidR="000C43B5" w:rsidRDefault="00B01ADC">
      <w:pPr>
        <w:pStyle w:val="Normal15"/>
        <w:spacing w:before="200" w:line="260" w:lineRule="atLeast"/>
        <w:jc w:val="both"/>
      </w:pPr>
      <w:r>
        <w:rPr>
          <w:rFonts w:ascii="Arial" w:eastAsia="Arial" w:hAnsi="Arial" w:cs="Arial"/>
          <w:color w:val="000000"/>
          <w:sz w:val="20"/>
        </w:rPr>
        <w:t>During the 6 p.m. ET hour of Fox'</w:t>
      </w:r>
      <w:r>
        <w:rPr>
          <w:rFonts w:ascii="Arial" w:eastAsia="Arial" w:hAnsi="Arial" w:cs="Arial"/>
          <w:b/>
          <w:color w:val="000000"/>
          <w:sz w:val="20"/>
        </w:rPr>
        <w:t>s</w:t>
      </w:r>
      <w:r>
        <w:rPr>
          <w:rFonts w:ascii="Arial" w:eastAsia="Arial" w:hAnsi="Arial" w:cs="Arial"/>
          <w:color w:val="000000"/>
          <w:sz w:val="20"/>
        </w:rPr>
        <w:t xml:space="preserve"> </w:t>
      </w:r>
      <w:r>
        <w:rPr>
          <w:rFonts w:ascii="Arial" w:eastAsia="Arial" w:hAnsi="Arial" w:cs="Arial"/>
          <w:b/>
          <w:color w:val="000000"/>
          <w:sz w:val="20"/>
        </w:rPr>
        <w:t>Election</w:t>
      </w:r>
      <w:r>
        <w:rPr>
          <w:rFonts w:ascii="Arial" w:eastAsia="Arial" w:hAnsi="Arial" w:cs="Arial"/>
          <w:color w:val="000000"/>
          <w:sz w:val="20"/>
        </w:rPr>
        <w:t xml:space="preserve"> Night coverage Tuesday, Fox News anchor Eric Shawn - after reading the Truth Social post in which Trump claimed there has been cheating - shot down that claim by presenting statements from key leaders from both parties in Philadelphia insisting voting has been on the level.</w:t>
      </w:r>
    </w:p>
    <w:p w14:paraId="0086E03D" w14:textId="77777777" w:rsidR="000C43B5" w:rsidRDefault="00B01ADC">
      <w:pPr>
        <w:pStyle w:val="Normal15"/>
        <w:spacing w:before="200" w:line="260" w:lineRule="atLeast"/>
        <w:jc w:val="both"/>
      </w:pPr>
      <w:r>
        <w:rPr>
          <w:rFonts w:ascii="Arial" w:eastAsia="Arial" w:hAnsi="Arial" w:cs="Arial"/>
          <w:color w:val="000000"/>
          <w:sz w:val="20"/>
        </w:rPr>
        <w:t>'The only talk about massive cheating has come from one of the candidates, Donald J. Trump,' said Philadelphia'</w:t>
      </w:r>
      <w:r>
        <w:rPr>
          <w:rFonts w:ascii="Arial" w:eastAsia="Arial" w:hAnsi="Arial" w:cs="Arial"/>
          <w:b/>
          <w:color w:val="000000"/>
          <w:sz w:val="20"/>
        </w:rPr>
        <w:t>s</w:t>
      </w:r>
      <w:r>
        <w:rPr>
          <w:rFonts w:ascii="Arial" w:eastAsia="Arial" w:hAnsi="Arial" w:cs="Arial"/>
          <w:color w:val="000000"/>
          <w:sz w:val="20"/>
        </w:rPr>
        <w:t xml:space="preserve"> Democratic District Attorney Larry Krasner. 'There is no factual basis whatsoever with the law enforcement to support this wild allegation. If Donald J. Trump has any </w:t>
      </w:r>
      <w:r>
        <w:rPr>
          <w:rFonts w:ascii="Arial" w:eastAsia="Arial" w:hAnsi="Arial" w:cs="Arial"/>
          <w:b/>
          <w:color w:val="000000"/>
          <w:sz w:val="20"/>
        </w:rPr>
        <w:t>facts</w:t>
      </w:r>
      <w:r>
        <w:rPr>
          <w:rFonts w:ascii="Arial" w:eastAsia="Arial" w:hAnsi="Arial" w:cs="Arial"/>
          <w:color w:val="000000"/>
          <w:sz w:val="20"/>
        </w:rPr>
        <w:t xml:space="preserve"> to support his wide allegations, we want them now. Right now, we are not holding our breath.'</w:t>
      </w:r>
    </w:p>
    <w:p w14:paraId="5155244E" w14:textId="77777777" w:rsidR="000C43B5" w:rsidRDefault="00B01ADC">
      <w:pPr>
        <w:pStyle w:val="Normal15"/>
        <w:spacing w:before="200" w:line="260" w:lineRule="atLeast"/>
        <w:jc w:val="both"/>
      </w:pPr>
      <w:r>
        <w:rPr>
          <w:rFonts w:ascii="Arial" w:eastAsia="Arial" w:hAnsi="Arial" w:cs="Arial"/>
          <w:color w:val="000000"/>
          <w:sz w:val="20"/>
        </w:rPr>
        <w:t xml:space="preserve">Shawn then noted the comment of Seth Bluestein - the city commissioner of Philadelphia, one of three members of the Board of </w:t>
      </w:r>
      <w:r>
        <w:rPr>
          <w:rFonts w:ascii="Arial" w:eastAsia="Arial" w:hAnsi="Arial" w:cs="Arial"/>
          <w:b/>
          <w:color w:val="000000"/>
          <w:sz w:val="20"/>
        </w:rPr>
        <w:t>Elections</w:t>
      </w:r>
      <w:r>
        <w:rPr>
          <w:rFonts w:ascii="Arial" w:eastAsia="Arial" w:hAnsi="Arial" w:cs="Arial"/>
          <w:color w:val="000000"/>
          <w:sz w:val="20"/>
        </w:rPr>
        <w:t xml:space="preserve"> in charge of the city'</w:t>
      </w:r>
      <w:r>
        <w:rPr>
          <w:rFonts w:ascii="Arial" w:eastAsia="Arial" w:hAnsi="Arial" w:cs="Arial"/>
          <w:b/>
          <w:color w:val="000000"/>
          <w:sz w:val="20"/>
        </w:rPr>
        <w:t>s</w:t>
      </w:r>
      <w:r>
        <w:rPr>
          <w:rFonts w:ascii="Arial" w:eastAsia="Arial" w:hAnsi="Arial" w:cs="Arial"/>
          <w:color w:val="000000"/>
          <w:sz w:val="20"/>
        </w:rPr>
        <w:t xml:space="preserve"> elecetions. Bluestein, who is a Republican, thoroughly rejected Trump'</w:t>
      </w:r>
      <w:r>
        <w:rPr>
          <w:rFonts w:ascii="Arial" w:eastAsia="Arial" w:hAnsi="Arial" w:cs="Arial"/>
          <w:b/>
          <w:color w:val="000000"/>
          <w:sz w:val="20"/>
        </w:rPr>
        <w:t>s</w:t>
      </w:r>
      <w:r>
        <w:rPr>
          <w:rFonts w:ascii="Arial" w:eastAsia="Arial" w:hAnsi="Arial" w:cs="Arial"/>
          <w:color w:val="000000"/>
          <w:sz w:val="20"/>
        </w:rPr>
        <w:t xml:space="preserve"> allegation.</w:t>
      </w:r>
    </w:p>
    <w:p w14:paraId="4A5E9B41" w14:textId="77777777" w:rsidR="000C43B5" w:rsidRDefault="00B01ADC">
      <w:pPr>
        <w:pStyle w:val="Normal15"/>
        <w:spacing w:before="200" w:line="260" w:lineRule="atLeast"/>
        <w:jc w:val="both"/>
      </w:pPr>
      <w:r>
        <w:rPr>
          <w:rFonts w:ascii="Arial" w:eastAsia="Arial" w:hAnsi="Arial" w:cs="Arial"/>
          <w:color w:val="000000"/>
          <w:sz w:val="20"/>
        </w:rPr>
        <w:t>'There is absolutely no truth to this allegation,' Bluestein wrote. 'It is yet another example of disinformation. Voting in Philadelphia has been safe and secure.'</w:t>
      </w:r>
    </w:p>
    <w:p w14:paraId="2A76E687" w14:textId="77777777" w:rsidR="000C43B5" w:rsidRDefault="00B01ADC">
      <w:pPr>
        <w:pStyle w:val="Normal15"/>
        <w:spacing w:before="240" w:line="260" w:lineRule="atLeast"/>
        <w:jc w:val="both"/>
      </w:pPr>
      <w:r>
        <w:rPr>
          <w:rFonts w:ascii="Arial" w:eastAsia="Arial" w:hAnsi="Arial" w:cs="Arial"/>
          <w:color w:val="000000"/>
          <w:sz w:val="20"/>
        </w:rPr>
        <w:t xml:space="preserve">There is absolutely no truth to this allegation. It is yet another example of disinformation. Voting in Philadelphia has been safe and secure.  </w:t>
      </w:r>
      <w:hyperlink r:id="rId633" w:history="1">
        <w:r>
          <w:rPr>
            <w:rFonts w:ascii="Arial" w:eastAsia="Arial" w:hAnsi="Arial" w:cs="Arial"/>
            <w:color w:val="0077CC"/>
            <w:sz w:val="20"/>
            <w:u w:val="single"/>
            <w:shd w:val="clear" w:color="auto" w:fill="FFFFFF"/>
          </w:rPr>
          <w:t>pic.twitter.com/wMiPnAgO17</w:t>
        </w:r>
      </w:hyperlink>
    </w:p>
    <w:p w14:paraId="2E76A1AF" w14:textId="77777777" w:rsidR="000C43B5" w:rsidRDefault="00B01ADC">
      <w:pPr>
        <w:pStyle w:val="Normal15"/>
        <w:spacing w:before="240" w:line="260" w:lineRule="atLeast"/>
        <w:jc w:val="both"/>
      </w:pPr>
      <w:r>
        <w:rPr>
          <w:rFonts w:ascii="Arial" w:eastAsia="Arial" w:hAnsi="Arial" w:cs="Arial"/>
          <w:color w:val="000000"/>
          <w:sz w:val="20"/>
        </w:rPr>
        <w:t xml:space="preserve">- Seth Bluestein (@SethBluestein)  </w:t>
      </w:r>
      <w:hyperlink r:id="rId634" w:history="1">
        <w:r>
          <w:rPr>
            <w:rFonts w:ascii="Arial" w:eastAsia="Arial" w:hAnsi="Arial" w:cs="Arial"/>
            <w:color w:val="0077CC"/>
            <w:sz w:val="20"/>
            <w:u w:val="single"/>
            <w:shd w:val="clear" w:color="auto" w:fill="FFFFFF"/>
          </w:rPr>
          <w:t>November 5, 2024</w:t>
        </w:r>
      </w:hyperlink>
    </w:p>
    <w:p w14:paraId="18258BD8" w14:textId="77777777" w:rsidR="000C43B5" w:rsidRDefault="00B01ADC">
      <w:pPr>
        <w:pStyle w:val="Normal15"/>
        <w:spacing w:before="200" w:line="260" w:lineRule="atLeast"/>
        <w:jc w:val="both"/>
      </w:pPr>
      <w:r>
        <w:rPr>
          <w:rFonts w:ascii="Arial" w:eastAsia="Arial" w:hAnsi="Arial" w:cs="Arial"/>
          <w:color w:val="000000"/>
          <w:sz w:val="20"/>
        </w:rPr>
        <w:t xml:space="preserve">The Fox News anchor also noted that the network looked into a voter fraud claim they got from a </w:t>
      </w:r>
      <w:r>
        <w:rPr>
          <w:rFonts w:ascii="Arial" w:eastAsia="Arial" w:hAnsi="Arial" w:cs="Arial"/>
          <w:color w:val="000000"/>
          <w:sz w:val="20"/>
        </w:rPr>
        <w:t>viewer.</w:t>
      </w:r>
    </w:p>
    <w:p w14:paraId="7372AC11" w14:textId="77777777" w:rsidR="000C43B5" w:rsidRDefault="00B01ADC">
      <w:pPr>
        <w:pStyle w:val="Normal15"/>
        <w:spacing w:before="200" w:line="260" w:lineRule="atLeast"/>
        <w:jc w:val="both"/>
      </w:pPr>
      <w:r>
        <w:rPr>
          <w:rFonts w:ascii="Arial" w:eastAsia="Arial" w:hAnsi="Arial" w:cs="Arial"/>
          <w:color w:val="000000"/>
          <w:sz w:val="20"/>
        </w:rPr>
        <w:t>'One Pennsylvania viewer alerted us to a Facebook post that appeared to show a ballot that already had a small mark in the box for Harris,' Shawn said. 'The viewer feared his Trump vote would not be counted. We traced that alleged ballot to Kentucky -where the Secretary of State'</w:t>
      </w:r>
      <w:r>
        <w:rPr>
          <w:rFonts w:ascii="Arial" w:eastAsia="Arial" w:hAnsi="Arial" w:cs="Arial"/>
          <w:b/>
          <w:color w:val="000000"/>
          <w:sz w:val="20"/>
        </w:rPr>
        <w:t>s</w:t>
      </w:r>
      <w:r>
        <w:rPr>
          <w:rFonts w:ascii="Arial" w:eastAsia="Arial" w:hAnsi="Arial" w:cs="Arial"/>
          <w:color w:val="000000"/>
          <w:sz w:val="20"/>
        </w:rPr>
        <w:t xml:space="preserve"> office told us that the ballot is an apparent fake.'</w:t>
      </w:r>
    </w:p>
    <w:p w14:paraId="113FF6C6" w14:textId="77777777" w:rsidR="000C43B5" w:rsidRDefault="00B01ADC">
      <w:pPr>
        <w:pStyle w:val="Normal15"/>
        <w:spacing w:before="200" w:line="260" w:lineRule="atLeast"/>
        <w:jc w:val="both"/>
      </w:pPr>
      <w:r>
        <w:rPr>
          <w:rFonts w:ascii="Arial" w:eastAsia="Arial" w:hAnsi="Arial" w:cs="Arial"/>
          <w:color w:val="000000"/>
          <w:sz w:val="20"/>
        </w:rPr>
        <w:t>'So the lesson from all this, they say, be careful of what you read on social media.'</w:t>
      </w:r>
    </w:p>
    <w:p w14:paraId="5DEAC14D" w14:textId="77777777" w:rsidR="000C43B5" w:rsidRDefault="00B01ADC">
      <w:pPr>
        <w:pStyle w:val="Normal15"/>
        <w:spacing w:before="200" w:line="260" w:lineRule="atLeast"/>
        <w:jc w:val="both"/>
      </w:pPr>
      <w:r>
        <w:rPr>
          <w:rFonts w:ascii="Arial" w:eastAsia="Arial" w:hAnsi="Arial" w:cs="Arial"/>
          <w:color w:val="000000"/>
          <w:sz w:val="20"/>
        </w:rPr>
        <w:t>Watch above, via Fox News.</w:t>
      </w:r>
    </w:p>
    <w:p w14:paraId="120689BB" w14:textId="77777777" w:rsidR="000C43B5" w:rsidRDefault="00B01ADC">
      <w:pPr>
        <w:pStyle w:val="Normal15"/>
        <w:spacing w:before="240" w:line="260" w:lineRule="atLeast"/>
        <w:jc w:val="both"/>
      </w:pPr>
      <w:r>
        <w:rPr>
          <w:rFonts w:ascii="Arial" w:eastAsia="Arial" w:hAnsi="Arial" w:cs="Arial"/>
          <w:color w:val="000000"/>
          <w:sz w:val="20"/>
        </w:rPr>
        <w:t xml:space="preserve">The post  </w:t>
      </w:r>
      <w:hyperlink r:id="rId635" w:history="1">
        <w:r>
          <w:rPr>
            <w:rFonts w:ascii="Arial" w:eastAsia="Arial" w:hAnsi="Arial" w:cs="Arial"/>
            <w:color w:val="0077CC"/>
            <w:sz w:val="20"/>
            <w:u w:val="single"/>
            <w:shd w:val="clear" w:color="auto" w:fill="FFFFFF"/>
          </w:rPr>
          <w:t xml:space="preserve">WATCH: Fox News Anchor Airs Brutal </w:t>
        </w:r>
      </w:hyperlink>
      <w:hyperlink r:id="rId636" w:history="1">
        <w:r>
          <w:rPr>
            <w:rFonts w:ascii="Arial" w:eastAsia="Arial" w:hAnsi="Arial" w:cs="Arial"/>
            <w:b/>
            <w:color w:val="0077CC"/>
            <w:sz w:val="20"/>
            <w:u w:val="single"/>
            <w:shd w:val="clear" w:color="auto" w:fill="FFFFFF"/>
          </w:rPr>
          <w:t>Fact Check</w:t>
        </w:r>
      </w:hyperlink>
      <w:hyperlink r:id="rId637" w:history="1">
        <w:r>
          <w:rPr>
            <w:rFonts w:ascii="Arial" w:eastAsia="Arial" w:hAnsi="Arial" w:cs="Arial"/>
            <w:color w:val="0077CC"/>
            <w:sz w:val="20"/>
            <w:u w:val="single"/>
            <w:shd w:val="clear" w:color="auto" w:fill="FFFFFF"/>
          </w:rPr>
          <w:t xml:space="preserve"> Burying Trump'</w:t>
        </w:r>
      </w:hyperlink>
      <w:hyperlink r:id="rId638" w:history="1">
        <w:r>
          <w:rPr>
            <w:rFonts w:ascii="Arial" w:eastAsia="Arial" w:hAnsi="Arial" w:cs="Arial"/>
            <w:b/>
            <w:color w:val="0077CC"/>
            <w:sz w:val="20"/>
            <w:u w:val="single"/>
            <w:shd w:val="clear" w:color="auto" w:fill="FFFFFF"/>
          </w:rPr>
          <w:t>s</w:t>
        </w:r>
      </w:hyperlink>
      <w:hyperlink r:id="rId639" w:history="1">
        <w:r>
          <w:rPr>
            <w:rFonts w:ascii="Arial" w:eastAsia="Arial" w:hAnsi="Arial" w:cs="Arial"/>
            <w:color w:val="0077CC"/>
            <w:sz w:val="20"/>
            <w:u w:val="single"/>
            <w:shd w:val="clear" w:color="auto" w:fill="FFFFFF"/>
          </w:rPr>
          <w:t xml:space="preserve"> 'Wild' </w:t>
        </w:r>
      </w:hyperlink>
      <w:hyperlink r:id="rId640" w:history="1">
        <w:r>
          <w:rPr>
            <w:rFonts w:ascii="Arial" w:eastAsia="Arial" w:hAnsi="Arial" w:cs="Arial"/>
            <w:b/>
            <w:color w:val="0077CC"/>
            <w:sz w:val="20"/>
            <w:u w:val="single"/>
            <w:shd w:val="clear" w:color="auto" w:fill="FFFFFF"/>
          </w:rPr>
          <w:t>Election</w:t>
        </w:r>
      </w:hyperlink>
      <w:hyperlink r:id="rId641" w:history="1">
        <w:r>
          <w:rPr>
            <w:rFonts w:ascii="Arial" w:eastAsia="Arial" w:hAnsi="Arial" w:cs="Arial"/>
            <w:color w:val="0077CC"/>
            <w:sz w:val="20"/>
            <w:u w:val="single"/>
            <w:shd w:val="clear" w:color="auto" w:fill="FFFFFF"/>
          </w:rPr>
          <w:t xml:space="preserve"> Claim first appeared on</w:t>
        </w:r>
      </w:hyperlink>
      <w:r>
        <w:rPr>
          <w:rFonts w:ascii="Arial" w:eastAsia="Arial" w:hAnsi="Arial" w:cs="Arial"/>
          <w:color w:val="000000"/>
          <w:sz w:val="20"/>
        </w:rPr>
        <w:t> </w:t>
      </w:r>
      <w:hyperlink r:id="rId642" w:history="1">
        <w:r>
          <w:rPr>
            <w:rFonts w:ascii="Arial" w:eastAsia="Arial" w:hAnsi="Arial" w:cs="Arial"/>
            <w:color w:val="0077CC"/>
            <w:sz w:val="20"/>
            <w:u w:val="single"/>
            <w:shd w:val="clear" w:color="auto" w:fill="FFFFFF"/>
          </w:rPr>
          <w:t>Mediaite.</w:t>
        </w:r>
      </w:hyperlink>
    </w:p>
    <w:p w14:paraId="1FDE8DD9" w14:textId="77777777" w:rsidR="000C43B5" w:rsidRDefault="00B01ADC">
      <w:pPr>
        <w:pStyle w:val="Normal15"/>
        <w:spacing w:before="240" w:line="260" w:lineRule="atLeast"/>
        <w:jc w:val="both"/>
      </w:pPr>
      <w:hyperlink r:id="rId643" w:history="1">
        <w:r>
          <w:rPr>
            <w:rFonts w:ascii="Arial" w:eastAsia="Arial" w:hAnsi="Arial" w:cs="Arial"/>
            <w:color w:val="0077CC"/>
            <w:sz w:val="20"/>
            <w:u w:val="single"/>
            <w:shd w:val="clear" w:color="auto" w:fill="FFFFFF"/>
          </w:rPr>
          <w:t>Link to the original story.</w:t>
        </w:r>
      </w:hyperlink>
    </w:p>
    <w:p w14:paraId="37F4792D" w14:textId="77777777" w:rsidR="000C43B5" w:rsidRDefault="00B01ADC">
      <w:pPr>
        <w:pStyle w:val="Normal15"/>
        <w:keepNext/>
        <w:spacing w:before="240" w:line="340" w:lineRule="atLeast"/>
      </w:pPr>
      <w:r>
        <w:br/>
      </w:r>
      <w:r>
        <w:rPr>
          <w:rFonts w:ascii="Arial" w:eastAsia="Arial" w:hAnsi="Arial" w:cs="Arial"/>
          <w:b/>
          <w:color w:val="000000"/>
          <w:sz w:val="28"/>
        </w:rPr>
        <w:t>Notes</w:t>
      </w:r>
    </w:p>
    <w:p w14:paraId="38D987CB" w14:textId="7AE51448" w:rsidR="000C43B5" w:rsidRDefault="00B01ADC">
      <w:pPr>
        <w:pStyle w:val="Normal15"/>
        <w:spacing w:line="60" w:lineRule="exact"/>
      </w:pPr>
      <w:r>
        <w:rPr>
          <w:noProof/>
        </w:rPr>
        <mc:AlternateContent>
          <mc:Choice Requires="wps">
            <w:drawing>
              <wp:anchor distT="0" distB="0" distL="114300" distR="114300" simplePos="0" relativeHeight="251708416" behindDoc="0" locked="0" layoutInCell="1" allowOverlap="1" wp14:anchorId="2509A973" wp14:editId="3723FE71">
                <wp:simplePos x="0" y="0"/>
                <wp:positionH relativeFrom="column">
                  <wp:posOffset>0</wp:posOffset>
                </wp:positionH>
                <wp:positionV relativeFrom="paragraph">
                  <wp:posOffset>25400</wp:posOffset>
                </wp:positionV>
                <wp:extent cx="6502400" cy="0"/>
                <wp:effectExtent l="19050" t="15875" r="12700" b="12700"/>
                <wp:wrapTopAndBottom/>
                <wp:docPr id="44099012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D53EC" id="Line 68"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C3B456D" w14:textId="77777777" w:rsidR="000C43B5" w:rsidRDefault="00B01ADC">
      <w:pPr>
        <w:pStyle w:val="Normal15"/>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xml:space="preserve">) and not necessarily the views of </w:t>
      </w:r>
      <w:r>
        <w:rPr>
          <w:rFonts w:ascii="Arial" w:eastAsia="Arial" w:hAnsi="Arial" w:cs="Arial"/>
          <w:color w:val="000000"/>
          <w:sz w:val="20"/>
        </w:rPr>
        <w:t xml:space="preserve">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w:t>
      </w:r>
      <w:r>
        <w:rPr>
          <w:rFonts w:ascii="Arial" w:eastAsia="Arial" w:hAnsi="Arial" w:cs="Arial"/>
          <w:color w:val="000000"/>
          <w:sz w:val="20"/>
        </w:rPr>
        <w:t>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14:paraId="58E30F6F" w14:textId="77777777" w:rsidR="000C43B5" w:rsidRDefault="00B01ADC">
      <w:pPr>
        <w:pStyle w:val="Normal15"/>
        <w:keepNext/>
        <w:spacing w:before="240" w:line="340" w:lineRule="atLeast"/>
      </w:pPr>
      <w:bookmarkStart w:id="44" w:name="Classification_13"/>
      <w:bookmarkEnd w:id="44"/>
      <w:r>
        <w:rPr>
          <w:rFonts w:ascii="Arial" w:eastAsia="Arial" w:hAnsi="Arial" w:cs="Arial"/>
          <w:b/>
          <w:color w:val="000000"/>
          <w:sz w:val="28"/>
        </w:rPr>
        <w:t>Classification</w:t>
      </w:r>
    </w:p>
    <w:p w14:paraId="19D3EEF1" w14:textId="4E97EB9F" w:rsidR="000C43B5" w:rsidRDefault="00B01ADC">
      <w:pPr>
        <w:pStyle w:val="Normal15"/>
        <w:spacing w:line="60" w:lineRule="exact"/>
      </w:pPr>
      <w:r>
        <w:rPr>
          <w:noProof/>
        </w:rPr>
        <mc:AlternateContent>
          <mc:Choice Requires="wps">
            <w:drawing>
              <wp:anchor distT="0" distB="0" distL="114300" distR="114300" simplePos="0" relativeHeight="251709440" behindDoc="0" locked="0" layoutInCell="1" allowOverlap="1" wp14:anchorId="7EB67225" wp14:editId="7316D936">
                <wp:simplePos x="0" y="0"/>
                <wp:positionH relativeFrom="column">
                  <wp:posOffset>0</wp:posOffset>
                </wp:positionH>
                <wp:positionV relativeFrom="paragraph">
                  <wp:posOffset>25400</wp:posOffset>
                </wp:positionV>
                <wp:extent cx="6502400" cy="0"/>
                <wp:effectExtent l="19050" t="15875" r="12700" b="12700"/>
                <wp:wrapTopAndBottom/>
                <wp:docPr id="1080585156"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97FAD" id="Line 69"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2825051" w14:textId="77777777" w:rsidR="000C43B5" w:rsidRDefault="000C43B5">
      <w:pPr>
        <w:pStyle w:val="Normal15"/>
        <w:spacing w:line="120" w:lineRule="exact"/>
      </w:pPr>
    </w:p>
    <w:p w14:paraId="0C50192F" w14:textId="77777777" w:rsidR="000C43B5" w:rsidRDefault="00B01ADC">
      <w:pPr>
        <w:pStyle w:val="Normal15"/>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77E2C6F5" w14:textId="77777777" w:rsidR="000C43B5" w:rsidRDefault="00B01ADC">
      <w:pPr>
        <w:pStyle w:val="Normal15"/>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51F7AF9F" w14:textId="77777777" w:rsidR="000C43B5" w:rsidRDefault="00B01ADC">
      <w:pPr>
        <w:pStyle w:val="Normal15"/>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110714</w:t>
      </w:r>
    </w:p>
    <w:p w14:paraId="2619421A" w14:textId="77777777" w:rsidR="000C43B5" w:rsidRDefault="00B01ADC">
      <w:pPr>
        <w:pStyle w:val="Normal15"/>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DISINFORMATION &amp; MISINFORMATION (90%);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FACT CHECKING</w:t>
      </w:r>
      <w:r>
        <w:rPr>
          <w:rFonts w:ascii="Arial" w:eastAsia="Arial" w:hAnsi="Arial" w:cs="Arial"/>
          <w:color w:val="000000"/>
          <w:sz w:val="20"/>
        </w:rPr>
        <w:t xml:space="preserve"> (90%); INTERNET SOCIAL NETWORKING (89%); NEGATIVE NEWS (88%); BLOGS &amp; MESSAGE BOARDS (78%); CAMPAIGNS &amp; </w:t>
      </w:r>
      <w:r>
        <w:rPr>
          <w:rFonts w:ascii="Arial" w:eastAsia="Arial" w:hAnsi="Arial" w:cs="Arial"/>
          <w:b/>
          <w:color w:val="000000"/>
          <w:sz w:val="20"/>
        </w:rPr>
        <w:t>ELECTIONS</w:t>
      </w:r>
      <w:r>
        <w:rPr>
          <w:rFonts w:ascii="Arial" w:eastAsia="Arial" w:hAnsi="Arial" w:cs="Arial"/>
          <w:color w:val="000000"/>
          <w:sz w:val="20"/>
        </w:rPr>
        <w:t xml:space="preserve"> (78%); </w:t>
      </w:r>
      <w:r>
        <w:rPr>
          <w:rFonts w:ascii="Arial" w:eastAsia="Arial" w:hAnsi="Arial" w:cs="Arial"/>
          <w:b/>
          <w:color w:val="000000"/>
          <w:sz w:val="20"/>
        </w:rPr>
        <w:t>ELECTION</w:t>
      </w:r>
      <w:r>
        <w:rPr>
          <w:rFonts w:ascii="Arial" w:eastAsia="Arial" w:hAnsi="Arial" w:cs="Arial"/>
          <w:color w:val="000000"/>
          <w:sz w:val="20"/>
        </w:rPr>
        <w:t xml:space="preserve"> AUTHORITIES (78%); </w:t>
      </w:r>
      <w:r>
        <w:rPr>
          <w:rFonts w:ascii="Arial" w:eastAsia="Arial" w:hAnsi="Arial" w:cs="Arial"/>
          <w:b/>
          <w:color w:val="000000"/>
          <w:sz w:val="20"/>
        </w:rPr>
        <w:t>ELECTION</w:t>
      </w:r>
      <w:r>
        <w:rPr>
          <w:rFonts w:ascii="Arial" w:eastAsia="Arial" w:hAnsi="Arial" w:cs="Arial"/>
          <w:color w:val="000000"/>
          <w:sz w:val="20"/>
        </w:rPr>
        <w:t xml:space="preserve"> CRIME (78%); </w:t>
      </w:r>
      <w:r>
        <w:rPr>
          <w:rFonts w:ascii="Arial" w:eastAsia="Arial" w:hAnsi="Arial" w:cs="Arial"/>
          <w:b/>
          <w:color w:val="000000"/>
          <w:sz w:val="20"/>
        </w:rPr>
        <w:t>ELECTION</w:t>
      </w:r>
      <w:r>
        <w:rPr>
          <w:rFonts w:ascii="Arial" w:eastAsia="Arial" w:hAnsi="Arial" w:cs="Arial"/>
          <w:color w:val="000000"/>
          <w:sz w:val="20"/>
        </w:rPr>
        <w:t xml:space="preserve"> FRAUD (78%); </w:t>
      </w:r>
      <w:r>
        <w:rPr>
          <w:rFonts w:ascii="Arial" w:eastAsia="Arial" w:hAnsi="Arial" w:cs="Arial"/>
          <w:b/>
          <w:color w:val="000000"/>
          <w:sz w:val="20"/>
        </w:rPr>
        <w:t>ELECTIONS</w:t>
      </w:r>
      <w:r>
        <w:rPr>
          <w:rFonts w:ascii="Arial" w:eastAsia="Arial" w:hAnsi="Arial" w:cs="Arial"/>
          <w:color w:val="000000"/>
          <w:sz w:val="20"/>
        </w:rPr>
        <w:t xml:space="preserve"> &amp; POLITICS (78%); FRAUD &amp; FINANCIAL CRIME (78%); GOVERNMENT BODIES &amp; OFFICES (78%); CITY GOVERNMENT (75%); CRIME, LAW ENFORCEMENT &amp; CORRECTIONS (74%); US REPUBLICAN PARTY (74%); GOVERNMENT ADVISORS &amp; MINISTERS (73%); SOCIAL MEDIA (73%); VOTERS &amp; VOTING (70%); LAW ENFORCEMENT (69%); CONTESTED </w:t>
      </w:r>
      <w:r>
        <w:rPr>
          <w:rFonts w:ascii="Arial" w:eastAsia="Arial" w:hAnsi="Arial" w:cs="Arial"/>
          <w:b/>
          <w:color w:val="000000"/>
          <w:sz w:val="20"/>
        </w:rPr>
        <w:t>ELECTIONS</w:t>
      </w:r>
      <w:r>
        <w:rPr>
          <w:rFonts w:ascii="Arial" w:eastAsia="Arial" w:hAnsi="Arial" w:cs="Arial"/>
          <w:color w:val="000000"/>
          <w:sz w:val="20"/>
        </w:rPr>
        <w:t xml:space="preserve"> (63%)</w:t>
      </w:r>
      <w:r>
        <w:rPr>
          <w:rFonts w:ascii="Arial" w:eastAsia="Arial" w:hAnsi="Arial" w:cs="Arial"/>
          <w:color w:val="000000"/>
          <w:sz w:val="20"/>
        </w:rPr>
        <w:t xml:space="preserve">; PUBLIC PROSECUTORS (54%); News (%); 2024 </w:t>
      </w:r>
      <w:r>
        <w:rPr>
          <w:rFonts w:ascii="Arial" w:eastAsia="Arial" w:hAnsi="Arial" w:cs="Arial"/>
          <w:b/>
          <w:color w:val="000000"/>
          <w:sz w:val="20"/>
        </w:rPr>
        <w:t>Election</w:t>
      </w:r>
      <w:r>
        <w:rPr>
          <w:rFonts w:ascii="Arial" w:eastAsia="Arial" w:hAnsi="Arial" w:cs="Arial"/>
          <w:color w:val="000000"/>
          <w:sz w:val="20"/>
        </w:rPr>
        <w:t xml:space="preserve"> (%); Donald Trump (%); Eric Shawn (%); Fox News (%)</w:t>
      </w:r>
    </w:p>
    <w:p w14:paraId="3209A308" w14:textId="77777777" w:rsidR="000C43B5" w:rsidRDefault="00B01ADC">
      <w:pPr>
        <w:pStyle w:val="Normal15"/>
        <w:spacing w:before="240" w:line="260" w:lineRule="atLeast"/>
      </w:pPr>
      <w:r>
        <w:br/>
      </w:r>
      <w:r>
        <w:rPr>
          <w:rFonts w:ascii="Arial" w:eastAsia="Arial" w:hAnsi="Arial" w:cs="Arial"/>
          <w:b/>
          <w:color w:val="000000"/>
          <w:sz w:val="20"/>
        </w:rPr>
        <w:t>Company:</w:t>
      </w:r>
      <w:r>
        <w:rPr>
          <w:rFonts w:ascii="Arial" w:eastAsia="Arial" w:hAnsi="Arial" w:cs="Arial"/>
          <w:color w:val="000000"/>
          <w:sz w:val="20"/>
        </w:rPr>
        <w:t>  FOX ENTERTAINMENT GROUP INC (94%);  META PLATFORMS INC (52%)</w:t>
      </w:r>
    </w:p>
    <w:p w14:paraId="36C03D9A" w14:textId="77777777" w:rsidR="000C43B5" w:rsidRDefault="00B01ADC">
      <w:pPr>
        <w:pStyle w:val="Normal15"/>
        <w:spacing w:before="240" w:line="260" w:lineRule="atLeast"/>
      </w:pPr>
      <w:r>
        <w:br/>
      </w:r>
      <w:r>
        <w:rPr>
          <w:rFonts w:ascii="Arial" w:eastAsia="Arial" w:hAnsi="Arial" w:cs="Arial"/>
          <w:b/>
          <w:color w:val="000000"/>
          <w:sz w:val="20"/>
        </w:rPr>
        <w:t>Ticker:</w:t>
      </w:r>
      <w:r>
        <w:rPr>
          <w:rFonts w:ascii="Arial" w:eastAsia="Arial" w:hAnsi="Arial" w:cs="Arial"/>
          <w:color w:val="000000"/>
          <w:sz w:val="20"/>
        </w:rPr>
        <w:t> META (NASDAQ) (52%)</w:t>
      </w:r>
    </w:p>
    <w:p w14:paraId="080812AB" w14:textId="77777777" w:rsidR="000C43B5" w:rsidRDefault="00B01ADC">
      <w:pPr>
        <w:pStyle w:val="Normal15"/>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NAICS516120 TELEVISION BROADCASTING STATIONS (94%); SIC4833 TELEVISION BROADCASTING STATIONS (94%); NAICS516210 MEDIA STREAMING DIST SVCS, SOCIAL NETWORKS, AND OTHER MEDIA NETWORKS AND CONTENT PROVIDERS (52%); SIC7374 COMPUTER PROCESSING &amp; DATA PREPARATION &amp; PROCESSING SERVICES (52%); INTERNET SOCIAL NETWORKING (89%); BLOGS &amp; MESSAGE BOARDS (78%); SOCIAL MEDIA (73%); PUBLIC PROSECUTORS (54%)</w:t>
      </w:r>
    </w:p>
    <w:p w14:paraId="38C0D5CE" w14:textId="77777777" w:rsidR="000C43B5" w:rsidRDefault="00B01ADC">
      <w:pPr>
        <w:pStyle w:val="Normal15"/>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(94%)</w:t>
      </w:r>
    </w:p>
    <w:p w14:paraId="58D715B4" w14:textId="77777777" w:rsidR="000C43B5" w:rsidRDefault="00B01ADC">
      <w:pPr>
        <w:pStyle w:val="Normal15"/>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PHILADELPHIA, PA, USA (90%); PENNSYLVANIA, USA (94%)</w:t>
      </w:r>
    </w:p>
    <w:p w14:paraId="4E687A60" w14:textId="77777777" w:rsidR="000C43B5" w:rsidRDefault="00B01ADC">
      <w:pPr>
        <w:pStyle w:val="Normal15"/>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5, 2024</w:t>
      </w:r>
    </w:p>
    <w:p w14:paraId="192B8281" w14:textId="77777777" w:rsidR="000C43B5" w:rsidRDefault="000C43B5">
      <w:pPr>
        <w:pStyle w:val="Normal15"/>
      </w:pPr>
    </w:p>
    <w:p w14:paraId="353A493C" w14:textId="5070DC3F" w:rsidR="000C43B5" w:rsidRDefault="00B01ADC">
      <w:pPr>
        <w:pStyle w:val="Normal15"/>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10464" behindDoc="0" locked="0" layoutInCell="1" allowOverlap="1" wp14:anchorId="3845FFAF" wp14:editId="31A98C1C">
                <wp:simplePos x="0" y="0"/>
                <wp:positionH relativeFrom="column">
                  <wp:posOffset>0</wp:posOffset>
                </wp:positionH>
                <wp:positionV relativeFrom="paragraph">
                  <wp:posOffset>127000</wp:posOffset>
                </wp:positionV>
                <wp:extent cx="6502400" cy="0"/>
                <wp:effectExtent l="9525" t="12700" r="12700" b="6350"/>
                <wp:wrapNone/>
                <wp:docPr id="35002035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BFB61" id="Line 70"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 xml:space="preserve">End of </w:t>
      </w:r>
      <w:r>
        <w:rPr>
          <w:rFonts w:ascii="Arial" w:eastAsia="Arial" w:hAnsi="Arial" w:cs="Arial"/>
          <w:b/>
          <w:color w:val="767676"/>
          <w:sz w:val="16"/>
        </w:rPr>
        <w:t>Document</w:t>
      </w:r>
    </w:p>
    <w:p w14:paraId="18184962" w14:textId="77777777" w:rsidR="000C43B5" w:rsidRDefault="000C43B5">
      <w:pPr>
        <w:pStyle w:val="Normal16"/>
        <w:sectPr w:rsidR="000C43B5">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gutter="0"/>
          <w:cols w:space="720"/>
          <w:titlePg/>
        </w:sectPr>
      </w:pPr>
    </w:p>
    <w:p w14:paraId="76C3EC1F" w14:textId="77777777" w:rsidR="000C43B5" w:rsidRDefault="000C43B5">
      <w:pPr>
        <w:pStyle w:val="Normal16"/>
      </w:pPr>
    </w:p>
    <w:p w14:paraId="554651F4" w14:textId="1BF11961" w:rsidR="000C43B5" w:rsidRDefault="00B01ADC">
      <w:pPr>
        <w:pStyle w:val="Normal16"/>
      </w:pPr>
      <w:r>
        <w:rPr>
          <w:noProof/>
        </w:rPr>
        <w:drawing>
          <wp:inline distT="0" distB="0" distL="0" distR="0" wp14:anchorId="706EBB5B" wp14:editId="43A13EC0">
            <wp:extent cx="1879600" cy="381000"/>
            <wp:effectExtent l="0" t="0" r="0" b="0"/>
            <wp:docPr id="20" name="Picture 3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5C2DEAD" w14:textId="77777777" w:rsidR="000C43B5" w:rsidRDefault="00B01ADC">
      <w:pPr>
        <w:pStyle w:val="Heading114"/>
        <w:keepNext w:val="0"/>
        <w:spacing w:after="200" w:line="340" w:lineRule="atLeast"/>
        <w:jc w:val="center"/>
      </w:pPr>
      <w:hyperlink r:id="rId650" w:history="1">
        <w:r>
          <w:rPr>
            <w:rFonts w:eastAsia="Arial"/>
            <w:color w:val="0077CC"/>
            <w:sz w:val="28"/>
            <w:u w:val="single"/>
            <w:shd w:val="clear" w:color="auto" w:fill="FFFFFF"/>
          </w:rPr>
          <w:t>Fact check</w:t>
        </w:r>
      </w:hyperlink>
      <w:hyperlink r:id="rId651" w:history="1">
        <w:r>
          <w:rPr>
            <w:rFonts w:eastAsia="Arial"/>
            <w:color w:val="0077CC"/>
            <w:sz w:val="28"/>
            <w:u w:val="single"/>
            <w:shd w:val="clear" w:color="auto" w:fill="FFFFFF"/>
          </w:rPr>
          <w:t xml:space="preserve">: Trump repeats false US </w:t>
        </w:r>
      </w:hyperlink>
      <w:hyperlink r:id="rId652" w:history="1">
        <w:r>
          <w:rPr>
            <w:rFonts w:eastAsia="Arial"/>
            <w:color w:val="0077CC"/>
            <w:sz w:val="28"/>
            <w:u w:val="single"/>
            <w:shd w:val="clear" w:color="auto" w:fill="FFFFFF"/>
          </w:rPr>
          <w:t>election</w:t>
        </w:r>
      </w:hyperlink>
      <w:hyperlink r:id="rId653" w:history="1">
        <w:r>
          <w:rPr>
            <w:rFonts w:eastAsia="Arial"/>
            <w:color w:val="0077CC"/>
            <w:sz w:val="28"/>
            <w:u w:val="single"/>
            <w:shd w:val="clear" w:color="auto" w:fill="FFFFFF"/>
          </w:rPr>
          <w:t xml:space="preserve"> fraud claim</w:t>
        </w:r>
      </w:hyperlink>
    </w:p>
    <w:p w14:paraId="1FE54EF1" w14:textId="77777777" w:rsidR="000C43B5" w:rsidRDefault="00B01ADC">
      <w:pPr>
        <w:pStyle w:val="Normal16"/>
        <w:spacing w:before="120" w:line="260" w:lineRule="atLeast"/>
        <w:jc w:val="center"/>
      </w:pPr>
      <w:r>
        <w:rPr>
          <w:rFonts w:ascii="Arial" w:eastAsia="Arial" w:hAnsi="Arial" w:cs="Arial"/>
          <w:color w:val="000000"/>
          <w:sz w:val="20"/>
        </w:rPr>
        <w:t xml:space="preserve">Newstex Blogs </w:t>
      </w:r>
    </w:p>
    <w:p w14:paraId="3B1240F4" w14:textId="77777777" w:rsidR="000C43B5" w:rsidRDefault="00B01ADC">
      <w:pPr>
        <w:pStyle w:val="Normal16"/>
        <w:spacing w:before="120" w:line="260" w:lineRule="atLeast"/>
        <w:jc w:val="center"/>
      </w:pPr>
      <w:r>
        <w:rPr>
          <w:rFonts w:ascii="Arial" w:eastAsia="Arial" w:hAnsi="Arial" w:cs="Arial"/>
          <w:color w:val="000000"/>
          <w:sz w:val="20"/>
        </w:rPr>
        <w:t>Deutsche Welle World</w:t>
      </w:r>
    </w:p>
    <w:p w14:paraId="46529C78" w14:textId="77777777" w:rsidR="000C43B5" w:rsidRDefault="00B01ADC">
      <w:pPr>
        <w:pStyle w:val="Normal16"/>
        <w:spacing w:before="120" w:line="260" w:lineRule="atLeast"/>
        <w:jc w:val="center"/>
      </w:pPr>
      <w:r>
        <w:rPr>
          <w:rFonts w:ascii="Arial" w:eastAsia="Arial" w:hAnsi="Arial" w:cs="Arial"/>
          <w:color w:val="000000"/>
          <w:sz w:val="20"/>
        </w:rPr>
        <w:t>November 6, 2024 Wednesday 7:16 AM EST</w:t>
      </w:r>
    </w:p>
    <w:p w14:paraId="6A497A8A" w14:textId="77777777" w:rsidR="000C43B5" w:rsidRDefault="000C43B5">
      <w:pPr>
        <w:pStyle w:val="Normal16"/>
        <w:spacing w:line="240" w:lineRule="atLeast"/>
        <w:jc w:val="both"/>
      </w:pPr>
      <w:bookmarkStart w:id="45" w:name="Bookmark_16"/>
      <w:bookmarkEnd w:id="45"/>
    </w:p>
    <w:p w14:paraId="1FEEDCE5" w14:textId="77777777" w:rsidR="000C43B5" w:rsidRDefault="00B01ADC">
      <w:pPr>
        <w:pStyle w:val="Normal16"/>
        <w:spacing w:before="120" w:line="220" w:lineRule="atLeast"/>
      </w:pPr>
      <w:r>
        <w:br/>
      </w:r>
      <w:r>
        <w:rPr>
          <w:rFonts w:ascii="Arial" w:eastAsia="Arial" w:hAnsi="Arial" w:cs="Arial"/>
          <w:color w:val="000000"/>
          <w:sz w:val="16"/>
        </w:rPr>
        <w:t>Delivered by Newstex LLC. All Rights Reserved.</w:t>
      </w:r>
    </w:p>
    <w:p w14:paraId="299D1216" w14:textId="77777777" w:rsidR="000C43B5" w:rsidRDefault="00B01ADC">
      <w:pPr>
        <w:pStyle w:val="Normal16"/>
        <w:spacing w:line="220" w:lineRule="atLeast"/>
      </w:pPr>
      <w:r>
        <w:rPr>
          <w:rFonts w:ascii="Arial" w:eastAsia="Arial" w:hAnsi="Arial" w:cs="Arial"/>
          <w:color w:val="000000"/>
          <w:sz w:val="16"/>
        </w:rPr>
        <w:t xml:space="preserve">Copyright 2024 Deutsche Welle World </w:t>
      </w:r>
    </w:p>
    <w:p w14:paraId="09CBA81E" w14:textId="77777777" w:rsidR="000C43B5" w:rsidRDefault="00B01ADC">
      <w:pPr>
        <w:pStyle w:val="Normal16"/>
        <w:spacing w:before="120" w:line="260" w:lineRule="atLeast"/>
      </w:pPr>
      <w:r>
        <w:rPr>
          <w:rFonts w:ascii="Arial" w:eastAsia="Arial" w:hAnsi="Arial" w:cs="Arial"/>
          <w:b/>
          <w:color w:val="000000"/>
          <w:sz w:val="20"/>
        </w:rPr>
        <w:t>Length:</w:t>
      </w:r>
      <w:r>
        <w:rPr>
          <w:rFonts w:ascii="Arial" w:eastAsia="Arial" w:hAnsi="Arial" w:cs="Arial"/>
          <w:color w:val="000000"/>
          <w:sz w:val="20"/>
        </w:rPr>
        <w:t> 516 words</w:t>
      </w:r>
    </w:p>
    <w:p w14:paraId="64FD3D5F" w14:textId="77777777" w:rsidR="000C43B5" w:rsidRDefault="00B01ADC">
      <w:pPr>
        <w:pStyle w:val="Normal16"/>
        <w:keepNext/>
        <w:spacing w:before="240" w:line="340" w:lineRule="atLeast"/>
      </w:pPr>
      <w:bookmarkStart w:id="46" w:name="Body_14"/>
      <w:bookmarkEnd w:id="46"/>
      <w:r>
        <w:rPr>
          <w:rFonts w:ascii="Arial" w:eastAsia="Arial" w:hAnsi="Arial" w:cs="Arial"/>
          <w:b/>
          <w:color w:val="000000"/>
          <w:sz w:val="28"/>
        </w:rPr>
        <w:t>Body</w:t>
      </w:r>
    </w:p>
    <w:p w14:paraId="6228415F" w14:textId="4B1A07A7" w:rsidR="000C43B5" w:rsidRDefault="00B01ADC">
      <w:pPr>
        <w:pStyle w:val="Normal16"/>
        <w:spacing w:line="60" w:lineRule="exact"/>
      </w:pPr>
      <w:r>
        <w:rPr>
          <w:noProof/>
        </w:rPr>
        <mc:AlternateContent>
          <mc:Choice Requires="wps">
            <w:drawing>
              <wp:anchor distT="0" distB="0" distL="114300" distR="114300" simplePos="0" relativeHeight="251711488" behindDoc="0" locked="0" layoutInCell="1" allowOverlap="1" wp14:anchorId="631689A4" wp14:editId="3566FD8E">
                <wp:simplePos x="0" y="0"/>
                <wp:positionH relativeFrom="column">
                  <wp:posOffset>0</wp:posOffset>
                </wp:positionH>
                <wp:positionV relativeFrom="paragraph">
                  <wp:posOffset>25400</wp:posOffset>
                </wp:positionV>
                <wp:extent cx="6502400" cy="0"/>
                <wp:effectExtent l="19050" t="15875" r="12700" b="12700"/>
                <wp:wrapTopAndBottom/>
                <wp:docPr id="2021723088"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9F7DA6" id="Line 72"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D60CDE0" w14:textId="77777777" w:rsidR="000C43B5" w:rsidRDefault="000C43B5">
      <w:pPr>
        <w:pStyle w:val="Normal16"/>
      </w:pPr>
    </w:p>
    <w:p w14:paraId="45C6E796" w14:textId="77777777" w:rsidR="000C43B5" w:rsidRDefault="00B01ADC">
      <w:pPr>
        <w:pStyle w:val="Normal16"/>
        <w:spacing w:before="240" w:line="260" w:lineRule="atLeast"/>
        <w:jc w:val="both"/>
      </w:pPr>
      <w:r>
        <w:rPr>
          <w:rFonts w:ascii="Arial" w:eastAsia="Arial" w:hAnsi="Arial" w:cs="Arial"/>
          <w:color w:val="000000"/>
          <w:sz w:val="20"/>
        </w:rPr>
        <w:t xml:space="preserve">November 6th, 2024 ( </w:t>
      </w:r>
      <w:hyperlink r:id="rId654" w:history="1">
        <w:r>
          <w:rPr>
            <w:rFonts w:ascii="Arial" w:eastAsia="Arial" w:hAnsi="Arial" w:cs="Arial"/>
            <w:color w:val="0077CC"/>
            <w:sz w:val="20"/>
            <w:u w:val="single"/>
            <w:shd w:val="clear" w:color="auto" w:fill="FFFFFF"/>
          </w:rPr>
          <w:t>Deutsche Welle World</w:t>
        </w:r>
      </w:hyperlink>
      <w:r>
        <w:rPr>
          <w:rFonts w:ascii="Arial" w:eastAsia="Arial" w:hAnsi="Arial" w:cs="Arial"/>
          <w:color w:val="000000"/>
          <w:sz w:val="20"/>
        </w:rPr>
        <w:t xml:space="preserve">  - Delivered by  </w:t>
      </w:r>
      <w:hyperlink r:id="rId655"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7AAF3DD4" w14:textId="77777777" w:rsidR="000C43B5" w:rsidRDefault="00B01ADC">
      <w:pPr>
        <w:pStyle w:val="Normal16"/>
        <w:spacing w:before="200" w:line="260" w:lineRule="atLeast"/>
        <w:jc w:val="both"/>
      </w:pPr>
      <w:r>
        <w:rPr>
          <w:rFonts w:ascii="Arial" w:eastAsia="Arial" w:hAnsi="Arial" w:cs="Arial"/>
          <w:color w:val="000000"/>
          <w:sz w:val="20"/>
        </w:rPr>
        <w:t xml:space="preserve">Donald Trump has once again falsely claimed that the US presidential </w:t>
      </w:r>
      <w:r>
        <w:rPr>
          <w:rFonts w:ascii="Arial" w:eastAsia="Arial" w:hAnsi="Arial" w:cs="Arial"/>
          <w:b/>
          <w:color w:val="000000"/>
          <w:sz w:val="20"/>
        </w:rPr>
        <w:t>election</w:t>
      </w:r>
      <w:r>
        <w:rPr>
          <w:rFonts w:ascii="Arial" w:eastAsia="Arial" w:hAnsi="Arial" w:cs="Arial"/>
          <w:color w:val="000000"/>
          <w:sz w:val="20"/>
        </w:rPr>
        <w:t xml:space="preserve"> is being rigged, alleging "massive cheating" in Philadelphia, a Democratic stronghold. DW debunks his claim.As polling continued, Donald Trump used his platform Truth Social to allege </w:t>
      </w:r>
      <w:r>
        <w:rPr>
          <w:rFonts w:ascii="Arial" w:eastAsia="Arial" w:hAnsi="Arial" w:cs="Arial"/>
          <w:b/>
          <w:color w:val="000000"/>
          <w:sz w:val="20"/>
        </w:rPr>
        <w:t>election</w:t>
      </w:r>
      <w:r>
        <w:rPr>
          <w:rFonts w:ascii="Arial" w:eastAsia="Arial" w:hAnsi="Arial" w:cs="Arial"/>
          <w:color w:val="000000"/>
          <w:sz w:val="20"/>
        </w:rPr>
        <w:t xml:space="preserve"> fraud in Philadelphia. His claims quickly spread to other social media, especially Elon Musk-owned X, which has been spreading a lot of misinformation in this </w:t>
      </w:r>
      <w:r>
        <w:rPr>
          <w:rFonts w:ascii="Arial" w:eastAsia="Arial" w:hAnsi="Arial" w:cs="Arial"/>
          <w:b/>
          <w:color w:val="000000"/>
          <w:sz w:val="20"/>
        </w:rPr>
        <w:t>election</w:t>
      </w:r>
      <w:r>
        <w:rPr>
          <w:rFonts w:ascii="Arial" w:eastAsia="Arial" w:hAnsi="Arial" w:cs="Arial"/>
          <w:color w:val="000000"/>
          <w:sz w:val="20"/>
        </w:rPr>
        <w:t xml:space="preserve">.Claim: "A lot of talk about massive cheating in Philadelphia. </w:t>
      </w:r>
    </w:p>
    <w:p w14:paraId="2FE3F423" w14:textId="77777777" w:rsidR="000C43B5" w:rsidRDefault="00B01ADC">
      <w:pPr>
        <w:pStyle w:val="Normal16"/>
        <w:spacing w:before="200" w:line="260" w:lineRule="atLeast"/>
        <w:jc w:val="both"/>
      </w:pPr>
      <w:r>
        <w:rPr>
          <w:rFonts w:ascii="Arial" w:eastAsia="Arial" w:hAnsi="Arial" w:cs="Arial"/>
          <w:color w:val="000000"/>
          <w:sz w:val="20"/>
        </w:rPr>
        <w:t xml:space="preserve">Law enforcement coming." This is what Donald Trump claims in one of his Truth Social posts. It has over 300,000 views on X, where it later went viral. DW </w:t>
      </w:r>
      <w:r>
        <w:rPr>
          <w:rFonts w:ascii="Arial" w:eastAsia="Arial" w:hAnsi="Arial" w:cs="Arial"/>
          <w:b/>
          <w:color w:val="000000"/>
          <w:sz w:val="20"/>
        </w:rPr>
        <w:t>Fact check</w:t>
      </w:r>
      <w:r>
        <w:rPr>
          <w:rFonts w:ascii="Arial" w:eastAsia="Arial" w:hAnsi="Arial" w:cs="Arial"/>
          <w:color w:val="000000"/>
          <w:sz w:val="20"/>
        </w:rPr>
        <w:t>: FalsePhiladelphia'</w:t>
      </w:r>
      <w:r>
        <w:rPr>
          <w:rFonts w:ascii="Arial" w:eastAsia="Arial" w:hAnsi="Arial" w:cs="Arial"/>
          <w:b/>
          <w:color w:val="000000"/>
          <w:sz w:val="20"/>
        </w:rPr>
        <w:t>s</w:t>
      </w:r>
      <w:r>
        <w:rPr>
          <w:rFonts w:ascii="Arial" w:eastAsia="Arial" w:hAnsi="Arial" w:cs="Arial"/>
          <w:color w:val="000000"/>
          <w:sz w:val="20"/>
        </w:rPr>
        <w:t xml:space="preserve"> officials have categorically denied any </w:t>
      </w:r>
      <w:r>
        <w:rPr>
          <w:rFonts w:ascii="Arial" w:eastAsia="Arial" w:hAnsi="Arial" w:cs="Arial"/>
          <w:b/>
          <w:color w:val="000000"/>
          <w:sz w:val="20"/>
        </w:rPr>
        <w:t>election</w:t>
      </w:r>
      <w:r>
        <w:rPr>
          <w:rFonts w:ascii="Arial" w:eastAsia="Arial" w:hAnsi="Arial" w:cs="Arial"/>
          <w:color w:val="000000"/>
          <w:sz w:val="20"/>
        </w:rPr>
        <w:t xml:space="preserve"> fraud. City Commissioner Omar Sabir stated, "There is no cheating. There'</w:t>
      </w:r>
      <w:r>
        <w:rPr>
          <w:rFonts w:ascii="Arial" w:eastAsia="Arial" w:hAnsi="Arial" w:cs="Arial"/>
          <w:b/>
          <w:color w:val="000000"/>
          <w:sz w:val="20"/>
        </w:rPr>
        <w:t>s</w:t>
      </w:r>
      <w:r>
        <w:rPr>
          <w:rFonts w:ascii="Arial" w:eastAsia="Arial" w:hAnsi="Arial" w:cs="Arial"/>
          <w:color w:val="000000"/>
          <w:sz w:val="20"/>
        </w:rPr>
        <w:t xml:space="preserve"> no smoke to it. People say things, but that doesn't make them true. We learned this in 2020."Trump has a history of making baseless </w:t>
      </w:r>
      <w:r>
        <w:rPr>
          <w:rFonts w:ascii="Arial" w:eastAsia="Arial" w:hAnsi="Arial" w:cs="Arial"/>
          <w:b/>
          <w:color w:val="000000"/>
          <w:sz w:val="20"/>
        </w:rPr>
        <w:t>election</w:t>
      </w:r>
      <w:r>
        <w:rPr>
          <w:rFonts w:ascii="Arial" w:eastAsia="Arial" w:hAnsi="Arial" w:cs="Arial"/>
          <w:color w:val="000000"/>
          <w:sz w:val="20"/>
        </w:rPr>
        <w:t xml:space="preserve"> fraud claims, particularly after his 2020 defeat. But Sabir added, "Philadelphia </w:t>
      </w:r>
      <w:r>
        <w:rPr>
          <w:rFonts w:ascii="Arial" w:eastAsia="Arial" w:hAnsi="Arial" w:cs="Arial"/>
          <w:b/>
          <w:color w:val="000000"/>
          <w:sz w:val="20"/>
        </w:rPr>
        <w:t>elections</w:t>
      </w:r>
      <w:r>
        <w:rPr>
          <w:rFonts w:ascii="Arial" w:eastAsia="Arial" w:hAnsi="Arial" w:cs="Arial"/>
          <w:color w:val="000000"/>
          <w:sz w:val="20"/>
        </w:rPr>
        <w:t xml:space="preserve"> are safe, simple, and secure, and they've always been," added Sabir. In addition, there are several </w:t>
      </w:r>
      <w:r>
        <w:rPr>
          <w:rFonts w:ascii="Arial" w:eastAsia="Arial" w:hAnsi="Arial" w:cs="Arial"/>
          <w:b/>
          <w:color w:val="000000"/>
          <w:sz w:val="20"/>
        </w:rPr>
        <w:t>checks</w:t>
      </w:r>
      <w:r>
        <w:rPr>
          <w:rFonts w:ascii="Arial" w:eastAsia="Arial" w:hAnsi="Arial" w:cs="Arial"/>
          <w:color w:val="000000"/>
          <w:sz w:val="20"/>
        </w:rPr>
        <w:t>, common sense pro</w:t>
      </w:r>
      <w:r>
        <w:rPr>
          <w:rFonts w:ascii="Arial" w:eastAsia="Arial" w:hAnsi="Arial" w:cs="Arial"/>
          <w:color w:val="000000"/>
          <w:sz w:val="20"/>
        </w:rPr>
        <w:t>cedures, and tools that every state and local jurisdiction uses to secure the voting process.Seth Bluestein, who also serves as City Commissioner, also refuted Trump'</w:t>
      </w:r>
      <w:r>
        <w:rPr>
          <w:rFonts w:ascii="Arial" w:eastAsia="Arial" w:hAnsi="Arial" w:cs="Arial"/>
          <w:b/>
          <w:color w:val="000000"/>
          <w:sz w:val="20"/>
        </w:rPr>
        <w:t>s</w:t>
      </w:r>
      <w:r>
        <w:rPr>
          <w:rFonts w:ascii="Arial" w:eastAsia="Arial" w:hAnsi="Arial" w:cs="Arial"/>
          <w:color w:val="000000"/>
          <w:sz w:val="20"/>
        </w:rPr>
        <w:t xml:space="preserve"> claims, labeling them as disinformation. "Voting in Philadelphia has been safe and secure," Bluestein wrote on X.When asked about Trump'</w:t>
      </w:r>
      <w:r>
        <w:rPr>
          <w:rFonts w:ascii="Arial" w:eastAsia="Arial" w:hAnsi="Arial" w:cs="Arial"/>
          <w:b/>
          <w:color w:val="000000"/>
          <w:sz w:val="20"/>
        </w:rPr>
        <w:t>s</w:t>
      </w:r>
      <w:r>
        <w:rPr>
          <w:rFonts w:ascii="Arial" w:eastAsia="Arial" w:hAnsi="Arial" w:cs="Arial"/>
          <w:color w:val="000000"/>
          <w:sz w:val="20"/>
        </w:rPr>
        <w:t xml:space="preserve"> claim, Cait Conley, a senior official at the federal cybersecurity agency, CISA, stated that federal officials had been in close contact with their state and local counterparts across the country, and said,</w:t>
      </w:r>
      <w:r>
        <w:rPr>
          <w:rFonts w:ascii="Arial" w:eastAsia="Arial" w:hAnsi="Arial" w:cs="Arial"/>
          <w:color w:val="000000"/>
          <w:sz w:val="20"/>
        </w:rPr>
        <w:t xml:space="preserve"> "We see no data or reporting to support these claims."Nevertheless, Trump followed up with another post, stating, "Philadelphia and Detroit! Heavy Law Enforcement is there!" As before, he offered no evidence. His 2020 allegations of voter fraud were thoroughly investigated and deemed baseless by law agencies.Detroit, in the battleground state of Michigan, is also central to the </w:t>
      </w:r>
      <w:r>
        <w:rPr>
          <w:rFonts w:ascii="Arial" w:eastAsia="Arial" w:hAnsi="Arial" w:cs="Arial"/>
          <w:b/>
          <w:color w:val="000000"/>
          <w:sz w:val="20"/>
        </w:rPr>
        <w:t>election</w:t>
      </w:r>
      <w:r>
        <w:rPr>
          <w:rFonts w:ascii="Arial" w:eastAsia="Arial" w:hAnsi="Arial" w:cs="Arial"/>
          <w:color w:val="000000"/>
          <w:sz w:val="20"/>
        </w:rPr>
        <w:t>. Alongside Wisconsin, Nevada, Arizona, North Carolina, and Georgia, these states are expected to be decisive in determini</w:t>
      </w:r>
      <w:r>
        <w:rPr>
          <w:rFonts w:ascii="Arial" w:eastAsia="Arial" w:hAnsi="Arial" w:cs="Arial"/>
          <w:color w:val="000000"/>
          <w:sz w:val="20"/>
        </w:rPr>
        <w:t xml:space="preserve">ng the </w:t>
      </w:r>
      <w:r>
        <w:rPr>
          <w:rFonts w:ascii="Arial" w:eastAsia="Arial" w:hAnsi="Arial" w:cs="Arial"/>
          <w:b/>
          <w:color w:val="000000"/>
          <w:sz w:val="20"/>
        </w:rPr>
        <w:t>election</w:t>
      </w:r>
      <w:r>
        <w:rPr>
          <w:rFonts w:ascii="Arial" w:eastAsia="Arial" w:hAnsi="Arial" w:cs="Arial"/>
          <w:color w:val="000000"/>
          <w:sz w:val="20"/>
        </w:rPr>
        <w:t xml:space="preserve"> outcome.Philadelphia'</w:t>
      </w:r>
      <w:r>
        <w:rPr>
          <w:rFonts w:ascii="Arial" w:eastAsia="Arial" w:hAnsi="Arial" w:cs="Arial"/>
          <w:b/>
          <w:color w:val="000000"/>
          <w:sz w:val="20"/>
        </w:rPr>
        <w:t>s</w:t>
      </w:r>
      <w:r>
        <w:rPr>
          <w:rFonts w:ascii="Arial" w:eastAsia="Arial" w:hAnsi="Arial" w:cs="Arial"/>
          <w:color w:val="000000"/>
          <w:sz w:val="20"/>
        </w:rPr>
        <w:t xml:space="preserve"> District Attorney Larry Krasner dismissed Trump'</w:t>
      </w:r>
      <w:r>
        <w:rPr>
          <w:rFonts w:ascii="Arial" w:eastAsia="Arial" w:hAnsi="Arial" w:cs="Arial"/>
          <w:b/>
          <w:color w:val="000000"/>
          <w:sz w:val="20"/>
        </w:rPr>
        <w:t>s</w:t>
      </w:r>
      <w:r>
        <w:rPr>
          <w:rFonts w:ascii="Arial" w:eastAsia="Arial" w:hAnsi="Arial" w:cs="Arial"/>
          <w:color w:val="000000"/>
          <w:sz w:val="20"/>
        </w:rPr>
        <w:t xml:space="preserve"> allegations and challenged him to present any evidence. "The only talk about massive cheating has come from one of the candidates, Donald J. Trump. There is no factual basis whatsoever within law enforcement to support this wild allegation," he wrote on X.Trump'</w:t>
      </w:r>
      <w:r>
        <w:rPr>
          <w:rFonts w:ascii="Arial" w:eastAsia="Arial" w:hAnsi="Arial" w:cs="Arial"/>
          <w:b/>
          <w:color w:val="000000"/>
          <w:sz w:val="20"/>
        </w:rPr>
        <w:t>s</w:t>
      </w:r>
      <w:r>
        <w:rPr>
          <w:rFonts w:ascii="Arial" w:eastAsia="Arial" w:hAnsi="Arial" w:cs="Arial"/>
          <w:color w:val="000000"/>
          <w:sz w:val="20"/>
        </w:rPr>
        <w:t xml:space="preserve"> refusal to accept the 2020 </w:t>
      </w:r>
      <w:r>
        <w:rPr>
          <w:rFonts w:ascii="Arial" w:eastAsia="Arial" w:hAnsi="Arial" w:cs="Arial"/>
          <w:b/>
          <w:color w:val="000000"/>
          <w:sz w:val="20"/>
        </w:rPr>
        <w:t>election</w:t>
      </w:r>
      <w:r>
        <w:rPr>
          <w:rFonts w:ascii="Arial" w:eastAsia="Arial" w:hAnsi="Arial" w:cs="Arial"/>
          <w:color w:val="000000"/>
          <w:sz w:val="20"/>
        </w:rPr>
        <w:t xml:space="preserve"> results led to a tense national situation, culminating in the Capitol attack. However, he said this time if he loses the </w:t>
      </w:r>
      <w:r>
        <w:rPr>
          <w:rFonts w:ascii="Arial" w:eastAsia="Arial" w:hAnsi="Arial" w:cs="Arial"/>
          <w:b/>
          <w:color w:val="000000"/>
          <w:sz w:val="20"/>
        </w:rPr>
        <w:t>el</w:t>
      </w:r>
      <w:r>
        <w:rPr>
          <w:rFonts w:ascii="Arial" w:eastAsia="Arial" w:hAnsi="Arial" w:cs="Arial"/>
          <w:b/>
          <w:color w:val="000000"/>
          <w:sz w:val="20"/>
        </w:rPr>
        <w:t>ection</w:t>
      </w:r>
      <w:r>
        <w:rPr>
          <w:rFonts w:ascii="Arial" w:eastAsia="Arial" w:hAnsi="Arial" w:cs="Arial"/>
          <w:color w:val="000000"/>
          <w:sz w:val="20"/>
        </w:rPr>
        <w:t xml:space="preserve"> and "if it'</w:t>
      </w:r>
      <w:r>
        <w:rPr>
          <w:rFonts w:ascii="Arial" w:eastAsia="Arial" w:hAnsi="Arial" w:cs="Arial"/>
          <w:b/>
          <w:color w:val="000000"/>
          <w:sz w:val="20"/>
        </w:rPr>
        <w:t>s</w:t>
      </w:r>
      <w:r>
        <w:rPr>
          <w:rFonts w:ascii="Arial" w:eastAsia="Arial" w:hAnsi="Arial" w:cs="Arial"/>
          <w:color w:val="000000"/>
          <w:sz w:val="20"/>
        </w:rPr>
        <w:t xml:space="preserve"> a fair </w:t>
      </w:r>
      <w:r>
        <w:rPr>
          <w:rFonts w:ascii="Arial" w:eastAsia="Arial" w:hAnsi="Arial" w:cs="Arial"/>
          <w:b/>
          <w:color w:val="000000"/>
          <w:sz w:val="20"/>
        </w:rPr>
        <w:t>election</w:t>
      </w:r>
      <w:r>
        <w:rPr>
          <w:rFonts w:ascii="Arial" w:eastAsia="Arial" w:hAnsi="Arial" w:cs="Arial"/>
          <w:color w:val="000000"/>
          <w:sz w:val="20"/>
        </w:rPr>
        <w:t>," he would be the first one to acknowledge it.This article is part of a collaboration between Germany'</w:t>
      </w:r>
      <w:r>
        <w:rPr>
          <w:rFonts w:ascii="Arial" w:eastAsia="Arial" w:hAnsi="Arial" w:cs="Arial"/>
          <w:b/>
          <w:color w:val="000000"/>
          <w:sz w:val="20"/>
        </w:rPr>
        <w:t>s</w:t>
      </w:r>
      <w:r>
        <w:rPr>
          <w:rFonts w:ascii="Arial" w:eastAsia="Arial" w:hAnsi="Arial" w:cs="Arial"/>
          <w:color w:val="000000"/>
          <w:sz w:val="20"/>
        </w:rPr>
        <w:t xml:space="preserve"> public broadcasting </w:t>
      </w:r>
      <w:r>
        <w:rPr>
          <w:rFonts w:ascii="Arial" w:eastAsia="Arial" w:hAnsi="Arial" w:cs="Arial"/>
          <w:b/>
          <w:color w:val="000000"/>
          <w:sz w:val="20"/>
        </w:rPr>
        <w:t>fact checking</w:t>
      </w:r>
      <w:r>
        <w:rPr>
          <w:rFonts w:ascii="Arial" w:eastAsia="Arial" w:hAnsi="Arial" w:cs="Arial"/>
          <w:color w:val="000000"/>
          <w:sz w:val="20"/>
        </w:rPr>
        <w:t xml:space="preserve"> teams ARD-FAktenfinder, BR24 #Faktenfuchs and DW </w:t>
      </w:r>
      <w:r>
        <w:rPr>
          <w:rFonts w:ascii="Arial" w:eastAsia="Arial" w:hAnsi="Arial" w:cs="Arial"/>
          <w:b/>
          <w:color w:val="000000"/>
          <w:sz w:val="20"/>
        </w:rPr>
        <w:t>Fact check</w:t>
      </w:r>
      <w:r>
        <w:rPr>
          <w:rFonts w:ascii="Arial" w:eastAsia="Arial" w:hAnsi="Arial" w:cs="Arial"/>
          <w:color w:val="000000"/>
          <w:sz w:val="20"/>
        </w:rPr>
        <w:t xml:space="preserve"> on the US </w:t>
      </w:r>
      <w:r>
        <w:rPr>
          <w:rFonts w:ascii="Arial" w:eastAsia="Arial" w:hAnsi="Arial" w:cs="Arial"/>
          <w:b/>
          <w:color w:val="000000"/>
          <w:sz w:val="20"/>
        </w:rPr>
        <w:t>elections</w:t>
      </w:r>
      <w:r>
        <w:rPr>
          <w:rFonts w:ascii="Arial" w:eastAsia="Arial" w:hAnsi="Arial" w:cs="Arial"/>
          <w:color w:val="000000"/>
          <w:sz w:val="20"/>
        </w:rPr>
        <w:t xml:space="preserve"> 2024.Gudrun Haupt contributed to this story.</w:t>
      </w:r>
    </w:p>
    <w:p w14:paraId="5719C1F3" w14:textId="77777777" w:rsidR="000C43B5" w:rsidRDefault="00B01ADC">
      <w:pPr>
        <w:pStyle w:val="Normal16"/>
        <w:spacing w:before="240" w:line="260" w:lineRule="atLeast"/>
        <w:jc w:val="both"/>
      </w:pPr>
      <w:hyperlink r:id="rId656" w:history="1">
        <w:r>
          <w:rPr>
            <w:rFonts w:ascii="Arial" w:eastAsia="Arial" w:hAnsi="Arial" w:cs="Arial"/>
            <w:color w:val="0077CC"/>
            <w:sz w:val="20"/>
            <w:u w:val="single"/>
            <w:shd w:val="clear" w:color="auto" w:fill="FFFFFF"/>
          </w:rPr>
          <w:t>Link to the original story.</w:t>
        </w:r>
      </w:hyperlink>
    </w:p>
    <w:p w14:paraId="12325BF3" w14:textId="77777777" w:rsidR="000C43B5" w:rsidRDefault="00B01ADC">
      <w:pPr>
        <w:pStyle w:val="Normal16"/>
        <w:keepNext/>
        <w:spacing w:before="240" w:line="340" w:lineRule="atLeast"/>
      </w:pPr>
      <w:r>
        <w:br/>
      </w:r>
      <w:r>
        <w:rPr>
          <w:rFonts w:ascii="Arial" w:eastAsia="Arial" w:hAnsi="Arial" w:cs="Arial"/>
          <w:b/>
          <w:color w:val="000000"/>
          <w:sz w:val="28"/>
        </w:rPr>
        <w:t>Notes</w:t>
      </w:r>
    </w:p>
    <w:p w14:paraId="30FE367F" w14:textId="15D49781" w:rsidR="000C43B5" w:rsidRDefault="00B01ADC">
      <w:pPr>
        <w:pStyle w:val="Normal16"/>
        <w:spacing w:line="60" w:lineRule="exact"/>
      </w:pPr>
      <w:r>
        <w:rPr>
          <w:noProof/>
        </w:rPr>
        <mc:AlternateContent>
          <mc:Choice Requires="wps">
            <w:drawing>
              <wp:anchor distT="0" distB="0" distL="114300" distR="114300" simplePos="0" relativeHeight="251712512" behindDoc="0" locked="0" layoutInCell="1" allowOverlap="1" wp14:anchorId="72AB54E2" wp14:editId="7E5173CE">
                <wp:simplePos x="0" y="0"/>
                <wp:positionH relativeFrom="column">
                  <wp:posOffset>0</wp:posOffset>
                </wp:positionH>
                <wp:positionV relativeFrom="paragraph">
                  <wp:posOffset>25400</wp:posOffset>
                </wp:positionV>
                <wp:extent cx="6502400" cy="0"/>
                <wp:effectExtent l="19050" t="15875" r="12700" b="12700"/>
                <wp:wrapTopAndBottom/>
                <wp:docPr id="92694084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B1C18" id="Line 73"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37D68FA" w14:textId="77777777" w:rsidR="000C43B5" w:rsidRDefault="00B01ADC">
      <w:pPr>
        <w:pStyle w:val="Normal16"/>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xml:space="preserve">)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w:t>
      </w:r>
      <w:r>
        <w:rPr>
          <w:rFonts w:ascii="Arial" w:eastAsia="Arial" w:hAnsi="Arial" w:cs="Arial"/>
          <w:color w:val="000000"/>
          <w:sz w:val="20"/>
        </w:rPr>
        <w:t>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w:t>
      </w:r>
      <w:r>
        <w:rPr>
          <w:rFonts w:ascii="Arial" w:eastAsia="Arial" w:hAnsi="Arial" w:cs="Arial"/>
          <w:color w:val="000000"/>
          <w:sz w:val="20"/>
        </w:rPr>
        <w:t>t its and their sole discretion.</w:t>
      </w:r>
    </w:p>
    <w:p w14:paraId="1D30F333" w14:textId="77777777" w:rsidR="000C43B5" w:rsidRDefault="00B01ADC">
      <w:pPr>
        <w:pStyle w:val="Normal16"/>
        <w:keepNext/>
        <w:spacing w:before="240" w:line="340" w:lineRule="atLeast"/>
      </w:pPr>
      <w:bookmarkStart w:id="47" w:name="Classification_14"/>
      <w:bookmarkEnd w:id="47"/>
      <w:r>
        <w:rPr>
          <w:rFonts w:ascii="Arial" w:eastAsia="Arial" w:hAnsi="Arial" w:cs="Arial"/>
          <w:b/>
          <w:color w:val="000000"/>
          <w:sz w:val="28"/>
        </w:rPr>
        <w:t>Classification</w:t>
      </w:r>
    </w:p>
    <w:p w14:paraId="79EE9DBA" w14:textId="203A4C83" w:rsidR="000C43B5" w:rsidRDefault="00B01ADC">
      <w:pPr>
        <w:pStyle w:val="Normal16"/>
        <w:spacing w:line="60" w:lineRule="exact"/>
      </w:pPr>
      <w:r>
        <w:rPr>
          <w:noProof/>
        </w:rPr>
        <mc:AlternateContent>
          <mc:Choice Requires="wps">
            <w:drawing>
              <wp:anchor distT="0" distB="0" distL="114300" distR="114300" simplePos="0" relativeHeight="251713536" behindDoc="0" locked="0" layoutInCell="1" allowOverlap="1" wp14:anchorId="31E4490E" wp14:editId="16B45C01">
                <wp:simplePos x="0" y="0"/>
                <wp:positionH relativeFrom="column">
                  <wp:posOffset>0</wp:posOffset>
                </wp:positionH>
                <wp:positionV relativeFrom="paragraph">
                  <wp:posOffset>25400</wp:posOffset>
                </wp:positionV>
                <wp:extent cx="6502400" cy="0"/>
                <wp:effectExtent l="19050" t="15875" r="12700" b="12700"/>
                <wp:wrapTopAndBottom/>
                <wp:docPr id="1829236378"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1D56E" id="Line 74"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225DD3C" w14:textId="77777777" w:rsidR="000C43B5" w:rsidRDefault="000C43B5">
      <w:pPr>
        <w:pStyle w:val="Normal16"/>
        <w:spacing w:line="120" w:lineRule="exact"/>
      </w:pPr>
    </w:p>
    <w:p w14:paraId="11A51999" w14:textId="77777777" w:rsidR="000C43B5" w:rsidRDefault="00B01ADC">
      <w:pPr>
        <w:pStyle w:val="Normal16"/>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05D3AB0C" w14:textId="77777777" w:rsidR="000C43B5" w:rsidRDefault="00B01ADC">
      <w:pPr>
        <w:pStyle w:val="Normal16"/>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2455A222" w14:textId="77777777" w:rsidR="000C43B5" w:rsidRDefault="00B01ADC">
      <w:pPr>
        <w:pStyle w:val="Normal16"/>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109988</w:t>
      </w:r>
    </w:p>
    <w:p w14:paraId="0439C3BA" w14:textId="77777777" w:rsidR="000C43B5" w:rsidRDefault="00B01ADC">
      <w:pPr>
        <w:pStyle w:val="Normal16"/>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ELECTION</w:t>
      </w:r>
      <w:r>
        <w:rPr>
          <w:rFonts w:ascii="Arial" w:eastAsia="Arial" w:hAnsi="Arial" w:cs="Arial"/>
          <w:color w:val="000000"/>
          <w:sz w:val="20"/>
        </w:rPr>
        <w:t xml:space="preserve"> CRIME (92%); </w:t>
      </w:r>
      <w:r>
        <w:rPr>
          <w:rFonts w:ascii="Arial" w:eastAsia="Arial" w:hAnsi="Arial" w:cs="Arial"/>
          <w:b/>
          <w:color w:val="000000"/>
          <w:sz w:val="20"/>
        </w:rPr>
        <w:t>ELECTIONS</w:t>
      </w:r>
      <w:r>
        <w:rPr>
          <w:rFonts w:ascii="Arial" w:eastAsia="Arial" w:hAnsi="Arial" w:cs="Arial"/>
          <w:color w:val="000000"/>
          <w:sz w:val="20"/>
        </w:rPr>
        <w:t xml:space="preserve"> (91%); CAMPAIGNS &amp; </w:t>
      </w:r>
      <w:r>
        <w:rPr>
          <w:rFonts w:ascii="Arial" w:eastAsia="Arial" w:hAnsi="Arial" w:cs="Arial"/>
          <w:b/>
          <w:color w:val="000000"/>
          <w:sz w:val="20"/>
        </w:rPr>
        <w:t>ELECTIONS</w:t>
      </w:r>
      <w:r>
        <w:rPr>
          <w:rFonts w:ascii="Arial" w:eastAsia="Arial" w:hAnsi="Arial" w:cs="Arial"/>
          <w:color w:val="000000"/>
          <w:sz w:val="20"/>
        </w:rPr>
        <w:t xml:space="preserve"> (90%); DISINFORMATION &amp; MISINFORMATION (90%); </w:t>
      </w:r>
      <w:r>
        <w:rPr>
          <w:rFonts w:ascii="Arial" w:eastAsia="Arial" w:hAnsi="Arial" w:cs="Arial"/>
          <w:b/>
          <w:color w:val="000000"/>
          <w:sz w:val="20"/>
        </w:rPr>
        <w:t>ELECTION</w:t>
      </w:r>
      <w:r>
        <w:rPr>
          <w:rFonts w:ascii="Arial" w:eastAsia="Arial" w:hAnsi="Arial" w:cs="Arial"/>
          <w:color w:val="000000"/>
          <w:sz w:val="20"/>
        </w:rPr>
        <w:t xml:space="preserve"> FRAUD (90%); </w:t>
      </w:r>
      <w:r>
        <w:rPr>
          <w:rFonts w:ascii="Arial" w:eastAsia="Arial" w:hAnsi="Arial" w:cs="Arial"/>
          <w:b/>
          <w:color w:val="000000"/>
          <w:sz w:val="20"/>
        </w:rPr>
        <w:t>FACT CHECKING</w:t>
      </w:r>
      <w:r>
        <w:rPr>
          <w:rFonts w:ascii="Arial" w:eastAsia="Arial" w:hAnsi="Arial" w:cs="Arial"/>
          <w:color w:val="000000"/>
          <w:sz w:val="20"/>
        </w:rPr>
        <w:t xml:space="preserve"> (90%); FRAUD &amp; FINANCIAL CRIME (90%); US PRESIDENTIAL CANDIDATES 2012 (90%); CRIME, LAW ENFORCEMENT &amp; CORRECTIONS (89%); HEADS OF GOVERNMENT </w:t>
      </w:r>
      <w:r>
        <w:rPr>
          <w:rFonts w:ascii="Arial" w:eastAsia="Arial" w:hAnsi="Arial" w:cs="Arial"/>
          <w:b/>
          <w:color w:val="000000"/>
          <w:sz w:val="20"/>
        </w:rPr>
        <w:t>ELECTIONS</w:t>
      </w:r>
      <w:r>
        <w:rPr>
          <w:rFonts w:ascii="Arial" w:eastAsia="Arial" w:hAnsi="Arial" w:cs="Arial"/>
          <w:color w:val="000000"/>
          <w:sz w:val="20"/>
        </w:rPr>
        <w:t xml:space="preserve"> (89%); LAW ENFORCEMENT (89%); NEGATIVE NEWS (89%); POLITICAL CORRUPTION (89%); US FEDERAL </w:t>
      </w:r>
      <w:r>
        <w:rPr>
          <w:rFonts w:ascii="Arial" w:eastAsia="Arial" w:hAnsi="Arial" w:cs="Arial"/>
          <w:b/>
          <w:color w:val="000000"/>
          <w:sz w:val="20"/>
        </w:rPr>
        <w:t>ELECTIONS</w:t>
      </w:r>
      <w:r>
        <w:rPr>
          <w:rFonts w:ascii="Arial" w:eastAsia="Arial" w:hAnsi="Arial" w:cs="Arial"/>
          <w:color w:val="000000"/>
          <w:sz w:val="20"/>
        </w:rPr>
        <w:t xml:space="preserve"> (89%); VOTERS &amp; VOTING (89%); BLOGS &amp; MESSAGE BOARDS (78%); GOVERNMENT BODIES &amp; OFFICES (78%); PLATFORMS &amp; ISSUES (78%); PUBLIC OFFICIALS (78%); US PRESIDENTIAL </w:t>
      </w:r>
      <w:r>
        <w:rPr>
          <w:rFonts w:ascii="Arial" w:eastAsia="Arial" w:hAnsi="Arial" w:cs="Arial"/>
          <w:b/>
          <w:color w:val="000000"/>
          <w:sz w:val="20"/>
        </w:rPr>
        <w:t>ELECTIONS</w:t>
      </w:r>
      <w:r>
        <w:rPr>
          <w:rFonts w:ascii="Arial" w:eastAsia="Arial" w:hAnsi="Arial" w:cs="Arial"/>
          <w:color w:val="000000"/>
          <w:sz w:val="20"/>
        </w:rPr>
        <w:t xml:space="preserve"> (78%); </w:t>
      </w:r>
      <w:r>
        <w:rPr>
          <w:rFonts w:ascii="Arial" w:eastAsia="Arial" w:hAnsi="Arial" w:cs="Arial"/>
          <w:color w:val="000000"/>
          <w:sz w:val="20"/>
        </w:rPr>
        <w:t>US PRESIDENTS (78%); CRIMINAL INVESTIGATIONS (77%); CYBERCRIME (77%); INVESTIGATIONS (77%); EVIDENCE (76%); CITY GOVERNMENT (74%); GOVERNMENT DEPARTMENTS &amp; AUTHORITIES (73%); SOCIAL MEDIA (73%); SAFETY (71%); PUBLIC PROSECUTORS (60%); North America (%)</w:t>
      </w:r>
    </w:p>
    <w:p w14:paraId="37167416" w14:textId="77777777" w:rsidR="000C43B5" w:rsidRDefault="00B01ADC">
      <w:pPr>
        <w:pStyle w:val="Normal16"/>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BLOGS &amp; MESSAGE BOARDS (78%); CYBERCRIME (77%); SOCIAL MEDIA (73%); INFORMATION SECURITY &amp; PRIVACY (71%); CYBERSECURITY (66%); PUBLIC PROSECUTORS (60%)</w:t>
      </w:r>
    </w:p>
    <w:p w14:paraId="73704EB3" w14:textId="77777777" w:rsidR="000C43B5" w:rsidRDefault="00B01ADC">
      <w:pPr>
        <w:pStyle w:val="Normal16"/>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(93%); ELON MUSK (57%)</w:t>
      </w:r>
    </w:p>
    <w:p w14:paraId="368819A5" w14:textId="77777777" w:rsidR="000C43B5" w:rsidRDefault="00B01ADC">
      <w:pPr>
        <w:pStyle w:val="Normal16"/>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DETROIT, MI, USA (92%); PENNSYLVANIA, USA (94%); MICHIGAN, USA (79%); NEVADA, USA (79%); NORTH CAROLINA, USA (79%); NORTH AMERICA (79%); UNITED STATES (79%)</w:t>
      </w:r>
    </w:p>
    <w:p w14:paraId="1E4CA915" w14:textId="77777777" w:rsidR="000C43B5" w:rsidRDefault="00B01ADC">
      <w:pPr>
        <w:pStyle w:val="Normal16"/>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6, 2024</w:t>
      </w:r>
    </w:p>
    <w:p w14:paraId="7DFF51CF" w14:textId="77777777" w:rsidR="000C43B5" w:rsidRDefault="000C43B5">
      <w:pPr>
        <w:pStyle w:val="Normal16"/>
      </w:pPr>
    </w:p>
    <w:p w14:paraId="46F26178" w14:textId="7FDFBE40" w:rsidR="000C43B5" w:rsidRDefault="00B01ADC">
      <w:pPr>
        <w:pStyle w:val="Normal16"/>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14560" behindDoc="0" locked="0" layoutInCell="1" allowOverlap="1" wp14:anchorId="1DD367BE" wp14:editId="57A8C022">
                <wp:simplePos x="0" y="0"/>
                <wp:positionH relativeFrom="column">
                  <wp:posOffset>0</wp:posOffset>
                </wp:positionH>
                <wp:positionV relativeFrom="paragraph">
                  <wp:posOffset>127000</wp:posOffset>
                </wp:positionV>
                <wp:extent cx="6502400" cy="0"/>
                <wp:effectExtent l="9525" t="12700" r="12700" b="6350"/>
                <wp:wrapNone/>
                <wp:docPr id="1290784684"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7BF3A" id="Line 75"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5B920864" w14:textId="77777777" w:rsidR="000C43B5" w:rsidRDefault="000C43B5">
      <w:pPr>
        <w:pStyle w:val="Normal17"/>
        <w:sectPr w:rsidR="000C43B5">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gutter="0"/>
          <w:cols w:space="720"/>
          <w:titlePg/>
        </w:sectPr>
      </w:pPr>
    </w:p>
    <w:p w14:paraId="0C58CF54" w14:textId="77777777" w:rsidR="000C43B5" w:rsidRDefault="000C43B5">
      <w:pPr>
        <w:pStyle w:val="Normal17"/>
      </w:pPr>
    </w:p>
    <w:p w14:paraId="46168BAD" w14:textId="49E033FA" w:rsidR="000C43B5" w:rsidRDefault="00B01ADC">
      <w:pPr>
        <w:pStyle w:val="Normal17"/>
      </w:pPr>
      <w:r>
        <w:rPr>
          <w:noProof/>
        </w:rPr>
        <w:drawing>
          <wp:inline distT="0" distB="0" distL="0" distR="0" wp14:anchorId="523FACB4" wp14:editId="41B14CE8">
            <wp:extent cx="1879600" cy="381000"/>
            <wp:effectExtent l="0" t="0" r="0" b="0"/>
            <wp:docPr id="21" name="Picture 3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69F95498" w14:textId="77777777" w:rsidR="000C43B5" w:rsidRDefault="00B01ADC">
      <w:pPr>
        <w:pStyle w:val="Heading115"/>
        <w:keepNext w:val="0"/>
        <w:spacing w:after="200" w:line="340" w:lineRule="atLeast"/>
        <w:jc w:val="center"/>
      </w:pPr>
      <w:hyperlink r:id="rId663" w:history="1">
        <w:r>
          <w:rPr>
            <w:color w:val="0077CC"/>
            <w:sz w:val="28"/>
            <w:u w:val="single"/>
            <w:shd w:val="clear" w:color="auto" w:fill="FFFFFF"/>
          </w:rPr>
          <w:t>Post shares baseless claim about post-</w:t>
        </w:r>
      </w:hyperlink>
      <w:hyperlink r:id="rId664" w:history="1">
        <w:r>
          <w:rPr>
            <w:color w:val="0077CC"/>
            <w:sz w:val="28"/>
            <w:u w:val="single"/>
            <w:shd w:val="clear" w:color="auto" w:fill="FFFFFF"/>
          </w:rPr>
          <w:t>election</w:t>
        </w:r>
      </w:hyperlink>
      <w:hyperlink r:id="rId665" w:history="1">
        <w:r>
          <w:rPr>
            <w:color w:val="0077CC"/>
            <w:sz w:val="28"/>
            <w:u w:val="single"/>
            <w:shd w:val="clear" w:color="auto" w:fill="FFFFFF"/>
          </w:rPr>
          <w:t xml:space="preserve"> suicides | </w:t>
        </w:r>
      </w:hyperlink>
      <w:hyperlink r:id="rId666" w:history="1">
        <w:r>
          <w:rPr>
            <w:color w:val="0077CC"/>
            <w:sz w:val="28"/>
            <w:u w:val="single"/>
            <w:shd w:val="clear" w:color="auto" w:fill="FFFFFF"/>
          </w:rPr>
          <w:t>Fact check</w:t>
        </w:r>
      </w:hyperlink>
    </w:p>
    <w:p w14:paraId="1D2F48E0" w14:textId="77777777" w:rsidR="000C43B5" w:rsidRDefault="00B01ADC">
      <w:pPr>
        <w:pStyle w:val="Normal17"/>
        <w:spacing w:before="120" w:line="260" w:lineRule="atLeast"/>
        <w:jc w:val="center"/>
      </w:pPr>
      <w:r>
        <w:rPr>
          <w:color w:val="000000"/>
        </w:rPr>
        <w:t>USA Today Online</w:t>
      </w:r>
    </w:p>
    <w:p w14:paraId="3A0B844E" w14:textId="77777777" w:rsidR="000C43B5" w:rsidRDefault="00B01ADC">
      <w:pPr>
        <w:pStyle w:val="Normal17"/>
        <w:spacing w:before="120" w:line="260" w:lineRule="atLeast"/>
        <w:jc w:val="center"/>
      </w:pPr>
      <w:r>
        <w:rPr>
          <w:color w:val="000000"/>
        </w:rPr>
        <w:t>November 8, 2024 10:17 PM EST</w:t>
      </w:r>
    </w:p>
    <w:p w14:paraId="66DF7063" w14:textId="77777777" w:rsidR="000C43B5" w:rsidRDefault="000C43B5">
      <w:pPr>
        <w:pStyle w:val="Normal17"/>
        <w:spacing w:line="240" w:lineRule="atLeast"/>
        <w:jc w:val="both"/>
      </w:pPr>
      <w:bookmarkStart w:id="48" w:name="Bookmark_17"/>
      <w:bookmarkEnd w:id="48"/>
    </w:p>
    <w:p w14:paraId="24E76DD1" w14:textId="77777777" w:rsidR="000C43B5" w:rsidRDefault="00B01ADC">
      <w:pPr>
        <w:pStyle w:val="Normal17"/>
        <w:spacing w:before="120" w:line="220" w:lineRule="atLeast"/>
      </w:pPr>
      <w:r>
        <w:br/>
      </w:r>
      <w:r>
        <w:rPr>
          <w:color w:val="000000"/>
          <w:sz w:val="16"/>
        </w:rPr>
        <w:t>Copyright 2024 Gannett Media Corp  All Rights Reserved</w:t>
      </w:r>
    </w:p>
    <w:p w14:paraId="5D6CBB53" w14:textId="77777777" w:rsidR="000C43B5" w:rsidRDefault="00B01ADC">
      <w:pPr>
        <w:pStyle w:val="Normal17"/>
        <w:spacing w:before="120" w:line="260" w:lineRule="atLeast"/>
      </w:pPr>
      <w:r>
        <w:rPr>
          <w:b/>
          <w:color w:val="000000"/>
        </w:rPr>
        <w:t>Length:</w:t>
      </w:r>
      <w:r>
        <w:rPr>
          <w:color w:val="000000"/>
        </w:rPr>
        <w:t> 515 words</w:t>
      </w:r>
    </w:p>
    <w:p w14:paraId="2F5B352C" w14:textId="77777777" w:rsidR="000C43B5" w:rsidRDefault="00B01ADC">
      <w:pPr>
        <w:pStyle w:val="Normal17"/>
        <w:keepNext/>
        <w:spacing w:before="240" w:line="340" w:lineRule="atLeast"/>
      </w:pPr>
      <w:bookmarkStart w:id="49" w:name="Body_15"/>
      <w:bookmarkEnd w:id="49"/>
      <w:r>
        <w:rPr>
          <w:b/>
          <w:color w:val="000000"/>
          <w:sz w:val="28"/>
        </w:rPr>
        <w:t>Body</w:t>
      </w:r>
    </w:p>
    <w:p w14:paraId="5913A08A" w14:textId="487D1BBD" w:rsidR="000C43B5" w:rsidRDefault="00B01ADC">
      <w:pPr>
        <w:pStyle w:val="Normal17"/>
        <w:spacing w:line="60" w:lineRule="exact"/>
      </w:pPr>
      <w:r>
        <w:rPr>
          <w:noProof/>
        </w:rPr>
        <mc:AlternateContent>
          <mc:Choice Requires="wps">
            <w:drawing>
              <wp:anchor distT="0" distB="0" distL="114300" distR="114300" simplePos="0" relativeHeight="251715584" behindDoc="0" locked="0" layoutInCell="1" allowOverlap="1" wp14:anchorId="6FD15692" wp14:editId="40A9ADCB">
                <wp:simplePos x="0" y="0"/>
                <wp:positionH relativeFrom="column">
                  <wp:posOffset>0</wp:posOffset>
                </wp:positionH>
                <wp:positionV relativeFrom="paragraph">
                  <wp:posOffset>25400</wp:posOffset>
                </wp:positionV>
                <wp:extent cx="6502400" cy="0"/>
                <wp:effectExtent l="19050" t="15875" r="12700" b="12700"/>
                <wp:wrapTopAndBottom/>
                <wp:docPr id="1818697520"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E92C0" id="Line 7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102B9E1" w14:textId="77777777" w:rsidR="000C43B5" w:rsidRDefault="000C43B5">
      <w:pPr>
        <w:pStyle w:val="Normal17"/>
      </w:pPr>
    </w:p>
    <w:p w14:paraId="40A1CE38" w14:textId="77777777" w:rsidR="000C43B5" w:rsidRDefault="00B01ADC">
      <w:pPr>
        <w:pStyle w:val="Normal17"/>
        <w:spacing w:before="240" w:line="260" w:lineRule="atLeast"/>
        <w:jc w:val="both"/>
      </w:pPr>
      <w:r>
        <w:rPr>
          <w:i/>
          <w:color w:val="000000"/>
        </w:rPr>
        <w:t xml:space="preserve">If you or someone you know is struggling with suicidal thoughts, you can call the </w:t>
      </w:r>
      <w:r>
        <w:rPr>
          <w:b/>
          <w:i/>
          <w:color w:val="000000"/>
        </w:rPr>
        <w:t>U.S</w:t>
      </w:r>
      <w:r>
        <w:rPr>
          <w:i/>
          <w:color w:val="000000"/>
        </w:rPr>
        <w:t xml:space="preserve">. National Suicide Prevention Lifeline at 988 any time day or night, or </w:t>
      </w:r>
      <w:hyperlink r:id="rId667" w:history="1">
        <w:r>
          <w:rPr>
            <w:color w:val="0077CC"/>
            <w:u w:val="single"/>
            <w:shd w:val="clear" w:color="auto" w:fill="FFFFFF"/>
          </w:rPr>
          <w:t>chat online</w:t>
        </w:r>
      </w:hyperlink>
      <w:r>
        <w:rPr>
          <w:i/>
          <w:color w:val="000000"/>
        </w:rPr>
        <w:t>.</w:t>
      </w:r>
    </w:p>
    <w:p w14:paraId="1A712040" w14:textId="77777777" w:rsidR="000C43B5" w:rsidRDefault="00B01ADC">
      <w:pPr>
        <w:pStyle w:val="Normal17"/>
        <w:spacing w:before="240" w:line="260" w:lineRule="atLeast"/>
      </w:pPr>
      <w:r>
        <w:rPr>
          <w:b/>
          <w:color w:val="000000"/>
        </w:rPr>
        <w:t>The claim: World Health Organization reported more than 2,000 suicides on Nov. 6 following Trump's win</w:t>
      </w:r>
    </w:p>
    <w:p w14:paraId="00EEEBEE" w14:textId="77777777" w:rsidR="000C43B5" w:rsidRDefault="00B01ADC">
      <w:pPr>
        <w:pStyle w:val="Normal17"/>
        <w:spacing w:before="200" w:line="260" w:lineRule="atLeast"/>
        <w:jc w:val="both"/>
      </w:pPr>
      <w:r>
        <w:rPr>
          <w:color w:val="000000"/>
        </w:rPr>
        <w:t>A Nov. 6 Instagram post (</w:t>
      </w:r>
      <w:hyperlink r:id="rId668" w:history="1">
        <w:r>
          <w:rPr>
            <w:color w:val="0077CC"/>
            <w:u w:val="single"/>
            <w:shd w:val="clear" w:color="auto" w:fill="FFFFFF"/>
          </w:rPr>
          <w:t>direct link</w:t>
        </w:r>
      </w:hyperlink>
      <w:r>
        <w:rPr>
          <w:color w:val="000000"/>
        </w:rPr>
        <w:t xml:space="preserve">, </w:t>
      </w:r>
      <w:hyperlink r:id="rId669" w:history="1">
        <w:r>
          <w:rPr>
            <w:color w:val="0077CC"/>
            <w:u w:val="single"/>
            <w:shd w:val="clear" w:color="auto" w:fill="FFFFFF"/>
          </w:rPr>
          <w:t>archive link</w:t>
        </w:r>
      </w:hyperlink>
      <w:r>
        <w:rPr>
          <w:color w:val="000000"/>
        </w:rPr>
        <w:t>) shows a picture of President-</w:t>
      </w:r>
      <w:r>
        <w:rPr>
          <w:b/>
          <w:color w:val="000000"/>
        </w:rPr>
        <w:t>elect</w:t>
      </w:r>
      <w:r>
        <w:rPr>
          <w:color w:val="000000"/>
        </w:rPr>
        <w:t xml:space="preserve"> Donald Trump.</w:t>
      </w:r>
    </w:p>
    <w:p w14:paraId="68DDB12C" w14:textId="77777777" w:rsidR="000C43B5" w:rsidRDefault="00B01ADC">
      <w:pPr>
        <w:pStyle w:val="Normal17"/>
        <w:spacing w:before="200" w:line="260" w:lineRule="atLeast"/>
        <w:jc w:val="both"/>
      </w:pPr>
      <w:r>
        <w:rPr>
          <w:color w:val="000000"/>
        </w:rPr>
        <w:t xml:space="preserve">Text in the post says, "2,038 suicides have been reported today following Donald </w:t>
      </w:r>
      <w:r>
        <w:rPr>
          <w:color w:val="000000"/>
        </w:rPr>
        <w:t>Trump'</w:t>
      </w:r>
      <w:r>
        <w:rPr>
          <w:b/>
          <w:color w:val="000000"/>
        </w:rPr>
        <w:t>s</w:t>
      </w:r>
      <w:r>
        <w:rPr>
          <w:color w:val="000000"/>
        </w:rPr>
        <w:t xml:space="preserve"> </w:t>
      </w:r>
      <w:r>
        <w:rPr>
          <w:b/>
          <w:color w:val="000000"/>
        </w:rPr>
        <w:t>election</w:t>
      </w:r>
      <w:r>
        <w:rPr>
          <w:color w:val="000000"/>
        </w:rPr>
        <w:t xml:space="preserve"> win."</w:t>
      </w:r>
    </w:p>
    <w:p w14:paraId="1BE2C92B" w14:textId="77777777" w:rsidR="000C43B5" w:rsidRDefault="00B01ADC">
      <w:pPr>
        <w:pStyle w:val="Normal17"/>
        <w:spacing w:before="200" w:line="260" w:lineRule="atLeast"/>
        <w:jc w:val="both"/>
      </w:pPr>
      <w:r>
        <w:rPr>
          <w:color w:val="000000"/>
        </w:rPr>
        <w:t>The post includes a screenshot that says, "2,038 Suicides today" with the source listed as the World Health Organization'</w:t>
      </w:r>
      <w:r>
        <w:rPr>
          <w:b/>
          <w:color w:val="000000"/>
        </w:rPr>
        <w:t>s</w:t>
      </w:r>
      <w:r>
        <w:rPr>
          <w:color w:val="000000"/>
        </w:rPr>
        <w:t xml:space="preserve"> Suicide Prevention Program.</w:t>
      </w:r>
    </w:p>
    <w:p w14:paraId="664C2FF0" w14:textId="77777777" w:rsidR="000C43B5" w:rsidRDefault="00B01ADC">
      <w:pPr>
        <w:pStyle w:val="Normal17"/>
        <w:spacing w:before="240" w:line="260" w:lineRule="atLeast"/>
        <w:jc w:val="both"/>
      </w:pPr>
      <w:r>
        <w:rPr>
          <w:color w:val="000000"/>
        </w:rPr>
        <w:t xml:space="preserve">The post was liked more than 5,000 times in a day. Other versions of the claim were shared on </w:t>
      </w:r>
      <w:hyperlink r:id="rId670" w:history="1">
        <w:r>
          <w:rPr>
            <w:color w:val="0077CC"/>
            <w:u w:val="single"/>
            <w:shd w:val="clear" w:color="auto" w:fill="FFFFFF"/>
          </w:rPr>
          <w:t>Instagram</w:t>
        </w:r>
      </w:hyperlink>
      <w:r>
        <w:rPr>
          <w:color w:val="000000"/>
        </w:rPr>
        <w:t xml:space="preserve"> and </w:t>
      </w:r>
      <w:hyperlink r:id="rId671" w:history="1">
        <w:r>
          <w:rPr>
            <w:color w:val="0077CC"/>
            <w:u w:val="single"/>
            <w:shd w:val="clear" w:color="auto" w:fill="FFFFFF"/>
          </w:rPr>
          <w:t>X, formerly Twitter</w:t>
        </w:r>
      </w:hyperlink>
      <w:r>
        <w:rPr>
          <w:color w:val="000000"/>
        </w:rPr>
        <w:t>.</w:t>
      </w:r>
    </w:p>
    <w:p w14:paraId="13D808AB" w14:textId="77777777" w:rsidR="000C43B5" w:rsidRDefault="00B01ADC">
      <w:pPr>
        <w:pStyle w:val="Normal17"/>
        <w:spacing w:before="240" w:line="260" w:lineRule="atLeast"/>
        <w:jc w:val="both"/>
      </w:pPr>
      <w:r>
        <w:rPr>
          <w:b/>
          <w:color w:val="000000"/>
        </w:rPr>
        <w:t>More from the Fact-Check Team:</w:t>
      </w:r>
      <w:hyperlink r:id="rId672" w:history="1">
        <w:r>
          <w:rPr>
            <w:color w:val="0077CC"/>
            <w:u w:val="single"/>
            <w:shd w:val="clear" w:color="auto" w:fill="FFFFFF"/>
          </w:rPr>
          <w:t>How we pick and research claims</w:t>
        </w:r>
      </w:hyperlink>
      <w:r>
        <w:rPr>
          <w:color w:val="000000"/>
        </w:rPr>
        <w:t xml:space="preserve"> | </w:t>
      </w:r>
      <w:hyperlink r:id="rId673" w:history="1">
        <w:r>
          <w:rPr>
            <w:color w:val="0077CC"/>
            <w:u w:val="single"/>
            <w:shd w:val="clear" w:color="auto" w:fill="FFFFFF"/>
          </w:rPr>
          <w:t>Email newsletter</w:t>
        </w:r>
      </w:hyperlink>
      <w:r>
        <w:rPr>
          <w:color w:val="000000"/>
        </w:rPr>
        <w:t xml:space="preserve"> | </w:t>
      </w:r>
      <w:hyperlink r:id="rId674" w:history="1">
        <w:r>
          <w:rPr>
            <w:color w:val="0077CC"/>
            <w:u w:val="single"/>
            <w:shd w:val="clear" w:color="auto" w:fill="FFFFFF"/>
          </w:rPr>
          <w:t>Facebook page</w:t>
        </w:r>
      </w:hyperlink>
    </w:p>
    <w:p w14:paraId="61D152F9" w14:textId="77777777" w:rsidR="000C43B5" w:rsidRDefault="00B01ADC">
      <w:pPr>
        <w:pStyle w:val="Normal17"/>
        <w:spacing w:before="240" w:line="260" w:lineRule="atLeast"/>
      </w:pPr>
      <w:r>
        <w:rPr>
          <w:b/>
          <w:color w:val="000000"/>
        </w:rPr>
        <w:t>Our rating: False</w:t>
      </w:r>
    </w:p>
    <w:p w14:paraId="366905E8" w14:textId="77777777" w:rsidR="000C43B5" w:rsidRDefault="00B01ADC">
      <w:pPr>
        <w:pStyle w:val="Normal17"/>
        <w:spacing w:before="200" w:line="260" w:lineRule="atLeast"/>
        <w:jc w:val="both"/>
      </w:pPr>
      <w:r>
        <w:rPr>
          <w:color w:val="000000"/>
        </w:rPr>
        <w:t>A WHO spokesperson said the claim is false. The organization doesn't publish daily suicide statistics.</w:t>
      </w:r>
    </w:p>
    <w:p w14:paraId="76145AE3" w14:textId="77777777" w:rsidR="000C43B5" w:rsidRDefault="00B01ADC">
      <w:pPr>
        <w:pStyle w:val="Normal17"/>
        <w:spacing w:before="240" w:line="260" w:lineRule="atLeast"/>
      </w:pPr>
      <w:r>
        <w:rPr>
          <w:b/>
          <w:color w:val="000000"/>
        </w:rPr>
        <w:t>Claim about post-election suicides is baseless</w:t>
      </w:r>
    </w:p>
    <w:p w14:paraId="05EFACDB" w14:textId="77777777" w:rsidR="000C43B5" w:rsidRDefault="00B01ADC">
      <w:pPr>
        <w:pStyle w:val="Normal17"/>
        <w:spacing w:before="240" w:line="260" w:lineRule="atLeast"/>
        <w:jc w:val="both"/>
      </w:pPr>
      <w:r>
        <w:rPr>
          <w:color w:val="000000"/>
        </w:rPr>
        <w:t xml:space="preserve">Trump </w:t>
      </w:r>
      <w:hyperlink r:id="rId675" w:history="1">
        <w:r>
          <w:rPr>
            <w:color w:val="0077CC"/>
            <w:u w:val="single"/>
            <w:shd w:val="clear" w:color="auto" w:fill="FFFFFF"/>
          </w:rPr>
          <w:t xml:space="preserve">won the Nov. 5 presidential </w:t>
        </w:r>
      </w:hyperlink>
      <w:hyperlink r:id="rId676" w:history="1">
        <w:r>
          <w:rPr>
            <w:b/>
            <w:color w:val="0077CC"/>
            <w:u w:val="single"/>
            <w:shd w:val="clear" w:color="auto" w:fill="FFFFFF"/>
          </w:rPr>
          <w:t>election</w:t>
        </w:r>
      </w:hyperlink>
      <w:r>
        <w:rPr>
          <w:color w:val="000000"/>
        </w:rPr>
        <w:t xml:space="preserve"> by a larger margin than many </w:t>
      </w:r>
      <w:hyperlink r:id="rId677" w:history="1">
        <w:r>
          <w:rPr>
            <w:color w:val="0077CC"/>
            <w:u w:val="single"/>
            <w:shd w:val="clear" w:color="auto" w:fill="FFFFFF"/>
          </w:rPr>
          <w:t>national polls predicted</w:t>
        </w:r>
      </w:hyperlink>
      <w:r>
        <w:rPr>
          <w:color w:val="000000"/>
        </w:rPr>
        <w:t xml:space="preserve">, causing millions of Vice President Kamala Harris' supporters to react with </w:t>
      </w:r>
      <w:hyperlink r:id="rId678" w:history="1">
        <w:r>
          <w:rPr>
            <w:color w:val="0077CC"/>
            <w:u w:val="single"/>
            <w:shd w:val="clear" w:color="auto" w:fill="FFFFFF"/>
          </w:rPr>
          <w:t>surprise and sadness</w:t>
        </w:r>
      </w:hyperlink>
      <w:r>
        <w:rPr>
          <w:color w:val="000000"/>
        </w:rPr>
        <w:t>.</w:t>
      </w:r>
    </w:p>
    <w:p w14:paraId="56C700BC" w14:textId="77777777" w:rsidR="000C43B5" w:rsidRDefault="00B01ADC">
      <w:pPr>
        <w:pStyle w:val="Normal17"/>
        <w:spacing w:before="200" w:line="260" w:lineRule="atLeast"/>
        <w:jc w:val="both"/>
      </w:pPr>
      <w:r>
        <w:rPr>
          <w:color w:val="000000"/>
        </w:rPr>
        <w:t>But the post'</w:t>
      </w:r>
      <w:r>
        <w:rPr>
          <w:b/>
          <w:color w:val="000000"/>
        </w:rPr>
        <w:t>s</w:t>
      </w:r>
      <w:r>
        <w:rPr>
          <w:color w:val="000000"/>
        </w:rPr>
        <w:t xml:space="preserve"> claim about the WHO reporting an abnormally high number of suicides is baseless.</w:t>
      </w:r>
    </w:p>
    <w:p w14:paraId="2B740876" w14:textId="77777777" w:rsidR="000C43B5" w:rsidRDefault="00B01ADC">
      <w:pPr>
        <w:pStyle w:val="Normal17"/>
        <w:spacing w:before="240" w:line="260" w:lineRule="atLeast"/>
        <w:jc w:val="both"/>
      </w:pPr>
      <w:hyperlink r:id="rId679" w:history="1">
        <w:r>
          <w:rPr>
            <w:color w:val="0077CC"/>
            <w:u w:val="single"/>
            <w:shd w:val="clear" w:color="auto" w:fill="FFFFFF"/>
          </w:rPr>
          <w:t>Tarik Jašarević</w:t>
        </w:r>
      </w:hyperlink>
      <w:r>
        <w:rPr>
          <w:color w:val="000000"/>
        </w:rPr>
        <w:t>, a WHO spokesperson, told USA TODAY the organization didn't publish the figure shown in the post and doesn't release any daily suicide data.</w:t>
      </w:r>
    </w:p>
    <w:p w14:paraId="1D755A61" w14:textId="77777777" w:rsidR="000C43B5" w:rsidRDefault="00B01ADC">
      <w:pPr>
        <w:pStyle w:val="Normal17"/>
        <w:spacing w:before="240" w:line="260" w:lineRule="atLeast"/>
        <w:jc w:val="both"/>
      </w:pPr>
      <w:r>
        <w:rPr>
          <w:color w:val="000000"/>
        </w:rPr>
        <w:t>The organization'</w:t>
      </w:r>
      <w:r>
        <w:rPr>
          <w:b/>
          <w:color w:val="000000"/>
        </w:rPr>
        <w:t>s</w:t>
      </w:r>
      <w:r>
        <w:rPr>
          <w:color w:val="000000"/>
        </w:rPr>
        <w:t xml:space="preserve"> </w:t>
      </w:r>
      <w:hyperlink r:id="rId680" w:anchor="tab=tab_1" w:history="1">
        <w:r>
          <w:rPr>
            <w:color w:val="0077CC"/>
            <w:u w:val="single"/>
            <w:shd w:val="clear" w:color="auto" w:fill="FFFFFF"/>
          </w:rPr>
          <w:t>suicide prevention page</w:t>
        </w:r>
      </w:hyperlink>
      <w:r>
        <w:rPr>
          <w:color w:val="000000"/>
        </w:rPr>
        <w:t xml:space="preserve"> says more than 720,000 people die by suicide every year but doesn't include any information about daily totals. No recent figures are included in the WHO'</w:t>
      </w:r>
      <w:r>
        <w:rPr>
          <w:b/>
          <w:color w:val="000000"/>
        </w:rPr>
        <w:t>s</w:t>
      </w:r>
      <w:r>
        <w:rPr>
          <w:color w:val="000000"/>
        </w:rPr>
        <w:t xml:space="preserve"> </w:t>
      </w:r>
      <w:hyperlink r:id="rId681" w:anchor=":~:text=Last%20update%3A-21%20February%202024-Documentation" w:history="1">
        <w:r>
          <w:rPr>
            <w:color w:val="0077CC"/>
            <w:u w:val="single"/>
            <w:shd w:val="clear" w:color="auto" w:fill="FFFFFF"/>
          </w:rPr>
          <w:t>mortality database</w:t>
        </w:r>
      </w:hyperlink>
      <w:r>
        <w:rPr>
          <w:color w:val="000000"/>
        </w:rPr>
        <w:t xml:space="preserve">, which hasn't been updated since February, and its latest </w:t>
      </w:r>
      <w:hyperlink r:id="rId682" w:history="1">
        <w:r>
          <w:rPr>
            <w:color w:val="0077CC"/>
            <w:u w:val="single"/>
            <w:shd w:val="clear" w:color="auto" w:fill="FFFFFF"/>
          </w:rPr>
          <w:t>worldwide suicide information booklet</w:t>
        </w:r>
      </w:hyperlink>
      <w:r>
        <w:rPr>
          <w:color w:val="000000"/>
        </w:rPr>
        <w:t xml:space="preserve"> relies on data from 2019.</w:t>
      </w:r>
    </w:p>
    <w:p w14:paraId="3A1907F7" w14:textId="77777777" w:rsidR="000C43B5" w:rsidRDefault="00B01ADC">
      <w:pPr>
        <w:pStyle w:val="Normal17"/>
        <w:spacing w:before="200" w:line="260" w:lineRule="atLeast"/>
        <w:jc w:val="both"/>
      </w:pPr>
      <w:r>
        <w:rPr>
          <w:color w:val="000000"/>
        </w:rPr>
        <w:t>The website includes data sets that categorize suicide rates by age group, gender, country and region but doesn't feature any daily metrics.</w:t>
      </w:r>
    </w:p>
    <w:p w14:paraId="6D536891" w14:textId="77777777" w:rsidR="000C43B5" w:rsidRDefault="00B01ADC">
      <w:pPr>
        <w:pStyle w:val="Normal17"/>
        <w:spacing w:before="240" w:line="260" w:lineRule="atLeast"/>
        <w:jc w:val="both"/>
      </w:pPr>
      <w:r>
        <w:rPr>
          <w:b/>
          <w:color w:val="000000"/>
        </w:rPr>
        <w:t>Fact check</w:t>
      </w:r>
      <w:r>
        <w:rPr>
          <w:color w:val="000000"/>
        </w:rPr>
        <w:t xml:space="preserve">: </w:t>
      </w:r>
      <w:hyperlink r:id="rId683" w:history="1">
        <w:r>
          <w:rPr>
            <w:color w:val="0077CC"/>
            <w:u w:val="single"/>
            <w:shd w:val="clear" w:color="auto" w:fill="FFFFFF"/>
          </w:rPr>
          <w:t xml:space="preserve">Raskin didn't say, 'We won't be certifying the </w:t>
        </w:r>
      </w:hyperlink>
      <w:hyperlink r:id="rId684" w:history="1">
        <w:r>
          <w:rPr>
            <w:b/>
            <w:color w:val="0077CC"/>
            <w:u w:val="single"/>
            <w:shd w:val="clear" w:color="auto" w:fill="FFFFFF"/>
          </w:rPr>
          <w:t>election</w:t>
        </w:r>
      </w:hyperlink>
      <w:hyperlink r:id="rId685" w:history="1">
        <w:r>
          <w:rPr>
            <w:color w:val="0077CC"/>
            <w:u w:val="single"/>
            <w:shd w:val="clear" w:color="auto" w:fill="FFFFFF"/>
          </w:rPr>
          <w:t>' for Trump</w:t>
        </w:r>
      </w:hyperlink>
    </w:p>
    <w:p w14:paraId="33DF7AB6" w14:textId="77777777" w:rsidR="000C43B5" w:rsidRDefault="00B01ADC">
      <w:pPr>
        <w:pStyle w:val="Normal17"/>
        <w:spacing w:before="240" w:line="260" w:lineRule="atLeast"/>
        <w:jc w:val="both"/>
      </w:pPr>
      <w:hyperlink r:id="rId686" w:anchor="cdc_data_surveillance_section_4-suicide-rates" w:history="1">
        <w:r>
          <w:rPr>
            <w:color w:val="0077CC"/>
            <w:u w:val="single"/>
            <w:shd w:val="clear" w:color="auto" w:fill="FFFFFF"/>
          </w:rPr>
          <w:t>The Centers for Disease Control and Prevention website</w:t>
        </w:r>
      </w:hyperlink>
      <w:r>
        <w:rPr>
          <w:color w:val="000000"/>
        </w:rPr>
        <w:t xml:space="preserve"> likewise includes monthly and yearly suicide rates but no daily tracker.</w:t>
      </w:r>
    </w:p>
    <w:p w14:paraId="1F7371A9" w14:textId="77777777" w:rsidR="000C43B5" w:rsidRDefault="00B01ADC">
      <w:pPr>
        <w:pStyle w:val="Normal17"/>
        <w:spacing w:before="200" w:line="260" w:lineRule="atLeast"/>
        <w:jc w:val="both"/>
      </w:pPr>
      <w:r>
        <w:rPr>
          <w:color w:val="000000"/>
        </w:rPr>
        <w:t>There are no credible reports about an abnormally high number of suicides on Nov. 6 from any other health agencies or news outlets.</w:t>
      </w:r>
    </w:p>
    <w:p w14:paraId="2ADC1632" w14:textId="77777777" w:rsidR="000C43B5" w:rsidRDefault="00B01ADC">
      <w:pPr>
        <w:pStyle w:val="Normal17"/>
        <w:spacing w:before="200" w:line="260" w:lineRule="atLeast"/>
        <w:jc w:val="both"/>
      </w:pPr>
      <w:r>
        <w:rPr>
          <w:color w:val="000000"/>
        </w:rPr>
        <w:t xml:space="preserve">The suicide prevention organization SAVE </w:t>
      </w:r>
      <w:hyperlink r:id="rId687" w:history="1">
        <w:r>
          <w:rPr>
            <w:color w:val="0077CC"/>
            <w:u w:val="single"/>
            <w:shd w:val="clear" w:color="auto" w:fill="FFFFFF"/>
          </w:rPr>
          <w:t>estimates</w:t>
        </w:r>
      </w:hyperlink>
      <w:r>
        <w:rPr>
          <w:color w:val="000000"/>
        </w:rPr>
        <w:t xml:space="preserve"> that an average of 135 people die by suicide every day in the </w:t>
      </w:r>
      <w:r>
        <w:rPr>
          <w:b/>
          <w:color w:val="000000"/>
        </w:rPr>
        <w:t>U.S</w:t>
      </w:r>
      <w:r>
        <w:rPr>
          <w:color w:val="000000"/>
        </w:rPr>
        <w:t>., based on CDC data.</w:t>
      </w:r>
    </w:p>
    <w:p w14:paraId="584C3FAC" w14:textId="77777777" w:rsidR="000C43B5" w:rsidRDefault="00B01ADC">
      <w:pPr>
        <w:pStyle w:val="Normal17"/>
        <w:spacing w:before="200" w:line="260" w:lineRule="atLeast"/>
        <w:jc w:val="both"/>
      </w:pPr>
      <w:r>
        <w:rPr>
          <w:color w:val="000000"/>
        </w:rPr>
        <w:t xml:space="preserve">USA TODAY reached out to the user who </w:t>
      </w:r>
      <w:r>
        <w:rPr>
          <w:color w:val="000000"/>
        </w:rPr>
        <w:t>shared the post for comment but did not immediately receive a response.</w:t>
      </w:r>
    </w:p>
    <w:p w14:paraId="00339C94" w14:textId="77777777" w:rsidR="000C43B5" w:rsidRDefault="00B01ADC">
      <w:pPr>
        <w:pStyle w:val="Normal17"/>
        <w:spacing w:before="240" w:line="260" w:lineRule="atLeast"/>
      </w:pPr>
      <w:r>
        <w:rPr>
          <w:b/>
          <w:color w:val="000000"/>
        </w:rPr>
        <w:t>Our fact-check sources:</w:t>
      </w:r>
    </w:p>
    <w:p w14:paraId="570A8D3E" w14:textId="77777777" w:rsidR="000C43B5" w:rsidRDefault="00B01ADC">
      <w:pPr>
        <w:pStyle w:val="Normal17"/>
        <w:numPr>
          <w:ilvl w:val="0"/>
          <w:numId w:val="29"/>
        </w:numPr>
        <w:spacing w:before="120" w:line="260" w:lineRule="atLeast"/>
        <w:jc w:val="both"/>
      </w:pPr>
      <w:hyperlink r:id="rId688" w:history="1">
        <w:r>
          <w:rPr>
            <w:color w:val="0077CC"/>
            <w:u w:val="single"/>
            <w:shd w:val="clear" w:color="auto" w:fill="FFFFFF"/>
          </w:rPr>
          <w:t>Tarik Jašarević</w:t>
        </w:r>
      </w:hyperlink>
      <w:r>
        <w:rPr>
          <w:color w:val="000000"/>
        </w:rPr>
        <w:t>, Nov. 7, Email exchange with USA TODAY</w:t>
      </w:r>
    </w:p>
    <w:p w14:paraId="4AD95532" w14:textId="77777777" w:rsidR="000C43B5" w:rsidRDefault="00B01ADC">
      <w:pPr>
        <w:pStyle w:val="Normal17"/>
        <w:numPr>
          <w:ilvl w:val="0"/>
          <w:numId w:val="30"/>
        </w:numPr>
        <w:spacing w:before="240" w:line="260" w:lineRule="atLeast"/>
        <w:jc w:val="both"/>
      </w:pPr>
      <w:r>
        <w:rPr>
          <w:color w:val="000000"/>
        </w:rPr>
        <w:t xml:space="preserve">WHO, accessed Nov. 8, </w:t>
      </w:r>
      <w:hyperlink r:id="rId689" w:anchor="tab=tab_1" w:history="1">
        <w:r>
          <w:rPr>
            <w:color w:val="0077CC"/>
            <w:u w:val="single"/>
            <w:shd w:val="clear" w:color="auto" w:fill="FFFFFF"/>
          </w:rPr>
          <w:t>Suicide Prevention</w:t>
        </w:r>
      </w:hyperlink>
    </w:p>
    <w:p w14:paraId="0EA646F1" w14:textId="77777777" w:rsidR="000C43B5" w:rsidRDefault="00B01ADC">
      <w:pPr>
        <w:pStyle w:val="Normal17"/>
        <w:spacing w:before="240" w:line="260" w:lineRule="atLeast"/>
        <w:jc w:val="both"/>
      </w:pPr>
      <w:r>
        <w:rPr>
          <w:i/>
          <w:color w:val="000000"/>
        </w:rPr>
        <w:t xml:space="preserve">Thank you for supporting our journalism. You can </w:t>
      </w:r>
      <w:hyperlink r:id="rId690" w:history="1">
        <w:r>
          <w:rPr>
            <w:color w:val="0077CC"/>
            <w:u w:val="single"/>
            <w:shd w:val="clear" w:color="auto" w:fill="FFFFFF"/>
          </w:rPr>
          <w:t>subscribe to our print edition, ad-free app or e-newspaper here</w:t>
        </w:r>
      </w:hyperlink>
      <w:r>
        <w:rPr>
          <w:i/>
          <w:color w:val="000000"/>
        </w:rPr>
        <w:t>.</w:t>
      </w:r>
    </w:p>
    <w:p w14:paraId="1BFC54FC" w14:textId="77777777" w:rsidR="000C43B5" w:rsidRDefault="00B01ADC">
      <w:pPr>
        <w:pStyle w:val="Normal17"/>
        <w:spacing w:before="240" w:line="260" w:lineRule="atLeast"/>
        <w:jc w:val="both"/>
      </w:pPr>
      <w:r>
        <w:rPr>
          <w:i/>
          <w:color w:val="000000"/>
        </w:rPr>
        <w:t xml:space="preserve">USA TODAY is a </w:t>
      </w:r>
      <w:hyperlink r:id="rId691"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692" w:history="1">
        <w:r>
          <w:rPr>
            <w:color w:val="0077CC"/>
            <w:u w:val="single"/>
            <w:shd w:val="clear" w:color="auto" w:fill="FFFFFF"/>
          </w:rPr>
          <w:t>grant from Meta</w:t>
        </w:r>
      </w:hyperlink>
      <w:r>
        <w:rPr>
          <w:i/>
          <w:color w:val="000000"/>
        </w:rPr>
        <w:t>.</w:t>
      </w:r>
    </w:p>
    <w:p w14:paraId="3A54FB53" w14:textId="77777777" w:rsidR="000C43B5" w:rsidRDefault="00B01ADC">
      <w:pPr>
        <w:pStyle w:val="Normal17"/>
        <w:spacing w:before="240" w:line="260" w:lineRule="atLeast"/>
        <w:jc w:val="both"/>
      </w:pPr>
      <w:r>
        <w:rPr>
          <w:i/>
          <w:color w:val="000000"/>
        </w:rPr>
        <w:t xml:space="preserve">This article originally appeared on USA TODAY: </w:t>
      </w:r>
      <w:hyperlink r:id="rId693" w:history="1">
        <w:r>
          <w:rPr>
            <w:color w:val="0077CC"/>
            <w:u w:val="single"/>
            <w:shd w:val="clear" w:color="auto" w:fill="FFFFFF"/>
          </w:rPr>
          <w:t>Post shares baseless claim about post-</w:t>
        </w:r>
      </w:hyperlink>
      <w:hyperlink r:id="rId694" w:history="1">
        <w:r>
          <w:rPr>
            <w:b/>
            <w:color w:val="0077CC"/>
            <w:u w:val="single"/>
            <w:shd w:val="clear" w:color="auto" w:fill="FFFFFF"/>
          </w:rPr>
          <w:t>election</w:t>
        </w:r>
      </w:hyperlink>
      <w:hyperlink r:id="rId695" w:history="1">
        <w:r>
          <w:rPr>
            <w:color w:val="0077CC"/>
            <w:u w:val="single"/>
            <w:shd w:val="clear" w:color="auto" w:fill="FFFFFF"/>
          </w:rPr>
          <w:t xml:space="preserve"> suicides | </w:t>
        </w:r>
      </w:hyperlink>
      <w:hyperlink r:id="rId696" w:history="1">
        <w:r>
          <w:rPr>
            <w:b/>
            <w:color w:val="0077CC"/>
            <w:u w:val="single"/>
            <w:shd w:val="clear" w:color="auto" w:fill="FFFFFF"/>
          </w:rPr>
          <w:t>Fact check</w:t>
        </w:r>
      </w:hyperlink>
    </w:p>
    <w:p w14:paraId="693A6655" w14:textId="77777777" w:rsidR="000C43B5" w:rsidRDefault="00B01ADC">
      <w:pPr>
        <w:pStyle w:val="Normal17"/>
        <w:keepNext/>
        <w:spacing w:before="240" w:line="340" w:lineRule="atLeast"/>
      </w:pPr>
      <w:bookmarkStart w:id="50" w:name="Classification_15"/>
      <w:bookmarkEnd w:id="50"/>
      <w:r>
        <w:rPr>
          <w:b/>
          <w:color w:val="000000"/>
          <w:sz w:val="28"/>
        </w:rPr>
        <w:t>Classification</w:t>
      </w:r>
    </w:p>
    <w:p w14:paraId="0074BA27" w14:textId="36803F68" w:rsidR="000C43B5" w:rsidRDefault="00B01ADC">
      <w:pPr>
        <w:pStyle w:val="Normal17"/>
        <w:spacing w:line="60" w:lineRule="exact"/>
      </w:pPr>
      <w:r>
        <w:rPr>
          <w:noProof/>
        </w:rPr>
        <mc:AlternateContent>
          <mc:Choice Requires="wps">
            <w:drawing>
              <wp:anchor distT="0" distB="0" distL="114300" distR="114300" simplePos="0" relativeHeight="251716608" behindDoc="0" locked="0" layoutInCell="1" allowOverlap="1" wp14:anchorId="4CF30F6E" wp14:editId="505A6277">
                <wp:simplePos x="0" y="0"/>
                <wp:positionH relativeFrom="column">
                  <wp:posOffset>0</wp:posOffset>
                </wp:positionH>
                <wp:positionV relativeFrom="paragraph">
                  <wp:posOffset>25400</wp:posOffset>
                </wp:positionV>
                <wp:extent cx="6502400" cy="0"/>
                <wp:effectExtent l="19050" t="15875" r="12700" b="12700"/>
                <wp:wrapTopAndBottom/>
                <wp:docPr id="2091224284"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7818E" id="Line 78"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9161388" w14:textId="77777777" w:rsidR="000C43B5" w:rsidRDefault="000C43B5">
      <w:pPr>
        <w:pStyle w:val="Normal17"/>
        <w:spacing w:line="120" w:lineRule="exact"/>
      </w:pPr>
    </w:p>
    <w:p w14:paraId="7EF80612" w14:textId="77777777" w:rsidR="000C43B5" w:rsidRDefault="00B01ADC">
      <w:pPr>
        <w:pStyle w:val="Normal17"/>
        <w:spacing w:line="260" w:lineRule="atLeast"/>
      </w:pPr>
      <w:r>
        <w:rPr>
          <w:b/>
          <w:color w:val="000000"/>
        </w:rPr>
        <w:t>Language:</w:t>
      </w:r>
      <w:r>
        <w:rPr>
          <w:color w:val="000000"/>
        </w:rPr>
        <w:t> ENGLISH</w:t>
      </w:r>
    </w:p>
    <w:p w14:paraId="0C0DD8B1" w14:textId="77777777" w:rsidR="000C43B5" w:rsidRDefault="00B01ADC">
      <w:pPr>
        <w:pStyle w:val="Normal17"/>
        <w:spacing w:before="240" w:line="260" w:lineRule="atLeast"/>
      </w:pPr>
      <w:r>
        <w:br/>
      </w:r>
      <w:r>
        <w:rPr>
          <w:b/>
          <w:color w:val="000000"/>
        </w:rPr>
        <w:t>Publication-Type:</w:t>
      </w:r>
      <w:r>
        <w:rPr>
          <w:color w:val="000000"/>
        </w:rPr>
        <w:t> Web Publication</w:t>
      </w:r>
    </w:p>
    <w:p w14:paraId="0A3EA8A4" w14:textId="77777777" w:rsidR="000C43B5" w:rsidRDefault="00B01ADC">
      <w:pPr>
        <w:pStyle w:val="Normal17"/>
        <w:spacing w:before="240" w:line="260" w:lineRule="atLeast"/>
      </w:pPr>
      <w:r>
        <w:br/>
      </w:r>
      <w:r>
        <w:rPr>
          <w:b/>
          <w:color w:val="000000"/>
        </w:rPr>
        <w:t>Journal Code:</w:t>
      </w:r>
      <w:r>
        <w:rPr>
          <w:color w:val="000000"/>
        </w:rPr>
        <w:t> 666052891</w:t>
      </w:r>
    </w:p>
    <w:p w14:paraId="20D840BF" w14:textId="77777777" w:rsidR="000C43B5" w:rsidRDefault="00B01ADC">
      <w:pPr>
        <w:pStyle w:val="Normal17"/>
        <w:spacing w:before="240" w:line="260" w:lineRule="atLeast"/>
      </w:pPr>
      <w:r>
        <w:br/>
      </w:r>
      <w:r>
        <w:rPr>
          <w:b/>
          <w:color w:val="000000"/>
        </w:rPr>
        <w:t>Subject:</w:t>
      </w:r>
      <w:r>
        <w:rPr>
          <w:color w:val="000000"/>
        </w:rPr>
        <w:t xml:space="preserve"> SUICIDE (92%); ASSOCIATIONS &amp; ORGANIZATIONS (90%); EMERGENCY PSYCHIATRIC SERVICES (90%); </w:t>
      </w:r>
      <w:r>
        <w:rPr>
          <w:b/>
          <w:color w:val="000000"/>
        </w:rPr>
        <w:t>FACT CHECKING</w:t>
      </w:r>
      <w:r>
        <w:rPr>
          <w:color w:val="000000"/>
        </w:rPr>
        <w:t xml:space="preserve"> (90%); INTERNATIONAL GOVERNMENTAL ORGANIZATIONS (90%); INTERNATIONAL ORGANIZATIONS &amp; BODIES (90%); INTERNET SOCIAL NETWORKING (90%); NEGATIVE NEWS (90%); PREVENTION &amp; WELLNESS (90%); PUBLIC HEALTH (90%); PUBLIC HEALTH ADMINISTRATION (90%); UNITED NATIONS INSTITUTIONS (90%); DEATH &amp; DYING (89%); EPIDEMIOLOGY (89%); HEALTH DEPARTMENTS (89%); MENTAL ILLNESS (89%); US FEDERAL GOVERNMENT (79%); CRISIS COUNSELI</w:t>
      </w:r>
      <w:r>
        <w:rPr>
          <w:color w:val="000000"/>
        </w:rPr>
        <w:t xml:space="preserve">NG &amp; INTERVENTION (78%); </w:t>
      </w:r>
      <w:r>
        <w:rPr>
          <w:b/>
          <w:color w:val="000000"/>
        </w:rPr>
        <w:t>ELECTIONS</w:t>
      </w:r>
      <w:r>
        <w:rPr>
          <w:color w:val="000000"/>
        </w:rPr>
        <w:t xml:space="preserve"> (78%); JOURNALISM (78%); HEADS OF GOVERNMENT </w:t>
      </w:r>
      <w:r>
        <w:rPr>
          <w:b/>
          <w:color w:val="000000"/>
        </w:rPr>
        <w:t>ELECTIONS</w:t>
      </w:r>
      <w:r>
        <w:rPr>
          <w:color w:val="000000"/>
        </w:rPr>
        <w:t xml:space="preserve"> (77%); US PRESIDENTIAL CANDIDATES 2012 (77%); CAMPAIGNS &amp; </w:t>
      </w:r>
      <w:r>
        <w:rPr>
          <w:b/>
          <w:color w:val="000000"/>
        </w:rPr>
        <w:t>ELECTIONS</w:t>
      </w:r>
      <w:r>
        <w:rPr>
          <w:color w:val="000000"/>
        </w:rPr>
        <w:t xml:space="preserve"> (72%); DISEASES &amp; DISORDERS (72%); POLLS &amp; SURVEYS (69%); DEMOGRAPHIC GROUPS (61%)</w:t>
      </w:r>
    </w:p>
    <w:p w14:paraId="23389676" w14:textId="77777777" w:rsidR="000C43B5" w:rsidRDefault="00B01ADC">
      <w:pPr>
        <w:pStyle w:val="Normal17"/>
        <w:spacing w:before="240" w:line="260" w:lineRule="atLeast"/>
      </w:pPr>
      <w:r>
        <w:br/>
      </w:r>
      <w:r>
        <w:rPr>
          <w:b/>
          <w:color w:val="000000"/>
        </w:rPr>
        <w:t>Company:</w:t>
      </w:r>
      <w:r>
        <w:rPr>
          <w:color w:val="000000"/>
        </w:rPr>
        <w:t>  META PLATFORMS INC (56%)</w:t>
      </w:r>
    </w:p>
    <w:p w14:paraId="4CF0F3C0" w14:textId="77777777" w:rsidR="000C43B5" w:rsidRDefault="00B01ADC">
      <w:pPr>
        <w:pStyle w:val="Normal17"/>
        <w:spacing w:before="240" w:line="260" w:lineRule="atLeast"/>
      </w:pPr>
      <w:r>
        <w:br/>
      </w:r>
      <w:r>
        <w:rPr>
          <w:b/>
          <w:color w:val="000000"/>
        </w:rPr>
        <w:t>Organization:</w:t>
      </w:r>
      <w:r>
        <w:rPr>
          <w:color w:val="000000"/>
        </w:rPr>
        <w:t> WORLD HEALTH ORGANIZATION (94%)</w:t>
      </w:r>
    </w:p>
    <w:p w14:paraId="52C3E025" w14:textId="77777777" w:rsidR="000C43B5" w:rsidRDefault="00B01ADC">
      <w:pPr>
        <w:pStyle w:val="Normal17"/>
        <w:spacing w:before="240" w:line="260" w:lineRule="atLeast"/>
      </w:pPr>
      <w:r>
        <w:br/>
      </w:r>
      <w:r>
        <w:rPr>
          <w:b/>
          <w:color w:val="000000"/>
        </w:rPr>
        <w:t>Ticker:</w:t>
      </w:r>
      <w:r>
        <w:rPr>
          <w:color w:val="000000"/>
        </w:rPr>
        <w:t> META (NASDAQ) (56%)</w:t>
      </w:r>
    </w:p>
    <w:p w14:paraId="3F7ACBA6" w14:textId="77777777" w:rsidR="000C43B5" w:rsidRDefault="00B01ADC">
      <w:pPr>
        <w:pStyle w:val="Normal17"/>
        <w:spacing w:before="240" w:line="260" w:lineRule="atLeast"/>
      </w:pPr>
      <w:r>
        <w:br/>
      </w:r>
      <w:r>
        <w:rPr>
          <w:b/>
          <w:color w:val="000000"/>
        </w:rPr>
        <w:t>Industry:</w:t>
      </w:r>
      <w:r>
        <w:rPr>
          <w:color w:val="000000"/>
        </w:rPr>
        <w:t> NAICS516210 MEDIA STREAMING DIST SVCS, SOCIAL NETWORKS, AND OTHER MEDIA NETWORKS AND CONTENT PROVIDERS (56%); SIC7374 COMPUTER PROCESSING &amp; DATA PREPARATION &amp; PROCESSING SERVICES (56%); EMERGENCY PSYCHIATRIC SERVICES (90%); INTERNET SOCIAL NETWORKING (90%); EPIDEMIOLOGY (89%); HEALTH DEPARTMENTS (89%); CRISIS COUNSELING &amp; INTERVENTION (78%); ELECTRONIC PUBLISHING (78%); ELECTRONIC MAIL (67%)</w:t>
      </w:r>
    </w:p>
    <w:p w14:paraId="64E381D5" w14:textId="77777777" w:rsidR="000C43B5" w:rsidRDefault="00B01ADC">
      <w:pPr>
        <w:pStyle w:val="Normal17"/>
        <w:spacing w:before="240" w:line="260" w:lineRule="atLeast"/>
      </w:pPr>
      <w:r>
        <w:br/>
      </w:r>
      <w:r>
        <w:rPr>
          <w:b/>
          <w:color w:val="000000"/>
        </w:rPr>
        <w:t>Person:</w:t>
      </w:r>
      <w:r>
        <w:rPr>
          <w:color w:val="000000"/>
        </w:rPr>
        <w:t> DONALD TRUMP (92%); KAMALA HARRIS (79%)</w:t>
      </w:r>
    </w:p>
    <w:p w14:paraId="06F8C31E" w14:textId="77777777" w:rsidR="000C43B5" w:rsidRDefault="00B01ADC">
      <w:pPr>
        <w:pStyle w:val="Normal17"/>
        <w:spacing w:before="240" w:line="260" w:lineRule="atLeast"/>
      </w:pPr>
      <w:r>
        <w:br/>
      </w:r>
      <w:r>
        <w:rPr>
          <w:b/>
          <w:color w:val="000000"/>
        </w:rPr>
        <w:t>Geographic:</w:t>
      </w:r>
      <w:r>
        <w:rPr>
          <w:color w:val="000000"/>
        </w:rPr>
        <w:t> UNITED STATES (95%); United States; Americas, Northern America</w:t>
      </w:r>
    </w:p>
    <w:p w14:paraId="1061F73F" w14:textId="77777777" w:rsidR="000C43B5" w:rsidRDefault="00B01ADC">
      <w:pPr>
        <w:pStyle w:val="Normal17"/>
        <w:spacing w:before="240" w:line="260" w:lineRule="atLeast"/>
      </w:pPr>
      <w:r>
        <w:br/>
      </w:r>
      <w:r>
        <w:rPr>
          <w:b/>
          <w:color w:val="000000"/>
        </w:rPr>
        <w:t>Load-Date:</w:t>
      </w:r>
      <w:r>
        <w:rPr>
          <w:color w:val="000000"/>
        </w:rPr>
        <w:t> November 8, 2024</w:t>
      </w:r>
    </w:p>
    <w:p w14:paraId="1956D8D9" w14:textId="77777777" w:rsidR="000C43B5" w:rsidRDefault="000C43B5">
      <w:pPr>
        <w:pStyle w:val="Normal17"/>
      </w:pPr>
    </w:p>
    <w:p w14:paraId="33C9AFB6" w14:textId="58D32965" w:rsidR="000C43B5" w:rsidRDefault="00B01ADC">
      <w:pPr>
        <w:pStyle w:val="Normal17"/>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17632" behindDoc="0" locked="0" layoutInCell="1" allowOverlap="1" wp14:anchorId="23A3DA7C" wp14:editId="0D6AE4AB">
                <wp:simplePos x="0" y="0"/>
                <wp:positionH relativeFrom="column">
                  <wp:posOffset>0</wp:posOffset>
                </wp:positionH>
                <wp:positionV relativeFrom="paragraph">
                  <wp:posOffset>127000</wp:posOffset>
                </wp:positionV>
                <wp:extent cx="6502400" cy="0"/>
                <wp:effectExtent l="9525" t="12700" r="12700" b="6350"/>
                <wp:wrapNone/>
                <wp:docPr id="1700691776"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05200" id="Line 7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5B669968" w14:textId="77777777" w:rsidR="000C43B5" w:rsidRDefault="000C43B5">
      <w:pPr>
        <w:pStyle w:val="Normal18"/>
        <w:sectPr w:rsidR="000C43B5">
          <w:headerReference w:type="even" r:id="rId697"/>
          <w:headerReference w:type="default" r:id="rId698"/>
          <w:footerReference w:type="even" r:id="rId699"/>
          <w:footerReference w:type="default" r:id="rId700"/>
          <w:headerReference w:type="first" r:id="rId701"/>
          <w:footerReference w:type="first" r:id="rId702"/>
          <w:pgSz w:w="12240" w:h="15840"/>
          <w:pgMar w:top="840" w:right="1000" w:bottom="840" w:left="1000" w:header="400" w:footer="400" w:gutter="0"/>
          <w:cols w:space="720"/>
          <w:titlePg/>
        </w:sectPr>
      </w:pPr>
    </w:p>
    <w:p w14:paraId="0A17FEC8" w14:textId="77777777" w:rsidR="000C43B5" w:rsidRDefault="000C43B5">
      <w:pPr>
        <w:pStyle w:val="Normal18"/>
      </w:pPr>
    </w:p>
    <w:p w14:paraId="5595E385" w14:textId="268E97FB" w:rsidR="000C43B5" w:rsidRDefault="00B01ADC">
      <w:pPr>
        <w:pStyle w:val="Normal18"/>
      </w:pPr>
      <w:r>
        <w:rPr>
          <w:noProof/>
        </w:rPr>
        <w:drawing>
          <wp:inline distT="0" distB="0" distL="0" distR="0" wp14:anchorId="6001939F" wp14:editId="79E37864">
            <wp:extent cx="1879600" cy="381000"/>
            <wp:effectExtent l="0" t="0" r="0" b="0"/>
            <wp:docPr id="22" name="Picture 3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72464D3D" w14:textId="77777777" w:rsidR="000C43B5" w:rsidRDefault="00B01ADC">
      <w:pPr>
        <w:pStyle w:val="Heading116"/>
        <w:keepNext w:val="0"/>
        <w:spacing w:after="200" w:line="340" w:lineRule="atLeast"/>
        <w:jc w:val="center"/>
      </w:pPr>
      <w:hyperlink r:id="rId703" w:history="1">
        <w:r>
          <w:rPr>
            <w:color w:val="0077CC"/>
            <w:sz w:val="28"/>
            <w:u w:val="single"/>
            <w:shd w:val="clear" w:color="auto" w:fill="FFFFFF"/>
          </w:rPr>
          <w:t xml:space="preserve">States won’t finalize vote totals until days or weeks after </w:t>
        </w:r>
      </w:hyperlink>
      <w:hyperlink r:id="rId704" w:history="1">
        <w:r>
          <w:rPr>
            <w:color w:val="0077CC"/>
            <w:sz w:val="28"/>
            <w:u w:val="single"/>
            <w:shd w:val="clear" w:color="auto" w:fill="FFFFFF"/>
          </w:rPr>
          <w:t>Election</w:t>
        </w:r>
      </w:hyperlink>
      <w:hyperlink r:id="rId705" w:history="1">
        <w:r>
          <w:rPr>
            <w:color w:val="0077CC"/>
            <w:sz w:val="28"/>
            <w:u w:val="single"/>
            <w:shd w:val="clear" w:color="auto" w:fill="FFFFFF"/>
          </w:rPr>
          <w:t xml:space="preserve"> Day | </w:t>
        </w:r>
      </w:hyperlink>
      <w:hyperlink r:id="rId706" w:history="1">
        <w:r>
          <w:rPr>
            <w:color w:val="0077CC"/>
            <w:sz w:val="28"/>
            <w:u w:val="single"/>
            <w:shd w:val="clear" w:color="auto" w:fill="FFFFFF"/>
          </w:rPr>
          <w:t>Fact check</w:t>
        </w:r>
      </w:hyperlink>
    </w:p>
    <w:p w14:paraId="0E0E1AE5" w14:textId="77777777" w:rsidR="000C43B5" w:rsidRDefault="00B01ADC">
      <w:pPr>
        <w:pStyle w:val="Normal18"/>
        <w:spacing w:before="120" w:line="260" w:lineRule="atLeast"/>
        <w:jc w:val="center"/>
      </w:pPr>
      <w:r>
        <w:rPr>
          <w:color w:val="000000"/>
        </w:rPr>
        <w:t>USA Today Online</w:t>
      </w:r>
    </w:p>
    <w:p w14:paraId="4E2A6EE0" w14:textId="77777777" w:rsidR="000C43B5" w:rsidRDefault="00B01ADC">
      <w:pPr>
        <w:pStyle w:val="Normal18"/>
        <w:spacing w:before="120" w:line="260" w:lineRule="atLeast"/>
        <w:jc w:val="center"/>
      </w:pPr>
      <w:r>
        <w:rPr>
          <w:color w:val="000000"/>
        </w:rPr>
        <w:t>October 31, 2024 11:19 PM EST</w:t>
      </w:r>
    </w:p>
    <w:p w14:paraId="4CEC5D3E" w14:textId="77777777" w:rsidR="000C43B5" w:rsidRDefault="000C43B5">
      <w:pPr>
        <w:pStyle w:val="Normal18"/>
        <w:spacing w:line="240" w:lineRule="atLeast"/>
        <w:jc w:val="both"/>
      </w:pPr>
      <w:bookmarkStart w:id="51" w:name="Bookmark_18"/>
      <w:bookmarkEnd w:id="51"/>
    </w:p>
    <w:p w14:paraId="22C1F382" w14:textId="77777777" w:rsidR="000C43B5" w:rsidRDefault="00B01ADC">
      <w:pPr>
        <w:pStyle w:val="Normal18"/>
        <w:spacing w:before="120" w:line="220" w:lineRule="atLeast"/>
      </w:pPr>
      <w:r>
        <w:br/>
      </w:r>
      <w:r>
        <w:rPr>
          <w:color w:val="000000"/>
          <w:sz w:val="16"/>
        </w:rPr>
        <w:t>Copyright 2024 Gannett Media Corp  All Rights Reserved</w:t>
      </w:r>
    </w:p>
    <w:p w14:paraId="05A78FDB" w14:textId="77777777" w:rsidR="000C43B5" w:rsidRDefault="00B01ADC">
      <w:pPr>
        <w:pStyle w:val="Normal18"/>
        <w:spacing w:before="120" w:line="260" w:lineRule="atLeast"/>
      </w:pPr>
      <w:r>
        <w:rPr>
          <w:b/>
          <w:color w:val="000000"/>
        </w:rPr>
        <w:t>Length:</w:t>
      </w:r>
      <w:r>
        <w:rPr>
          <w:color w:val="000000"/>
        </w:rPr>
        <w:t> 1027 words</w:t>
      </w:r>
    </w:p>
    <w:p w14:paraId="08467EEE" w14:textId="77777777" w:rsidR="000C43B5" w:rsidRDefault="00B01ADC">
      <w:pPr>
        <w:pStyle w:val="Normal18"/>
        <w:keepNext/>
        <w:spacing w:before="240" w:line="340" w:lineRule="atLeast"/>
      </w:pPr>
      <w:bookmarkStart w:id="52" w:name="Body_16"/>
      <w:bookmarkEnd w:id="52"/>
      <w:r>
        <w:rPr>
          <w:b/>
          <w:color w:val="000000"/>
          <w:sz w:val="28"/>
        </w:rPr>
        <w:t>Body</w:t>
      </w:r>
    </w:p>
    <w:p w14:paraId="1380370C" w14:textId="5494B5EB" w:rsidR="000C43B5" w:rsidRDefault="00B01ADC">
      <w:pPr>
        <w:pStyle w:val="Normal18"/>
        <w:spacing w:line="60" w:lineRule="exact"/>
      </w:pPr>
      <w:r>
        <w:rPr>
          <w:noProof/>
        </w:rPr>
        <mc:AlternateContent>
          <mc:Choice Requires="wps">
            <w:drawing>
              <wp:anchor distT="0" distB="0" distL="114300" distR="114300" simplePos="0" relativeHeight="251718656" behindDoc="0" locked="0" layoutInCell="1" allowOverlap="1" wp14:anchorId="37892D07" wp14:editId="6B87D21E">
                <wp:simplePos x="0" y="0"/>
                <wp:positionH relativeFrom="column">
                  <wp:posOffset>0</wp:posOffset>
                </wp:positionH>
                <wp:positionV relativeFrom="paragraph">
                  <wp:posOffset>25400</wp:posOffset>
                </wp:positionV>
                <wp:extent cx="6502400" cy="0"/>
                <wp:effectExtent l="19050" t="15875" r="12700" b="12700"/>
                <wp:wrapTopAndBottom/>
                <wp:docPr id="194534373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AB126" id="Line 8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8CC7EE2" w14:textId="77777777" w:rsidR="000C43B5" w:rsidRDefault="000C43B5">
      <w:pPr>
        <w:pStyle w:val="Normal18"/>
      </w:pPr>
    </w:p>
    <w:p w14:paraId="182C6E6F" w14:textId="77777777" w:rsidR="000C43B5" w:rsidRDefault="00B01ADC">
      <w:pPr>
        <w:pStyle w:val="Normal18"/>
        <w:spacing w:before="240" w:line="260" w:lineRule="atLeast"/>
      </w:pPr>
      <w:r>
        <w:rPr>
          <w:b/>
          <w:color w:val="000000"/>
        </w:rPr>
        <w:t>The claim: Delayed election results in Georgia, Michigan and Pennsylvania are evidence of voter fraud</w:t>
      </w:r>
    </w:p>
    <w:p w14:paraId="7B9552FD" w14:textId="77777777" w:rsidR="000C43B5" w:rsidRDefault="00B01ADC">
      <w:pPr>
        <w:pStyle w:val="Normal18"/>
        <w:spacing w:before="240" w:line="260" w:lineRule="atLeast"/>
        <w:jc w:val="both"/>
      </w:pPr>
      <w:r>
        <w:rPr>
          <w:color w:val="000000"/>
        </w:rPr>
        <w:t>An Oct. 22 Threads post (</w:t>
      </w:r>
      <w:hyperlink r:id="rId707" w:history="1">
        <w:r>
          <w:rPr>
            <w:color w:val="0077CC"/>
            <w:u w:val="single"/>
            <w:shd w:val="clear" w:color="auto" w:fill="FFFFFF"/>
          </w:rPr>
          <w:t>direct link</w:t>
        </w:r>
      </w:hyperlink>
      <w:r>
        <w:rPr>
          <w:color w:val="000000"/>
        </w:rPr>
        <w:t xml:space="preserve">, </w:t>
      </w:r>
      <w:hyperlink r:id="rId708" w:history="1">
        <w:r>
          <w:rPr>
            <w:color w:val="0077CC"/>
            <w:u w:val="single"/>
            <w:shd w:val="clear" w:color="auto" w:fill="FFFFFF"/>
          </w:rPr>
          <w:t>archive link</w:t>
        </w:r>
      </w:hyperlink>
      <w:r>
        <w:rPr>
          <w:color w:val="000000"/>
        </w:rPr>
        <w:t>) claims expected vote counting delays in some states are evidence of fraud.</w:t>
      </w:r>
    </w:p>
    <w:p w14:paraId="2A9DBCBB" w14:textId="77777777" w:rsidR="000C43B5" w:rsidRDefault="00B01ADC">
      <w:pPr>
        <w:pStyle w:val="Normal18"/>
        <w:spacing w:before="200" w:line="260" w:lineRule="atLeast"/>
        <w:jc w:val="both"/>
      </w:pPr>
      <w:r>
        <w:rPr>
          <w:color w:val="000000"/>
        </w:rPr>
        <w:t xml:space="preserve">“BREAKING: The Cheat Has Begun,” reads the post. The States of Michigan, Georgia, and Pennsylvania have officially announced that they will not have </w:t>
      </w:r>
      <w:r>
        <w:rPr>
          <w:b/>
          <w:color w:val="000000"/>
        </w:rPr>
        <w:t>election</w:t>
      </w:r>
      <w:r>
        <w:rPr>
          <w:color w:val="000000"/>
        </w:rPr>
        <w:t xml:space="preserve"> results available on </w:t>
      </w:r>
      <w:r>
        <w:rPr>
          <w:b/>
          <w:color w:val="000000"/>
        </w:rPr>
        <w:t>Election</w:t>
      </w:r>
      <w:r>
        <w:rPr>
          <w:color w:val="000000"/>
        </w:rPr>
        <w:t xml:space="preserve"> Night.”</w:t>
      </w:r>
    </w:p>
    <w:p w14:paraId="005E1F7D" w14:textId="77777777" w:rsidR="000C43B5" w:rsidRDefault="00B01ADC">
      <w:pPr>
        <w:pStyle w:val="Normal18"/>
        <w:spacing w:before="200" w:line="260" w:lineRule="atLeast"/>
        <w:jc w:val="both"/>
      </w:pPr>
      <w:r>
        <w:rPr>
          <w:color w:val="000000"/>
        </w:rPr>
        <w:t>It was liked more than 600 times in nine days.</w:t>
      </w:r>
    </w:p>
    <w:p w14:paraId="35EAB1D0" w14:textId="77777777" w:rsidR="000C43B5" w:rsidRDefault="00B01ADC">
      <w:pPr>
        <w:pStyle w:val="Normal18"/>
        <w:spacing w:before="240" w:line="260" w:lineRule="atLeast"/>
        <w:jc w:val="both"/>
      </w:pPr>
      <w:r>
        <w:rPr>
          <w:b/>
          <w:color w:val="000000"/>
        </w:rPr>
        <w:t>More from the Fact-Check Team:</w:t>
      </w:r>
      <w:r>
        <w:rPr>
          <w:color w:val="000000"/>
        </w:rPr>
        <w:t xml:space="preserve"> How we pick and research claims | </w:t>
      </w:r>
      <w:hyperlink r:id="rId709" w:history="1">
        <w:r>
          <w:rPr>
            <w:color w:val="0077CC"/>
            <w:u w:val="single"/>
            <w:shd w:val="clear" w:color="auto" w:fill="FFFFFF"/>
          </w:rPr>
          <w:t>Email newsletter</w:t>
        </w:r>
      </w:hyperlink>
      <w:r>
        <w:rPr>
          <w:color w:val="000000"/>
        </w:rPr>
        <w:t xml:space="preserve"> | </w:t>
      </w:r>
      <w:hyperlink r:id="rId710" w:history="1">
        <w:r>
          <w:rPr>
            <w:color w:val="0077CC"/>
            <w:u w:val="single"/>
            <w:shd w:val="clear" w:color="auto" w:fill="FFFFFF"/>
          </w:rPr>
          <w:t>Facebook page</w:t>
        </w:r>
      </w:hyperlink>
    </w:p>
    <w:p w14:paraId="07B44345" w14:textId="77777777" w:rsidR="000C43B5" w:rsidRDefault="00B01ADC">
      <w:pPr>
        <w:pStyle w:val="Normal18"/>
        <w:spacing w:before="240" w:line="260" w:lineRule="atLeast"/>
      </w:pPr>
      <w:r>
        <w:rPr>
          <w:b/>
          <w:color w:val="000000"/>
        </w:rPr>
        <w:t>Our rating: False</w:t>
      </w:r>
    </w:p>
    <w:p w14:paraId="2985739A" w14:textId="77777777" w:rsidR="000C43B5" w:rsidRDefault="00B01ADC">
      <w:pPr>
        <w:pStyle w:val="Normal18"/>
        <w:spacing w:before="200" w:line="260" w:lineRule="atLeast"/>
        <w:jc w:val="both"/>
      </w:pPr>
      <w:r>
        <w:rPr>
          <w:color w:val="000000"/>
        </w:rPr>
        <w:t xml:space="preserve">While </w:t>
      </w:r>
      <w:r>
        <w:rPr>
          <w:b/>
          <w:color w:val="000000"/>
        </w:rPr>
        <w:t>election</w:t>
      </w:r>
      <w:r>
        <w:rPr>
          <w:color w:val="000000"/>
        </w:rPr>
        <w:t xml:space="preserve"> officials in Georgia, Michigan and Pennsylvania have said vote counting won’t be finished on </w:t>
      </w:r>
      <w:r>
        <w:rPr>
          <w:b/>
          <w:color w:val="000000"/>
        </w:rPr>
        <w:t>Election</w:t>
      </w:r>
      <w:r>
        <w:rPr>
          <w:color w:val="000000"/>
        </w:rPr>
        <w:t xml:space="preserve"> Day, experts say that isn’t evidence of fraud. It has always taken states days or weeks to finalize </w:t>
      </w:r>
      <w:r>
        <w:rPr>
          <w:b/>
          <w:color w:val="000000"/>
        </w:rPr>
        <w:t>election</w:t>
      </w:r>
      <w:r>
        <w:rPr>
          <w:color w:val="000000"/>
        </w:rPr>
        <w:t xml:space="preserve"> results because of various requirements to ensure the count'</w:t>
      </w:r>
      <w:r>
        <w:rPr>
          <w:b/>
          <w:color w:val="000000"/>
        </w:rPr>
        <w:t>s</w:t>
      </w:r>
      <w:r>
        <w:rPr>
          <w:color w:val="000000"/>
        </w:rPr>
        <w:t xml:space="preserve"> accuracy.</w:t>
      </w:r>
    </w:p>
    <w:p w14:paraId="7FB0A3FF" w14:textId="77777777" w:rsidR="000C43B5" w:rsidRDefault="00B01ADC">
      <w:pPr>
        <w:pStyle w:val="Normal18"/>
        <w:spacing w:before="240" w:line="260" w:lineRule="atLeast"/>
      </w:pPr>
      <w:r>
        <w:rPr>
          <w:b/>
          <w:color w:val="000000"/>
        </w:rPr>
        <w:t>Election officials ask for patience while votes are counted</w:t>
      </w:r>
    </w:p>
    <w:p w14:paraId="369071A9" w14:textId="77777777" w:rsidR="000C43B5" w:rsidRDefault="00B01ADC">
      <w:pPr>
        <w:pStyle w:val="Normal18"/>
        <w:spacing w:before="200" w:line="260" w:lineRule="atLeast"/>
        <w:jc w:val="both"/>
      </w:pPr>
      <w:r>
        <w:rPr>
          <w:color w:val="000000"/>
        </w:rPr>
        <w:t xml:space="preserve">Multiple polls show Vice President Kamala Harris and former President Donald Trump in a </w:t>
      </w:r>
      <w:hyperlink r:id="rId711" w:history="1">
        <w:r>
          <w:rPr>
            <w:color w:val="0077CC"/>
            <w:u w:val="single"/>
            <w:shd w:val="clear" w:color="auto" w:fill="FFFFFF"/>
          </w:rPr>
          <w:t>close race in the seven battleground states</w:t>
        </w:r>
      </w:hyperlink>
      <w:r>
        <w:rPr>
          <w:color w:val="000000"/>
        </w:rPr>
        <w:t xml:space="preserve">, including Georgia, Michigan and Pennsylvania. In those three states, </w:t>
      </w:r>
      <w:r>
        <w:rPr>
          <w:b/>
          <w:color w:val="000000"/>
        </w:rPr>
        <w:t>election</w:t>
      </w:r>
      <w:r>
        <w:rPr>
          <w:color w:val="000000"/>
        </w:rPr>
        <w:t xml:space="preserve"> officials have explained what to expect – and not expect – for results on </w:t>
      </w:r>
      <w:r>
        <w:rPr>
          <w:b/>
          <w:color w:val="000000"/>
        </w:rPr>
        <w:t>Election</w:t>
      </w:r>
      <w:r>
        <w:rPr>
          <w:color w:val="000000"/>
        </w:rPr>
        <w:t xml:space="preserve"> Day.</w:t>
      </w:r>
    </w:p>
    <w:p w14:paraId="5E653C54" w14:textId="77777777" w:rsidR="000C43B5" w:rsidRDefault="00B01ADC">
      <w:pPr>
        <w:pStyle w:val="Normal18"/>
        <w:spacing w:before="200" w:line="260" w:lineRule="atLeast"/>
        <w:jc w:val="both"/>
      </w:pPr>
      <w:r>
        <w:rPr>
          <w:color w:val="000000"/>
        </w:rPr>
        <w:t xml:space="preserve">In Georgia, a </w:t>
      </w:r>
      <w:hyperlink r:id="rId712" w:anchor=":~:text=The%20bill%20also%20requires%20counties%20to%20report%20the%20results%20of%20all%20absentee%20ballots%20by%20an%20hour%20after%20polls%20close." w:history="1">
        <w:r>
          <w:rPr>
            <w:color w:val="0077CC"/>
            <w:u w:val="single"/>
            <w:shd w:val="clear" w:color="auto" w:fill="FFFFFF"/>
          </w:rPr>
          <w:t>new law</w:t>
        </w:r>
      </w:hyperlink>
      <w:r>
        <w:rPr>
          <w:color w:val="000000"/>
        </w:rPr>
        <w:t xml:space="preserve"> requires the results of “all early votes and early accepted ballots” to be reported an hour after polls close, Secretary of State </w:t>
      </w:r>
      <w:hyperlink r:id="rId713" w:history="1">
        <w:r>
          <w:rPr>
            <w:color w:val="0077CC"/>
            <w:u w:val="single"/>
            <w:shd w:val="clear" w:color="auto" w:fill="FFFFFF"/>
          </w:rPr>
          <w:t>Brad Raffensperger</w:t>
        </w:r>
      </w:hyperlink>
      <w:r>
        <w:rPr>
          <w:color w:val="000000"/>
        </w:rPr>
        <w:t xml:space="preserve"> told </w:t>
      </w:r>
      <w:hyperlink r:id="rId714" w:history="1">
        <w:r>
          <w:rPr>
            <w:color w:val="0077CC"/>
            <w:u w:val="single"/>
            <w:shd w:val="clear" w:color="auto" w:fill="FFFFFF"/>
          </w:rPr>
          <w:t>CBS News</w:t>
        </w:r>
      </w:hyperlink>
      <w:r>
        <w:rPr>
          <w:color w:val="000000"/>
        </w:rPr>
        <w:t xml:space="preserve">. The state allows </w:t>
      </w:r>
      <w:r>
        <w:rPr>
          <w:b/>
          <w:color w:val="000000"/>
        </w:rPr>
        <w:t>election</w:t>
      </w:r>
      <w:r>
        <w:rPr>
          <w:color w:val="000000"/>
        </w:rPr>
        <w:t xml:space="preserve"> workers to </w:t>
      </w:r>
      <w:hyperlink r:id="rId715" w:anchor=":~:text=Georgia%20state%20law%20allows%20county%20elections%20officials%20to%20begin%20tabulating%20mail%20ballots%20at%207%20a.m.%20on%20Election%20Day.%20As%20a%20result%2C%20the%20first%20votes%20reported%20on%20election%20night%20will%20include%20much%20of%20these%20mail%20ballots%20as%20well%20as%20early%20in%2Dperson%20votes." w:history="1">
        <w:r>
          <w:rPr>
            <w:color w:val="0077CC"/>
            <w:u w:val="single"/>
            <w:shd w:val="clear" w:color="auto" w:fill="FFFFFF"/>
          </w:rPr>
          <w:t>begin counting mail-in ballots</w:t>
        </w:r>
      </w:hyperlink>
      <w:r>
        <w:rPr>
          <w:color w:val="000000"/>
        </w:rPr>
        <w:t xml:space="preserve"> at 7 a.m. on </w:t>
      </w:r>
      <w:r>
        <w:rPr>
          <w:b/>
          <w:color w:val="000000"/>
        </w:rPr>
        <w:t>Election</w:t>
      </w:r>
      <w:r>
        <w:rPr>
          <w:color w:val="000000"/>
        </w:rPr>
        <w:t xml:space="preserve"> Day.</w:t>
      </w:r>
    </w:p>
    <w:p w14:paraId="6CC85DD8" w14:textId="77777777" w:rsidR="000C43B5" w:rsidRDefault="00B01ADC">
      <w:pPr>
        <w:pStyle w:val="Normal18"/>
        <w:spacing w:before="240" w:line="260" w:lineRule="atLeast"/>
        <w:jc w:val="both"/>
      </w:pPr>
      <w:r>
        <w:rPr>
          <w:color w:val="000000"/>
        </w:rPr>
        <w:t>“That'</w:t>
      </w:r>
      <w:r>
        <w:rPr>
          <w:b/>
          <w:color w:val="000000"/>
        </w:rPr>
        <w:t>s</w:t>
      </w:r>
      <w:r>
        <w:rPr>
          <w:color w:val="000000"/>
        </w:rPr>
        <w:t xml:space="preserve"> 70%, maybe even 75% of all the vote totals will be reported no later than 8 p.m. on </w:t>
      </w:r>
      <w:r>
        <w:rPr>
          <w:b/>
          <w:color w:val="000000"/>
        </w:rPr>
        <w:t>election</w:t>
      </w:r>
      <w:r>
        <w:rPr>
          <w:color w:val="000000"/>
        </w:rPr>
        <w:t xml:space="preserve"> night,” said Raffensperger, who also pointed out that </w:t>
      </w:r>
      <w:hyperlink r:id="rId716" w:history="1">
        <w:r>
          <w:rPr>
            <w:color w:val="0077CC"/>
            <w:u w:val="single"/>
            <w:shd w:val="clear" w:color="auto" w:fill="FFFFFF"/>
          </w:rPr>
          <w:t>overseas ballots</w:t>
        </w:r>
      </w:hyperlink>
      <w:r>
        <w:rPr>
          <w:color w:val="000000"/>
        </w:rPr>
        <w:t xml:space="preserve"> can be received until Nov. 8.</w:t>
      </w:r>
    </w:p>
    <w:p w14:paraId="5DC526EC" w14:textId="77777777" w:rsidR="000C43B5" w:rsidRDefault="00B01ADC">
      <w:pPr>
        <w:pStyle w:val="Normal18"/>
        <w:spacing w:before="240" w:line="260" w:lineRule="atLeast"/>
        <w:jc w:val="both"/>
      </w:pPr>
      <w:r>
        <w:rPr>
          <w:color w:val="000000"/>
        </w:rPr>
        <w:t xml:space="preserve">In 2020, President Joe Biden won Georgia by about 12,000 votes. The Associated Press didn’t </w:t>
      </w:r>
      <w:hyperlink r:id="rId717" w:history="1">
        <w:r>
          <w:rPr>
            <w:color w:val="0077CC"/>
            <w:u w:val="single"/>
            <w:shd w:val="clear" w:color="auto" w:fill="FFFFFF"/>
          </w:rPr>
          <w:t>call the state for Biden</w:t>
        </w:r>
      </w:hyperlink>
      <w:r>
        <w:rPr>
          <w:color w:val="000000"/>
        </w:rPr>
        <w:t xml:space="preserve"> until Nov. 19, 2020, more than two weeks after polls closed. State officials </w:t>
      </w:r>
      <w:hyperlink r:id="rId718" w:history="1">
        <w:r>
          <w:rPr>
            <w:color w:val="0077CC"/>
            <w:u w:val="single"/>
            <w:shd w:val="clear" w:color="auto" w:fill="FFFFFF"/>
          </w:rPr>
          <w:t>certified the results</w:t>
        </w:r>
      </w:hyperlink>
      <w:r>
        <w:rPr>
          <w:color w:val="000000"/>
        </w:rPr>
        <w:t xml:space="preserve"> on Nov. 20, 2020.</w:t>
      </w:r>
    </w:p>
    <w:p w14:paraId="6F730486" w14:textId="77777777" w:rsidR="000C43B5" w:rsidRDefault="00B01ADC">
      <w:pPr>
        <w:pStyle w:val="Normal18"/>
        <w:spacing w:before="240" w:line="260" w:lineRule="atLeast"/>
        <w:jc w:val="both"/>
      </w:pPr>
      <w:r>
        <w:rPr>
          <w:b/>
          <w:color w:val="000000"/>
        </w:rPr>
        <w:t>Fact check</w:t>
      </w:r>
      <w:r>
        <w:rPr>
          <w:color w:val="000000"/>
        </w:rPr>
        <w:t xml:space="preserve">: </w:t>
      </w:r>
      <w:hyperlink r:id="rId719" w:history="1">
        <w:r>
          <w:rPr>
            <w:color w:val="0077CC"/>
            <w:u w:val="single"/>
            <w:shd w:val="clear" w:color="auto" w:fill="FFFFFF"/>
          </w:rPr>
          <w:t>MSG marquee with profane anti-Trump message is a fabrication</w:t>
        </w:r>
      </w:hyperlink>
    </w:p>
    <w:p w14:paraId="2A816BE3" w14:textId="77777777" w:rsidR="000C43B5" w:rsidRDefault="00B01ADC">
      <w:pPr>
        <w:pStyle w:val="Normal18"/>
        <w:spacing w:before="200" w:line="260" w:lineRule="atLeast"/>
        <w:jc w:val="both"/>
      </w:pPr>
      <w:r>
        <w:rPr>
          <w:color w:val="000000"/>
        </w:rPr>
        <w:t xml:space="preserve">Michigan Secretary of State </w:t>
      </w:r>
      <w:hyperlink r:id="rId720" w:history="1">
        <w:r>
          <w:rPr>
            <w:color w:val="0077CC"/>
            <w:u w:val="single"/>
            <w:shd w:val="clear" w:color="auto" w:fill="FFFFFF"/>
          </w:rPr>
          <w:t>Jocelyn Benson</w:t>
        </w:r>
      </w:hyperlink>
      <w:r>
        <w:rPr>
          <w:color w:val="000000"/>
        </w:rPr>
        <w:t xml:space="preserve"> said she expects unofficial results in her state to be available by the end of the day Nov. 6, the day after </w:t>
      </w:r>
      <w:r>
        <w:rPr>
          <w:b/>
          <w:color w:val="000000"/>
        </w:rPr>
        <w:t>Election</w:t>
      </w:r>
      <w:r>
        <w:rPr>
          <w:color w:val="000000"/>
        </w:rPr>
        <w:t xml:space="preserve"> Day.</w:t>
      </w:r>
    </w:p>
    <w:p w14:paraId="4214A9D3" w14:textId="77777777" w:rsidR="000C43B5" w:rsidRDefault="00B01ADC">
      <w:pPr>
        <w:pStyle w:val="Normal18"/>
        <w:spacing w:before="240" w:line="260" w:lineRule="atLeast"/>
        <w:jc w:val="both"/>
      </w:pPr>
      <w:r>
        <w:rPr>
          <w:color w:val="000000"/>
        </w:rPr>
        <w:t xml:space="preserve">“But that said, we will always prioritize accuracy and security over efficiency,” Benson told </w:t>
      </w:r>
      <w:hyperlink r:id="rId721" w:anchor=":~:text=Well%2C%20you%20knowto%20the%20public." w:history="1">
        <w:r>
          <w:rPr>
            <w:color w:val="0077CC"/>
            <w:u w:val="single"/>
            <w:shd w:val="clear" w:color="auto" w:fill="FFFFFF"/>
          </w:rPr>
          <w:t>CBS News</w:t>
        </w:r>
      </w:hyperlink>
      <w:r>
        <w:rPr>
          <w:color w:val="000000"/>
        </w:rPr>
        <w:t>. “Understanding how much people will want those results, we're still going to make sure the process is secure and accurate before we put anything out to the public.”</w:t>
      </w:r>
    </w:p>
    <w:p w14:paraId="2DC3CCA2" w14:textId="77777777" w:rsidR="000C43B5" w:rsidRDefault="00B01ADC">
      <w:pPr>
        <w:pStyle w:val="Normal18"/>
        <w:spacing w:before="240" w:line="260" w:lineRule="atLeast"/>
        <w:jc w:val="both"/>
      </w:pPr>
      <w:r>
        <w:rPr>
          <w:color w:val="000000"/>
        </w:rPr>
        <w:t xml:space="preserve">Biden won Michigan by about 154,000 votes in 2020. The AP </w:t>
      </w:r>
      <w:hyperlink r:id="rId722" w:anchor=":~:text=17%3A58%3A%20WASHINGTON%20(AP)%20%E2%80%94%20Joe%20Biden%20wins%20Michigan." w:history="1">
        <w:r>
          <w:rPr>
            <w:color w:val="0077CC"/>
            <w:u w:val="single"/>
            <w:shd w:val="clear" w:color="auto" w:fill="FFFFFF"/>
          </w:rPr>
          <w:t>called the race</w:t>
        </w:r>
      </w:hyperlink>
      <w:r>
        <w:rPr>
          <w:color w:val="000000"/>
        </w:rPr>
        <w:t xml:space="preserve"> Nov. 4, 2020, a day after </w:t>
      </w:r>
      <w:r>
        <w:rPr>
          <w:b/>
          <w:color w:val="000000"/>
        </w:rPr>
        <w:t>Election</w:t>
      </w:r>
      <w:r>
        <w:rPr>
          <w:color w:val="000000"/>
        </w:rPr>
        <w:t xml:space="preserve"> Day, and </w:t>
      </w:r>
      <w:r>
        <w:rPr>
          <w:b/>
          <w:color w:val="000000"/>
        </w:rPr>
        <w:t>election</w:t>
      </w:r>
      <w:r>
        <w:rPr>
          <w:color w:val="000000"/>
        </w:rPr>
        <w:t xml:space="preserve"> officials </w:t>
      </w:r>
      <w:hyperlink r:id="rId723" w:history="1">
        <w:r>
          <w:rPr>
            <w:color w:val="0077CC"/>
            <w:u w:val="single"/>
            <w:shd w:val="clear" w:color="auto" w:fill="FFFFFF"/>
          </w:rPr>
          <w:t>certified Biden’</w:t>
        </w:r>
      </w:hyperlink>
      <w:hyperlink r:id="rId724" w:history="1">
        <w:r>
          <w:rPr>
            <w:b/>
            <w:color w:val="0077CC"/>
            <w:u w:val="single"/>
            <w:shd w:val="clear" w:color="auto" w:fill="FFFFFF"/>
          </w:rPr>
          <w:t>s</w:t>
        </w:r>
      </w:hyperlink>
      <w:hyperlink r:id="rId725" w:history="1">
        <w:r>
          <w:rPr>
            <w:color w:val="0077CC"/>
            <w:u w:val="single"/>
            <w:shd w:val="clear" w:color="auto" w:fill="FFFFFF"/>
          </w:rPr>
          <w:t xml:space="preserve"> victory</w:t>
        </w:r>
      </w:hyperlink>
      <w:r>
        <w:rPr>
          <w:color w:val="000000"/>
        </w:rPr>
        <w:t xml:space="preserve"> Nov. 23, 2020.</w:t>
      </w:r>
    </w:p>
    <w:p w14:paraId="4B8E398B" w14:textId="77777777" w:rsidR="000C43B5" w:rsidRDefault="00B01ADC">
      <w:pPr>
        <w:pStyle w:val="Normal18"/>
        <w:spacing w:before="200" w:line="260" w:lineRule="atLeast"/>
        <w:jc w:val="both"/>
      </w:pPr>
      <w:r>
        <w:rPr>
          <w:color w:val="000000"/>
        </w:rPr>
        <w:t xml:space="preserve">Pennsylvania Secretary of the Commonwealth Al Schmidt </w:t>
      </w:r>
      <w:hyperlink r:id="rId726" w:anchor=":~:text=Pennsylvania%27s%20Secretary%20ofquestions%20and%20misinformation." w:history="1">
        <w:r>
          <w:rPr>
            <w:color w:val="0077CC"/>
            <w:u w:val="single"/>
            <w:shd w:val="clear" w:color="auto" w:fill="FFFFFF"/>
          </w:rPr>
          <w:t>told NPR</w:t>
        </w:r>
      </w:hyperlink>
      <w:r>
        <w:rPr>
          <w:color w:val="000000"/>
        </w:rPr>
        <w:t xml:space="preserve"> it’</w:t>
      </w:r>
      <w:r>
        <w:rPr>
          <w:b/>
          <w:color w:val="000000"/>
        </w:rPr>
        <w:t>s</w:t>
      </w:r>
      <w:r>
        <w:rPr>
          <w:color w:val="000000"/>
        </w:rPr>
        <w:t xml:space="preserve"> unlikely a winner will be known in the state on </w:t>
      </w:r>
      <w:r>
        <w:rPr>
          <w:b/>
          <w:color w:val="000000"/>
        </w:rPr>
        <w:t>Election</w:t>
      </w:r>
      <w:r>
        <w:rPr>
          <w:color w:val="000000"/>
        </w:rPr>
        <w:t xml:space="preserve"> Day, in part because of a state law that doesn’t allow </w:t>
      </w:r>
      <w:r>
        <w:rPr>
          <w:b/>
          <w:color w:val="000000"/>
        </w:rPr>
        <w:t>election</w:t>
      </w:r>
      <w:r>
        <w:rPr>
          <w:color w:val="000000"/>
        </w:rPr>
        <w:t xml:space="preserve"> workers to open mail-in ballots until that morning.</w:t>
      </w:r>
    </w:p>
    <w:p w14:paraId="2A426968" w14:textId="77777777" w:rsidR="000C43B5" w:rsidRDefault="00B01ADC">
      <w:pPr>
        <w:pStyle w:val="Normal18"/>
        <w:spacing w:before="200" w:line="260" w:lineRule="atLeast"/>
        <w:jc w:val="both"/>
      </w:pPr>
      <w:r>
        <w:rPr>
          <w:color w:val="000000"/>
        </w:rPr>
        <w:t>Schmidt also warned about the potential for false and misleading information to spread while votes are being counted.</w:t>
      </w:r>
    </w:p>
    <w:p w14:paraId="50D28170" w14:textId="77777777" w:rsidR="000C43B5" w:rsidRDefault="00B01ADC">
      <w:pPr>
        <w:pStyle w:val="Normal18"/>
        <w:spacing w:before="240" w:line="260" w:lineRule="atLeast"/>
        <w:jc w:val="both"/>
      </w:pPr>
      <w:r>
        <w:rPr>
          <w:color w:val="000000"/>
        </w:rPr>
        <w:t xml:space="preserve">“The message is please be patient,” Schmidt told </w:t>
      </w:r>
      <w:hyperlink r:id="rId727" w:anchor=":~:text=Al%20Schmidt%3A%20The%20message%20is%20please%20be%20patient.%20Our%20counties%20are%20working%20night%20and%20day%20to%20count%20their%20voters%27%20votes.%20They%27re%20doing%20so%20as%20quickly%20as%20they%20can%2C%20and%20with%20integrity." w:history="1">
        <w:r>
          <w:rPr>
            <w:color w:val="0077CC"/>
            <w:u w:val="single"/>
            <w:shd w:val="clear" w:color="auto" w:fill="FFFFFF"/>
          </w:rPr>
          <w:t>CBS News</w:t>
        </w:r>
      </w:hyperlink>
      <w:r>
        <w:rPr>
          <w:color w:val="000000"/>
        </w:rPr>
        <w:t>. “Our counties are working night and day to count their voters' votes. They're doing so as quickly as they can, and with integrity.”</w:t>
      </w:r>
    </w:p>
    <w:p w14:paraId="36BC8A8B" w14:textId="77777777" w:rsidR="000C43B5" w:rsidRDefault="00B01ADC">
      <w:pPr>
        <w:pStyle w:val="Normal18"/>
        <w:spacing w:before="240" w:line="260" w:lineRule="atLeast"/>
        <w:jc w:val="both"/>
      </w:pPr>
      <w:r>
        <w:rPr>
          <w:color w:val="000000"/>
        </w:rPr>
        <w:t xml:space="preserve">Biden won Pennsylvania by about 81,000 votes in 2020. The AP </w:t>
      </w:r>
      <w:hyperlink r:id="rId728" w:history="1">
        <w:r>
          <w:rPr>
            <w:color w:val="0077CC"/>
            <w:u w:val="single"/>
            <w:shd w:val="clear" w:color="auto" w:fill="FFFFFF"/>
          </w:rPr>
          <w:t>called the state for Biden</w:t>
        </w:r>
      </w:hyperlink>
      <w:r>
        <w:rPr>
          <w:color w:val="000000"/>
        </w:rPr>
        <w:t xml:space="preserve"> on Nov. 7, 2020, four days after </w:t>
      </w:r>
      <w:r>
        <w:rPr>
          <w:b/>
          <w:color w:val="000000"/>
        </w:rPr>
        <w:t>Election</w:t>
      </w:r>
      <w:r>
        <w:rPr>
          <w:color w:val="000000"/>
        </w:rPr>
        <w:t xml:space="preserve"> Day, and his victory was </w:t>
      </w:r>
      <w:hyperlink r:id="rId729" w:history="1">
        <w:r>
          <w:rPr>
            <w:color w:val="0077CC"/>
            <w:u w:val="single"/>
            <w:shd w:val="clear" w:color="auto" w:fill="FFFFFF"/>
          </w:rPr>
          <w:t>certified by state officials</w:t>
        </w:r>
      </w:hyperlink>
      <w:r>
        <w:rPr>
          <w:color w:val="000000"/>
        </w:rPr>
        <w:t xml:space="preserve"> Nov. 24, 2020.</w:t>
      </w:r>
    </w:p>
    <w:p w14:paraId="7A1BBCB3" w14:textId="77777777" w:rsidR="000C43B5" w:rsidRDefault="00B01ADC">
      <w:pPr>
        <w:pStyle w:val="Normal18"/>
        <w:spacing w:before="240" w:line="260" w:lineRule="atLeast"/>
      </w:pPr>
      <w:r>
        <w:rPr>
          <w:b/>
          <w:color w:val="000000"/>
        </w:rPr>
        <w:t>States often take days or weeks to certify election results</w:t>
      </w:r>
    </w:p>
    <w:p w14:paraId="152326CD" w14:textId="77777777" w:rsidR="000C43B5" w:rsidRDefault="00B01ADC">
      <w:pPr>
        <w:pStyle w:val="Normal18"/>
        <w:spacing w:before="200" w:line="260" w:lineRule="atLeast"/>
        <w:jc w:val="both"/>
      </w:pPr>
      <w:r>
        <w:rPr>
          <w:color w:val="000000"/>
        </w:rPr>
        <w:t xml:space="preserve">The </w:t>
      </w:r>
      <w:hyperlink r:id="rId730" w:history="1">
        <w:r>
          <w:rPr>
            <w:color w:val="0077CC"/>
            <w:u w:val="single"/>
            <w:shd w:val="clear" w:color="auto" w:fill="FFFFFF"/>
          </w:rPr>
          <w:t>growth in popularity</w:t>
        </w:r>
      </w:hyperlink>
      <w:r>
        <w:rPr>
          <w:color w:val="000000"/>
        </w:rPr>
        <w:t xml:space="preserve"> of mail-in ballots has extended the time it takes media outlets to project winners of specific races in recent years. It isn’t unusual for state officials to spend days or weeks finalizing </w:t>
      </w:r>
      <w:r>
        <w:rPr>
          <w:b/>
          <w:color w:val="000000"/>
        </w:rPr>
        <w:t>election</w:t>
      </w:r>
      <w:r>
        <w:rPr>
          <w:color w:val="000000"/>
        </w:rPr>
        <w:t xml:space="preserve"> results.</w:t>
      </w:r>
    </w:p>
    <w:p w14:paraId="00943F0C" w14:textId="77777777" w:rsidR="000C43B5" w:rsidRDefault="00B01ADC">
      <w:pPr>
        <w:pStyle w:val="Normal18"/>
        <w:spacing w:before="200" w:line="260" w:lineRule="atLeast"/>
        <w:jc w:val="both"/>
      </w:pPr>
      <w:r>
        <w:rPr>
          <w:color w:val="000000"/>
        </w:rPr>
        <w:t xml:space="preserve">David Becker, executive director of the nonpartisan Center for </w:t>
      </w:r>
      <w:r>
        <w:rPr>
          <w:b/>
          <w:color w:val="000000"/>
        </w:rPr>
        <w:t>Election</w:t>
      </w:r>
      <w:r>
        <w:rPr>
          <w:color w:val="000000"/>
        </w:rPr>
        <w:t xml:space="preserve"> Innovation &amp; Research, </w:t>
      </w:r>
      <w:hyperlink r:id="rId731" w:history="1">
        <w:r>
          <w:rPr>
            <w:color w:val="0077CC"/>
            <w:u w:val="single"/>
            <w:shd w:val="clear" w:color="auto" w:fill="FFFFFF"/>
          </w:rPr>
          <w:t>previously told USA TODAY</w:t>
        </w:r>
      </w:hyperlink>
      <w:r>
        <w:rPr>
          <w:color w:val="000000"/>
        </w:rPr>
        <w:t xml:space="preserve"> that counting votes has never been finalized on </w:t>
      </w:r>
      <w:r>
        <w:rPr>
          <w:b/>
          <w:color w:val="000000"/>
        </w:rPr>
        <w:t>Election</w:t>
      </w:r>
      <w:r>
        <w:rPr>
          <w:color w:val="000000"/>
        </w:rPr>
        <w:t xml:space="preserve"> Day in any state at any time in the country’</w:t>
      </w:r>
      <w:r>
        <w:rPr>
          <w:b/>
          <w:color w:val="000000"/>
        </w:rPr>
        <w:t>s</w:t>
      </w:r>
      <w:r>
        <w:rPr>
          <w:color w:val="000000"/>
        </w:rPr>
        <w:t xml:space="preserve"> history.</w:t>
      </w:r>
    </w:p>
    <w:p w14:paraId="52436827" w14:textId="77777777" w:rsidR="000C43B5" w:rsidRDefault="00B01ADC">
      <w:pPr>
        <w:pStyle w:val="Normal18"/>
        <w:spacing w:before="240" w:line="260" w:lineRule="atLeast"/>
        <w:jc w:val="both"/>
      </w:pPr>
      <w:r>
        <w:rPr>
          <w:b/>
          <w:color w:val="000000"/>
        </w:rPr>
        <w:t xml:space="preserve">Fact check: </w:t>
      </w:r>
      <w:hyperlink r:id="rId732" w:history="1">
        <w:r>
          <w:rPr>
            <w:color w:val="0077CC"/>
            <w:u w:val="single"/>
            <w:shd w:val="clear" w:color="auto" w:fill="FFFFFF"/>
          </w:rPr>
          <w:t>Clip of Karine Jean-Pierre ignoring Helene question is altered</w:t>
        </w:r>
      </w:hyperlink>
    </w:p>
    <w:p w14:paraId="7EFF943B" w14:textId="77777777" w:rsidR="000C43B5" w:rsidRDefault="00B01ADC">
      <w:pPr>
        <w:pStyle w:val="Normal18"/>
        <w:spacing w:before="200" w:line="260" w:lineRule="atLeast"/>
        <w:jc w:val="both"/>
      </w:pPr>
      <w:r>
        <w:rPr>
          <w:color w:val="000000"/>
        </w:rPr>
        <w:t xml:space="preserve">The results released to the public on </w:t>
      </w:r>
      <w:r>
        <w:rPr>
          <w:b/>
          <w:color w:val="000000"/>
        </w:rPr>
        <w:t>Election</w:t>
      </w:r>
      <w:r>
        <w:rPr>
          <w:color w:val="000000"/>
        </w:rPr>
        <w:t xml:space="preserve"> Day are mostly from that day’</w:t>
      </w:r>
      <w:r>
        <w:rPr>
          <w:b/>
          <w:color w:val="000000"/>
        </w:rPr>
        <w:t>s</w:t>
      </w:r>
      <w:r>
        <w:rPr>
          <w:color w:val="000000"/>
        </w:rPr>
        <w:t xml:space="preserve"> in-person voting, along with early in-person voting and preprocessed mail ballots.</w:t>
      </w:r>
    </w:p>
    <w:p w14:paraId="2DE68E9A" w14:textId="77777777" w:rsidR="000C43B5" w:rsidRDefault="00B01ADC">
      <w:pPr>
        <w:pStyle w:val="Normal18"/>
        <w:spacing w:before="200" w:line="260" w:lineRule="atLeast"/>
        <w:jc w:val="both"/>
      </w:pPr>
      <w:r>
        <w:rPr>
          <w:color w:val="000000"/>
        </w:rPr>
        <w:t>"Media outlets generally feel confident calling the race when the partial unofficial results they receive, matched with exit polling and sufficient margins, allow them to confidently project that the remaining votes left to be counted cannot exceed the margin," Becker said.</w:t>
      </w:r>
    </w:p>
    <w:p w14:paraId="00F96478" w14:textId="77777777" w:rsidR="000C43B5" w:rsidRDefault="00B01ADC">
      <w:pPr>
        <w:pStyle w:val="Normal18"/>
        <w:spacing w:before="200" w:line="260" w:lineRule="atLeast"/>
        <w:jc w:val="both"/>
      </w:pPr>
      <w:r>
        <w:rPr>
          <w:color w:val="000000"/>
        </w:rPr>
        <w:t xml:space="preserve">But states don’t typically certify </w:t>
      </w:r>
      <w:r>
        <w:rPr>
          <w:b/>
          <w:color w:val="000000"/>
        </w:rPr>
        <w:t>election</w:t>
      </w:r>
      <w:r>
        <w:rPr>
          <w:color w:val="000000"/>
        </w:rPr>
        <w:t xml:space="preserve"> results, making them official, until days or weeks after </w:t>
      </w:r>
      <w:r>
        <w:rPr>
          <w:b/>
          <w:color w:val="000000"/>
        </w:rPr>
        <w:t>Election</w:t>
      </w:r>
      <w:r>
        <w:rPr>
          <w:color w:val="000000"/>
        </w:rPr>
        <w:t xml:space="preserve"> Day.</w:t>
      </w:r>
    </w:p>
    <w:p w14:paraId="7A8FFDBF" w14:textId="77777777" w:rsidR="000C43B5" w:rsidRDefault="00B01ADC">
      <w:pPr>
        <w:pStyle w:val="Normal18"/>
        <w:spacing w:before="200" w:line="260" w:lineRule="atLeast"/>
        <w:jc w:val="both"/>
      </w:pPr>
      <w:r>
        <w:rPr>
          <w:color w:val="000000"/>
        </w:rPr>
        <w:t>"Some states certify the following week, some states take over three weeks," Becker said. "All results until then are unofficial and partial results."</w:t>
      </w:r>
    </w:p>
    <w:p w14:paraId="01068466" w14:textId="77777777" w:rsidR="000C43B5" w:rsidRDefault="00B01ADC">
      <w:pPr>
        <w:pStyle w:val="Normal18"/>
        <w:spacing w:before="240" w:line="260" w:lineRule="atLeast"/>
        <w:jc w:val="both"/>
      </w:pPr>
      <w:r>
        <w:rPr>
          <w:color w:val="000000"/>
        </w:rPr>
        <w:t xml:space="preserve">The </w:t>
      </w:r>
      <w:r>
        <w:rPr>
          <w:b/>
          <w:color w:val="000000"/>
        </w:rPr>
        <w:t>election</w:t>
      </w:r>
      <w:r>
        <w:rPr>
          <w:color w:val="000000"/>
        </w:rPr>
        <w:t xml:space="preserve"> process can take longer when the results are close. That happened during the 2000 presidential </w:t>
      </w:r>
      <w:r>
        <w:rPr>
          <w:b/>
          <w:color w:val="000000"/>
        </w:rPr>
        <w:t>election</w:t>
      </w:r>
      <w:r>
        <w:rPr>
          <w:color w:val="000000"/>
        </w:rPr>
        <w:t xml:space="preserve"> when "logistical voting issues, including a faulty ballot design, allegations of miscounts and court debates" meant the process lasted five weeks – the longest </w:t>
      </w:r>
      <w:r>
        <w:rPr>
          <w:b/>
          <w:color w:val="000000"/>
        </w:rPr>
        <w:t>election</w:t>
      </w:r>
      <w:r>
        <w:rPr>
          <w:color w:val="000000"/>
        </w:rPr>
        <w:t xml:space="preserve"> in modern </w:t>
      </w:r>
      <w:r>
        <w:rPr>
          <w:b/>
          <w:color w:val="000000"/>
        </w:rPr>
        <w:t>U.S</w:t>
      </w:r>
      <w:r>
        <w:rPr>
          <w:color w:val="000000"/>
        </w:rPr>
        <w:t xml:space="preserve">. history, </w:t>
      </w:r>
      <w:hyperlink r:id="rId733" w:history="1">
        <w:r>
          <w:rPr>
            <w:color w:val="0077CC"/>
            <w:u w:val="single"/>
            <w:shd w:val="clear" w:color="auto" w:fill="FFFFFF"/>
          </w:rPr>
          <w:t>USA TODAY reported</w:t>
        </w:r>
      </w:hyperlink>
      <w:r>
        <w:rPr>
          <w:color w:val="000000"/>
        </w:rPr>
        <w:t>.</w:t>
      </w:r>
    </w:p>
    <w:p w14:paraId="7211ED61" w14:textId="77777777" w:rsidR="000C43B5" w:rsidRDefault="00B01ADC">
      <w:pPr>
        <w:pStyle w:val="Normal18"/>
        <w:spacing w:before="200" w:line="260" w:lineRule="atLeast"/>
        <w:jc w:val="both"/>
      </w:pPr>
      <w:r>
        <w:rPr>
          <w:color w:val="000000"/>
        </w:rPr>
        <w:t>USA TODAY reached out to the social media user who shared the post for comment but did not immediately receive a response.</w:t>
      </w:r>
    </w:p>
    <w:p w14:paraId="34CCA883" w14:textId="77777777" w:rsidR="000C43B5" w:rsidRDefault="00B01ADC">
      <w:pPr>
        <w:pStyle w:val="Normal18"/>
        <w:spacing w:before="240" w:line="260" w:lineRule="atLeast"/>
        <w:jc w:val="both"/>
      </w:pPr>
      <w:hyperlink r:id="rId734" w:history="1">
        <w:r>
          <w:rPr>
            <w:color w:val="0077CC"/>
            <w:u w:val="single"/>
            <w:shd w:val="clear" w:color="auto" w:fill="FFFFFF"/>
          </w:rPr>
          <w:t>PolitiFact</w:t>
        </w:r>
      </w:hyperlink>
      <w:r>
        <w:rPr>
          <w:color w:val="000000"/>
        </w:rPr>
        <w:t xml:space="preserve"> and </w:t>
      </w:r>
      <w:hyperlink r:id="rId735" w:history="1">
        <w:r>
          <w:rPr>
            <w:color w:val="0077CC"/>
            <w:u w:val="single"/>
            <w:shd w:val="clear" w:color="auto" w:fill="FFFFFF"/>
          </w:rPr>
          <w:t>Lead Stories</w:t>
        </w:r>
      </w:hyperlink>
      <w:r>
        <w:rPr>
          <w:color w:val="000000"/>
        </w:rPr>
        <w:t xml:space="preserve"> also debunked the claim.</w:t>
      </w:r>
    </w:p>
    <w:p w14:paraId="2A697BCA" w14:textId="77777777" w:rsidR="000C43B5" w:rsidRDefault="00B01ADC">
      <w:pPr>
        <w:pStyle w:val="Normal18"/>
        <w:spacing w:before="240" w:line="260" w:lineRule="atLeast"/>
      </w:pPr>
      <w:r>
        <w:rPr>
          <w:b/>
          <w:color w:val="000000"/>
        </w:rPr>
        <w:t>Our fact-check sources:</w:t>
      </w:r>
    </w:p>
    <w:p w14:paraId="2BBEB1D3" w14:textId="77777777" w:rsidR="000C43B5" w:rsidRDefault="00B01ADC">
      <w:pPr>
        <w:pStyle w:val="Normal18"/>
        <w:numPr>
          <w:ilvl w:val="0"/>
          <w:numId w:val="31"/>
        </w:numPr>
        <w:spacing w:before="240" w:line="260" w:lineRule="atLeast"/>
        <w:jc w:val="both"/>
      </w:pPr>
      <w:r>
        <w:rPr>
          <w:color w:val="000000"/>
        </w:rPr>
        <w:t xml:space="preserve">CBS News, Oct. 20, </w:t>
      </w:r>
      <w:hyperlink r:id="rId736" w:history="1">
        <w:r>
          <w:rPr>
            <w:color w:val="0077CC"/>
            <w:u w:val="single"/>
            <w:shd w:val="clear" w:color="auto" w:fill="FFFFFF"/>
          </w:rPr>
          <w:t>Brad Raffensperger says Georgia'</w:t>
        </w:r>
      </w:hyperlink>
      <w:hyperlink r:id="rId737" w:history="1">
        <w:r>
          <w:rPr>
            <w:b/>
            <w:color w:val="0077CC"/>
            <w:u w:val="single"/>
            <w:shd w:val="clear" w:color="auto" w:fill="FFFFFF"/>
          </w:rPr>
          <w:t>s</w:t>
        </w:r>
      </w:hyperlink>
      <w:hyperlink r:id="rId738" w:history="1">
        <w:r>
          <w:rPr>
            <w:color w:val="0077CC"/>
            <w:u w:val="single"/>
            <w:shd w:val="clear" w:color="auto" w:fill="FFFFFF"/>
          </w:rPr>
          <w:t xml:space="preserve"> </w:t>
        </w:r>
      </w:hyperlink>
      <w:hyperlink r:id="rId739" w:history="1">
        <w:r>
          <w:rPr>
            <w:b/>
            <w:color w:val="0077CC"/>
            <w:u w:val="single"/>
            <w:shd w:val="clear" w:color="auto" w:fill="FFFFFF"/>
          </w:rPr>
          <w:t>election</w:t>
        </w:r>
      </w:hyperlink>
      <w:hyperlink r:id="rId740" w:history="1">
        <w:r>
          <w:rPr>
            <w:color w:val="0077CC"/>
            <w:u w:val="single"/>
            <w:shd w:val="clear" w:color="auto" w:fill="FFFFFF"/>
          </w:rPr>
          <w:t xml:space="preserve"> results will "absolutely not" take seven days</w:t>
        </w:r>
      </w:hyperlink>
    </w:p>
    <w:p w14:paraId="4DB8C365" w14:textId="77777777" w:rsidR="000C43B5" w:rsidRDefault="00B01ADC">
      <w:pPr>
        <w:pStyle w:val="Normal18"/>
        <w:numPr>
          <w:ilvl w:val="0"/>
          <w:numId w:val="32"/>
        </w:numPr>
        <w:spacing w:before="240" w:line="260" w:lineRule="atLeast"/>
        <w:jc w:val="both"/>
      </w:pPr>
      <w:r>
        <w:rPr>
          <w:color w:val="000000"/>
        </w:rPr>
        <w:t xml:space="preserve">CBS News, Oct. 20, </w:t>
      </w:r>
      <w:hyperlink r:id="rId741" w:history="1">
        <w:r>
          <w:rPr>
            <w:color w:val="0077CC"/>
            <w:u w:val="single"/>
            <w:shd w:val="clear" w:color="auto" w:fill="FFFFFF"/>
          </w:rPr>
          <w:t>Transcript: Jocelyn Benson on 'Face the Nation with Margaret Brennan'</w:t>
        </w:r>
      </w:hyperlink>
    </w:p>
    <w:p w14:paraId="442CC811" w14:textId="77777777" w:rsidR="000C43B5" w:rsidRDefault="00B01ADC">
      <w:pPr>
        <w:pStyle w:val="Normal18"/>
        <w:numPr>
          <w:ilvl w:val="0"/>
          <w:numId w:val="33"/>
        </w:numPr>
        <w:spacing w:before="240" w:line="260" w:lineRule="atLeast"/>
        <w:jc w:val="both"/>
      </w:pPr>
      <w:r>
        <w:rPr>
          <w:color w:val="000000"/>
        </w:rPr>
        <w:t xml:space="preserve">CBS News, Oct. 13, </w:t>
      </w:r>
      <w:hyperlink r:id="rId742" w:history="1">
        <w:r>
          <w:rPr>
            <w:color w:val="0077CC"/>
            <w:u w:val="single"/>
            <w:shd w:val="clear" w:color="auto" w:fill="FFFFFF"/>
          </w:rPr>
          <w:t>Pennsylvania'</w:t>
        </w:r>
      </w:hyperlink>
      <w:hyperlink r:id="rId743" w:history="1">
        <w:r>
          <w:rPr>
            <w:b/>
            <w:color w:val="0077CC"/>
            <w:u w:val="single"/>
            <w:shd w:val="clear" w:color="auto" w:fill="FFFFFF"/>
          </w:rPr>
          <w:t>s</w:t>
        </w:r>
      </w:hyperlink>
      <w:hyperlink r:id="rId744" w:history="1">
        <w:r>
          <w:rPr>
            <w:color w:val="0077CC"/>
            <w:u w:val="single"/>
            <w:shd w:val="clear" w:color="auto" w:fill="FFFFFF"/>
          </w:rPr>
          <w:t xml:space="preserve"> top </w:t>
        </w:r>
      </w:hyperlink>
      <w:hyperlink r:id="rId745" w:history="1">
        <w:r>
          <w:rPr>
            <w:b/>
            <w:color w:val="0077CC"/>
            <w:u w:val="single"/>
            <w:shd w:val="clear" w:color="auto" w:fill="FFFFFF"/>
          </w:rPr>
          <w:t>election</w:t>
        </w:r>
      </w:hyperlink>
      <w:hyperlink r:id="rId746" w:history="1">
        <w:r>
          <w:rPr>
            <w:color w:val="0077CC"/>
            <w:u w:val="single"/>
            <w:shd w:val="clear" w:color="auto" w:fill="FFFFFF"/>
          </w:rPr>
          <w:t xml:space="preserve"> official reassures voters while fighting misinformation in battleground state</w:t>
        </w:r>
      </w:hyperlink>
    </w:p>
    <w:p w14:paraId="05040DDE" w14:textId="77777777" w:rsidR="000C43B5" w:rsidRDefault="00B01ADC">
      <w:pPr>
        <w:pStyle w:val="Normal18"/>
        <w:numPr>
          <w:ilvl w:val="0"/>
          <w:numId w:val="34"/>
        </w:numPr>
        <w:spacing w:before="240" w:line="260" w:lineRule="atLeast"/>
        <w:jc w:val="both"/>
      </w:pPr>
      <w:r>
        <w:rPr>
          <w:color w:val="000000"/>
        </w:rPr>
        <w:t xml:space="preserve">NPR, Oct. 22, </w:t>
      </w:r>
      <w:hyperlink r:id="rId747" w:history="1">
        <w:r>
          <w:rPr>
            <w:color w:val="0077CC"/>
            <w:u w:val="single"/>
            <w:shd w:val="clear" w:color="auto" w:fill="FFFFFF"/>
          </w:rPr>
          <w:t>Pennsylvania'</w:t>
        </w:r>
      </w:hyperlink>
      <w:hyperlink r:id="rId748" w:history="1">
        <w:r>
          <w:rPr>
            <w:b/>
            <w:color w:val="0077CC"/>
            <w:u w:val="single"/>
            <w:shd w:val="clear" w:color="auto" w:fill="FFFFFF"/>
          </w:rPr>
          <w:t>s</w:t>
        </w:r>
      </w:hyperlink>
      <w:hyperlink r:id="rId749" w:history="1">
        <w:r>
          <w:rPr>
            <w:color w:val="0077CC"/>
            <w:u w:val="single"/>
            <w:shd w:val="clear" w:color="auto" w:fill="FFFFFF"/>
          </w:rPr>
          <w:t xml:space="preserve"> top </w:t>
        </w:r>
      </w:hyperlink>
      <w:hyperlink r:id="rId750" w:history="1">
        <w:r>
          <w:rPr>
            <w:b/>
            <w:color w:val="0077CC"/>
            <w:u w:val="single"/>
            <w:shd w:val="clear" w:color="auto" w:fill="FFFFFF"/>
          </w:rPr>
          <w:t>elections</w:t>
        </w:r>
      </w:hyperlink>
      <w:hyperlink r:id="rId751" w:history="1">
        <w:r>
          <w:rPr>
            <w:color w:val="0077CC"/>
            <w:u w:val="single"/>
            <w:shd w:val="clear" w:color="auto" w:fill="FFFFFF"/>
          </w:rPr>
          <w:t xml:space="preserve"> official on conspiracies, the voting process and what to expect on </w:t>
        </w:r>
      </w:hyperlink>
      <w:hyperlink r:id="rId752" w:history="1">
        <w:r>
          <w:rPr>
            <w:b/>
            <w:color w:val="0077CC"/>
            <w:u w:val="single"/>
            <w:shd w:val="clear" w:color="auto" w:fill="FFFFFF"/>
          </w:rPr>
          <w:t>election</w:t>
        </w:r>
      </w:hyperlink>
      <w:hyperlink r:id="rId753" w:history="1">
        <w:r>
          <w:rPr>
            <w:color w:val="0077CC"/>
            <w:u w:val="single"/>
            <w:shd w:val="clear" w:color="auto" w:fill="FFFFFF"/>
          </w:rPr>
          <w:t xml:space="preserve"> night</w:t>
        </w:r>
      </w:hyperlink>
    </w:p>
    <w:p w14:paraId="0794C163" w14:textId="77777777" w:rsidR="000C43B5" w:rsidRDefault="00B01ADC">
      <w:pPr>
        <w:pStyle w:val="Normal18"/>
        <w:numPr>
          <w:ilvl w:val="0"/>
          <w:numId w:val="35"/>
        </w:numPr>
        <w:spacing w:before="240" w:line="260" w:lineRule="atLeast"/>
        <w:jc w:val="both"/>
      </w:pPr>
      <w:r>
        <w:rPr>
          <w:color w:val="000000"/>
        </w:rPr>
        <w:t xml:space="preserve">USA TODAY, Nov. 7, 2022, </w:t>
      </w:r>
      <w:hyperlink r:id="rId754" w:history="1">
        <w:r>
          <w:rPr>
            <w:b/>
            <w:color w:val="0077CC"/>
            <w:u w:val="single"/>
            <w:shd w:val="clear" w:color="auto" w:fill="FFFFFF"/>
          </w:rPr>
          <w:t>Fact check</w:t>
        </w:r>
      </w:hyperlink>
      <w:hyperlink r:id="rId755" w:history="1">
        <w:r>
          <w:rPr>
            <w:color w:val="0077CC"/>
            <w:u w:val="single"/>
            <w:shd w:val="clear" w:color="auto" w:fill="FFFFFF"/>
          </w:rPr>
          <w:t>: Counting votes routinely takes days after polls close, sometimes weeks</w:t>
        </w:r>
      </w:hyperlink>
    </w:p>
    <w:p w14:paraId="70CBAE3B" w14:textId="77777777" w:rsidR="000C43B5" w:rsidRDefault="00B01ADC">
      <w:pPr>
        <w:pStyle w:val="Normal18"/>
        <w:spacing w:before="200" w:line="260" w:lineRule="atLeast"/>
        <w:jc w:val="both"/>
      </w:pPr>
      <w:r>
        <w:rPr>
          <w:i/>
          <w:color w:val="000000"/>
        </w:rPr>
        <w:t>Thank you for supporting our journalism. You can .</w:t>
      </w:r>
    </w:p>
    <w:p w14:paraId="50E80146" w14:textId="77777777" w:rsidR="000C43B5" w:rsidRDefault="00B01ADC">
      <w:pPr>
        <w:pStyle w:val="Normal18"/>
        <w:spacing w:before="240" w:line="260" w:lineRule="atLeast"/>
        <w:jc w:val="both"/>
      </w:pPr>
      <w:r>
        <w:rPr>
          <w:i/>
          <w:color w:val="000000"/>
        </w:rPr>
        <w:t xml:space="preserve">USA TODAY is a </w:t>
      </w:r>
      <w:hyperlink r:id="rId756"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757" w:history="1">
        <w:r>
          <w:rPr>
            <w:color w:val="0077CC"/>
            <w:u w:val="single"/>
            <w:shd w:val="clear" w:color="auto" w:fill="FFFFFF"/>
          </w:rPr>
          <w:t>grant from Meta</w:t>
        </w:r>
      </w:hyperlink>
      <w:r>
        <w:rPr>
          <w:i/>
          <w:color w:val="000000"/>
        </w:rPr>
        <w:t>.</w:t>
      </w:r>
    </w:p>
    <w:p w14:paraId="6F85AD5F" w14:textId="77777777" w:rsidR="000C43B5" w:rsidRDefault="00B01ADC">
      <w:pPr>
        <w:pStyle w:val="Normal18"/>
        <w:spacing w:before="240" w:line="260" w:lineRule="atLeast"/>
        <w:jc w:val="both"/>
      </w:pPr>
      <w:r>
        <w:rPr>
          <w:i/>
          <w:color w:val="000000"/>
        </w:rPr>
        <w:t xml:space="preserve">This article originally appeared on USA TODAY: </w:t>
      </w:r>
      <w:hyperlink r:id="rId758" w:history="1">
        <w:r>
          <w:rPr>
            <w:color w:val="0077CC"/>
            <w:u w:val="single"/>
            <w:shd w:val="clear" w:color="auto" w:fill="FFFFFF"/>
          </w:rPr>
          <w:t xml:space="preserve">States won’t finalize vote totals until days or weeks after </w:t>
        </w:r>
      </w:hyperlink>
      <w:hyperlink r:id="rId759" w:history="1">
        <w:r>
          <w:rPr>
            <w:b/>
            <w:color w:val="0077CC"/>
            <w:u w:val="single"/>
            <w:shd w:val="clear" w:color="auto" w:fill="FFFFFF"/>
          </w:rPr>
          <w:t>Election</w:t>
        </w:r>
      </w:hyperlink>
      <w:hyperlink r:id="rId760" w:history="1">
        <w:r>
          <w:rPr>
            <w:color w:val="0077CC"/>
            <w:u w:val="single"/>
            <w:shd w:val="clear" w:color="auto" w:fill="FFFFFF"/>
          </w:rPr>
          <w:t xml:space="preserve"> Day | </w:t>
        </w:r>
      </w:hyperlink>
      <w:hyperlink r:id="rId761" w:history="1">
        <w:r>
          <w:rPr>
            <w:b/>
            <w:color w:val="0077CC"/>
            <w:u w:val="single"/>
            <w:shd w:val="clear" w:color="auto" w:fill="FFFFFF"/>
          </w:rPr>
          <w:t>Fact check</w:t>
        </w:r>
      </w:hyperlink>
    </w:p>
    <w:p w14:paraId="765918A2" w14:textId="77777777" w:rsidR="000C43B5" w:rsidRDefault="00B01ADC">
      <w:pPr>
        <w:pStyle w:val="Normal18"/>
        <w:keepNext/>
        <w:spacing w:before="240" w:line="340" w:lineRule="atLeast"/>
      </w:pPr>
      <w:bookmarkStart w:id="53" w:name="Classification_16"/>
      <w:bookmarkEnd w:id="53"/>
      <w:r>
        <w:rPr>
          <w:b/>
          <w:color w:val="000000"/>
          <w:sz w:val="28"/>
        </w:rPr>
        <w:t>Classification</w:t>
      </w:r>
    </w:p>
    <w:p w14:paraId="5312FA42" w14:textId="10115DEA" w:rsidR="000C43B5" w:rsidRDefault="00B01ADC">
      <w:pPr>
        <w:pStyle w:val="Normal18"/>
        <w:spacing w:line="60" w:lineRule="exact"/>
      </w:pPr>
      <w:r>
        <w:rPr>
          <w:noProof/>
        </w:rPr>
        <mc:AlternateContent>
          <mc:Choice Requires="wps">
            <w:drawing>
              <wp:anchor distT="0" distB="0" distL="114300" distR="114300" simplePos="0" relativeHeight="251719680" behindDoc="0" locked="0" layoutInCell="1" allowOverlap="1" wp14:anchorId="24913F75" wp14:editId="634CB039">
                <wp:simplePos x="0" y="0"/>
                <wp:positionH relativeFrom="column">
                  <wp:posOffset>0</wp:posOffset>
                </wp:positionH>
                <wp:positionV relativeFrom="paragraph">
                  <wp:posOffset>25400</wp:posOffset>
                </wp:positionV>
                <wp:extent cx="6502400" cy="0"/>
                <wp:effectExtent l="19050" t="15875" r="12700" b="12700"/>
                <wp:wrapTopAndBottom/>
                <wp:docPr id="754052029"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BB727" id="Line 8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A17961D" w14:textId="77777777" w:rsidR="000C43B5" w:rsidRDefault="000C43B5">
      <w:pPr>
        <w:pStyle w:val="Normal18"/>
        <w:spacing w:line="120" w:lineRule="exact"/>
      </w:pPr>
    </w:p>
    <w:p w14:paraId="15E68BBD" w14:textId="77777777" w:rsidR="000C43B5" w:rsidRDefault="00B01ADC">
      <w:pPr>
        <w:pStyle w:val="Normal18"/>
        <w:spacing w:line="260" w:lineRule="atLeast"/>
      </w:pPr>
      <w:r>
        <w:rPr>
          <w:b/>
          <w:color w:val="000000"/>
        </w:rPr>
        <w:t>Language:</w:t>
      </w:r>
      <w:r>
        <w:rPr>
          <w:color w:val="000000"/>
        </w:rPr>
        <w:t> ENGLISH</w:t>
      </w:r>
    </w:p>
    <w:p w14:paraId="488B83C9" w14:textId="77777777" w:rsidR="000C43B5" w:rsidRDefault="00B01ADC">
      <w:pPr>
        <w:pStyle w:val="Normal18"/>
        <w:spacing w:before="240" w:line="260" w:lineRule="atLeast"/>
      </w:pPr>
      <w:r>
        <w:br/>
      </w:r>
      <w:r>
        <w:rPr>
          <w:b/>
          <w:color w:val="000000"/>
        </w:rPr>
        <w:t>Publication-Type:</w:t>
      </w:r>
      <w:r>
        <w:rPr>
          <w:color w:val="000000"/>
        </w:rPr>
        <w:t> Web Publication</w:t>
      </w:r>
    </w:p>
    <w:p w14:paraId="2B4BA3B7" w14:textId="77777777" w:rsidR="000C43B5" w:rsidRDefault="00B01ADC">
      <w:pPr>
        <w:pStyle w:val="Normal18"/>
        <w:spacing w:before="240" w:line="260" w:lineRule="atLeast"/>
      </w:pPr>
      <w:r>
        <w:br/>
      </w:r>
      <w:r>
        <w:rPr>
          <w:b/>
          <w:color w:val="000000"/>
        </w:rPr>
        <w:t>Journal Code:</w:t>
      </w:r>
      <w:r>
        <w:rPr>
          <w:color w:val="000000"/>
        </w:rPr>
        <w:t> 666052891</w:t>
      </w:r>
    </w:p>
    <w:p w14:paraId="0FD47A53" w14:textId="77777777" w:rsidR="000C43B5" w:rsidRDefault="00B01ADC">
      <w:pPr>
        <w:pStyle w:val="Normal18"/>
        <w:spacing w:before="240" w:line="260" w:lineRule="atLeast"/>
      </w:pPr>
      <w:r>
        <w:br/>
      </w:r>
      <w:r>
        <w:rPr>
          <w:b/>
          <w:color w:val="000000"/>
        </w:rPr>
        <w:t>Subject:</w:t>
      </w:r>
      <w:r>
        <w:rPr>
          <w:color w:val="000000"/>
        </w:rPr>
        <w:t> </w:t>
      </w:r>
      <w:r>
        <w:rPr>
          <w:b/>
          <w:color w:val="000000"/>
        </w:rPr>
        <w:t>ELECTION</w:t>
      </w:r>
      <w:r>
        <w:rPr>
          <w:color w:val="000000"/>
        </w:rPr>
        <w:t xml:space="preserve"> WORKERS (91%); CAMPAIGNS &amp; </w:t>
      </w:r>
      <w:r>
        <w:rPr>
          <w:b/>
          <w:color w:val="000000"/>
        </w:rPr>
        <w:t>ELECTIONS</w:t>
      </w:r>
      <w:r>
        <w:rPr>
          <w:color w:val="000000"/>
        </w:rPr>
        <w:t xml:space="preserve"> (90%); DELAYS &amp; POSTPONEMENTS (90%); </w:t>
      </w:r>
      <w:r>
        <w:rPr>
          <w:b/>
          <w:color w:val="000000"/>
        </w:rPr>
        <w:t>ELECTION</w:t>
      </w:r>
      <w:r>
        <w:rPr>
          <w:color w:val="000000"/>
        </w:rPr>
        <w:t xml:space="preserve"> CRIME (90%); </w:t>
      </w:r>
      <w:r>
        <w:rPr>
          <w:b/>
          <w:color w:val="000000"/>
        </w:rPr>
        <w:t>ELECTION</w:t>
      </w:r>
      <w:r>
        <w:rPr>
          <w:color w:val="000000"/>
        </w:rPr>
        <w:t xml:space="preserve"> FRAUD (90%); </w:t>
      </w:r>
      <w:r>
        <w:rPr>
          <w:b/>
          <w:color w:val="000000"/>
        </w:rPr>
        <w:t>ELECTIONS</w:t>
      </w:r>
      <w:r>
        <w:rPr>
          <w:color w:val="000000"/>
        </w:rPr>
        <w:t xml:space="preserve"> (90%); </w:t>
      </w:r>
      <w:r>
        <w:rPr>
          <w:b/>
          <w:color w:val="000000"/>
        </w:rPr>
        <w:t>ELECTIONS</w:t>
      </w:r>
      <w:r>
        <w:rPr>
          <w:color w:val="000000"/>
        </w:rPr>
        <w:t xml:space="preserve"> &amp; POLITICS (90%); </w:t>
      </w:r>
      <w:r>
        <w:rPr>
          <w:b/>
          <w:color w:val="000000"/>
        </w:rPr>
        <w:t>FACT CHECKING</w:t>
      </w:r>
      <w:r>
        <w:rPr>
          <w:color w:val="000000"/>
        </w:rPr>
        <w:t xml:space="preserve"> (90%); PUBLIC OFFICIALS (90%); VOTERS &amp; VOTING (90%); </w:t>
      </w:r>
      <w:r>
        <w:rPr>
          <w:b/>
          <w:color w:val="000000"/>
        </w:rPr>
        <w:t>ELECTION</w:t>
      </w:r>
      <w:r>
        <w:rPr>
          <w:color w:val="000000"/>
        </w:rPr>
        <w:t xml:space="preserve"> INFRASTRUCTURE (89%); GOVERNMENT BODIES &amp; OFFICES (89%); POLITICAL CORRUPTION (89%); US STATE GOVERNMENT (89%); GOVERNMENT ADVISORS &amp; MINISTERS (88%); BALLOTS (78%); EARLY VOTING (78%); MAIL-IN VOTING (78%); POLLING SITES (78%); POLLS &amp; SURVEYS (78%); LEGISLATION (77%); INTERNET SOCIAL NETWORKING (73%); OVERSEAS VOTING (73%); NATIONAL SECURITY &amp; FOREIGN RELATIONS (70%)</w:t>
      </w:r>
    </w:p>
    <w:p w14:paraId="656589A2" w14:textId="77777777" w:rsidR="000C43B5" w:rsidRDefault="00B01ADC">
      <w:pPr>
        <w:pStyle w:val="Normal18"/>
        <w:spacing w:before="240" w:line="260" w:lineRule="atLeast"/>
      </w:pPr>
      <w:r>
        <w:br/>
      </w:r>
      <w:r>
        <w:rPr>
          <w:b/>
          <w:color w:val="000000"/>
        </w:rPr>
        <w:t>Company:</w:t>
      </w:r>
      <w:r>
        <w:rPr>
          <w:color w:val="000000"/>
        </w:rPr>
        <w:t>  META PLATFORMS INC (57%);  ASSOCIATED PRESS (52%)</w:t>
      </w:r>
    </w:p>
    <w:p w14:paraId="035DF0A2" w14:textId="77777777" w:rsidR="000C43B5" w:rsidRDefault="00B01ADC">
      <w:pPr>
        <w:pStyle w:val="Normal18"/>
        <w:spacing w:before="240" w:line="260" w:lineRule="atLeast"/>
      </w:pPr>
      <w:r>
        <w:br/>
      </w:r>
      <w:r>
        <w:rPr>
          <w:b/>
          <w:color w:val="000000"/>
        </w:rPr>
        <w:t>Ticker:</w:t>
      </w:r>
      <w:r>
        <w:rPr>
          <w:color w:val="000000"/>
        </w:rPr>
        <w:t> META (NASDAQ) (57%)</w:t>
      </w:r>
    </w:p>
    <w:p w14:paraId="45E53617" w14:textId="77777777" w:rsidR="000C43B5" w:rsidRDefault="00B01ADC">
      <w:pPr>
        <w:pStyle w:val="Normal18"/>
        <w:spacing w:before="240" w:line="260" w:lineRule="atLeast"/>
      </w:pPr>
      <w:r>
        <w:br/>
      </w:r>
      <w:r>
        <w:rPr>
          <w:b/>
          <w:color w:val="000000"/>
        </w:rPr>
        <w:t>Industry:</w:t>
      </w:r>
      <w:r>
        <w:rPr>
          <w:color w:val="000000"/>
        </w:rPr>
        <w:t> NAICS516210 MEDIA STREAMING DIST SVCS, SOCIAL NETWORKS, AND OTHER MEDIA NETWORKS AND CONTENT PROVIDERS (57%); SIC7374 COMPUTER PROCESSING &amp; DATA PREPARATION &amp; PROCESSING SERVICES (57%); SIC7383 NEWS SYNDICATES (52%); ELECTRONIC PUBLISHING (73%); INTERNET SOCIAL NETWORKING (73%); PRESS AGENCY RELEASES (71%)</w:t>
      </w:r>
    </w:p>
    <w:p w14:paraId="0558F5E3" w14:textId="77777777" w:rsidR="000C43B5" w:rsidRDefault="00B01ADC">
      <w:pPr>
        <w:pStyle w:val="Normal18"/>
        <w:spacing w:before="240" w:line="260" w:lineRule="atLeast"/>
      </w:pPr>
      <w:r>
        <w:br/>
      </w:r>
      <w:r>
        <w:rPr>
          <w:b/>
          <w:color w:val="000000"/>
        </w:rPr>
        <w:t>Person:</w:t>
      </w:r>
      <w:r>
        <w:rPr>
          <w:color w:val="000000"/>
        </w:rPr>
        <w:t> DONALD TRUMP (79%); JOE BIDEN (79%); KAMALA HARRIS (79%)</w:t>
      </w:r>
    </w:p>
    <w:p w14:paraId="40DDBDA9" w14:textId="77777777" w:rsidR="000C43B5" w:rsidRDefault="00B01ADC">
      <w:pPr>
        <w:pStyle w:val="Normal18"/>
        <w:spacing w:before="240" w:line="260" w:lineRule="atLeast"/>
      </w:pPr>
      <w:r>
        <w:br/>
      </w:r>
      <w:r>
        <w:rPr>
          <w:b/>
          <w:color w:val="000000"/>
        </w:rPr>
        <w:t>Geographic:</w:t>
      </w:r>
      <w:r>
        <w:rPr>
          <w:color w:val="000000"/>
        </w:rPr>
        <w:t> MICHIGAN, USA (95%); UNITED STATES (94%); WESTERN ASIA (59%); Michigan; Georgia &amp; United States; Asia, Western Asia; Americas, Northern America</w:t>
      </w:r>
    </w:p>
    <w:p w14:paraId="15C1DF14" w14:textId="77777777" w:rsidR="000C43B5" w:rsidRDefault="00B01ADC">
      <w:pPr>
        <w:pStyle w:val="Normal18"/>
        <w:spacing w:before="240" w:line="260" w:lineRule="atLeast"/>
      </w:pPr>
      <w:r>
        <w:br/>
      </w:r>
      <w:r>
        <w:rPr>
          <w:b/>
          <w:color w:val="000000"/>
        </w:rPr>
        <w:t>Load-Date:</w:t>
      </w:r>
      <w:r>
        <w:rPr>
          <w:color w:val="000000"/>
        </w:rPr>
        <w:t> October 31, 2024</w:t>
      </w:r>
    </w:p>
    <w:p w14:paraId="4997BE35" w14:textId="77777777" w:rsidR="000C43B5" w:rsidRDefault="000C43B5">
      <w:pPr>
        <w:pStyle w:val="Normal18"/>
      </w:pPr>
    </w:p>
    <w:p w14:paraId="5D68DD14" w14:textId="769512CE" w:rsidR="000C43B5" w:rsidRDefault="00B01ADC">
      <w:pPr>
        <w:pStyle w:val="Normal18"/>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20704" behindDoc="0" locked="0" layoutInCell="1" allowOverlap="1" wp14:anchorId="733C4424" wp14:editId="52AA9EA5">
                <wp:simplePos x="0" y="0"/>
                <wp:positionH relativeFrom="column">
                  <wp:posOffset>0</wp:posOffset>
                </wp:positionH>
                <wp:positionV relativeFrom="paragraph">
                  <wp:posOffset>127000</wp:posOffset>
                </wp:positionV>
                <wp:extent cx="6502400" cy="0"/>
                <wp:effectExtent l="9525" t="12700" r="12700" b="6350"/>
                <wp:wrapNone/>
                <wp:docPr id="1826127832"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691070" id="Line 83"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1AF642B3" w14:textId="77777777" w:rsidR="000C43B5" w:rsidRDefault="000C43B5">
      <w:pPr>
        <w:pStyle w:val="Normal19"/>
        <w:sectPr w:rsidR="000C43B5">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gutter="0"/>
          <w:cols w:space="720"/>
          <w:titlePg/>
        </w:sectPr>
      </w:pPr>
    </w:p>
    <w:p w14:paraId="74699F39" w14:textId="77777777" w:rsidR="000C43B5" w:rsidRDefault="000C43B5">
      <w:pPr>
        <w:pStyle w:val="Normal19"/>
      </w:pPr>
    </w:p>
    <w:p w14:paraId="130E3184" w14:textId="07A34C34" w:rsidR="000C43B5" w:rsidRDefault="00B01ADC">
      <w:pPr>
        <w:pStyle w:val="Normal19"/>
      </w:pPr>
      <w:r>
        <w:rPr>
          <w:noProof/>
        </w:rPr>
        <w:drawing>
          <wp:inline distT="0" distB="0" distL="0" distR="0" wp14:anchorId="6A0F14B5" wp14:editId="5B84905E">
            <wp:extent cx="1879600" cy="381000"/>
            <wp:effectExtent l="0" t="0" r="0" b="0"/>
            <wp:docPr id="23" name="Picture 3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228E4655" w14:textId="77777777" w:rsidR="000C43B5" w:rsidRDefault="00B01ADC">
      <w:pPr>
        <w:pStyle w:val="Heading117"/>
        <w:keepNext w:val="0"/>
        <w:spacing w:after="200" w:line="340" w:lineRule="atLeast"/>
        <w:jc w:val="center"/>
      </w:pPr>
      <w:hyperlink r:id="rId768" w:history="1">
        <w:r>
          <w:rPr>
            <w:rFonts w:eastAsia="Arial"/>
            <w:color w:val="0077CC"/>
            <w:sz w:val="28"/>
            <w:u w:val="single"/>
            <w:shd w:val="clear" w:color="auto" w:fill="FFFFFF"/>
          </w:rPr>
          <w:t>FACT CHECK</w:t>
        </w:r>
      </w:hyperlink>
      <w:hyperlink r:id="rId769" w:history="1">
        <w:r>
          <w:rPr>
            <w:rFonts w:eastAsia="Arial"/>
            <w:color w:val="0077CC"/>
            <w:sz w:val="28"/>
            <w:u w:val="single"/>
            <w:shd w:val="clear" w:color="auto" w:fill="FFFFFF"/>
          </w:rPr>
          <w:t xml:space="preserve">: Video Showing Pennsylvania </w:t>
        </w:r>
      </w:hyperlink>
      <w:hyperlink r:id="rId770" w:history="1">
        <w:r>
          <w:rPr>
            <w:rFonts w:eastAsia="Arial"/>
            <w:color w:val="0077CC"/>
            <w:sz w:val="28"/>
            <w:u w:val="single"/>
            <w:shd w:val="clear" w:color="auto" w:fill="FFFFFF"/>
          </w:rPr>
          <w:t>Election</w:t>
        </w:r>
      </w:hyperlink>
      <w:hyperlink r:id="rId771" w:history="1">
        <w:r>
          <w:rPr>
            <w:rFonts w:eastAsia="Arial"/>
            <w:color w:val="0077CC"/>
            <w:sz w:val="28"/>
            <w:u w:val="single"/>
            <w:shd w:val="clear" w:color="auto" w:fill="FFFFFF"/>
          </w:rPr>
          <w:t xml:space="preserve"> Results Is From Test; 'The video is from a test undertaken by a Pennsylvania television station. It does not show the actual results of the </w:t>
        </w:r>
      </w:hyperlink>
      <w:hyperlink r:id="rId772" w:history="1">
        <w:r>
          <w:rPr>
            <w:rFonts w:eastAsia="Arial"/>
            <w:color w:val="0077CC"/>
            <w:sz w:val="28"/>
            <w:u w:val="single"/>
            <w:shd w:val="clear" w:color="auto" w:fill="FFFFFF"/>
          </w:rPr>
          <w:t>election</w:t>
        </w:r>
      </w:hyperlink>
      <w:hyperlink r:id="rId773" w:history="1">
        <w:r>
          <w:rPr>
            <w:rFonts w:eastAsia="Arial"/>
            <w:color w:val="0077CC"/>
            <w:sz w:val="28"/>
            <w:u w:val="single"/>
            <w:shd w:val="clear" w:color="auto" w:fill="FFFFFF"/>
          </w:rPr>
          <w:t>'</w:t>
        </w:r>
      </w:hyperlink>
    </w:p>
    <w:p w14:paraId="472CF941" w14:textId="77777777" w:rsidR="000C43B5" w:rsidRDefault="00B01ADC">
      <w:pPr>
        <w:pStyle w:val="Normal19"/>
        <w:spacing w:before="120" w:line="260" w:lineRule="atLeast"/>
        <w:jc w:val="center"/>
      </w:pPr>
      <w:r>
        <w:rPr>
          <w:rFonts w:ascii="Arial" w:eastAsia="Arial" w:hAnsi="Arial" w:cs="Arial"/>
          <w:color w:val="000000"/>
          <w:sz w:val="20"/>
        </w:rPr>
        <w:t>The Daily Caller</w:t>
      </w:r>
    </w:p>
    <w:p w14:paraId="23630C4E" w14:textId="77777777" w:rsidR="000C43B5" w:rsidRDefault="00B01ADC">
      <w:pPr>
        <w:pStyle w:val="Normal19"/>
        <w:spacing w:before="120" w:line="260" w:lineRule="atLeast"/>
        <w:jc w:val="center"/>
      </w:pPr>
      <w:r>
        <w:rPr>
          <w:rFonts w:ascii="Arial" w:eastAsia="Arial" w:hAnsi="Arial" w:cs="Arial"/>
          <w:color w:val="000000"/>
          <w:sz w:val="20"/>
        </w:rPr>
        <w:t>November 4, 2024 Monday 04:36 PM EST</w:t>
      </w:r>
    </w:p>
    <w:p w14:paraId="29DBD013" w14:textId="77777777" w:rsidR="000C43B5" w:rsidRDefault="000C43B5">
      <w:pPr>
        <w:pStyle w:val="Normal19"/>
        <w:spacing w:line="240" w:lineRule="atLeast"/>
        <w:jc w:val="both"/>
      </w:pPr>
      <w:bookmarkStart w:id="54" w:name="Bookmark_19"/>
      <w:bookmarkEnd w:id="54"/>
    </w:p>
    <w:p w14:paraId="70CA242B" w14:textId="77777777" w:rsidR="000C43B5" w:rsidRDefault="00B01ADC">
      <w:pPr>
        <w:pStyle w:val="Normal19"/>
        <w:spacing w:before="120" w:line="220" w:lineRule="atLeast"/>
      </w:pPr>
      <w:r>
        <w:br/>
      </w:r>
      <w:r>
        <w:rPr>
          <w:rFonts w:ascii="Arial" w:eastAsia="Arial" w:hAnsi="Arial" w:cs="Arial"/>
          <w:color w:val="000000"/>
          <w:sz w:val="16"/>
        </w:rPr>
        <w:t>Copyright 2024 The Daily Caller, Inc. All Rights Reserved</w:t>
      </w:r>
    </w:p>
    <w:p w14:paraId="15DA7977" w14:textId="77777777" w:rsidR="000C43B5" w:rsidRDefault="00B01ADC">
      <w:pPr>
        <w:pStyle w:val="Normal19"/>
        <w:spacing w:before="120" w:line="260" w:lineRule="atLeast"/>
      </w:pPr>
      <w:r>
        <w:rPr>
          <w:rFonts w:ascii="Arial" w:eastAsia="Arial" w:hAnsi="Arial" w:cs="Arial"/>
          <w:b/>
          <w:color w:val="000000"/>
          <w:sz w:val="20"/>
        </w:rPr>
        <w:t>Section:</w:t>
      </w:r>
      <w:r>
        <w:rPr>
          <w:rFonts w:ascii="Arial" w:eastAsia="Arial" w:hAnsi="Arial" w:cs="Arial"/>
          <w:color w:val="000000"/>
          <w:sz w:val="20"/>
        </w:rPr>
        <w:t> POLITICS</w:t>
      </w:r>
    </w:p>
    <w:p w14:paraId="797276CF" w14:textId="77777777" w:rsidR="000C43B5" w:rsidRDefault="00B01ADC">
      <w:pPr>
        <w:pStyle w:val="Normal19"/>
        <w:spacing w:before="120" w:line="260" w:lineRule="atLeast"/>
      </w:pPr>
      <w:r>
        <w:rPr>
          <w:rFonts w:ascii="Arial" w:eastAsia="Arial" w:hAnsi="Arial" w:cs="Arial"/>
          <w:b/>
          <w:color w:val="000000"/>
          <w:sz w:val="20"/>
        </w:rPr>
        <w:t>Length:</w:t>
      </w:r>
      <w:r>
        <w:rPr>
          <w:rFonts w:ascii="Arial" w:eastAsia="Arial" w:hAnsi="Arial" w:cs="Arial"/>
          <w:color w:val="000000"/>
          <w:sz w:val="20"/>
        </w:rPr>
        <w:t> 255 words</w:t>
      </w:r>
    </w:p>
    <w:p w14:paraId="3744E653" w14:textId="77777777" w:rsidR="000C43B5" w:rsidRDefault="00B01ADC">
      <w:pPr>
        <w:pStyle w:val="Normal19"/>
        <w:spacing w:before="240" w:line="260" w:lineRule="atLeast"/>
      </w:pPr>
      <w:r>
        <w:rPr>
          <w:rFonts w:ascii="Arial" w:eastAsia="Arial" w:hAnsi="Arial" w:cs="Arial"/>
          <w:b/>
          <w:color w:val="000000"/>
          <w:sz w:val="20"/>
        </w:rPr>
        <w:t>Byline:</w:t>
      </w:r>
      <w:r>
        <w:rPr>
          <w:rFonts w:ascii="Arial" w:eastAsia="Arial" w:hAnsi="Arial" w:cs="Arial"/>
          <w:color w:val="000000"/>
          <w:sz w:val="20"/>
        </w:rPr>
        <w:t xml:space="preserve"> Elias Atienza, Senior Reporter, </w:t>
      </w:r>
      <w:hyperlink r:id="rId774" w:history="1">
        <w:r>
          <w:rPr>
            <w:rFonts w:ascii="Arial" w:eastAsia="Arial" w:hAnsi="Arial" w:cs="Arial"/>
            <w:color w:val="0077CC"/>
            <w:sz w:val="20"/>
            <w:u w:val="single"/>
            <w:shd w:val="clear" w:color="auto" w:fill="FFFFFF"/>
          </w:rPr>
          <w:t>elias@dailycaller.com</w:t>
        </w:r>
      </w:hyperlink>
    </w:p>
    <w:p w14:paraId="6944D332" w14:textId="77777777" w:rsidR="000C43B5" w:rsidRDefault="00B01ADC">
      <w:pPr>
        <w:pStyle w:val="Normal19"/>
        <w:keepNext/>
        <w:spacing w:before="240" w:line="340" w:lineRule="atLeast"/>
      </w:pPr>
      <w:bookmarkStart w:id="55" w:name="Body_17"/>
      <w:bookmarkEnd w:id="55"/>
      <w:r>
        <w:rPr>
          <w:rFonts w:ascii="Arial" w:eastAsia="Arial" w:hAnsi="Arial" w:cs="Arial"/>
          <w:b/>
          <w:color w:val="000000"/>
          <w:sz w:val="28"/>
        </w:rPr>
        <w:t>Body</w:t>
      </w:r>
    </w:p>
    <w:p w14:paraId="1067053A" w14:textId="33CA2EA9" w:rsidR="000C43B5" w:rsidRDefault="00B01ADC">
      <w:pPr>
        <w:pStyle w:val="Normal19"/>
        <w:spacing w:line="60" w:lineRule="exact"/>
      </w:pPr>
      <w:r>
        <w:rPr>
          <w:noProof/>
        </w:rPr>
        <mc:AlternateContent>
          <mc:Choice Requires="wps">
            <w:drawing>
              <wp:anchor distT="0" distB="0" distL="114300" distR="114300" simplePos="0" relativeHeight="251721728" behindDoc="0" locked="0" layoutInCell="1" allowOverlap="1" wp14:anchorId="5F9A58DD" wp14:editId="166B773D">
                <wp:simplePos x="0" y="0"/>
                <wp:positionH relativeFrom="column">
                  <wp:posOffset>0</wp:posOffset>
                </wp:positionH>
                <wp:positionV relativeFrom="paragraph">
                  <wp:posOffset>25400</wp:posOffset>
                </wp:positionV>
                <wp:extent cx="6502400" cy="0"/>
                <wp:effectExtent l="19050" t="15875" r="12700" b="12700"/>
                <wp:wrapTopAndBottom/>
                <wp:docPr id="1891846367"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6BF4E" id="Line 85"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B40304D" w14:textId="77777777" w:rsidR="000C43B5" w:rsidRDefault="000C43B5">
      <w:pPr>
        <w:pStyle w:val="Normal19"/>
      </w:pPr>
    </w:p>
    <w:p w14:paraId="4889D695" w14:textId="77777777" w:rsidR="000C43B5" w:rsidRDefault="00B01ADC">
      <w:pPr>
        <w:pStyle w:val="Normal19"/>
        <w:spacing w:before="240" w:line="260" w:lineRule="atLeast"/>
        <w:jc w:val="both"/>
      </w:pPr>
      <w:hyperlink r:id="rId775" w:history="1">
        <w:r>
          <w:rPr>
            <w:rFonts w:ascii="Arial" w:eastAsia="Arial" w:hAnsi="Arial" w:cs="Arial"/>
            <w:color w:val="0077CC"/>
            <w:sz w:val="20"/>
            <w:u w:val="single"/>
            <w:shd w:val="clear" w:color="auto" w:fill="FFFFFF"/>
          </w:rPr>
          <w:t>Link to Image</w:t>
        </w:r>
      </w:hyperlink>
    </w:p>
    <w:p w14:paraId="6AF9FF72" w14:textId="77777777" w:rsidR="000C43B5" w:rsidRDefault="00B01ADC">
      <w:pPr>
        <w:pStyle w:val="Normal19"/>
        <w:spacing w:before="200" w:line="260" w:lineRule="atLeast"/>
        <w:jc w:val="both"/>
      </w:pPr>
      <w:r>
        <w:rPr>
          <w:rFonts w:ascii="Arial" w:eastAsia="Arial" w:hAnsi="Arial" w:cs="Arial"/>
          <w:color w:val="000000"/>
          <w:sz w:val="20"/>
        </w:rPr>
        <w:t>A video</w:t>
      </w:r>
      <w:hyperlink r:id="rId776" w:history="1">
        <w:r>
          <w:rPr>
            <w:rFonts w:ascii="Arial" w:eastAsia="Arial" w:hAnsi="Arial" w:cs="Arial"/>
            <w:color w:val="0077CC"/>
            <w:sz w:val="20"/>
            <w:u w:val="single"/>
            <w:shd w:val="clear" w:color="auto" w:fill="FFFFFF"/>
          </w:rPr>
          <w:t> shared on Facebook</w:t>
        </w:r>
      </w:hyperlink>
      <w:r>
        <w:rPr>
          <w:rFonts w:ascii="Arial" w:eastAsia="Arial" w:hAnsi="Arial" w:cs="Arial"/>
          <w:color w:val="000000"/>
          <w:sz w:val="20"/>
        </w:rPr>
        <w:t xml:space="preserve"> claims that a Pennsylvania television station broadcasted </w:t>
      </w:r>
      <w:r>
        <w:rPr>
          <w:rFonts w:ascii="Arial" w:eastAsia="Arial" w:hAnsi="Arial" w:cs="Arial"/>
          <w:b/>
          <w:color w:val="000000"/>
          <w:sz w:val="20"/>
        </w:rPr>
        <w:t>election</w:t>
      </w:r>
      <w:r>
        <w:rPr>
          <w:rFonts w:ascii="Arial" w:eastAsia="Arial" w:hAnsi="Arial" w:cs="Arial"/>
          <w:color w:val="000000"/>
          <w:sz w:val="20"/>
        </w:rPr>
        <w:t xml:space="preserve"> results.</w:t>
      </w:r>
    </w:p>
    <w:p w14:paraId="13C9B925" w14:textId="77777777" w:rsidR="000C43B5" w:rsidRDefault="00B01ADC">
      <w:pPr>
        <w:pStyle w:val="Normal19"/>
        <w:spacing w:before="200" w:line="260" w:lineRule="atLeast"/>
        <w:jc w:val="both"/>
      </w:pPr>
      <w:r>
        <w:rPr>
          <w:rFonts w:ascii="Arial" w:eastAsia="Arial" w:hAnsi="Arial" w:cs="Arial"/>
          <w:b/>
          <w:color w:val="000000"/>
          <w:sz w:val="20"/>
        </w:rPr>
        <w:t>Verdict: Misleading</w:t>
      </w:r>
    </w:p>
    <w:p w14:paraId="3CD07651" w14:textId="77777777" w:rsidR="000C43B5" w:rsidRDefault="00B01ADC">
      <w:pPr>
        <w:pStyle w:val="Normal19"/>
        <w:spacing w:before="200" w:line="260" w:lineRule="atLeast"/>
        <w:jc w:val="both"/>
      </w:pPr>
      <w:r>
        <w:rPr>
          <w:rFonts w:ascii="Arial" w:eastAsia="Arial" w:hAnsi="Arial" w:cs="Arial"/>
          <w:color w:val="000000"/>
          <w:sz w:val="20"/>
        </w:rPr>
        <w:t xml:space="preserve">The video is from a test undertaken by a Pennsylvania television station. It does not show the actual results of the </w:t>
      </w:r>
      <w:r>
        <w:rPr>
          <w:rFonts w:ascii="Arial" w:eastAsia="Arial" w:hAnsi="Arial" w:cs="Arial"/>
          <w:b/>
          <w:color w:val="000000"/>
          <w:sz w:val="20"/>
        </w:rPr>
        <w:t>election</w:t>
      </w:r>
      <w:r>
        <w:rPr>
          <w:rFonts w:ascii="Arial" w:eastAsia="Arial" w:hAnsi="Arial" w:cs="Arial"/>
          <w:color w:val="000000"/>
          <w:sz w:val="20"/>
        </w:rPr>
        <w:t>.</w:t>
      </w:r>
    </w:p>
    <w:p w14:paraId="2457CBE8" w14:textId="77777777" w:rsidR="000C43B5" w:rsidRDefault="00B01ADC">
      <w:pPr>
        <w:pStyle w:val="Normal19"/>
        <w:spacing w:before="200" w:line="260" w:lineRule="atLeast"/>
        <w:jc w:val="both"/>
      </w:pPr>
      <w:r>
        <w:rPr>
          <w:rFonts w:ascii="Arial" w:eastAsia="Arial" w:hAnsi="Arial" w:cs="Arial"/>
          <w:b/>
          <w:color w:val="000000"/>
          <w:sz w:val="20"/>
        </w:rPr>
        <w:t>Fact Check:</w:t>
      </w:r>
    </w:p>
    <w:p w14:paraId="57364BE3" w14:textId="77777777" w:rsidR="000C43B5" w:rsidRDefault="00B01ADC">
      <w:pPr>
        <w:pStyle w:val="Normal19"/>
        <w:spacing w:before="240" w:line="260" w:lineRule="atLeast"/>
        <w:jc w:val="both"/>
      </w:pPr>
      <w:r>
        <w:rPr>
          <w:rFonts w:ascii="Arial" w:eastAsia="Arial" w:hAnsi="Arial" w:cs="Arial"/>
          <w:color w:val="000000"/>
          <w:sz w:val="20"/>
        </w:rPr>
        <w:t xml:space="preserve">The Supreme Court is considering Pennsylvania voting rules that could affect thousands of votes, according to </w:t>
      </w:r>
      <w:hyperlink r:id="rId777" w:history="1">
        <w:r>
          <w:rPr>
            <w:rFonts w:ascii="Arial" w:eastAsia="Arial" w:hAnsi="Arial" w:cs="Arial"/>
            <w:color w:val="0077CC"/>
            <w:sz w:val="20"/>
            <w:u w:val="single"/>
            <w:shd w:val="clear" w:color="auto" w:fill="FFFFFF"/>
          </w:rPr>
          <w:t>NBC News</w:t>
        </w:r>
      </w:hyperlink>
      <w:r>
        <w:rPr>
          <w:rFonts w:ascii="Arial" w:eastAsia="Arial" w:hAnsi="Arial" w:cs="Arial"/>
          <w:color w:val="000000"/>
          <w:sz w:val="20"/>
        </w:rPr>
        <w:t xml:space="preserve">. This comes as polls show a virtual tie between Vice President Kamala Harris and former President Donald Trump, per the </w:t>
      </w:r>
      <w:hyperlink r:id="rId778" w:history="1">
        <w:r>
          <w:rPr>
            <w:rFonts w:ascii="Arial" w:eastAsia="Arial" w:hAnsi="Arial" w:cs="Arial"/>
            <w:color w:val="0077CC"/>
            <w:sz w:val="20"/>
            <w:u w:val="single"/>
            <w:shd w:val="clear" w:color="auto" w:fill="FFFFFF"/>
          </w:rPr>
          <w:t>outlet</w:t>
        </w:r>
      </w:hyperlink>
      <w:r>
        <w:rPr>
          <w:rFonts w:ascii="Arial" w:eastAsia="Arial" w:hAnsi="Arial" w:cs="Arial"/>
          <w:color w:val="000000"/>
          <w:sz w:val="20"/>
        </w:rPr>
        <w:t>.</w:t>
      </w:r>
    </w:p>
    <w:p w14:paraId="590A1DAD" w14:textId="77777777" w:rsidR="000C43B5" w:rsidRDefault="00B01ADC">
      <w:pPr>
        <w:pStyle w:val="Normal19"/>
        <w:spacing w:before="200" w:line="260" w:lineRule="atLeast"/>
        <w:jc w:val="both"/>
      </w:pPr>
      <w:r>
        <w:rPr>
          <w:rFonts w:ascii="Arial" w:eastAsia="Arial" w:hAnsi="Arial" w:cs="Arial"/>
          <w:color w:val="000000"/>
          <w:sz w:val="20"/>
        </w:rPr>
        <w:t xml:space="preserve">Social media users are claiming that a Pennsylvania television station released early results. One user wrote, “So has anyone seen this yet??? WNEP accidentally aired these PA results for the upcoming </w:t>
      </w:r>
      <w:r>
        <w:rPr>
          <w:rFonts w:ascii="Arial" w:eastAsia="Arial" w:hAnsi="Arial" w:cs="Arial"/>
          <w:b/>
          <w:color w:val="000000"/>
          <w:sz w:val="20"/>
        </w:rPr>
        <w:t>election</w:t>
      </w:r>
      <w:r>
        <w:rPr>
          <w:rFonts w:ascii="Arial" w:eastAsia="Arial" w:hAnsi="Arial" w:cs="Arial"/>
          <w:color w:val="000000"/>
          <w:sz w:val="20"/>
        </w:rPr>
        <w:t>!! And you're going to tell me they don't cheat?? BULLSHIT!!!”</w:t>
      </w:r>
    </w:p>
    <w:p w14:paraId="74216A5C" w14:textId="77777777" w:rsidR="000C43B5" w:rsidRDefault="00B01ADC">
      <w:pPr>
        <w:pStyle w:val="Normal19"/>
        <w:spacing w:before="240" w:line="260" w:lineRule="atLeast"/>
        <w:jc w:val="both"/>
      </w:pPr>
      <w:r>
        <w:rPr>
          <w:rFonts w:ascii="Arial" w:eastAsia="Arial" w:hAnsi="Arial" w:cs="Arial"/>
          <w:color w:val="000000"/>
          <w:sz w:val="20"/>
        </w:rPr>
        <w:t xml:space="preserve">This claim is misleading. While the image is genuine, the results that were broadcasted are from a test, according to a </w:t>
      </w:r>
      <w:hyperlink r:id="rId779" w:history="1">
        <w:r>
          <w:rPr>
            <w:rFonts w:ascii="Arial" w:eastAsia="Arial" w:hAnsi="Arial" w:cs="Arial"/>
            <w:color w:val="0077CC"/>
            <w:sz w:val="20"/>
            <w:u w:val="single"/>
            <w:shd w:val="clear" w:color="auto" w:fill="FFFFFF"/>
          </w:rPr>
          <w:t>statement</w:t>
        </w:r>
      </w:hyperlink>
      <w:r>
        <w:rPr>
          <w:rFonts w:ascii="Arial" w:eastAsia="Arial" w:hAnsi="Arial" w:cs="Arial"/>
          <w:color w:val="000000"/>
          <w:sz w:val="20"/>
        </w:rPr>
        <w:t xml:space="preserve"> from WNEP, the television station. </w:t>
      </w:r>
      <w:hyperlink r:id="rId780" w:history="1">
        <w:r>
          <w:rPr>
            <w:rFonts w:ascii="Arial" w:eastAsia="Arial" w:hAnsi="Arial" w:cs="Arial"/>
            <w:b/>
            <w:color w:val="0077CC"/>
            <w:sz w:val="20"/>
            <w:u w:val="single"/>
            <w:shd w:val="clear" w:color="auto" w:fill="FFFFFF"/>
          </w:rPr>
          <w:t>(RELATED: Did Elon Musk Announce A New Tesla Feature That Scans The Driver'</w:t>
        </w:r>
      </w:hyperlink>
      <w:hyperlink r:id="rId781" w:history="1">
        <w:r>
          <w:rPr>
            <w:rFonts w:ascii="Arial" w:eastAsia="Arial" w:hAnsi="Arial" w:cs="Arial"/>
            <w:b/>
            <w:color w:val="0077CC"/>
            <w:sz w:val="20"/>
            <w:u w:val="single"/>
            <w:shd w:val="clear" w:color="auto" w:fill="FFFFFF"/>
          </w:rPr>
          <w:t>s</w:t>
        </w:r>
      </w:hyperlink>
      <w:hyperlink r:id="rId782" w:history="1">
        <w:r>
          <w:rPr>
            <w:rFonts w:ascii="Arial" w:eastAsia="Arial" w:hAnsi="Arial" w:cs="Arial"/>
            <w:b/>
            <w:color w:val="0077CC"/>
            <w:sz w:val="20"/>
            <w:u w:val="single"/>
            <w:shd w:val="clear" w:color="auto" w:fill="FFFFFF"/>
          </w:rPr>
          <w:t xml:space="preserve"> Testicles?) </w:t>
        </w:r>
      </w:hyperlink>
    </w:p>
    <w:p w14:paraId="40FA3692" w14:textId="77777777" w:rsidR="000C43B5" w:rsidRDefault="00B01ADC">
      <w:pPr>
        <w:pStyle w:val="Normal19"/>
        <w:spacing w:before="200" w:line="260" w:lineRule="atLeast"/>
        <w:jc w:val="both"/>
      </w:pPr>
      <w:r>
        <w:rPr>
          <w:rFonts w:ascii="Arial" w:eastAsia="Arial" w:hAnsi="Arial" w:cs="Arial"/>
          <w:color w:val="000000"/>
          <w:sz w:val="20"/>
        </w:rPr>
        <w:t xml:space="preserve">“Test results for the upcoming November 5 general </w:t>
      </w:r>
      <w:r>
        <w:rPr>
          <w:rFonts w:ascii="Arial" w:eastAsia="Arial" w:hAnsi="Arial" w:cs="Arial"/>
          <w:b/>
          <w:color w:val="000000"/>
          <w:sz w:val="20"/>
        </w:rPr>
        <w:t>election</w:t>
      </w:r>
      <w:r>
        <w:rPr>
          <w:rFonts w:ascii="Arial" w:eastAsia="Arial" w:hAnsi="Arial" w:cs="Arial"/>
          <w:color w:val="000000"/>
          <w:sz w:val="20"/>
        </w:rPr>
        <w:t xml:space="preserve"> mistakenly appeared on WNEP-TV early Sunday evening during a broadcast of the Formula 1 Mexico Grand Prix. The numbers seen on the screen were randomly generated test results sent out to help news organizations make sure their equipment is working properly in advance of </w:t>
      </w:r>
      <w:r>
        <w:rPr>
          <w:rFonts w:ascii="Arial" w:eastAsia="Arial" w:hAnsi="Arial" w:cs="Arial"/>
          <w:b/>
          <w:color w:val="000000"/>
          <w:sz w:val="20"/>
        </w:rPr>
        <w:t>election</w:t>
      </w:r>
      <w:r>
        <w:rPr>
          <w:rFonts w:ascii="Arial" w:eastAsia="Arial" w:hAnsi="Arial" w:cs="Arial"/>
          <w:color w:val="000000"/>
          <w:sz w:val="20"/>
        </w:rPr>
        <w:t xml:space="preserve"> night,” the statement reads.</w:t>
      </w:r>
    </w:p>
    <w:p w14:paraId="5A0C4F49" w14:textId="77777777" w:rsidR="000C43B5" w:rsidRDefault="00B01ADC">
      <w:pPr>
        <w:pStyle w:val="Normal19"/>
        <w:spacing w:before="240" w:line="260" w:lineRule="atLeast"/>
        <w:jc w:val="both"/>
      </w:pPr>
      <w:r>
        <w:rPr>
          <w:rFonts w:ascii="Arial" w:eastAsia="Arial" w:hAnsi="Arial" w:cs="Arial"/>
          <w:color w:val="000000"/>
          <w:sz w:val="20"/>
        </w:rPr>
        <w:t xml:space="preserve">There is no evidence that the </w:t>
      </w:r>
      <w:r>
        <w:rPr>
          <w:rFonts w:ascii="Arial" w:eastAsia="Arial" w:hAnsi="Arial" w:cs="Arial"/>
          <w:b/>
          <w:color w:val="000000"/>
          <w:sz w:val="20"/>
        </w:rPr>
        <w:t>election</w:t>
      </w:r>
      <w:r>
        <w:rPr>
          <w:rFonts w:ascii="Arial" w:eastAsia="Arial" w:hAnsi="Arial" w:cs="Arial"/>
          <w:color w:val="000000"/>
          <w:sz w:val="20"/>
        </w:rPr>
        <w:t xml:space="preserve"> results were already decided. The Dispatch </w:t>
      </w:r>
      <w:r>
        <w:rPr>
          <w:rFonts w:ascii="Arial" w:eastAsia="Arial" w:hAnsi="Arial" w:cs="Arial"/>
          <w:b/>
          <w:color w:val="000000"/>
          <w:sz w:val="20"/>
        </w:rPr>
        <w:t>Fact Check</w:t>
      </w:r>
      <w:r>
        <w:rPr>
          <w:rFonts w:ascii="Arial" w:eastAsia="Arial" w:hAnsi="Arial" w:cs="Arial"/>
          <w:color w:val="000000"/>
          <w:sz w:val="20"/>
        </w:rPr>
        <w:t xml:space="preserve"> also </w:t>
      </w:r>
      <w:hyperlink r:id="rId783" w:history="1">
        <w:r>
          <w:rPr>
            <w:rFonts w:ascii="Arial" w:eastAsia="Arial" w:hAnsi="Arial" w:cs="Arial"/>
            <w:b/>
            <w:color w:val="0077CC"/>
            <w:sz w:val="20"/>
            <w:u w:val="single"/>
            <w:shd w:val="clear" w:color="auto" w:fill="FFFFFF"/>
          </w:rPr>
          <w:t>fact-checked</w:t>
        </w:r>
      </w:hyperlink>
      <w:r>
        <w:rPr>
          <w:rFonts w:ascii="Arial" w:eastAsia="Arial" w:hAnsi="Arial" w:cs="Arial"/>
          <w:color w:val="000000"/>
          <w:sz w:val="20"/>
        </w:rPr>
        <w:t xml:space="preserve"> this claim.</w:t>
      </w:r>
    </w:p>
    <w:p w14:paraId="254A91F7" w14:textId="77777777" w:rsidR="000C43B5" w:rsidRDefault="00B01ADC">
      <w:pPr>
        <w:pStyle w:val="Normal19"/>
        <w:keepNext/>
        <w:spacing w:before="240" w:line="340" w:lineRule="atLeast"/>
      </w:pPr>
      <w:r>
        <w:br/>
      </w:r>
      <w:r>
        <w:rPr>
          <w:rFonts w:ascii="Arial" w:eastAsia="Arial" w:hAnsi="Arial" w:cs="Arial"/>
          <w:b/>
          <w:color w:val="000000"/>
          <w:sz w:val="28"/>
        </w:rPr>
        <w:t>Graphic</w:t>
      </w:r>
    </w:p>
    <w:p w14:paraId="38CE8088" w14:textId="5D783A5D" w:rsidR="000C43B5" w:rsidRDefault="00B01ADC">
      <w:pPr>
        <w:pStyle w:val="Normal19"/>
        <w:spacing w:line="60" w:lineRule="exact"/>
      </w:pPr>
      <w:r>
        <w:rPr>
          <w:noProof/>
        </w:rPr>
        <mc:AlternateContent>
          <mc:Choice Requires="wps">
            <w:drawing>
              <wp:anchor distT="0" distB="0" distL="114300" distR="114300" simplePos="0" relativeHeight="251722752" behindDoc="0" locked="0" layoutInCell="1" allowOverlap="1" wp14:anchorId="3F5012D1" wp14:editId="6D1F1BBE">
                <wp:simplePos x="0" y="0"/>
                <wp:positionH relativeFrom="column">
                  <wp:posOffset>0</wp:posOffset>
                </wp:positionH>
                <wp:positionV relativeFrom="paragraph">
                  <wp:posOffset>25400</wp:posOffset>
                </wp:positionV>
                <wp:extent cx="6502400" cy="0"/>
                <wp:effectExtent l="19050" t="15875" r="12700" b="12700"/>
                <wp:wrapTopAndBottom/>
                <wp:docPr id="29766738"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937EA" id="Line 8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525A60A" w14:textId="77777777" w:rsidR="000C43B5" w:rsidRDefault="00B01ADC">
      <w:pPr>
        <w:pStyle w:val="Normal19"/>
        <w:spacing w:before="120" w:line="260" w:lineRule="atLeast"/>
      </w:pPr>
      <w:r>
        <w:rPr>
          <w:rFonts w:ascii="Arial" w:eastAsia="Arial" w:hAnsi="Arial" w:cs="Arial"/>
          <w:color w:val="000000"/>
          <w:sz w:val="20"/>
        </w:rPr>
        <w:t xml:space="preserve"> </w:t>
      </w:r>
    </w:p>
    <w:p w14:paraId="705FB628" w14:textId="77777777" w:rsidR="000C43B5" w:rsidRDefault="00B01ADC">
      <w:pPr>
        <w:pStyle w:val="Normal19"/>
        <w:spacing w:before="200" w:line="260" w:lineRule="atLeast"/>
        <w:jc w:val="both"/>
      </w:pPr>
      <w:r>
        <w:rPr>
          <w:rFonts w:ascii="Arial" w:eastAsia="Arial" w:hAnsi="Arial" w:cs="Arial"/>
          <w:color w:val="000000"/>
          <w:sz w:val="20"/>
        </w:rPr>
        <w:t xml:space="preserve">DOYLESTOWN, PENNSYLVANIA - SEPTEMBER 30: A locked ballot box is pictured at the Board of </w:t>
      </w:r>
      <w:r>
        <w:rPr>
          <w:rFonts w:ascii="Arial" w:eastAsia="Arial" w:hAnsi="Arial" w:cs="Arial"/>
          <w:b/>
          <w:color w:val="000000"/>
          <w:sz w:val="20"/>
        </w:rPr>
        <w:t>Elections</w:t>
      </w:r>
      <w:r>
        <w:rPr>
          <w:rFonts w:ascii="Arial" w:eastAsia="Arial" w:hAnsi="Arial" w:cs="Arial"/>
          <w:color w:val="000000"/>
          <w:sz w:val="20"/>
        </w:rPr>
        <w:t xml:space="preserve"> office on September 30, 2024 in Doylestown, Pennsylvania. Absentee and mail-in ballot processing begins in Pennsylvania at 7am on </w:t>
      </w:r>
      <w:r>
        <w:rPr>
          <w:rFonts w:ascii="Arial" w:eastAsia="Arial" w:hAnsi="Arial" w:cs="Arial"/>
          <w:b/>
          <w:color w:val="000000"/>
          <w:sz w:val="20"/>
        </w:rPr>
        <w:t>Election</w:t>
      </w:r>
      <w:r>
        <w:rPr>
          <w:rFonts w:ascii="Arial" w:eastAsia="Arial" w:hAnsi="Arial" w:cs="Arial"/>
          <w:color w:val="000000"/>
          <w:sz w:val="20"/>
        </w:rPr>
        <w:t xml:space="preserve"> Day according to the National Conference of State Legislatures. (Photo by Hannah Beier/Getty Images)</w:t>
      </w:r>
    </w:p>
    <w:p w14:paraId="22DC0548" w14:textId="77777777" w:rsidR="000C43B5" w:rsidRDefault="00B01ADC">
      <w:pPr>
        <w:pStyle w:val="Normal19"/>
        <w:keepNext/>
        <w:spacing w:before="240" w:line="340" w:lineRule="atLeast"/>
      </w:pPr>
      <w:bookmarkStart w:id="56" w:name="Classification_17"/>
      <w:bookmarkEnd w:id="56"/>
      <w:r>
        <w:rPr>
          <w:rFonts w:ascii="Arial" w:eastAsia="Arial" w:hAnsi="Arial" w:cs="Arial"/>
          <w:b/>
          <w:color w:val="000000"/>
          <w:sz w:val="28"/>
        </w:rPr>
        <w:t>Classification</w:t>
      </w:r>
    </w:p>
    <w:p w14:paraId="6DC37298" w14:textId="50D60B4C" w:rsidR="000C43B5" w:rsidRDefault="00B01ADC">
      <w:pPr>
        <w:pStyle w:val="Normal19"/>
        <w:spacing w:line="60" w:lineRule="exact"/>
      </w:pPr>
      <w:r>
        <w:rPr>
          <w:noProof/>
        </w:rPr>
        <mc:AlternateContent>
          <mc:Choice Requires="wps">
            <w:drawing>
              <wp:anchor distT="0" distB="0" distL="114300" distR="114300" simplePos="0" relativeHeight="251723776" behindDoc="0" locked="0" layoutInCell="1" allowOverlap="1" wp14:anchorId="7DEEB16A" wp14:editId="101355FA">
                <wp:simplePos x="0" y="0"/>
                <wp:positionH relativeFrom="column">
                  <wp:posOffset>0</wp:posOffset>
                </wp:positionH>
                <wp:positionV relativeFrom="paragraph">
                  <wp:posOffset>25400</wp:posOffset>
                </wp:positionV>
                <wp:extent cx="6502400" cy="0"/>
                <wp:effectExtent l="19050" t="15875" r="12700" b="12700"/>
                <wp:wrapTopAndBottom/>
                <wp:docPr id="179298337"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D8F87" id="Line 8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E103072" w14:textId="77777777" w:rsidR="000C43B5" w:rsidRDefault="000C43B5">
      <w:pPr>
        <w:pStyle w:val="Normal19"/>
        <w:spacing w:line="120" w:lineRule="exact"/>
      </w:pPr>
    </w:p>
    <w:p w14:paraId="4E1F6FBD" w14:textId="77777777" w:rsidR="000C43B5" w:rsidRDefault="00B01ADC">
      <w:pPr>
        <w:pStyle w:val="Normal19"/>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270E75E9" w14:textId="77777777" w:rsidR="000C43B5" w:rsidRDefault="00B01ADC">
      <w:pPr>
        <w:pStyle w:val="Normal19"/>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70CE33B9" w14:textId="77777777" w:rsidR="000C43B5" w:rsidRDefault="00B01ADC">
      <w:pPr>
        <w:pStyle w:val="Normal19"/>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CAMPAIGNS &amp; </w:t>
      </w:r>
      <w:r>
        <w:rPr>
          <w:rFonts w:ascii="Arial" w:eastAsia="Arial" w:hAnsi="Arial" w:cs="Arial"/>
          <w:b/>
          <w:color w:val="000000"/>
          <w:sz w:val="20"/>
        </w:rPr>
        <w:t>ELECTIONS</w:t>
      </w:r>
      <w:r>
        <w:rPr>
          <w:rFonts w:ascii="Arial" w:eastAsia="Arial" w:hAnsi="Arial" w:cs="Arial"/>
          <w:color w:val="000000"/>
          <w:sz w:val="20"/>
        </w:rPr>
        <w:t xml:space="preserve"> (91%);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ELECTIONS</w:t>
      </w:r>
      <w:r>
        <w:rPr>
          <w:rFonts w:ascii="Arial" w:eastAsia="Arial" w:hAnsi="Arial" w:cs="Arial"/>
          <w:color w:val="000000"/>
          <w:sz w:val="20"/>
        </w:rPr>
        <w:t xml:space="preserve"> &amp; POLITICS (90%); </w:t>
      </w:r>
      <w:r>
        <w:rPr>
          <w:rFonts w:ascii="Arial" w:eastAsia="Arial" w:hAnsi="Arial" w:cs="Arial"/>
          <w:b/>
          <w:color w:val="000000"/>
          <w:sz w:val="20"/>
        </w:rPr>
        <w:t>FACT CHECKING</w:t>
      </w:r>
      <w:r>
        <w:rPr>
          <w:rFonts w:ascii="Arial" w:eastAsia="Arial" w:hAnsi="Arial" w:cs="Arial"/>
          <w:color w:val="000000"/>
          <w:sz w:val="20"/>
        </w:rPr>
        <w:t xml:space="preserve"> (90%); POLITICS (79%); GOVERNMENT BODIES &amp; OFFICES (74%); POLLS &amp; SURVEYS (73%); SOCIAL MEDIA (73%); </w:t>
      </w:r>
      <w:r>
        <w:rPr>
          <w:rFonts w:ascii="Arial" w:eastAsia="Arial" w:hAnsi="Arial" w:cs="Arial"/>
          <w:b/>
          <w:color w:val="000000"/>
          <w:sz w:val="20"/>
        </w:rPr>
        <w:t>election</w:t>
      </w:r>
      <w:r>
        <w:rPr>
          <w:rFonts w:ascii="Arial" w:eastAsia="Arial" w:hAnsi="Arial" w:cs="Arial"/>
          <w:color w:val="000000"/>
          <w:sz w:val="20"/>
        </w:rPr>
        <w:t xml:space="preserve">-fraud (%); </w:t>
      </w:r>
      <w:r>
        <w:rPr>
          <w:rFonts w:ascii="Arial" w:eastAsia="Arial" w:hAnsi="Arial" w:cs="Arial"/>
          <w:b/>
          <w:color w:val="000000"/>
          <w:sz w:val="20"/>
        </w:rPr>
        <w:t>elections</w:t>
      </w:r>
      <w:r>
        <w:rPr>
          <w:rFonts w:ascii="Arial" w:eastAsia="Arial" w:hAnsi="Arial" w:cs="Arial"/>
          <w:color w:val="000000"/>
          <w:sz w:val="20"/>
        </w:rPr>
        <w:t xml:space="preserve">-2024 (%); pennsylvania (%); </w:t>
      </w:r>
      <w:r>
        <w:rPr>
          <w:rFonts w:ascii="Arial" w:eastAsia="Arial" w:hAnsi="Arial" w:cs="Arial"/>
          <w:b/>
          <w:color w:val="000000"/>
          <w:sz w:val="20"/>
        </w:rPr>
        <w:t>check</w:t>
      </w:r>
      <w:r>
        <w:rPr>
          <w:rFonts w:ascii="Arial" w:eastAsia="Arial" w:hAnsi="Arial" w:cs="Arial"/>
          <w:color w:val="000000"/>
          <w:sz w:val="20"/>
        </w:rPr>
        <w:t>-your-</w:t>
      </w:r>
      <w:r>
        <w:rPr>
          <w:rFonts w:ascii="Arial" w:eastAsia="Arial" w:hAnsi="Arial" w:cs="Arial"/>
          <w:b/>
          <w:color w:val="000000"/>
          <w:sz w:val="20"/>
        </w:rPr>
        <w:t>fact</w:t>
      </w:r>
      <w:r>
        <w:rPr>
          <w:rFonts w:ascii="Arial" w:eastAsia="Arial" w:hAnsi="Arial" w:cs="Arial"/>
          <w:color w:val="000000"/>
          <w:sz w:val="20"/>
        </w:rPr>
        <w:t xml:space="preserve"> (%); dcexclusives-origreporting (%); newsletter-none (%)</w:t>
      </w:r>
    </w:p>
    <w:p w14:paraId="31A3365F" w14:textId="77777777" w:rsidR="000C43B5" w:rsidRDefault="00B01ADC">
      <w:pPr>
        <w:pStyle w:val="Normal19"/>
        <w:spacing w:before="240" w:line="260" w:lineRule="atLeast"/>
      </w:pPr>
      <w:r>
        <w:br/>
      </w:r>
      <w:r>
        <w:rPr>
          <w:rFonts w:ascii="Arial" w:eastAsia="Arial" w:hAnsi="Arial" w:cs="Arial"/>
          <w:b/>
          <w:color w:val="000000"/>
          <w:sz w:val="20"/>
        </w:rPr>
        <w:t>Company:</w:t>
      </w:r>
      <w:r>
        <w:rPr>
          <w:rFonts w:ascii="Arial" w:eastAsia="Arial" w:hAnsi="Arial" w:cs="Arial"/>
          <w:color w:val="000000"/>
          <w:sz w:val="20"/>
        </w:rPr>
        <w:t>  NBC UNIVERSAL INC (91%);  META PLATFORMS INC (58%)</w:t>
      </w:r>
    </w:p>
    <w:p w14:paraId="5D699F38" w14:textId="77777777" w:rsidR="000C43B5" w:rsidRDefault="00B01ADC">
      <w:pPr>
        <w:pStyle w:val="Normal19"/>
        <w:spacing w:before="240" w:line="260" w:lineRule="atLeast"/>
      </w:pPr>
      <w:r>
        <w:br/>
      </w:r>
      <w:r>
        <w:rPr>
          <w:rFonts w:ascii="Arial" w:eastAsia="Arial" w:hAnsi="Arial" w:cs="Arial"/>
          <w:b/>
          <w:color w:val="000000"/>
          <w:sz w:val="20"/>
        </w:rPr>
        <w:t>Organization:</w:t>
      </w:r>
      <w:r>
        <w:rPr>
          <w:rFonts w:ascii="Arial" w:eastAsia="Arial" w:hAnsi="Arial" w:cs="Arial"/>
          <w:color w:val="000000"/>
          <w:sz w:val="20"/>
        </w:rPr>
        <w:t> NATIONAL CONFERENCE OF STATE LEGISLATURES (59%)</w:t>
      </w:r>
    </w:p>
    <w:p w14:paraId="380E16D6" w14:textId="77777777" w:rsidR="000C43B5" w:rsidRDefault="00B01ADC">
      <w:pPr>
        <w:pStyle w:val="Normal19"/>
        <w:spacing w:before="240" w:line="260" w:lineRule="atLeast"/>
      </w:pPr>
      <w:r>
        <w:br/>
      </w:r>
      <w:r>
        <w:rPr>
          <w:rFonts w:ascii="Arial" w:eastAsia="Arial" w:hAnsi="Arial" w:cs="Arial"/>
          <w:b/>
          <w:color w:val="000000"/>
          <w:sz w:val="20"/>
        </w:rPr>
        <w:t>Ticker:</w:t>
      </w:r>
      <w:r>
        <w:rPr>
          <w:rFonts w:ascii="Arial" w:eastAsia="Arial" w:hAnsi="Arial" w:cs="Arial"/>
          <w:color w:val="000000"/>
          <w:sz w:val="20"/>
        </w:rPr>
        <w:t> META (NASDAQ) (58%)</w:t>
      </w:r>
    </w:p>
    <w:p w14:paraId="0F8EF460" w14:textId="77777777" w:rsidR="000C43B5" w:rsidRDefault="00B01ADC">
      <w:pPr>
        <w:pStyle w:val="Normal19"/>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NAICS516120 TELEVISION BROADCASTING STATIONS (91%); SIC4833 TELEVISION BROADCASTING STATIONS (91%); NAICS516210 MEDIA STREAMING DIST SVCS, SOCIAL NETWORKS, AND OTHER MEDIA NETWORKS AND CONTENT PROVIDERS (58%); SIC7374 COMPUTER PROCESSING &amp; DATA PREPARATION &amp; PROCESSING SERVICES (58%); TELEVISION INDUSTRY (94%); SOCIAL MEDIA (73%)</w:t>
      </w:r>
    </w:p>
    <w:p w14:paraId="7A41B82D" w14:textId="77777777" w:rsidR="000C43B5" w:rsidRDefault="00B01ADC">
      <w:pPr>
        <w:pStyle w:val="Normal19"/>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(79%); KAMALA HARRIS (79%); ELON MUSK (77%)</w:t>
      </w:r>
    </w:p>
    <w:p w14:paraId="4643841E" w14:textId="77777777" w:rsidR="000C43B5" w:rsidRDefault="00B01ADC">
      <w:pPr>
        <w:pStyle w:val="Normal19"/>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4, 2024</w:t>
      </w:r>
    </w:p>
    <w:p w14:paraId="273050C9" w14:textId="77777777" w:rsidR="000C43B5" w:rsidRDefault="000C43B5">
      <w:pPr>
        <w:pStyle w:val="Normal19"/>
      </w:pPr>
    </w:p>
    <w:p w14:paraId="0397F95A" w14:textId="198D3D3D" w:rsidR="000C43B5" w:rsidRDefault="00B01ADC">
      <w:pPr>
        <w:pStyle w:val="Normal19"/>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24800" behindDoc="0" locked="0" layoutInCell="1" allowOverlap="1" wp14:anchorId="49193960" wp14:editId="699523D9">
                <wp:simplePos x="0" y="0"/>
                <wp:positionH relativeFrom="column">
                  <wp:posOffset>0</wp:posOffset>
                </wp:positionH>
                <wp:positionV relativeFrom="paragraph">
                  <wp:posOffset>127000</wp:posOffset>
                </wp:positionV>
                <wp:extent cx="6502400" cy="0"/>
                <wp:effectExtent l="9525" t="12700" r="12700" b="6350"/>
                <wp:wrapNone/>
                <wp:docPr id="266866672"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B9DAB" id="Line 8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845AC5C" w14:textId="77777777" w:rsidR="000C43B5" w:rsidRDefault="000C43B5">
      <w:pPr>
        <w:pStyle w:val="Normal20"/>
        <w:sectPr w:rsidR="000C43B5">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gutter="0"/>
          <w:cols w:space="720"/>
          <w:titlePg/>
        </w:sectPr>
      </w:pPr>
    </w:p>
    <w:p w14:paraId="23F24E3E" w14:textId="77777777" w:rsidR="000C43B5" w:rsidRDefault="000C43B5">
      <w:pPr>
        <w:pStyle w:val="Normal20"/>
      </w:pPr>
    </w:p>
    <w:p w14:paraId="21B06E14" w14:textId="07B4EDEB" w:rsidR="000C43B5" w:rsidRDefault="00B01ADC">
      <w:pPr>
        <w:pStyle w:val="Normal20"/>
      </w:pPr>
      <w:r>
        <w:rPr>
          <w:noProof/>
        </w:rPr>
        <w:drawing>
          <wp:inline distT="0" distB="0" distL="0" distR="0" wp14:anchorId="67BAFA1B" wp14:editId="51716ECF">
            <wp:extent cx="1879600" cy="381000"/>
            <wp:effectExtent l="0" t="0" r="0" b="0"/>
            <wp:docPr id="24" name="Picture 3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87BA8AC" w14:textId="77777777" w:rsidR="000C43B5" w:rsidRDefault="00B01ADC">
      <w:pPr>
        <w:pStyle w:val="Heading118"/>
        <w:keepNext w:val="0"/>
        <w:spacing w:after="200" w:line="340" w:lineRule="atLeast"/>
        <w:jc w:val="center"/>
      </w:pPr>
      <w:hyperlink r:id="rId790" w:history="1">
        <w:r>
          <w:rPr>
            <w:color w:val="0077CC"/>
            <w:sz w:val="28"/>
            <w:u w:val="single"/>
            <w:shd w:val="clear" w:color="auto" w:fill="FFFFFF"/>
          </w:rPr>
          <w:t>No, it'</w:t>
        </w:r>
      </w:hyperlink>
      <w:hyperlink r:id="rId791" w:history="1">
        <w:r>
          <w:rPr>
            <w:color w:val="0077CC"/>
            <w:sz w:val="28"/>
            <w:u w:val="single"/>
            <w:shd w:val="clear" w:color="auto" w:fill="FFFFFF"/>
          </w:rPr>
          <w:t>s</w:t>
        </w:r>
      </w:hyperlink>
      <w:hyperlink r:id="rId792" w:history="1">
        <w:r>
          <w:rPr>
            <w:color w:val="0077CC"/>
            <w:sz w:val="28"/>
            <w:u w:val="single"/>
            <w:shd w:val="clear" w:color="auto" w:fill="FFFFFF"/>
          </w:rPr>
          <w:t xml:space="preserve"> not possible to cancel the American presidential </w:t>
        </w:r>
      </w:hyperlink>
      <w:hyperlink r:id="rId793" w:history="1">
        <w:r>
          <w:rPr>
            <w:color w:val="0077CC"/>
            <w:sz w:val="28"/>
            <w:u w:val="single"/>
            <w:shd w:val="clear" w:color="auto" w:fill="FFFFFF"/>
          </w:rPr>
          <w:t>election</w:t>
        </w:r>
      </w:hyperlink>
      <w:hyperlink r:id="rId794" w:history="1">
        <w:r>
          <w:rPr>
            <w:color w:val="0077CC"/>
            <w:sz w:val="28"/>
            <w:u w:val="single"/>
            <w:shd w:val="clear" w:color="auto" w:fill="FFFFFF"/>
          </w:rPr>
          <w:t xml:space="preserve"> | </w:t>
        </w:r>
      </w:hyperlink>
      <w:hyperlink r:id="rId795" w:history="1">
        <w:r>
          <w:rPr>
            <w:color w:val="0077CC"/>
            <w:sz w:val="28"/>
            <w:u w:val="single"/>
            <w:shd w:val="clear" w:color="auto" w:fill="FFFFFF"/>
          </w:rPr>
          <w:t>Fact check</w:t>
        </w:r>
      </w:hyperlink>
    </w:p>
    <w:p w14:paraId="0B0272D4" w14:textId="77777777" w:rsidR="000C43B5" w:rsidRDefault="00B01ADC">
      <w:pPr>
        <w:pStyle w:val="Normal20"/>
        <w:spacing w:before="120" w:line="260" w:lineRule="atLeast"/>
        <w:jc w:val="center"/>
      </w:pPr>
      <w:r>
        <w:rPr>
          <w:color w:val="000000"/>
        </w:rPr>
        <w:t>USA Today Online</w:t>
      </w:r>
    </w:p>
    <w:p w14:paraId="77FBE629" w14:textId="77777777" w:rsidR="000C43B5" w:rsidRDefault="00B01ADC">
      <w:pPr>
        <w:pStyle w:val="Normal20"/>
        <w:spacing w:before="120" w:line="260" w:lineRule="atLeast"/>
        <w:jc w:val="center"/>
      </w:pPr>
      <w:r>
        <w:rPr>
          <w:color w:val="000000"/>
        </w:rPr>
        <w:t>January 23, 2024</w:t>
      </w:r>
    </w:p>
    <w:p w14:paraId="15B9A71C" w14:textId="77777777" w:rsidR="000C43B5" w:rsidRDefault="000C43B5">
      <w:pPr>
        <w:pStyle w:val="Normal20"/>
        <w:spacing w:line="240" w:lineRule="atLeast"/>
        <w:jc w:val="both"/>
      </w:pPr>
      <w:bookmarkStart w:id="57" w:name="Bookmark_20"/>
      <w:bookmarkEnd w:id="57"/>
    </w:p>
    <w:p w14:paraId="0E4CAC86" w14:textId="77777777" w:rsidR="000C43B5" w:rsidRDefault="00B01ADC">
      <w:pPr>
        <w:pStyle w:val="Normal20"/>
        <w:spacing w:before="120" w:line="220" w:lineRule="atLeast"/>
      </w:pPr>
      <w:r>
        <w:br/>
      </w:r>
      <w:r>
        <w:rPr>
          <w:color w:val="000000"/>
          <w:sz w:val="16"/>
        </w:rPr>
        <w:t>Copyright 2024 Gannett Media Corp  All Rights Reserved</w:t>
      </w:r>
    </w:p>
    <w:p w14:paraId="2E8351DE" w14:textId="77777777" w:rsidR="000C43B5" w:rsidRDefault="00B01ADC">
      <w:pPr>
        <w:pStyle w:val="Normal20"/>
        <w:spacing w:before="120" w:line="260" w:lineRule="atLeast"/>
      </w:pPr>
      <w:r>
        <w:rPr>
          <w:b/>
          <w:color w:val="000000"/>
        </w:rPr>
        <w:t>Section:</w:t>
      </w:r>
      <w:r>
        <w:rPr>
          <w:color w:val="000000"/>
        </w:rPr>
        <w:t> US NEWS &amp; US POLITICS NEWS</w:t>
      </w:r>
    </w:p>
    <w:p w14:paraId="7EE88C88" w14:textId="77777777" w:rsidR="000C43B5" w:rsidRDefault="00B01ADC">
      <w:pPr>
        <w:pStyle w:val="Normal20"/>
        <w:spacing w:before="120" w:line="260" w:lineRule="atLeast"/>
      </w:pPr>
      <w:r>
        <w:rPr>
          <w:b/>
          <w:color w:val="000000"/>
        </w:rPr>
        <w:t>Length:</w:t>
      </w:r>
      <w:r>
        <w:rPr>
          <w:color w:val="000000"/>
        </w:rPr>
        <w:t> 707 words</w:t>
      </w:r>
    </w:p>
    <w:p w14:paraId="3A644A46" w14:textId="77777777" w:rsidR="000C43B5" w:rsidRDefault="00B01ADC">
      <w:pPr>
        <w:pStyle w:val="Normal20"/>
        <w:spacing w:before="120" w:line="260" w:lineRule="atLeast"/>
      </w:pPr>
      <w:r>
        <w:rPr>
          <w:b/>
          <w:color w:val="000000"/>
        </w:rPr>
        <w:t>Byline:</w:t>
      </w:r>
      <w:r>
        <w:rPr>
          <w:color w:val="000000"/>
        </w:rPr>
        <w:t> Isabel C. Morales, USA TODAY</w:t>
      </w:r>
    </w:p>
    <w:p w14:paraId="3482257D" w14:textId="77777777" w:rsidR="000C43B5" w:rsidRDefault="00B01ADC">
      <w:pPr>
        <w:pStyle w:val="Normal20"/>
        <w:keepNext/>
        <w:spacing w:before="240" w:line="340" w:lineRule="atLeast"/>
      </w:pPr>
      <w:bookmarkStart w:id="58" w:name="Body_18"/>
      <w:bookmarkEnd w:id="58"/>
      <w:r>
        <w:rPr>
          <w:b/>
          <w:color w:val="000000"/>
          <w:sz w:val="28"/>
        </w:rPr>
        <w:t>Body</w:t>
      </w:r>
    </w:p>
    <w:p w14:paraId="7FE4FFE0" w14:textId="018C8E01" w:rsidR="000C43B5" w:rsidRDefault="00B01ADC">
      <w:pPr>
        <w:pStyle w:val="Normal20"/>
        <w:spacing w:line="60" w:lineRule="exact"/>
      </w:pPr>
      <w:r>
        <w:rPr>
          <w:noProof/>
        </w:rPr>
        <mc:AlternateContent>
          <mc:Choice Requires="wps">
            <w:drawing>
              <wp:anchor distT="0" distB="0" distL="114300" distR="114300" simplePos="0" relativeHeight="251725824" behindDoc="0" locked="0" layoutInCell="1" allowOverlap="1" wp14:anchorId="0B19BCAC" wp14:editId="783E1A86">
                <wp:simplePos x="0" y="0"/>
                <wp:positionH relativeFrom="column">
                  <wp:posOffset>0</wp:posOffset>
                </wp:positionH>
                <wp:positionV relativeFrom="paragraph">
                  <wp:posOffset>25400</wp:posOffset>
                </wp:positionV>
                <wp:extent cx="6502400" cy="0"/>
                <wp:effectExtent l="19050" t="15875" r="12700" b="12700"/>
                <wp:wrapTopAndBottom/>
                <wp:docPr id="711632214"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05FEE" id="Line 90"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F3941EB" w14:textId="77777777" w:rsidR="000C43B5" w:rsidRDefault="000C43B5">
      <w:pPr>
        <w:pStyle w:val="Normal20"/>
      </w:pPr>
    </w:p>
    <w:p w14:paraId="22A28C7F" w14:textId="77777777" w:rsidR="000C43B5" w:rsidRDefault="00B01ADC">
      <w:pPr>
        <w:pStyle w:val="Normal20"/>
        <w:spacing w:before="240" w:line="260" w:lineRule="atLeast"/>
      </w:pPr>
      <w:r>
        <w:rPr>
          <w:b/>
          <w:color w:val="000000"/>
        </w:rPr>
        <w:t>The claim: Discussions are underway to cancel the 2024 presidential election</w:t>
      </w:r>
    </w:p>
    <w:p w14:paraId="50F4997C" w14:textId="77777777" w:rsidR="000C43B5" w:rsidRDefault="00B01ADC">
      <w:pPr>
        <w:pStyle w:val="Normal20"/>
        <w:spacing w:before="240" w:line="260" w:lineRule="atLeast"/>
        <w:jc w:val="both"/>
      </w:pPr>
      <w:r>
        <w:rPr>
          <w:color w:val="000000"/>
        </w:rPr>
        <w:t>[</w:t>
      </w:r>
      <w:r>
        <w:rPr>
          <w:b/>
          <w:color w:val="000000"/>
        </w:rPr>
        <w:t>En Español</w:t>
      </w:r>
      <w:r>
        <w:rPr>
          <w:color w:val="000000"/>
        </w:rPr>
        <w:t xml:space="preserve">: </w:t>
      </w:r>
      <w:hyperlink r:id="rId796" w:history="1">
        <w:r>
          <w:rPr>
            <w:color w:val="0077CC"/>
            <w:u w:val="single"/>
            <w:shd w:val="clear" w:color="auto" w:fill="FFFFFF"/>
          </w:rPr>
          <w:t xml:space="preserve">No, no es posible cancelar las elecciones presidenciales estadounidenses | </w:t>
        </w:r>
      </w:hyperlink>
      <w:hyperlink r:id="rId797" w:history="1">
        <w:r>
          <w:rPr>
            <w:b/>
            <w:color w:val="0077CC"/>
            <w:u w:val="single"/>
            <w:shd w:val="clear" w:color="auto" w:fill="FFFFFF"/>
          </w:rPr>
          <w:t>Fact check</w:t>
        </w:r>
      </w:hyperlink>
      <w:r>
        <w:rPr>
          <w:color w:val="000000"/>
        </w:rPr>
        <w:t>]</w:t>
      </w:r>
    </w:p>
    <w:p w14:paraId="52B11079" w14:textId="77777777" w:rsidR="000C43B5" w:rsidRDefault="00B01ADC">
      <w:pPr>
        <w:pStyle w:val="Normal20"/>
        <w:spacing w:before="200" w:line="260" w:lineRule="atLeast"/>
        <w:jc w:val="both"/>
      </w:pPr>
      <w:r>
        <w:rPr>
          <w:color w:val="000000"/>
        </w:rPr>
        <w:t>A Jan. 14 Instagram video (</w:t>
      </w:r>
      <w:hyperlink r:id="rId798" w:history="1">
        <w:r>
          <w:rPr>
            <w:color w:val="0077CC"/>
            <w:u w:val="single"/>
            <w:shd w:val="clear" w:color="auto" w:fill="FFFFFF"/>
          </w:rPr>
          <w:t>direct link,</w:t>
        </w:r>
      </w:hyperlink>
      <w:r>
        <w:rPr>
          <w:color w:val="000000"/>
        </w:rPr>
        <w:t> </w:t>
      </w:r>
      <w:hyperlink r:id="rId799" w:history="1">
        <w:r>
          <w:rPr>
            <w:color w:val="0077CC"/>
            <w:u w:val="single"/>
            <w:shd w:val="clear" w:color="auto" w:fill="FFFFFF"/>
          </w:rPr>
          <w:t>archive link</w:t>
        </w:r>
      </w:hyperlink>
      <w:r>
        <w:rPr>
          <w:color w:val="000000"/>
        </w:rPr>
        <w:t xml:space="preserve">) shows a woman saying there are conversations about calling off the presidential </w:t>
      </w:r>
      <w:r>
        <w:rPr>
          <w:b/>
          <w:color w:val="000000"/>
        </w:rPr>
        <w:t>elections</w:t>
      </w:r>
      <w:r>
        <w:rPr>
          <w:color w:val="000000"/>
        </w:rPr>
        <w:t xml:space="preserve"> in the </w:t>
      </w:r>
      <w:r>
        <w:rPr>
          <w:b/>
          <w:color w:val="000000"/>
        </w:rPr>
        <w:t>U.S</w:t>
      </w:r>
      <w:r>
        <w:rPr>
          <w:color w:val="000000"/>
        </w:rPr>
        <w:t>.</w:t>
      </w:r>
    </w:p>
    <w:p w14:paraId="6DD1D768" w14:textId="77777777" w:rsidR="000C43B5" w:rsidRDefault="00B01ADC">
      <w:pPr>
        <w:pStyle w:val="Normal20"/>
        <w:spacing w:before="200" w:line="260" w:lineRule="atLeast"/>
        <w:jc w:val="both"/>
      </w:pPr>
      <w:r>
        <w:rPr>
          <w:color w:val="000000"/>
        </w:rPr>
        <w:t xml:space="preserve">“There is more and more talk about a possible cancellation of the </w:t>
      </w:r>
      <w:r>
        <w:rPr>
          <w:b/>
          <w:color w:val="000000"/>
        </w:rPr>
        <w:t>elections</w:t>
      </w:r>
      <w:r>
        <w:rPr>
          <w:color w:val="000000"/>
        </w:rPr>
        <w:t xml:space="preserve"> in the United States this year,” reads the video'</w:t>
      </w:r>
      <w:r>
        <w:rPr>
          <w:b/>
          <w:color w:val="000000"/>
        </w:rPr>
        <w:t>s</w:t>
      </w:r>
      <w:r>
        <w:rPr>
          <w:color w:val="000000"/>
        </w:rPr>
        <w:t xml:space="preserve"> caption in Spanish. “How do you see the possibility that, like Ukraine, the </w:t>
      </w:r>
      <w:r>
        <w:rPr>
          <w:b/>
          <w:color w:val="000000"/>
        </w:rPr>
        <w:t>elections</w:t>
      </w:r>
      <w:r>
        <w:rPr>
          <w:color w:val="000000"/>
        </w:rPr>
        <w:t xml:space="preserve"> in the United States will be canceled?”    </w:t>
      </w:r>
    </w:p>
    <w:p w14:paraId="2641AEBD" w14:textId="77777777" w:rsidR="000C43B5" w:rsidRDefault="00B01ADC">
      <w:pPr>
        <w:pStyle w:val="Normal20"/>
        <w:spacing w:before="200" w:line="260" w:lineRule="atLeast"/>
        <w:jc w:val="both"/>
      </w:pPr>
      <w:r>
        <w:rPr>
          <w:color w:val="000000"/>
        </w:rPr>
        <w:t xml:space="preserve"> The post was liked more than 8,000 times in a week.</w:t>
      </w:r>
    </w:p>
    <w:p w14:paraId="40D9492C" w14:textId="77777777" w:rsidR="000C43B5" w:rsidRDefault="00B01ADC">
      <w:pPr>
        <w:pStyle w:val="Normal20"/>
        <w:spacing w:before="240" w:line="260" w:lineRule="atLeast"/>
        <w:jc w:val="both"/>
      </w:pPr>
      <w:r>
        <w:rPr>
          <w:b/>
          <w:color w:val="000000"/>
        </w:rPr>
        <w:t>More from the Fact-Check Team:</w:t>
      </w:r>
      <w:hyperlink r:id="rId800" w:history="1">
        <w:r>
          <w:rPr>
            <w:color w:val="0077CC"/>
            <w:u w:val="single"/>
            <w:shd w:val="clear" w:color="auto" w:fill="FFFFFF"/>
          </w:rPr>
          <w:t>How we pick and research claims</w:t>
        </w:r>
      </w:hyperlink>
      <w:r>
        <w:rPr>
          <w:color w:val="000000"/>
        </w:rPr>
        <w:t xml:space="preserve"> | </w:t>
      </w:r>
      <w:hyperlink r:id="rId801" w:history="1">
        <w:r>
          <w:rPr>
            <w:color w:val="0077CC"/>
            <w:u w:val="single"/>
            <w:shd w:val="clear" w:color="auto" w:fill="FFFFFF"/>
          </w:rPr>
          <w:t>Email newsletter</w:t>
        </w:r>
      </w:hyperlink>
      <w:r>
        <w:rPr>
          <w:color w:val="000000"/>
        </w:rPr>
        <w:t xml:space="preserve"> | </w:t>
      </w:r>
      <w:hyperlink r:id="rId802" w:history="1">
        <w:r>
          <w:rPr>
            <w:color w:val="0077CC"/>
            <w:u w:val="single"/>
            <w:shd w:val="clear" w:color="auto" w:fill="FFFFFF"/>
          </w:rPr>
          <w:t>Facebook page</w:t>
        </w:r>
      </w:hyperlink>
    </w:p>
    <w:p w14:paraId="6AD905E2" w14:textId="77777777" w:rsidR="000C43B5" w:rsidRDefault="00B01ADC">
      <w:pPr>
        <w:pStyle w:val="Normal20"/>
        <w:spacing w:before="240" w:line="260" w:lineRule="atLeast"/>
      </w:pPr>
      <w:r>
        <w:rPr>
          <w:b/>
          <w:color w:val="000000"/>
        </w:rPr>
        <w:t>Our rating: False</w:t>
      </w:r>
    </w:p>
    <w:p w14:paraId="22C39455" w14:textId="77777777" w:rsidR="000C43B5" w:rsidRDefault="00B01ADC">
      <w:pPr>
        <w:pStyle w:val="Normal20"/>
        <w:spacing w:before="200" w:line="260" w:lineRule="atLeast"/>
        <w:jc w:val="both"/>
      </w:pPr>
      <w:r>
        <w:rPr>
          <w:color w:val="000000"/>
        </w:rPr>
        <w:t xml:space="preserve">There are no credible news reports about the 2024 presidential </w:t>
      </w:r>
      <w:r>
        <w:rPr>
          <w:b/>
          <w:color w:val="000000"/>
        </w:rPr>
        <w:t>election</w:t>
      </w:r>
      <w:r>
        <w:rPr>
          <w:color w:val="000000"/>
        </w:rPr>
        <w:t xml:space="preserve"> being called off. The Constitution does not mention any provisions about the option to cancel federal </w:t>
      </w:r>
      <w:r>
        <w:rPr>
          <w:b/>
          <w:color w:val="000000"/>
        </w:rPr>
        <w:t>elections</w:t>
      </w:r>
      <w:r>
        <w:rPr>
          <w:color w:val="000000"/>
        </w:rPr>
        <w:t xml:space="preserve">. No </w:t>
      </w:r>
      <w:r>
        <w:rPr>
          <w:b/>
          <w:color w:val="000000"/>
        </w:rPr>
        <w:t>U.S</w:t>
      </w:r>
      <w:r>
        <w:rPr>
          <w:color w:val="000000"/>
        </w:rPr>
        <w:t xml:space="preserve">. presidential </w:t>
      </w:r>
      <w:r>
        <w:rPr>
          <w:b/>
          <w:color w:val="000000"/>
        </w:rPr>
        <w:t>election</w:t>
      </w:r>
      <w:r>
        <w:rPr>
          <w:color w:val="000000"/>
        </w:rPr>
        <w:t xml:space="preserve"> has ever been canceled. </w:t>
      </w:r>
    </w:p>
    <w:p w14:paraId="441E43A4" w14:textId="77777777" w:rsidR="000C43B5" w:rsidRDefault="00B01ADC">
      <w:pPr>
        <w:pStyle w:val="Normal20"/>
        <w:spacing w:before="240" w:line="260" w:lineRule="atLeast"/>
      </w:pPr>
      <w:r>
        <w:rPr>
          <w:b/>
          <w:color w:val="000000"/>
        </w:rPr>
        <w:t>The elections can be delayed but not canceled</w:t>
      </w:r>
    </w:p>
    <w:p w14:paraId="5815BE59" w14:textId="77777777" w:rsidR="000C43B5" w:rsidRDefault="00B01ADC">
      <w:pPr>
        <w:pStyle w:val="Normal20"/>
        <w:spacing w:before="200" w:line="260" w:lineRule="atLeast"/>
        <w:jc w:val="both"/>
      </w:pPr>
      <w:hyperlink r:id="rId803" w:history="1">
        <w:r>
          <w:rPr>
            <w:color w:val="0077CC"/>
            <w:u w:val="single"/>
            <w:shd w:val="clear" w:color="auto" w:fill="FFFFFF"/>
          </w:rPr>
          <w:t>Article II</w:t>
        </w:r>
      </w:hyperlink>
      <w:r>
        <w:rPr>
          <w:color w:val="000000"/>
        </w:rPr>
        <w:t xml:space="preserve"> of the Constitution grants Congress the power to choose the timing of the general </w:t>
      </w:r>
      <w:r>
        <w:rPr>
          <w:b/>
          <w:color w:val="000000"/>
        </w:rPr>
        <w:t>election</w:t>
      </w:r>
      <w:r>
        <w:rPr>
          <w:color w:val="000000"/>
        </w:rPr>
        <w:t xml:space="preserve">, according to the </w:t>
      </w:r>
      <w:hyperlink r:id="rId804" w:history="1">
        <w:r>
          <w:rPr>
            <w:color w:val="0077CC"/>
            <w:u w:val="single"/>
            <w:shd w:val="clear" w:color="auto" w:fill="FFFFFF"/>
          </w:rPr>
          <w:t>National Constitution Center</w:t>
        </w:r>
      </w:hyperlink>
      <w:r>
        <w:rPr>
          <w:color w:val="000000"/>
        </w:rPr>
        <w:t xml:space="preserve">. In 1845, </w:t>
      </w:r>
      <w:hyperlink r:id="rId805" w:history="1">
        <w:r>
          <w:rPr>
            <w:color w:val="0077CC"/>
            <w:u w:val="single"/>
            <w:shd w:val="clear" w:color="auto" w:fill="FFFFFF"/>
          </w:rPr>
          <w:t>Congress established</w:t>
        </w:r>
      </w:hyperlink>
      <w:r>
        <w:rPr>
          <w:color w:val="000000"/>
        </w:rPr>
        <w:t xml:space="preserve"> this would occur on the first Tuesday after the first Monday in November every fourth year – a date which has served as </w:t>
      </w:r>
      <w:r>
        <w:rPr>
          <w:b/>
          <w:color w:val="000000"/>
        </w:rPr>
        <w:t>Election</w:t>
      </w:r>
      <w:r>
        <w:rPr>
          <w:color w:val="000000"/>
        </w:rPr>
        <w:t xml:space="preserve"> Day since. </w:t>
      </w:r>
    </w:p>
    <w:p w14:paraId="55343904" w14:textId="77777777" w:rsidR="000C43B5" w:rsidRDefault="00B01ADC">
      <w:pPr>
        <w:pStyle w:val="Normal20"/>
        <w:spacing w:before="240" w:line="260" w:lineRule="atLeast"/>
        <w:jc w:val="both"/>
      </w:pPr>
      <w:r>
        <w:rPr>
          <w:color w:val="000000"/>
        </w:rPr>
        <w:t xml:space="preserve">The </w:t>
      </w:r>
      <w:hyperlink r:id="rId806" w:anchor=":~:text=The%20terms%20of%20the%20President,their%20successors%20shall%20then%20begin." w:history="1">
        <w:r>
          <w:rPr>
            <w:color w:val="0077CC"/>
            <w:u w:val="single"/>
            <w:shd w:val="clear" w:color="auto" w:fill="FFFFFF"/>
          </w:rPr>
          <w:t>Constitution</w:t>
        </w:r>
      </w:hyperlink>
      <w:r>
        <w:rPr>
          <w:color w:val="000000"/>
        </w:rPr>
        <w:t xml:space="preserve"> also mandates that the outgoing president and vice president'</w:t>
      </w:r>
      <w:r>
        <w:rPr>
          <w:b/>
          <w:color w:val="000000"/>
        </w:rPr>
        <w:t>s</w:t>
      </w:r>
      <w:r>
        <w:rPr>
          <w:color w:val="000000"/>
        </w:rPr>
        <w:t xml:space="preserve"> terms end on Jan. 20 at noon and that the president and vice president will have terms of four years, members of the House of Representatives </w:t>
      </w:r>
      <w:hyperlink r:id="rId807" w:anchor=":~:text=Members%20of%20the%20House%20of,for%20reelection%20during%20any%20election." w:history="1">
        <w:r>
          <w:rPr>
            <w:color w:val="0077CC"/>
            <w:u w:val="single"/>
            <w:shd w:val="clear" w:color="auto" w:fill="FFFFFF"/>
          </w:rPr>
          <w:t>two years and senators six years.</w:t>
        </w:r>
      </w:hyperlink>
    </w:p>
    <w:p w14:paraId="4F7C42BE" w14:textId="77777777" w:rsidR="000C43B5" w:rsidRDefault="00B01ADC">
      <w:pPr>
        <w:pStyle w:val="Normal20"/>
        <w:spacing w:before="200" w:line="260" w:lineRule="atLeast"/>
        <w:jc w:val="both"/>
      </w:pPr>
      <w:r>
        <w:rPr>
          <w:color w:val="000000"/>
        </w:rPr>
        <w:t xml:space="preserve">There are no credible news reports of the 2024 presidential </w:t>
      </w:r>
      <w:r>
        <w:rPr>
          <w:b/>
          <w:color w:val="000000"/>
        </w:rPr>
        <w:t>election</w:t>
      </w:r>
      <w:r>
        <w:rPr>
          <w:color w:val="000000"/>
        </w:rPr>
        <w:t xml:space="preserve"> being canceled or delayed. </w:t>
      </w:r>
    </w:p>
    <w:p w14:paraId="6D194943" w14:textId="77777777" w:rsidR="000C43B5" w:rsidRDefault="00B01ADC">
      <w:pPr>
        <w:pStyle w:val="Normal20"/>
        <w:spacing w:before="240" w:line="260" w:lineRule="atLeast"/>
        <w:jc w:val="both"/>
      </w:pPr>
      <w:r>
        <w:rPr>
          <w:color w:val="000000"/>
        </w:rPr>
        <w:t xml:space="preserve">In </w:t>
      </w:r>
      <w:r>
        <w:rPr>
          <w:b/>
          <w:color w:val="000000"/>
        </w:rPr>
        <w:t>fact</w:t>
      </w:r>
      <w:r>
        <w:rPr>
          <w:color w:val="000000"/>
        </w:rPr>
        <w:t xml:space="preserve">, there is no way to cancel </w:t>
      </w:r>
      <w:r>
        <w:rPr>
          <w:b/>
          <w:color w:val="000000"/>
        </w:rPr>
        <w:t>elections</w:t>
      </w:r>
      <w:r>
        <w:rPr>
          <w:color w:val="000000"/>
        </w:rPr>
        <w:t xml:space="preserve"> outright, according to a 2020 report from </w:t>
      </w:r>
      <w:hyperlink r:id="rId808" w:history="1">
        <w:r>
          <w:rPr>
            <w:color w:val="0077CC"/>
            <w:u w:val="single"/>
            <w:shd w:val="clear" w:color="auto" w:fill="FFFFFF"/>
          </w:rPr>
          <w:t>the Congressional Research Service</w:t>
        </w:r>
      </w:hyperlink>
      <w:r>
        <w:rPr>
          <w:color w:val="000000"/>
        </w:rPr>
        <w:t xml:space="preserve">. It states there is no legal provision in the Constitution that allows an outgoing president to stay in office after Jan. 20, outside of the ratification of a new constitutional amendment. </w:t>
      </w:r>
    </w:p>
    <w:p w14:paraId="7E1C9229" w14:textId="77777777" w:rsidR="000C43B5" w:rsidRDefault="00B01ADC">
      <w:pPr>
        <w:pStyle w:val="Normal20"/>
        <w:spacing w:before="200" w:line="260" w:lineRule="atLeast"/>
        <w:jc w:val="both"/>
      </w:pPr>
      <w:r>
        <w:rPr>
          <w:color w:val="000000"/>
        </w:rPr>
        <w:t xml:space="preserve">The report states that the presidential </w:t>
      </w:r>
      <w:r>
        <w:rPr>
          <w:b/>
          <w:color w:val="000000"/>
        </w:rPr>
        <w:t>election</w:t>
      </w:r>
      <w:r>
        <w:rPr>
          <w:color w:val="000000"/>
        </w:rPr>
        <w:t xml:space="preserve"> date has never been delayed in American history. </w:t>
      </w:r>
    </w:p>
    <w:p w14:paraId="292034CB" w14:textId="77777777" w:rsidR="000C43B5" w:rsidRDefault="00B01ADC">
      <w:pPr>
        <w:pStyle w:val="Normal20"/>
        <w:spacing w:before="200" w:line="260" w:lineRule="atLeast"/>
        <w:jc w:val="both"/>
      </w:pPr>
      <w:r>
        <w:rPr>
          <w:color w:val="000000"/>
        </w:rPr>
        <w:t xml:space="preserve">“It is impossible to cancel an </w:t>
      </w:r>
      <w:r>
        <w:rPr>
          <w:b/>
          <w:color w:val="000000"/>
        </w:rPr>
        <w:t>election</w:t>
      </w:r>
      <w:r>
        <w:rPr>
          <w:color w:val="000000"/>
        </w:rPr>
        <w:t xml:space="preserve">," said </w:t>
      </w:r>
      <w:hyperlink r:id="rId809" w:history="1">
        <w:r>
          <w:rPr>
            <w:color w:val="0077CC"/>
            <w:u w:val="single"/>
            <w:shd w:val="clear" w:color="auto" w:fill="FFFFFF"/>
          </w:rPr>
          <w:t>J</w:t>
        </w:r>
      </w:hyperlink>
      <w:r>
        <w:rPr>
          <w:color w:val="000000"/>
        </w:rPr>
        <w:t> </w:t>
      </w:r>
      <w:hyperlink r:id="rId810" w:history="1">
        <w:r>
          <w:rPr>
            <w:color w:val="0077CC"/>
            <w:u w:val="single"/>
            <w:shd w:val="clear" w:color="auto" w:fill="FFFFFF"/>
          </w:rPr>
          <w:t>uan-Carlos Planas</w:t>
        </w:r>
      </w:hyperlink>
      <w:r>
        <w:rPr>
          <w:color w:val="000000"/>
        </w:rPr>
        <w:t xml:space="preserve">, adjunct professor of law at St. Thomas University. "The presidential </w:t>
      </w:r>
      <w:r>
        <w:rPr>
          <w:b/>
          <w:color w:val="000000"/>
        </w:rPr>
        <w:t>election</w:t>
      </w:r>
      <w:r>
        <w:rPr>
          <w:color w:val="000000"/>
        </w:rPr>
        <w:t xml:space="preserve"> is handled by the 50 states and the District of Columbia, and they all run separately and independently of each other. Could you postpone or extend the voting on the last day? Yes, but even under emergency situations, there are things in place that would make it so you don't have to cancel the </w:t>
      </w:r>
      <w:r>
        <w:rPr>
          <w:b/>
          <w:color w:val="000000"/>
        </w:rPr>
        <w:t>election</w:t>
      </w:r>
      <w:r>
        <w:rPr>
          <w:color w:val="000000"/>
        </w:rPr>
        <w:t xml:space="preserve">.”    </w:t>
      </w:r>
    </w:p>
    <w:p w14:paraId="53961A00" w14:textId="77777777" w:rsidR="000C43B5" w:rsidRDefault="00B01ADC">
      <w:pPr>
        <w:pStyle w:val="Normal20"/>
        <w:spacing w:before="240" w:line="260" w:lineRule="atLeast"/>
        <w:jc w:val="both"/>
      </w:pPr>
      <w:r>
        <w:rPr>
          <w:b/>
          <w:color w:val="000000"/>
        </w:rPr>
        <w:t>Fact check</w:t>
      </w:r>
      <w:r>
        <w:rPr>
          <w:color w:val="000000"/>
        </w:rPr>
        <w:t xml:space="preserve">: </w:t>
      </w:r>
      <w:hyperlink r:id="rId811" w:history="1">
        <w:r>
          <w:rPr>
            <w:color w:val="0077CC"/>
            <w:u w:val="single"/>
            <w:shd w:val="clear" w:color="auto" w:fill="FFFFFF"/>
          </w:rPr>
          <w:t>Trump, Lincoln ballot comparison meme 'doesn't hold water,' experts say</w:t>
        </w:r>
      </w:hyperlink>
    </w:p>
    <w:p w14:paraId="40704C10" w14:textId="77777777" w:rsidR="000C43B5" w:rsidRDefault="00B01ADC">
      <w:pPr>
        <w:pStyle w:val="Normal20"/>
        <w:spacing w:before="240" w:line="260" w:lineRule="atLeast"/>
        <w:jc w:val="both"/>
      </w:pPr>
      <w:r>
        <w:rPr>
          <w:color w:val="000000"/>
        </w:rPr>
        <w:t xml:space="preserve">Congress would need to enact a new law (one approved by both chambers of Congress) to delay </w:t>
      </w:r>
      <w:r>
        <w:rPr>
          <w:b/>
          <w:color w:val="000000"/>
        </w:rPr>
        <w:t>Election</w:t>
      </w:r>
      <w:r>
        <w:rPr>
          <w:color w:val="000000"/>
        </w:rPr>
        <w:t xml:space="preserve"> Day since neither Congress nor the Constitution grants this power to the president or any other federal officials, according to a </w:t>
      </w:r>
      <w:hyperlink r:id="rId812" w:history="1">
        <w:r>
          <w:rPr>
            <w:color w:val="0077CC"/>
            <w:u w:val="single"/>
            <w:shd w:val="clear" w:color="auto" w:fill="FFFFFF"/>
          </w:rPr>
          <w:t>CRS report.</w:t>
        </w:r>
      </w:hyperlink>
    </w:p>
    <w:p w14:paraId="2F22E864" w14:textId="77777777" w:rsidR="000C43B5" w:rsidRDefault="00B01ADC">
      <w:pPr>
        <w:pStyle w:val="Normal20"/>
        <w:spacing w:before="200" w:line="260" w:lineRule="atLeast"/>
        <w:jc w:val="both"/>
      </w:pPr>
      <w:r>
        <w:rPr>
          <w:color w:val="000000"/>
        </w:rPr>
        <w:t>USA TODAY reached out to the user who shared the post for comment but did not immediately receive a response.</w:t>
      </w:r>
    </w:p>
    <w:p w14:paraId="693A115A" w14:textId="77777777" w:rsidR="000C43B5" w:rsidRDefault="00B01ADC">
      <w:pPr>
        <w:pStyle w:val="Normal20"/>
        <w:spacing w:before="240" w:line="260" w:lineRule="atLeast"/>
      </w:pPr>
      <w:r>
        <w:rPr>
          <w:b/>
          <w:color w:val="000000"/>
        </w:rPr>
        <w:t>Our fact-check sources:</w:t>
      </w:r>
    </w:p>
    <w:p w14:paraId="73B89F68" w14:textId="77777777" w:rsidR="000C43B5" w:rsidRDefault="00B01ADC">
      <w:pPr>
        <w:pStyle w:val="Normal20"/>
        <w:numPr>
          <w:ilvl w:val="0"/>
          <w:numId w:val="36"/>
        </w:numPr>
        <w:spacing w:before="240" w:line="260" w:lineRule="atLeast"/>
        <w:jc w:val="both"/>
      </w:pPr>
      <w:r>
        <w:rPr>
          <w:b/>
          <w:color w:val="000000"/>
        </w:rPr>
        <w:t>U.S</w:t>
      </w:r>
      <w:r>
        <w:rPr>
          <w:color w:val="000000"/>
        </w:rPr>
        <w:t xml:space="preserve">. Constitution, accessed Jan. 19, </w:t>
      </w:r>
      <w:hyperlink r:id="rId813" w:history="1">
        <w:r>
          <w:rPr>
            <w:color w:val="0077CC"/>
            <w:u w:val="single"/>
            <w:shd w:val="clear" w:color="auto" w:fill="FFFFFF"/>
          </w:rPr>
          <w:t>Article II, Section 1</w:t>
        </w:r>
      </w:hyperlink>
    </w:p>
    <w:p w14:paraId="0CC84056" w14:textId="77777777" w:rsidR="000C43B5" w:rsidRDefault="00B01ADC">
      <w:pPr>
        <w:pStyle w:val="Normal20"/>
        <w:numPr>
          <w:ilvl w:val="0"/>
          <w:numId w:val="37"/>
        </w:numPr>
        <w:spacing w:before="240" w:line="260" w:lineRule="atLeast"/>
        <w:jc w:val="both"/>
      </w:pPr>
      <w:r>
        <w:rPr>
          <w:b/>
          <w:color w:val="000000"/>
        </w:rPr>
        <w:t>U.S</w:t>
      </w:r>
      <w:r>
        <w:rPr>
          <w:color w:val="000000"/>
        </w:rPr>
        <w:t xml:space="preserve">. Constitution, accessed Jan. 19, </w:t>
      </w:r>
      <w:hyperlink r:id="rId814" w:anchor=":~:text=The%20terms%20of%20the%20President,their%20successors%20shall%20then%20begin." w:history="1">
        <w:r>
          <w:rPr>
            <w:color w:val="0077CC"/>
            <w:u w:val="single"/>
            <w:shd w:val="clear" w:color="auto" w:fill="FFFFFF"/>
          </w:rPr>
          <w:t>Twentieth Amendment, Section 1</w:t>
        </w:r>
      </w:hyperlink>
    </w:p>
    <w:p w14:paraId="7958D7EA" w14:textId="77777777" w:rsidR="000C43B5" w:rsidRDefault="00B01ADC">
      <w:pPr>
        <w:pStyle w:val="Normal20"/>
        <w:numPr>
          <w:ilvl w:val="0"/>
          <w:numId w:val="38"/>
        </w:numPr>
        <w:spacing w:before="240" w:line="260" w:lineRule="atLeast"/>
        <w:jc w:val="both"/>
      </w:pPr>
      <w:r>
        <w:rPr>
          <w:color w:val="000000"/>
        </w:rPr>
        <w:t xml:space="preserve">National Constitution Center, April 10, 2020, </w:t>
      </w:r>
      <w:hyperlink r:id="rId815" w:history="1">
        <w:r>
          <w:rPr>
            <w:color w:val="0077CC"/>
            <w:u w:val="single"/>
            <w:shd w:val="clear" w:color="auto" w:fill="FFFFFF"/>
          </w:rPr>
          <w:t xml:space="preserve">Does the Constitution allow for a delayed presidential </w:t>
        </w:r>
      </w:hyperlink>
      <w:hyperlink r:id="rId816" w:history="1">
        <w:r>
          <w:rPr>
            <w:b/>
            <w:color w:val="0077CC"/>
            <w:u w:val="single"/>
            <w:shd w:val="clear" w:color="auto" w:fill="FFFFFF"/>
          </w:rPr>
          <w:t>election</w:t>
        </w:r>
      </w:hyperlink>
      <w:hyperlink r:id="rId817" w:history="1">
        <w:r>
          <w:rPr>
            <w:color w:val="0077CC"/>
            <w:u w:val="single"/>
            <w:shd w:val="clear" w:color="auto" w:fill="FFFFFF"/>
          </w:rPr>
          <w:t>?</w:t>
        </w:r>
      </w:hyperlink>
    </w:p>
    <w:p w14:paraId="60602072" w14:textId="77777777" w:rsidR="000C43B5" w:rsidRDefault="00B01ADC">
      <w:pPr>
        <w:pStyle w:val="Normal20"/>
        <w:numPr>
          <w:ilvl w:val="0"/>
          <w:numId w:val="39"/>
        </w:numPr>
        <w:spacing w:before="240" w:line="260" w:lineRule="atLeast"/>
        <w:jc w:val="both"/>
      </w:pPr>
      <w:r>
        <w:rPr>
          <w:color w:val="000000"/>
        </w:rPr>
        <w:t xml:space="preserve">Congressional Research Service, March 20, 2020, </w:t>
      </w:r>
      <w:hyperlink r:id="rId818" w:history="1">
        <w:r>
          <w:rPr>
            <w:color w:val="0077CC"/>
            <w:u w:val="single"/>
            <w:shd w:val="clear" w:color="auto" w:fill="FFFFFF"/>
          </w:rPr>
          <w:t xml:space="preserve">Postponing Federal </w:t>
        </w:r>
      </w:hyperlink>
      <w:hyperlink r:id="rId819" w:history="1">
        <w:r>
          <w:rPr>
            <w:b/>
            <w:color w:val="0077CC"/>
            <w:u w:val="single"/>
            <w:shd w:val="clear" w:color="auto" w:fill="FFFFFF"/>
          </w:rPr>
          <w:t>Elections</w:t>
        </w:r>
      </w:hyperlink>
      <w:hyperlink r:id="rId820" w:history="1">
        <w:r>
          <w:rPr>
            <w:color w:val="0077CC"/>
            <w:u w:val="single"/>
            <w:shd w:val="clear" w:color="auto" w:fill="FFFFFF"/>
          </w:rPr>
          <w:t xml:space="preserve"> and the COVID[1]19 Pandemic: Legal Consideration</w:t>
        </w:r>
      </w:hyperlink>
    </w:p>
    <w:p w14:paraId="62C999BE" w14:textId="77777777" w:rsidR="000C43B5" w:rsidRDefault="00B01ADC">
      <w:pPr>
        <w:pStyle w:val="Normal20"/>
        <w:numPr>
          <w:ilvl w:val="0"/>
          <w:numId w:val="40"/>
        </w:numPr>
        <w:spacing w:before="240" w:line="260" w:lineRule="atLeast"/>
        <w:jc w:val="both"/>
      </w:pPr>
      <w:r>
        <w:rPr>
          <w:color w:val="000000"/>
        </w:rPr>
        <w:t xml:space="preserve">Congressional Research Service, Nov. 2, 2023, </w:t>
      </w:r>
      <w:hyperlink r:id="rId821" w:history="1">
        <w:r>
          <w:rPr>
            <w:b/>
            <w:color w:val="0077CC"/>
            <w:u w:val="single"/>
            <w:shd w:val="clear" w:color="auto" w:fill="FFFFFF"/>
          </w:rPr>
          <w:t>Election</w:t>
        </w:r>
      </w:hyperlink>
      <w:hyperlink r:id="rId822" w:history="1">
        <w:r>
          <w:rPr>
            <w:color w:val="0077CC"/>
            <w:u w:val="single"/>
            <w:shd w:val="clear" w:color="auto" w:fill="FFFFFF"/>
          </w:rPr>
          <w:t xml:space="preserve"> Day: Frequently Asked Questions  </w:t>
        </w:r>
      </w:hyperlink>
    </w:p>
    <w:p w14:paraId="6B1BF02D" w14:textId="77777777" w:rsidR="000C43B5" w:rsidRDefault="00B01ADC">
      <w:pPr>
        <w:pStyle w:val="Normal20"/>
        <w:numPr>
          <w:ilvl w:val="0"/>
          <w:numId w:val="41"/>
        </w:numPr>
        <w:spacing w:before="120" w:line="260" w:lineRule="atLeast"/>
        <w:jc w:val="both"/>
      </w:pPr>
      <w:hyperlink r:id="rId823" w:history="1">
        <w:r>
          <w:rPr>
            <w:color w:val="0077CC"/>
            <w:u w:val="single"/>
            <w:shd w:val="clear" w:color="auto" w:fill="FFFFFF"/>
          </w:rPr>
          <w:t>Juan-Carlos Planas</w:t>
        </w:r>
      </w:hyperlink>
      <w:r>
        <w:rPr>
          <w:color w:val="000000"/>
        </w:rPr>
        <w:t xml:space="preserve">, Jan. 18, Phone interview with USA TODAY   </w:t>
      </w:r>
    </w:p>
    <w:p w14:paraId="29D9EC9A" w14:textId="77777777" w:rsidR="000C43B5" w:rsidRDefault="00B01ADC">
      <w:pPr>
        <w:pStyle w:val="Normal20"/>
        <w:numPr>
          <w:ilvl w:val="0"/>
          <w:numId w:val="42"/>
        </w:numPr>
        <w:spacing w:before="240" w:line="260" w:lineRule="atLeast"/>
        <w:jc w:val="both"/>
      </w:pPr>
      <w:r>
        <w:rPr>
          <w:color w:val="000000"/>
        </w:rPr>
        <w:t xml:space="preserve">National Geographic, July 31, 2020, </w:t>
      </w:r>
      <w:hyperlink r:id="rId824" w:history="1">
        <w:r>
          <w:rPr>
            <w:color w:val="0077CC"/>
            <w:u w:val="single"/>
            <w:shd w:val="clear" w:color="auto" w:fill="FFFFFF"/>
          </w:rPr>
          <w:t xml:space="preserve">The </w:t>
        </w:r>
      </w:hyperlink>
      <w:hyperlink r:id="rId825" w:history="1">
        <w:r>
          <w:rPr>
            <w:b/>
            <w:color w:val="0077CC"/>
            <w:u w:val="single"/>
            <w:shd w:val="clear" w:color="auto" w:fill="FFFFFF"/>
          </w:rPr>
          <w:t>U.S</w:t>
        </w:r>
      </w:hyperlink>
      <w:hyperlink r:id="rId826" w:history="1">
        <w:r>
          <w:rPr>
            <w:color w:val="0077CC"/>
            <w:u w:val="single"/>
            <w:shd w:val="clear" w:color="auto" w:fill="FFFFFF"/>
          </w:rPr>
          <w:t xml:space="preserve">. has never delayed a presidential </w:t>
        </w:r>
      </w:hyperlink>
      <w:hyperlink r:id="rId827" w:history="1">
        <w:r>
          <w:rPr>
            <w:b/>
            <w:color w:val="0077CC"/>
            <w:u w:val="single"/>
            <w:shd w:val="clear" w:color="auto" w:fill="FFFFFF"/>
          </w:rPr>
          <w:t>election</w:t>
        </w:r>
      </w:hyperlink>
      <w:hyperlink r:id="rId828" w:history="1">
        <w:r>
          <w:rPr>
            <w:color w:val="0077CC"/>
            <w:u w:val="single"/>
            <w:shd w:val="clear" w:color="auto" w:fill="FFFFFF"/>
          </w:rPr>
          <w:t>. Here'</w:t>
        </w:r>
      </w:hyperlink>
      <w:hyperlink r:id="rId829" w:history="1">
        <w:r>
          <w:rPr>
            <w:b/>
            <w:color w:val="0077CC"/>
            <w:u w:val="single"/>
            <w:shd w:val="clear" w:color="auto" w:fill="FFFFFF"/>
          </w:rPr>
          <w:t>s</w:t>
        </w:r>
      </w:hyperlink>
      <w:hyperlink r:id="rId830" w:history="1">
        <w:r>
          <w:rPr>
            <w:color w:val="0077CC"/>
            <w:u w:val="single"/>
            <w:shd w:val="clear" w:color="auto" w:fill="FFFFFF"/>
          </w:rPr>
          <w:t xml:space="preserve"> why it'</w:t>
        </w:r>
      </w:hyperlink>
      <w:hyperlink r:id="rId831" w:history="1">
        <w:r>
          <w:rPr>
            <w:b/>
            <w:color w:val="0077CC"/>
            <w:u w:val="single"/>
            <w:shd w:val="clear" w:color="auto" w:fill="FFFFFF"/>
          </w:rPr>
          <w:t>s</w:t>
        </w:r>
      </w:hyperlink>
      <w:hyperlink r:id="rId832" w:history="1">
        <w:r>
          <w:rPr>
            <w:color w:val="0077CC"/>
            <w:u w:val="single"/>
            <w:shd w:val="clear" w:color="auto" w:fill="FFFFFF"/>
          </w:rPr>
          <w:t xml:space="preserve"> so tricky</w:t>
        </w:r>
      </w:hyperlink>
    </w:p>
    <w:p w14:paraId="2856AC55" w14:textId="77777777" w:rsidR="000C43B5" w:rsidRDefault="00B01ADC">
      <w:pPr>
        <w:pStyle w:val="Normal20"/>
        <w:numPr>
          <w:ilvl w:val="0"/>
          <w:numId w:val="43"/>
        </w:numPr>
        <w:spacing w:before="240" w:line="260" w:lineRule="atLeast"/>
        <w:jc w:val="both"/>
      </w:pPr>
      <w:r>
        <w:rPr>
          <w:color w:val="000000"/>
        </w:rPr>
        <w:t xml:space="preserve">National Task Force on </w:t>
      </w:r>
      <w:r>
        <w:rPr>
          <w:b/>
          <w:color w:val="000000"/>
        </w:rPr>
        <w:t>Election</w:t>
      </w:r>
      <w:r>
        <w:rPr>
          <w:color w:val="000000"/>
        </w:rPr>
        <w:t xml:space="preserve"> Crises, accessed Jan. 19, </w:t>
      </w:r>
      <w:hyperlink r:id="rId833" w:history="1">
        <w:r>
          <w:rPr>
            <w:color w:val="0077CC"/>
            <w:u w:val="single"/>
            <w:shd w:val="clear" w:color="auto" w:fill="FFFFFF"/>
          </w:rPr>
          <w:t xml:space="preserve">Can the President cancel or postpone the general </w:t>
        </w:r>
      </w:hyperlink>
      <w:hyperlink r:id="rId834" w:history="1">
        <w:r>
          <w:rPr>
            <w:b/>
            <w:color w:val="0077CC"/>
            <w:u w:val="single"/>
            <w:shd w:val="clear" w:color="auto" w:fill="FFFFFF"/>
          </w:rPr>
          <w:t>elections</w:t>
        </w:r>
      </w:hyperlink>
      <w:hyperlink r:id="rId835" w:history="1">
        <w:r>
          <w:rPr>
            <w:color w:val="0077CC"/>
            <w:u w:val="single"/>
            <w:shd w:val="clear" w:color="auto" w:fill="FFFFFF"/>
          </w:rPr>
          <w:t>?</w:t>
        </w:r>
      </w:hyperlink>
    </w:p>
    <w:p w14:paraId="201E114C" w14:textId="77777777" w:rsidR="000C43B5" w:rsidRDefault="00B01ADC">
      <w:pPr>
        <w:pStyle w:val="Normal20"/>
        <w:spacing w:before="240" w:line="260" w:lineRule="atLeast"/>
        <w:jc w:val="both"/>
      </w:pPr>
      <w:r>
        <w:rPr>
          <w:i/>
          <w:color w:val="000000"/>
        </w:rPr>
        <w:t xml:space="preserve">Thank you for supporting our journalism. You can </w:t>
      </w:r>
      <w:hyperlink r:id="rId836" w:history="1">
        <w:r>
          <w:rPr>
            <w:color w:val="0077CC"/>
            <w:u w:val="single"/>
            <w:shd w:val="clear" w:color="auto" w:fill="FFFFFF"/>
          </w:rPr>
          <w:t>subscribe to our print edition, ad-free app or e-newspaper here</w:t>
        </w:r>
      </w:hyperlink>
      <w:r>
        <w:rPr>
          <w:i/>
          <w:color w:val="000000"/>
        </w:rPr>
        <w:t>.</w:t>
      </w:r>
    </w:p>
    <w:p w14:paraId="3C8A50F9" w14:textId="77777777" w:rsidR="000C43B5" w:rsidRDefault="00B01ADC">
      <w:pPr>
        <w:pStyle w:val="Normal20"/>
        <w:spacing w:before="240" w:line="260" w:lineRule="atLeast"/>
        <w:jc w:val="both"/>
      </w:pPr>
      <w:r>
        <w:rPr>
          <w:i/>
          <w:color w:val="000000"/>
        </w:rPr>
        <w:t xml:space="preserve">USA TODAY is a </w:t>
      </w:r>
      <w:hyperlink r:id="rId837"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838" w:history="1">
        <w:r>
          <w:rPr>
            <w:color w:val="0077CC"/>
            <w:u w:val="single"/>
            <w:shd w:val="clear" w:color="auto" w:fill="FFFFFF"/>
          </w:rPr>
          <w:t>grant from Meta</w:t>
        </w:r>
      </w:hyperlink>
      <w:r>
        <w:rPr>
          <w:i/>
          <w:color w:val="000000"/>
        </w:rPr>
        <w:t>.</w:t>
      </w:r>
    </w:p>
    <w:p w14:paraId="21513B6C" w14:textId="77777777" w:rsidR="000C43B5" w:rsidRDefault="00B01ADC">
      <w:pPr>
        <w:pStyle w:val="Normal20"/>
        <w:spacing w:before="240" w:line="260" w:lineRule="atLeast"/>
        <w:jc w:val="both"/>
      </w:pPr>
      <w:r>
        <w:rPr>
          <w:i/>
          <w:color w:val="000000"/>
        </w:rPr>
        <w:t xml:space="preserve">This article originally appeared on USA TODAY: </w:t>
      </w:r>
      <w:hyperlink r:id="rId839" w:history="1">
        <w:r>
          <w:rPr>
            <w:color w:val="0077CC"/>
            <w:u w:val="single"/>
            <w:shd w:val="clear" w:color="auto" w:fill="FFFFFF"/>
          </w:rPr>
          <w:t>No, it'</w:t>
        </w:r>
      </w:hyperlink>
      <w:hyperlink r:id="rId840" w:history="1">
        <w:r>
          <w:rPr>
            <w:b/>
            <w:color w:val="0077CC"/>
            <w:u w:val="single"/>
            <w:shd w:val="clear" w:color="auto" w:fill="FFFFFF"/>
          </w:rPr>
          <w:t>s</w:t>
        </w:r>
      </w:hyperlink>
      <w:hyperlink r:id="rId841" w:history="1">
        <w:r>
          <w:rPr>
            <w:color w:val="0077CC"/>
            <w:u w:val="single"/>
            <w:shd w:val="clear" w:color="auto" w:fill="FFFFFF"/>
          </w:rPr>
          <w:t xml:space="preserve"> not possible to cancel the American presidential </w:t>
        </w:r>
      </w:hyperlink>
      <w:hyperlink r:id="rId842" w:history="1">
        <w:r>
          <w:rPr>
            <w:b/>
            <w:color w:val="0077CC"/>
            <w:u w:val="single"/>
            <w:shd w:val="clear" w:color="auto" w:fill="FFFFFF"/>
          </w:rPr>
          <w:t>election</w:t>
        </w:r>
      </w:hyperlink>
      <w:hyperlink r:id="rId843" w:history="1">
        <w:r>
          <w:rPr>
            <w:color w:val="0077CC"/>
            <w:u w:val="single"/>
            <w:shd w:val="clear" w:color="auto" w:fill="FFFFFF"/>
          </w:rPr>
          <w:t xml:space="preserve"> | </w:t>
        </w:r>
      </w:hyperlink>
      <w:hyperlink r:id="rId844" w:history="1">
        <w:r>
          <w:rPr>
            <w:b/>
            <w:color w:val="0077CC"/>
            <w:u w:val="single"/>
            <w:shd w:val="clear" w:color="auto" w:fill="FFFFFF"/>
          </w:rPr>
          <w:t>Fact check</w:t>
        </w:r>
      </w:hyperlink>
    </w:p>
    <w:p w14:paraId="44616557" w14:textId="77777777" w:rsidR="000C43B5" w:rsidRDefault="00B01ADC">
      <w:pPr>
        <w:pStyle w:val="Normal20"/>
        <w:keepNext/>
        <w:spacing w:before="240" w:line="340" w:lineRule="atLeast"/>
      </w:pPr>
      <w:bookmarkStart w:id="59" w:name="Classification_18"/>
      <w:bookmarkEnd w:id="59"/>
      <w:r>
        <w:rPr>
          <w:b/>
          <w:color w:val="000000"/>
          <w:sz w:val="28"/>
        </w:rPr>
        <w:t>Classification</w:t>
      </w:r>
    </w:p>
    <w:p w14:paraId="6779A2E7" w14:textId="77CC48B2" w:rsidR="000C43B5" w:rsidRDefault="00B01ADC">
      <w:pPr>
        <w:pStyle w:val="Normal20"/>
        <w:spacing w:line="60" w:lineRule="exact"/>
      </w:pPr>
      <w:r>
        <w:rPr>
          <w:noProof/>
        </w:rPr>
        <mc:AlternateContent>
          <mc:Choice Requires="wps">
            <w:drawing>
              <wp:anchor distT="0" distB="0" distL="114300" distR="114300" simplePos="0" relativeHeight="251726848" behindDoc="0" locked="0" layoutInCell="1" allowOverlap="1" wp14:anchorId="7567C44F" wp14:editId="0F818B5E">
                <wp:simplePos x="0" y="0"/>
                <wp:positionH relativeFrom="column">
                  <wp:posOffset>0</wp:posOffset>
                </wp:positionH>
                <wp:positionV relativeFrom="paragraph">
                  <wp:posOffset>25400</wp:posOffset>
                </wp:positionV>
                <wp:extent cx="6502400" cy="0"/>
                <wp:effectExtent l="19050" t="15875" r="12700" b="12700"/>
                <wp:wrapTopAndBottom/>
                <wp:docPr id="1942420937"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207CF" id="Line 91"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06B7220" w14:textId="77777777" w:rsidR="000C43B5" w:rsidRDefault="000C43B5">
      <w:pPr>
        <w:pStyle w:val="Normal20"/>
        <w:spacing w:line="120" w:lineRule="exact"/>
      </w:pPr>
    </w:p>
    <w:p w14:paraId="75061947" w14:textId="77777777" w:rsidR="000C43B5" w:rsidRDefault="00B01ADC">
      <w:pPr>
        <w:pStyle w:val="Normal20"/>
        <w:spacing w:line="260" w:lineRule="atLeast"/>
      </w:pPr>
      <w:r>
        <w:rPr>
          <w:b/>
          <w:color w:val="000000"/>
        </w:rPr>
        <w:t>Language:</w:t>
      </w:r>
      <w:r>
        <w:rPr>
          <w:color w:val="000000"/>
        </w:rPr>
        <w:t> ENGLISH</w:t>
      </w:r>
    </w:p>
    <w:p w14:paraId="0604A8F7" w14:textId="77777777" w:rsidR="000C43B5" w:rsidRDefault="00B01ADC">
      <w:pPr>
        <w:pStyle w:val="Normal20"/>
        <w:spacing w:before="240" w:line="260" w:lineRule="atLeast"/>
      </w:pPr>
      <w:r>
        <w:br/>
      </w:r>
      <w:r>
        <w:rPr>
          <w:b/>
          <w:color w:val="000000"/>
        </w:rPr>
        <w:t>Publication-Type:</w:t>
      </w:r>
      <w:r>
        <w:rPr>
          <w:color w:val="000000"/>
        </w:rPr>
        <w:t> Newspaper</w:t>
      </w:r>
    </w:p>
    <w:p w14:paraId="7BD2BC0E" w14:textId="77777777" w:rsidR="000C43B5" w:rsidRDefault="00B01ADC">
      <w:pPr>
        <w:pStyle w:val="Normal20"/>
        <w:spacing w:before="240" w:line="260" w:lineRule="atLeast"/>
      </w:pPr>
      <w:r>
        <w:br/>
      </w:r>
      <w:r>
        <w:rPr>
          <w:b/>
          <w:color w:val="000000"/>
        </w:rPr>
        <w:t>Journal Code:</w:t>
      </w:r>
      <w:r>
        <w:rPr>
          <w:color w:val="000000"/>
        </w:rPr>
        <w:t> 666052891</w:t>
      </w:r>
    </w:p>
    <w:p w14:paraId="5E856B5B" w14:textId="77777777" w:rsidR="000C43B5" w:rsidRDefault="00B01ADC">
      <w:pPr>
        <w:pStyle w:val="Normal20"/>
        <w:spacing w:before="240" w:line="260" w:lineRule="atLeast"/>
      </w:pPr>
      <w:r>
        <w:br/>
      </w:r>
      <w:r>
        <w:rPr>
          <w:b/>
          <w:color w:val="000000"/>
        </w:rPr>
        <w:t>Subject:</w:t>
      </w:r>
      <w:r>
        <w:rPr>
          <w:color w:val="000000"/>
        </w:rPr>
        <w:t xml:space="preserve"> US PRESIDENTIAL </w:t>
      </w:r>
      <w:r>
        <w:rPr>
          <w:b/>
          <w:color w:val="000000"/>
        </w:rPr>
        <w:t>ELECTIONS</w:t>
      </w:r>
      <w:r>
        <w:rPr>
          <w:color w:val="000000"/>
        </w:rPr>
        <w:t xml:space="preserve"> (93%); </w:t>
      </w:r>
      <w:r>
        <w:rPr>
          <w:b/>
          <w:color w:val="000000"/>
        </w:rPr>
        <w:t>ELECTIONS</w:t>
      </w:r>
      <w:r>
        <w:rPr>
          <w:color w:val="000000"/>
        </w:rPr>
        <w:t xml:space="preserve"> (92%); CAMPAIGNS &amp; </w:t>
      </w:r>
      <w:r>
        <w:rPr>
          <w:b/>
          <w:color w:val="000000"/>
        </w:rPr>
        <w:t>ELECTIONS</w:t>
      </w:r>
      <w:r>
        <w:rPr>
          <w:color w:val="000000"/>
        </w:rPr>
        <w:t xml:space="preserve"> (91%); HEADS OF GOVERNMENT </w:t>
      </w:r>
      <w:r>
        <w:rPr>
          <w:b/>
          <w:color w:val="000000"/>
        </w:rPr>
        <w:t>ELECTIONS</w:t>
      </w:r>
      <w:r>
        <w:rPr>
          <w:color w:val="000000"/>
        </w:rPr>
        <w:t xml:space="preserve"> (91%); </w:t>
      </w:r>
      <w:r>
        <w:rPr>
          <w:b/>
          <w:color w:val="000000"/>
        </w:rPr>
        <w:t>ELECTIONS</w:t>
      </w:r>
      <w:r>
        <w:rPr>
          <w:color w:val="000000"/>
        </w:rPr>
        <w:t xml:space="preserve"> &amp; POLITICS (90%); </w:t>
      </w:r>
      <w:r>
        <w:rPr>
          <w:b/>
          <w:color w:val="000000"/>
        </w:rPr>
        <w:t>FACT CHECKING</w:t>
      </w:r>
      <w:r>
        <w:rPr>
          <w:color w:val="000000"/>
        </w:rPr>
        <w:t xml:space="preserve"> (90%); INTERNET SOCIAL NETWORKING (90%); US PRESIDENTS (90%); GOVERNMENT &amp; PUBLIC ADMINISTRATION (89%); GOVERNMENT BODIES &amp; OFFICES (89%); LEGISLATIVE BODIES (89%); US PRESIDENTIAL CANDIDATES 2012 (89%); US PRESIDENTIAL CANDIDATES 2024 (89%); VOTERS &amp; VOTING (89%); US FEDERAL </w:t>
      </w:r>
      <w:r>
        <w:rPr>
          <w:b/>
          <w:color w:val="000000"/>
        </w:rPr>
        <w:t>ELECTIONS</w:t>
      </w:r>
      <w:r>
        <w:rPr>
          <w:color w:val="000000"/>
        </w:rPr>
        <w:t xml:space="preserve"> (79%); CONSTITUTIONAL AMENDMENTS (78%); DELAYS &amp; POSTPONEM</w:t>
      </w:r>
      <w:r>
        <w:rPr>
          <w:color w:val="000000"/>
        </w:rPr>
        <w:t>ENTS (78%); LEGISLATION (78%); POLITICS (78%); PUBLIC OFFICIALS (78%); CONSTITUTIONAL LAW (77%); LAW SCHOOLS (77%); COLLEGE &amp; UNIVERSITY PROFESSORS (76%); HISTORY (72%)</w:t>
      </w:r>
    </w:p>
    <w:p w14:paraId="3F746F14" w14:textId="77777777" w:rsidR="000C43B5" w:rsidRDefault="00B01ADC">
      <w:pPr>
        <w:pStyle w:val="Normal20"/>
        <w:spacing w:before="240" w:line="260" w:lineRule="atLeast"/>
      </w:pPr>
      <w:r>
        <w:br/>
      </w:r>
      <w:r>
        <w:rPr>
          <w:b/>
          <w:color w:val="000000"/>
        </w:rPr>
        <w:t>Company:</w:t>
      </w:r>
      <w:r>
        <w:rPr>
          <w:color w:val="000000"/>
        </w:rPr>
        <w:t>  META PLATFORMS INC (56%)</w:t>
      </w:r>
    </w:p>
    <w:p w14:paraId="70D6371E" w14:textId="77777777" w:rsidR="000C43B5" w:rsidRDefault="00B01ADC">
      <w:pPr>
        <w:pStyle w:val="Normal20"/>
        <w:spacing w:before="240" w:line="260" w:lineRule="atLeast"/>
      </w:pPr>
      <w:r>
        <w:br/>
      </w:r>
      <w:r>
        <w:rPr>
          <w:b/>
          <w:color w:val="000000"/>
        </w:rPr>
        <w:t>Ticker:</w:t>
      </w:r>
      <w:r>
        <w:rPr>
          <w:color w:val="000000"/>
        </w:rPr>
        <w:t> META (NASDAQ) (56%)</w:t>
      </w:r>
    </w:p>
    <w:p w14:paraId="650D6678" w14:textId="77777777" w:rsidR="000C43B5" w:rsidRDefault="00B01ADC">
      <w:pPr>
        <w:pStyle w:val="Normal20"/>
        <w:spacing w:before="240" w:line="260" w:lineRule="atLeast"/>
      </w:pPr>
      <w:r>
        <w:br/>
      </w:r>
      <w:r>
        <w:rPr>
          <w:b/>
          <w:color w:val="000000"/>
        </w:rPr>
        <w:t>Industry:</w:t>
      </w:r>
      <w:r>
        <w:rPr>
          <w:color w:val="000000"/>
        </w:rPr>
        <w:t> NAICS516210 MEDIA STREAMING DIST SVCS, SOCIAL NETWORKS, AND OTHER MEDIA NETWORKS AND CONTENT PROVIDERS (56%); SIC7374 COMPUTER PROCESSING &amp; DATA PREPARATION &amp; PROCESSING SERVICES (56%); INTERNET SOCIAL NETWORKING (90%); INTERNET VIDEO (90%); LAW SCHOOLS (77%); COLLEGE &amp; UNIVERSITY PROFESSORS (76%); ELECTRONIC PUBLISHING (73%)</w:t>
      </w:r>
    </w:p>
    <w:p w14:paraId="4E20EB13" w14:textId="77777777" w:rsidR="000C43B5" w:rsidRDefault="00B01ADC">
      <w:pPr>
        <w:pStyle w:val="Normal20"/>
        <w:spacing w:before="240" w:line="260" w:lineRule="atLeast"/>
      </w:pPr>
      <w:r>
        <w:br/>
      </w:r>
      <w:r>
        <w:rPr>
          <w:b/>
          <w:color w:val="000000"/>
        </w:rPr>
        <w:t>Geographic:</w:t>
      </w:r>
      <w:r>
        <w:rPr>
          <w:color w:val="000000"/>
        </w:rPr>
        <w:t> WASHINGTON DC, USA (93%); PENNSYLVANIA, USA (79%); UNITED STATES (99%); UKRAINE (93%); EUROPE (92%); EASTERN EUROPE (58%); District of Columbia &amp; Pennsylvania; United States &amp; Ukraine; Americas, Northern America; Europe, Eastern Europe</w:t>
      </w:r>
    </w:p>
    <w:p w14:paraId="5FE71DCE" w14:textId="77777777" w:rsidR="000C43B5" w:rsidRDefault="00B01ADC">
      <w:pPr>
        <w:pStyle w:val="Normal20"/>
        <w:spacing w:before="120" w:line="260" w:lineRule="atLeast"/>
      </w:pPr>
      <w:r>
        <w:rPr>
          <w:color w:val="000000"/>
        </w:rPr>
        <w:t xml:space="preserve">SUB: US FEDERAL </w:t>
      </w:r>
      <w:r>
        <w:rPr>
          <w:b/>
          <w:color w:val="000000"/>
        </w:rPr>
        <w:t>ELECTIONS</w:t>
      </w:r>
    </w:p>
    <w:p w14:paraId="406F42E0" w14:textId="77777777" w:rsidR="000C43B5" w:rsidRDefault="00B01ADC">
      <w:pPr>
        <w:pStyle w:val="Normal20"/>
        <w:spacing w:before="120" w:line="260" w:lineRule="atLeast"/>
      </w:pPr>
      <w:r>
        <w:rPr>
          <w:color w:val="000000"/>
        </w:rPr>
        <w:t>SUB: GOVERNMENT BODIES &amp; OFFICES</w:t>
      </w:r>
    </w:p>
    <w:p w14:paraId="07655974" w14:textId="77777777" w:rsidR="000C43B5" w:rsidRDefault="00B01ADC">
      <w:pPr>
        <w:pStyle w:val="Normal20"/>
        <w:spacing w:before="120" w:line="260" w:lineRule="atLeast"/>
      </w:pPr>
      <w:r>
        <w:rPr>
          <w:color w:val="000000"/>
        </w:rPr>
        <w:t>SUB: CONSTITUTIONAL LAW</w:t>
      </w:r>
    </w:p>
    <w:p w14:paraId="562574F5" w14:textId="77777777" w:rsidR="000C43B5" w:rsidRDefault="00B01ADC">
      <w:pPr>
        <w:pStyle w:val="Normal20"/>
        <w:spacing w:before="120" w:line="260" w:lineRule="atLeast"/>
      </w:pPr>
      <w:r>
        <w:rPr>
          <w:color w:val="000000"/>
        </w:rPr>
        <w:t>SUB: HISTORY</w:t>
      </w:r>
    </w:p>
    <w:p w14:paraId="7604AF38" w14:textId="77777777" w:rsidR="000C43B5" w:rsidRDefault="00B01ADC">
      <w:pPr>
        <w:pStyle w:val="Normal20"/>
        <w:spacing w:before="120" w:line="260" w:lineRule="atLeast"/>
      </w:pPr>
      <w:r>
        <w:rPr>
          <w:color w:val="000000"/>
        </w:rPr>
        <w:t xml:space="preserve">SUB: CAMPAIGNS &amp; </w:t>
      </w:r>
      <w:r>
        <w:rPr>
          <w:b/>
          <w:color w:val="000000"/>
        </w:rPr>
        <w:t>ELECTIONS</w:t>
      </w:r>
    </w:p>
    <w:p w14:paraId="2CC2FDD7" w14:textId="77777777" w:rsidR="000C43B5" w:rsidRDefault="00B01ADC">
      <w:pPr>
        <w:pStyle w:val="Normal20"/>
        <w:spacing w:before="120" w:line="260" w:lineRule="atLeast"/>
      </w:pPr>
      <w:r>
        <w:rPr>
          <w:color w:val="000000"/>
        </w:rPr>
        <w:t>SUB: US PRESIDENTS</w:t>
      </w:r>
    </w:p>
    <w:p w14:paraId="4F90FCBE" w14:textId="77777777" w:rsidR="000C43B5" w:rsidRDefault="00B01ADC">
      <w:pPr>
        <w:pStyle w:val="Normal20"/>
        <w:spacing w:before="120" w:line="260" w:lineRule="atLeast"/>
      </w:pPr>
      <w:r>
        <w:rPr>
          <w:color w:val="000000"/>
        </w:rPr>
        <w:t xml:space="preserve">SUB: </w:t>
      </w:r>
      <w:r>
        <w:rPr>
          <w:b/>
          <w:color w:val="000000"/>
        </w:rPr>
        <w:t>ELECTIONS</w:t>
      </w:r>
    </w:p>
    <w:p w14:paraId="083CE47C" w14:textId="77777777" w:rsidR="000C43B5" w:rsidRDefault="00B01ADC">
      <w:pPr>
        <w:pStyle w:val="Normal20"/>
        <w:spacing w:before="120" w:line="260" w:lineRule="atLeast"/>
      </w:pPr>
      <w:r>
        <w:rPr>
          <w:color w:val="000000"/>
        </w:rPr>
        <w:t xml:space="preserve">SUB: US PRESIDENTIAL </w:t>
      </w:r>
      <w:r>
        <w:rPr>
          <w:b/>
          <w:color w:val="000000"/>
        </w:rPr>
        <w:t>ELECTIONS</w:t>
      </w:r>
    </w:p>
    <w:p w14:paraId="23162C42" w14:textId="77777777" w:rsidR="000C43B5" w:rsidRDefault="00B01ADC">
      <w:pPr>
        <w:pStyle w:val="Normal20"/>
        <w:spacing w:before="120" w:line="260" w:lineRule="atLeast"/>
      </w:pPr>
      <w:r>
        <w:rPr>
          <w:color w:val="000000"/>
        </w:rPr>
        <w:t xml:space="preserve">SUB: </w:t>
      </w:r>
      <w:r>
        <w:rPr>
          <w:b/>
          <w:color w:val="000000"/>
        </w:rPr>
        <w:t>FACT CHECKING</w:t>
      </w:r>
    </w:p>
    <w:p w14:paraId="24ACB732" w14:textId="77777777" w:rsidR="000C43B5" w:rsidRDefault="00B01ADC">
      <w:pPr>
        <w:pStyle w:val="Normal20"/>
        <w:spacing w:before="120" w:line="260" w:lineRule="atLeast"/>
      </w:pPr>
      <w:r>
        <w:rPr>
          <w:color w:val="000000"/>
        </w:rPr>
        <w:t>IND: INTERNET VIDEO</w:t>
      </w:r>
    </w:p>
    <w:p w14:paraId="10FCBD21" w14:textId="77777777" w:rsidR="000C43B5" w:rsidRDefault="00B01ADC">
      <w:pPr>
        <w:pStyle w:val="Normal20"/>
        <w:spacing w:before="120" w:line="260" w:lineRule="atLeast"/>
      </w:pPr>
      <w:r>
        <w:rPr>
          <w:color w:val="000000"/>
        </w:rPr>
        <w:t>GEO: UKRAINE</w:t>
      </w:r>
    </w:p>
    <w:p w14:paraId="4AF044CC" w14:textId="77777777" w:rsidR="000C43B5" w:rsidRDefault="00B01ADC">
      <w:pPr>
        <w:pStyle w:val="Normal20"/>
        <w:spacing w:before="120" w:line="260" w:lineRule="atLeast"/>
      </w:pPr>
      <w:r>
        <w:rPr>
          <w:color w:val="000000"/>
        </w:rPr>
        <w:t xml:space="preserve">SUB: HEADS OF GOVERNMENT </w:t>
      </w:r>
      <w:r>
        <w:rPr>
          <w:b/>
          <w:color w:val="000000"/>
        </w:rPr>
        <w:t>ELECTIONS</w:t>
      </w:r>
    </w:p>
    <w:p w14:paraId="7E8C2D95" w14:textId="77777777" w:rsidR="000C43B5" w:rsidRDefault="00B01ADC">
      <w:pPr>
        <w:pStyle w:val="Normal20"/>
        <w:spacing w:before="120" w:line="260" w:lineRule="atLeast"/>
      </w:pPr>
      <w:r>
        <w:rPr>
          <w:color w:val="000000"/>
        </w:rPr>
        <w:t>SUB: CONSTITUTIONAL AMENDMENTS</w:t>
      </w:r>
    </w:p>
    <w:p w14:paraId="62BDA769" w14:textId="77777777" w:rsidR="000C43B5" w:rsidRDefault="00B01ADC">
      <w:pPr>
        <w:pStyle w:val="Normal20"/>
        <w:spacing w:before="120" w:line="260" w:lineRule="atLeast"/>
      </w:pPr>
      <w:r>
        <w:rPr>
          <w:color w:val="000000"/>
        </w:rPr>
        <w:t>SUB: COLLEGE &amp; UNIVERSITY PROFESSORS</w:t>
      </w:r>
    </w:p>
    <w:p w14:paraId="20CC51C5" w14:textId="77777777" w:rsidR="000C43B5" w:rsidRDefault="00B01ADC">
      <w:pPr>
        <w:pStyle w:val="Normal20"/>
        <w:spacing w:before="120" w:line="260" w:lineRule="atLeast"/>
      </w:pPr>
      <w:r>
        <w:rPr>
          <w:color w:val="000000"/>
        </w:rPr>
        <w:t>IND: COLLEGE &amp; UNIVERSITY PROFESSORS</w:t>
      </w:r>
    </w:p>
    <w:p w14:paraId="5969B840" w14:textId="77777777" w:rsidR="000C43B5" w:rsidRDefault="00B01ADC">
      <w:pPr>
        <w:pStyle w:val="Normal20"/>
        <w:spacing w:before="120" w:line="260" w:lineRule="atLeast"/>
      </w:pPr>
      <w:r>
        <w:rPr>
          <w:color w:val="000000"/>
        </w:rPr>
        <w:t>GEO: UNITED STATES</w:t>
      </w:r>
    </w:p>
    <w:p w14:paraId="47CE463E" w14:textId="77777777" w:rsidR="000C43B5" w:rsidRDefault="00B01ADC">
      <w:pPr>
        <w:pStyle w:val="Normal20"/>
        <w:spacing w:before="120" w:line="260" w:lineRule="atLeast"/>
      </w:pPr>
      <w:r>
        <w:rPr>
          <w:color w:val="000000"/>
        </w:rPr>
        <w:t>GEO: UNITED STATES; WASHINGTON DC, USA</w:t>
      </w:r>
    </w:p>
    <w:p w14:paraId="4F698DF1" w14:textId="77777777" w:rsidR="000C43B5" w:rsidRDefault="00B01ADC">
      <w:pPr>
        <w:pStyle w:val="Normal20"/>
        <w:spacing w:before="120" w:line="260" w:lineRule="atLeast"/>
      </w:pPr>
      <w:r>
        <w:rPr>
          <w:color w:val="000000"/>
        </w:rPr>
        <w:t>SUB: LEGISLATION</w:t>
      </w:r>
    </w:p>
    <w:p w14:paraId="1F773317" w14:textId="77777777" w:rsidR="000C43B5" w:rsidRDefault="00B01ADC">
      <w:pPr>
        <w:pStyle w:val="Normal20"/>
        <w:spacing w:before="120" w:line="260" w:lineRule="atLeast"/>
      </w:pPr>
      <w:r>
        <w:rPr>
          <w:color w:val="000000"/>
        </w:rPr>
        <w:t>SUB: GOVERNMENT &amp; PUBLIC ADMINISTRATION</w:t>
      </w:r>
    </w:p>
    <w:p w14:paraId="3AEFB958" w14:textId="77777777" w:rsidR="000C43B5" w:rsidRDefault="00B01ADC">
      <w:pPr>
        <w:pStyle w:val="Normal20"/>
        <w:spacing w:before="120" w:line="260" w:lineRule="atLeast"/>
      </w:pPr>
      <w:r>
        <w:rPr>
          <w:color w:val="000000"/>
        </w:rPr>
        <w:t>SUB: LAW SCHOOLS</w:t>
      </w:r>
    </w:p>
    <w:p w14:paraId="19A64375" w14:textId="77777777" w:rsidR="000C43B5" w:rsidRDefault="00B01ADC">
      <w:pPr>
        <w:pStyle w:val="Normal20"/>
        <w:spacing w:before="120" w:line="260" w:lineRule="atLeast"/>
      </w:pPr>
      <w:r>
        <w:rPr>
          <w:color w:val="000000"/>
        </w:rPr>
        <w:t>IND: LAW SCHOOLS</w:t>
      </w:r>
    </w:p>
    <w:p w14:paraId="1A7694DB" w14:textId="77777777" w:rsidR="000C43B5" w:rsidRDefault="00B01ADC">
      <w:pPr>
        <w:pStyle w:val="Normal20"/>
        <w:spacing w:before="120" w:line="260" w:lineRule="atLeast"/>
      </w:pPr>
      <w:r>
        <w:rPr>
          <w:color w:val="000000"/>
        </w:rPr>
        <w:t xml:space="preserve">SUB: </w:t>
      </w:r>
      <w:r>
        <w:rPr>
          <w:b/>
          <w:color w:val="000000"/>
        </w:rPr>
        <w:t>ELECTIONS</w:t>
      </w:r>
      <w:r>
        <w:rPr>
          <w:color w:val="000000"/>
        </w:rPr>
        <w:t xml:space="preserve"> &amp; POLITICS</w:t>
      </w:r>
    </w:p>
    <w:p w14:paraId="5239559F" w14:textId="77777777" w:rsidR="000C43B5" w:rsidRDefault="00B01ADC">
      <w:pPr>
        <w:pStyle w:val="Normal20"/>
        <w:spacing w:before="120" w:line="260" w:lineRule="atLeast"/>
      </w:pPr>
      <w:r>
        <w:rPr>
          <w:color w:val="000000"/>
        </w:rPr>
        <w:t>SUB: LEGISLATIVE BODIES</w:t>
      </w:r>
    </w:p>
    <w:p w14:paraId="7C969A36" w14:textId="77777777" w:rsidR="000C43B5" w:rsidRDefault="00B01ADC">
      <w:pPr>
        <w:pStyle w:val="Normal20"/>
        <w:spacing w:before="120" w:line="260" w:lineRule="atLeast"/>
      </w:pPr>
      <w:r>
        <w:rPr>
          <w:color w:val="000000"/>
        </w:rPr>
        <w:t>SUB: DELAYS &amp; POSTPONEMENTS</w:t>
      </w:r>
    </w:p>
    <w:p w14:paraId="38A70793" w14:textId="77777777" w:rsidR="000C43B5" w:rsidRDefault="00B01ADC">
      <w:pPr>
        <w:pStyle w:val="Normal20"/>
        <w:spacing w:before="240" w:line="260" w:lineRule="atLeast"/>
      </w:pPr>
      <w:r>
        <w:br/>
      </w:r>
      <w:r>
        <w:rPr>
          <w:b/>
          <w:color w:val="000000"/>
        </w:rPr>
        <w:t>Load-Date:</w:t>
      </w:r>
      <w:r>
        <w:rPr>
          <w:color w:val="000000"/>
        </w:rPr>
        <w:t> January 25, 2024</w:t>
      </w:r>
    </w:p>
    <w:p w14:paraId="7ADA52EA" w14:textId="77777777" w:rsidR="000C43B5" w:rsidRDefault="000C43B5">
      <w:pPr>
        <w:pStyle w:val="Normal20"/>
      </w:pPr>
    </w:p>
    <w:p w14:paraId="24ABC3E9" w14:textId="4F487A26" w:rsidR="000C43B5" w:rsidRDefault="00B01ADC">
      <w:pPr>
        <w:pStyle w:val="Normal20"/>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27872" behindDoc="0" locked="0" layoutInCell="1" allowOverlap="1" wp14:anchorId="28E302E3" wp14:editId="21798DFA">
                <wp:simplePos x="0" y="0"/>
                <wp:positionH relativeFrom="column">
                  <wp:posOffset>0</wp:posOffset>
                </wp:positionH>
                <wp:positionV relativeFrom="paragraph">
                  <wp:posOffset>127000</wp:posOffset>
                </wp:positionV>
                <wp:extent cx="6502400" cy="0"/>
                <wp:effectExtent l="9525" t="12700" r="12700" b="6350"/>
                <wp:wrapNone/>
                <wp:docPr id="278408406"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AFDF7" id="Line 92"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6C878082" w14:textId="77777777" w:rsidR="000C43B5" w:rsidRDefault="000C43B5">
      <w:pPr>
        <w:pStyle w:val="Normal21"/>
        <w:sectPr w:rsidR="000C43B5">
          <w:headerReference w:type="even" r:id="rId845"/>
          <w:headerReference w:type="default" r:id="rId846"/>
          <w:footerReference w:type="even" r:id="rId847"/>
          <w:footerReference w:type="default" r:id="rId848"/>
          <w:headerReference w:type="first" r:id="rId849"/>
          <w:footerReference w:type="first" r:id="rId850"/>
          <w:pgSz w:w="12240" w:h="15840"/>
          <w:pgMar w:top="840" w:right="1000" w:bottom="840" w:left="1000" w:header="400" w:footer="400" w:gutter="0"/>
          <w:cols w:space="720"/>
          <w:titlePg/>
        </w:sectPr>
      </w:pPr>
    </w:p>
    <w:p w14:paraId="2559E447" w14:textId="77777777" w:rsidR="000C43B5" w:rsidRDefault="000C43B5">
      <w:pPr>
        <w:pStyle w:val="Normal21"/>
      </w:pPr>
    </w:p>
    <w:p w14:paraId="049744C0" w14:textId="3995DAD8" w:rsidR="000C43B5" w:rsidRDefault="00B01ADC">
      <w:pPr>
        <w:pStyle w:val="Normal21"/>
      </w:pPr>
      <w:r>
        <w:rPr>
          <w:noProof/>
        </w:rPr>
        <w:drawing>
          <wp:inline distT="0" distB="0" distL="0" distR="0" wp14:anchorId="27F27F6E" wp14:editId="310F78B1">
            <wp:extent cx="1879600" cy="381000"/>
            <wp:effectExtent l="0" t="0" r="0" b="0"/>
            <wp:docPr id="25" name="Picture 3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3A351BC5" w14:textId="77777777" w:rsidR="000C43B5" w:rsidRDefault="00B01ADC">
      <w:pPr>
        <w:pStyle w:val="Heading119"/>
        <w:keepNext w:val="0"/>
        <w:spacing w:after="200" w:line="340" w:lineRule="atLeast"/>
        <w:jc w:val="center"/>
      </w:pPr>
      <w:hyperlink r:id="rId851" w:history="1">
        <w:r>
          <w:rPr>
            <w:color w:val="0077CC"/>
            <w:sz w:val="28"/>
            <w:u w:val="single"/>
            <w:shd w:val="clear" w:color="auto" w:fill="FFFFFF"/>
          </w:rPr>
          <w:t>Elon Musk'</w:t>
        </w:r>
      </w:hyperlink>
      <w:hyperlink r:id="rId852" w:history="1">
        <w:r>
          <w:rPr>
            <w:color w:val="0077CC"/>
            <w:sz w:val="28"/>
            <w:u w:val="single"/>
            <w:shd w:val="clear" w:color="auto" w:fill="FFFFFF"/>
          </w:rPr>
          <w:t>s</w:t>
        </w:r>
      </w:hyperlink>
      <w:hyperlink r:id="rId853" w:history="1">
        <w:r>
          <w:rPr>
            <w:color w:val="0077CC"/>
            <w:sz w:val="28"/>
            <w:u w:val="single"/>
            <w:shd w:val="clear" w:color="auto" w:fill="FFFFFF"/>
          </w:rPr>
          <w:t xml:space="preserve"> </w:t>
        </w:r>
      </w:hyperlink>
      <w:hyperlink r:id="rId854" w:history="1">
        <w:r>
          <w:rPr>
            <w:color w:val="0077CC"/>
            <w:sz w:val="28"/>
            <w:u w:val="single"/>
            <w:shd w:val="clear" w:color="auto" w:fill="FFFFFF"/>
          </w:rPr>
          <w:t>fact-checking</w:t>
        </w:r>
      </w:hyperlink>
      <w:hyperlink r:id="rId855" w:history="1">
        <w:r>
          <w:rPr>
            <w:color w:val="0077CC"/>
            <w:sz w:val="28"/>
            <w:u w:val="single"/>
            <w:shd w:val="clear" w:color="auto" w:fill="FFFFFF"/>
          </w:rPr>
          <w:t xml:space="preserve"> feature fails to address US </w:t>
        </w:r>
      </w:hyperlink>
      <w:hyperlink r:id="rId856" w:history="1">
        <w:r>
          <w:rPr>
            <w:color w:val="0077CC"/>
            <w:sz w:val="28"/>
            <w:u w:val="single"/>
            <w:shd w:val="clear" w:color="auto" w:fill="FFFFFF"/>
          </w:rPr>
          <w:t>election</w:t>
        </w:r>
      </w:hyperlink>
      <w:hyperlink r:id="rId857" w:history="1">
        <w:r>
          <w:rPr>
            <w:color w:val="0077CC"/>
            <w:sz w:val="28"/>
            <w:u w:val="single"/>
            <w:shd w:val="clear" w:color="auto" w:fill="FFFFFF"/>
          </w:rPr>
          <w:t xml:space="preserve"> misinformation, report finds</w:t>
        </w:r>
      </w:hyperlink>
    </w:p>
    <w:p w14:paraId="227719E1" w14:textId="77777777" w:rsidR="000C43B5" w:rsidRDefault="00B01ADC">
      <w:pPr>
        <w:pStyle w:val="Normal21"/>
        <w:spacing w:before="120" w:line="260" w:lineRule="atLeast"/>
        <w:jc w:val="center"/>
      </w:pPr>
      <w:r>
        <w:rPr>
          <w:color w:val="000000"/>
        </w:rPr>
        <w:t xml:space="preserve"> </w:t>
      </w:r>
    </w:p>
    <w:p w14:paraId="4E2880E3" w14:textId="77777777" w:rsidR="000C43B5" w:rsidRDefault="00B01ADC">
      <w:pPr>
        <w:pStyle w:val="Normal21"/>
        <w:spacing w:before="120" w:line="260" w:lineRule="atLeast"/>
        <w:jc w:val="center"/>
      </w:pPr>
      <w:r>
        <w:rPr>
          <w:color w:val="000000"/>
        </w:rPr>
        <w:t>EuroNews - English Version</w:t>
      </w:r>
    </w:p>
    <w:p w14:paraId="02E56E7E" w14:textId="77777777" w:rsidR="000C43B5" w:rsidRDefault="00B01ADC">
      <w:pPr>
        <w:pStyle w:val="Normal21"/>
        <w:spacing w:before="120" w:line="260" w:lineRule="atLeast"/>
        <w:jc w:val="center"/>
      </w:pPr>
      <w:r>
        <w:rPr>
          <w:color w:val="000000"/>
        </w:rPr>
        <w:t>October 31, 2024 Thursday 9:19 AM GMT</w:t>
      </w:r>
    </w:p>
    <w:p w14:paraId="36CC8C13" w14:textId="77777777" w:rsidR="000C43B5" w:rsidRDefault="000C43B5">
      <w:pPr>
        <w:pStyle w:val="Normal21"/>
        <w:spacing w:line="240" w:lineRule="atLeast"/>
        <w:jc w:val="both"/>
      </w:pPr>
      <w:bookmarkStart w:id="60" w:name="Bookmark_21"/>
      <w:bookmarkEnd w:id="60"/>
    </w:p>
    <w:p w14:paraId="60268680" w14:textId="77777777" w:rsidR="000C43B5" w:rsidRDefault="00B01ADC">
      <w:pPr>
        <w:pStyle w:val="Normal21"/>
        <w:spacing w:before="120" w:line="220" w:lineRule="atLeast"/>
      </w:pPr>
      <w:r>
        <w:br/>
      </w:r>
      <w:r>
        <w:rPr>
          <w:color w:val="000000"/>
          <w:sz w:val="16"/>
        </w:rPr>
        <w:t>Copyright 2024 EuroNews All Rights Reserved</w:t>
      </w:r>
    </w:p>
    <w:p w14:paraId="4102C5ED" w14:textId="75842103" w:rsidR="000C43B5" w:rsidRDefault="00B01ADC">
      <w:pPr>
        <w:pStyle w:val="Normal21"/>
        <w:spacing w:before="120" w:line="220" w:lineRule="atLeast"/>
      </w:pPr>
      <w:r>
        <w:br/>
      </w:r>
      <w:r>
        <w:rPr>
          <w:noProof/>
        </w:rPr>
        <w:drawing>
          <wp:inline distT="0" distB="0" distL="0" distR="0" wp14:anchorId="1D0F64F2" wp14:editId="7C8AD7C2">
            <wp:extent cx="990600" cy="857250"/>
            <wp:effectExtent l="0" t="0" r="0" b="0"/>
            <wp:docPr id="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990600" cy="857250"/>
                    </a:xfrm>
                    <a:prstGeom prst="rect">
                      <a:avLst/>
                    </a:prstGeom>
                    <a:noFill/>
                    <a:ln>
                      <a:noFill/>
                    </a:ln>
                  </pic:spPr>
                </pic:pic>
              </a:graphicData>
            </a:graphic>
          </wp:inline>
        </w:drawing>
      </w:r>
    </w:p>
    <w:p w14:paraId="226FDE61" w14:textId="77777777" w:rsidR="000C43B5" w:rsidRDefault="00B01ADC">
      <w:pPr>
        <w:pStyle w:val="Normal21"/>
        <w:spacing w:before="120" w:line="260" w:lineRule="atLeast"/>
      </w:pPr>
      <w:r>
        <w:rPr>
          <w:b/>
          <w:color w:val="000000"/>
        </w:rPr>
        <w:t>Length:</w:t>
      </w:r>
      <w:r>
        <w:rPr>
          <w:color w:val="000000"/>
        </w:rPr>
        <w:t> 415 words</w:t>
      </w:r>
    </w:p>
    <w:p w14:paraId="38B2FB71" w14:textId="77777777" w:rsidR="000C43B5" w:rsidRDefault="00B01ADC">
      <w:pPr>
        <w:pStyle w:val="Normal21"/>
        <w:spacing w:line="260" w:lineRule="atLeast"/>
      </w:pPr>
      <w:r>
        <w:rPr>
          <w:b/>
          <w:color w:val="000000"/>
        </w:rPr>
        <w:t>Highlight:</w:t>
      </w:r>
      <w:r>
        <w:rPr>
          <w:color w:val="000000"/>
        </w:rPr>
        <w:t xml:space="preserve"> A </w:t>
      </w:r>
      <w:r>
        <w:rPr>
          <w:b/>
          <w:color w:val="000000"/>
        </w:rPr>
        <w:t>fact-checking</w:t>
      </w:r>
      <w:r>
        <w:rPr>
          <w:color w:val="000000"/>
        </w:rPr>
        <w:t xml:space="preserve"> feature on Elon Musk'</w:t>
      </w:r>
      <w:r>
        <w:rPr>
          <w:b/>
          <w:color w:val="000000"/>
        </w:rPr>
        <w:t>s</w:t>
      </w:r>
      <w:r>
        <w:rPr>
          <w:color w:val="000000"/>
        </w:rPr>
        <w:t xml:space="preserve"> social media platform isn't countering </w:t>
      </w:r>
      <w:r>
        <w:rPr>
          <w:b/>
          <w:color w:val="000000"/>
        </w:rPr>
        <w:t>election</w:t>
      </w:r>
      <w:r>
        <w:rPr>
          <w:color w:val="000000"/>
        </w:rPr>
        <w:t xml:space="preserve"> misinformation.</w:t>
      </w:r>
    </w:p>
    <w:p w14:paraId="4564ED7A" w14:textId="77777777" w:rsidR="000C43B5" w:rsidRDefault="00B01ADC">
      <w:pPr>
        <w:pStyle w:val="Normal21"/>
        <w:keepNext/>
        <w:spacing w:before="240" w:line="340" w:lineRule="atLeast"/>
      </w:pPr>
      <w:bookmarkStart w:id="61" w:name="Body_19"/>
      <w:bookmarkEnd w:id="61"/>
      <w:r>
        <w:rPr>
          <w:b/>
          <w:color w:val="000000"/>
          <w:sz w:val="28"/>
        </w:rPr>
        <w:t>Body</w:t>
      </w:r>
    </w:p>
    <w:p w14:paraId="4BF7297A" w14:textId="32F06F1A" w:rsidR="000C43B5" w:rsidRDefault="00B01ADC">
      <w:pPr>
        <w:pStyle w:val="Normal21"/>
        <w:spacing w:line="60" w:lineRule="exact"/>
      </w:pPr>
      <w:r>
        <w:rPr>
          <w:noProof/>
        </w:rPr>
        <mc:AlternateContent>
          <mc:Choice Requires="wps">
            <w:drawing>
              <wp:anchor distT="0" distB="0" distL="114300" distR="114300" simplePos="0" relativeHeight="251728896" behindDoc="0" locked="0" layoutInCell="1" allowOverlap="1" wp14:anchorId="72A0646A" wp14:editId="52B2DDB6">
                <wp:simplePos x="0" y="0"/>
                <wp:positionH relativeFrom="column">
                  <wp:posOffset>0</wp:posOffset>
                </wp:positionH>
                <wp:positionV relativeFrom="paragraph">
                  <wp:posOffset>25400</wp:posOffset>
                </wp:positionV>
                <wp:extent cx="6502400" cy="0"/>
                <wp:effectExtent l="19050" t="15875" r="12700" b="12700"/>
                <wp:wrapTopAndBottom/>
                <wp:docPr id="1340070523"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5DA93B" id="Line 95"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3FF0416" w14:textId="77777777" w:rsidR="000C43B5" w:rsidRDefault="000C43B5">
      <w:pPr>
        <w:pStyle w:val="Normal21"/>
      </w:pPr>
    </w:p>
    <w:p w14:paraId="494CA6DE" w14:textId="77777777" w:rsidR="000C43B5" w:rsidRDefault="00B01ADC">
      <w:pPr>
        <w:pStyle w:val="Normal21"/>
        <w:spacing w:before="200" w:line="260" w:lineRule="atLeast"/>
        <w:jc w:val="both"/>
      </w:pPr>
      <w:r>
        <w:rPr>
          <w:color w:val="000000"/>
        </w:rPr>
        <w:t>X'</w:t>
      </w:r>
      <w:r>
        <w:rPr>
          <w:b/>
          <w:color w:val="000000"/>
        </w:rPr>
        <w:t>s</w:t>
      </w:r>
      <w:r>
        <w:rPr>
          <w:color w:val="000000"/>
        </w:rPr>
        <w:t xml:space="preserve"> crowdsourced </w:t>
      </w:r>
      <w:r>
        <w:rPr>
          <w:b/>
          <w:color w:val="000000"/>
        </w:rPr>
        <w:t>fact-checking</w:t>
      </w:r>
      <w:r>
        <w:rPr>
          <w:color w:val="000000"/>
        </w:rPr>
        <w:t xml:space="preserve"> feature, called Community Notes, isn't addressing the flood of US </w:t>
      </w:r>
      <w:r>
        <w:rPr>
          <w:b/>
          <w:color w:val="000000"/>
        </w:rPr>
        <w:t>election</w:t>
      </w:r>
      <w:r>
        <w:rPr>
          <w:color w:val="000000"/>
        </w:rPr>
        <w:t xml:space="preserve"> misinformation on Elon Musk'</w:t>
      </w:r>
      <w:r>
        <w:rPr>
          <w:b/>
          <w:color w:val="000000"/>
        </w:rPr>
        <w:t>s</w:t>
      </w:r>
      <w:r>
        <w:rPr>
          <w:color w:val="000000"/>
        </w:rPr>
        <w:t xml:space="preserve"> social media platform, according to a report published on Wednesday by a group that tracks online speech.</w:t>
      </w:r>
    </w:p>
    <w:p w14:paraId="1CAA7B8D" w14:textId="77777777" w:rsidR="000C43B5" w:rsidRDefault="00B01ADC">
      <w:pPr>
        <w:pStyle w:val="Normal21"/>
        <w:spacing w:before="200" w:line="260" w:lineRule="atLeast"/>
        <w:jc w:val="both"/>
      </w:pPr>
      <w:r>
        <w:rPr>
          <w:color w:val="000000"/>
        </w:rPr>
        <w:t xml:space="preserve">The nonprofit Center for Countering Digital Hate (CCDH) analysed the Community Notes feature and found that accurate notes correcting false and misleading claims about the US </w:t>
      </w:r>
      <w:r>
        <w:rPr>
          <w:b/>
          <w:color w:val="000000"/>
        </w:rPr>
        <w:t>elections</w:t>
      </w:r>
      <w:r>
        <w:rPr>
          <w:color w:val="000000"/>
        </w:rPr>
        <w:t xml:space="preserve"> were not displayed on 209 out of a sample of 283 posts deemed misleading – or 74 per cent.</w:t>
      </w:r>
    </w:p>
    <w:p w14:paraId="53528F16" w14:textId="77777777" w:rsidR="000C43B5" w:rsidRDefault="00B01ADC">
      <w:pPr>
        <w:pStyle w:val="Normal21"/>
        <w:spacing w:before="200" w:line="260" w:lineRule="atLeast"/>
        <w:jc w:val="both"/>
      </w:pPr>
      <w:r>
        <w:rPr>
          <w:color w:val="000000"/>
        </w:rPr>
        <w:t xml:space="preserve">Misleading posts that did not display Community Notes even when they were available included false claims that the 2020 presidential </w:t>
      </w:r>
      <w:r>
        <w:rPr>
          <w:b/>
          <w:color w:val="000000"/>
        </w:rPr>
        <w:t>election</w:t>
      </w:r>
      <w:r>
        <w:rPr>
          <w:color w:val="000000"/>
        </w:rPr>
        <w:t xml:space="preserve"> was stolen and that voting systems are unreliable, the CCDH said.</w:t>
      </w:r>
    </w:p>
    <w:p w14:paraId="2148280B" w14:textId="77777777" w:rsidR="000C43B5" w:rsidRDefault="00B01ADC">
      <w:pPr>
        <w:pStyle w:val="Normal21"/>
        <w:spacing w:before="200" w:line="260" w:lineRule="atLeast"/>
        <w:jc w:val="both"/>
      </w:pPr>
      <w:r>
        <w:rPr>
          <w:color w:val="000000"/>
        </w:rPr>
        <w:t>In the cases where Community Notes were displayed, the original misleading posts received 13 times more views than their accompanying notes, the group added.</w:t>
      </w:r>
    </w:p>
    <w:p w14:paraId="6834FACC" w14:textId="77777777" w:rsidR="000C43B5" w:rsidRDefault="00B01ADC">
      <w:pPr>
        <w:pStyle w:val="Normal21"/>
        <w:spacing w:before="200" w:line="260" w:lineRule="atLeast"/>
        <w:jc w:val="both"/>
      </w:pPr>
      <w:r>
        <w:rPr>
          <w:b/>
          <w:color w:val="000000"/>
        </w:rPr>
        <w:t>Related</w:t>
      </w:r>
    </w:p>
    <w:p w14:paraId="538644EA" w14:textId="77777777" w:rsidR="000C43B5" w:rsidRDefault="00B01ADC">
      <w:pPr>
        <w:pStyle w:val="Normal21"/>
        <w:numPr>
          <w:ilvl w:val="0"/>
          <w:numId w:val="44"/>
        </w:numPr>
        <w:spacing w:before="120" w:line="260" w:lineRule="atLeast"/>
        <w:jc w:val="both"/>
      </w:pPr>
      <w:r>
        <w:rPr>
          <w:color w:val="000000"/>
        </w:rPr>
        <w:t xml:space="preserve">‘Techno libertarians’: Why Elon Musk is supporting Donald Trump in the US </w:t>
      </w:r>
      <w:r>
        <w:rPr>
          <w:b/>
          <w:color w:val="000000"/>
        </w:rPr>
        <w:t>election</w:t>
      </w:r>
    </w:p>
    <w:p w14:paraId="610EB8EC" w14:textId="77777777" w:rsidR="000C43B5" w:rsidRDefault="00B01ADC">
      <w:pPr>
        <w:pStyle w:val="Normal21"/>
        <w:spacing w:before="200" w:line="260" w:lineRule="atLeast"/>
        <w:jc w:val="both"/>
      </w:pPr>
      <w:r>
        <w:rPr>
          <w:color w:val="000000"/>
        </w:rPr>
        <w:t xml:space="preserve">Community Notes lets X users write </w:t>
      </w:r>
      <w:r>
        <w:rPr>
          <w:b/>
          <w:color w:val="000000"/>
        </w:rPr>
        <w:t>fact checks</w:t>
      </w:r>
      <w:r>
        <w:rPr>
          <w:color w:val="000000"/>
        </w:rPr>
        <w:t xml:space="preserve"> on posts after the users are accepted as contributors to the programme.</w:t>
      </w:r>
    </w:p>
    <w:p w14:paraId="0CD90F80" w14:textId="77777777" w:rsidR="000C43B5" w:rsidRDefault="00B01ADC">
      <w:pPr>
        <w:pStyle w:val="Normal21"/>
        <w:spacing w:before="200" w:line="260" w:lineRule="atLeast"/>
        <w:jc w:val="both"/>
      </w:pPr>
      <w:r>
        <w:rPr>
          <w:color w:val="000000"/>
        </w:rPr>
        <w:t xml:space="preserve">The </w:t>
      </w:r>
      <w:r>
        <w:rPr>
          <w:b/>
          <w:color w:val="000000"/>
        </w:rPr>
        <w:t>checks</w:t>
      </w:r>
      <w:r>
        <w:rPr>
          <w:color w:val="000000"/>
        </w:rPr>
        <w:t xml:space="preserve"> are then rated by other users based on their accuracy, sources, how easily they are to understand, and whether they use neutral language.</w:t>
      </w:r>
    </w:p>
    <w:p w14:paraId="7E346C33" w14:textId="77777777" w:rsidR="000C43B5" w:rsidRDefault="00B01ADC">
      <w:pPr>
        <w:pStyle w:val="Normal21"/>
        <w:spacing w:before="200" w:line="260" w:lineRule="atLeast"/>
        <w:jc w:val="both"/>
      </w:pPr>
      <w:r>
        <w:rPr>
          <w:color w:val="000000"/>
        </w:rPr>
        <w:t>The feature was launched in 2021 by the previous leadership of the site – then known as Twitter – and was called Birdwatch. Musk renamed it Community Notes after he took over the site in 2022.</w:t>
      </w:r>
    </w:p>
    <w:p w14:paraId="3C27E467" w14:textId="77777777" w:rsidR="000C43B5" w:rsidRDefault="00B01ADC">
      <w:pPr>
        <w:pStyle w:val="Normal21"/>
        <w:spacing w:before="200" w:line="260" w:lineRule="atLeast"/>
        <w:jc w:val="both"/>
      </w:pPr>
      <w:r>
        <w:rPr>
          <w:color w:val="000000"/>
        </w:rPr>
        <w:t>Last year, X sued CCDH, blaming the group for the loss of “tens of millions of dollars” in advertising revenue after it documented an increase in hate speech on the site. The lawsuit was dismissed by a federal judge in March.</w:t>
      </w:r>
    </w:p>
    <w:p w14:paraId="61721144" w14:textId="77777777" w:rsidR="000C43B5" w:rsidRDefault="00B01ADC">
      <w:pPr>
        <w:pStyle w:val="Normal21"/>
        <w:spacing w:before="200" w:line="260" w:lineRule="atLeast"/>
        <w:jc w:val="both"/>
      </w:pPr>
      <w:r>
        <w:rPr>
          <w:color w:val="000000"/>
        </w:rPr>
        <w:t xml:space="preserve">Keith Coleman, a vice president of product at X who oversees Community Notes, said in a statement that it "maintains a high bar to make notes effective and maintain trust across perspectives, and thousands of </w:t>
      </w:r>
      <w:r>
        <w:rPr>
          <w:b/>
          <w:color w:val="000000"/>
        </w:rPr>
        <w:t>election</w:t>
      </w:r>
      <w:r>
        <w:rPr>
          <w:color w:val="000000"/>
        </w:rPr>
        <w:t xml:space="preserve"> and politics-related notes have cleared that bar in 2024". </w:t>
      </w:r>
    </w:p>
    <w:p w14:paraId="700D5357" w14:textId="77777777" w:rsidR="000C43B5" w:rsidRDefault="00B01ADC">
      <w:pPr>
        <w:pStyle w:val="Normal21"/>
        <w:spacing w:before="200" w:line="260" w:lineRule="atLeast"/>
        <w:jc w:val="both"/>
      </w:pPr>
      <w:r>
        <w:rPr>
          <w:color w:val="000000"/>
        </w:rPr>
        <w:t>"In the last month alone, hundreds of such notes have been shown on thousands of posts and have been seen tens of millions of times. It is because of their quality that notes are so effective".</w:t>
      </w:r>
    </w:p>
    <w:p w14:paraId="4A431130" w14:textId="77777777" w:rsidR="000C43B5" w:rsidRDefault="00B01ADC">
      <w:pPr>
        <w:pStyle w:val="Normal21"/>
        <w:spacing w:before="200" w:line="260" w:lineRule="atLeast"/>
        <w:jc w:val="both"/>
      </w:pPr>
      <w:r>
        <w:rPr>
          <w:color w:val="000000"/>
        </w:rPr>
        <w:t>San Francisco-based X also pointed to external academic research that has shown Community Notes to be trustworthy and effective.</w:t>
      </w:r>
    </w:p>
    <w:p w14:paraId="09F73D86" w14:textId="77777777" w:rsidR="000C43B5" w:rsidRDefault="00B01ADC">
      <w:pPr>
        <w:pStyle w:val="Normal21"/>
        <w:spacing w:before="200" w:line="260" w:lineRule="atLeast"/>
        <w:jc w:val="both"/>
      </w:pPr>
      <w:r>
        <w:rPr>
          <w:color w:val="000000"/>
        </w:rPr>
        <w:t>Imran Ahmed, the CEO of CCDH, however, said the group'</w:t>
      </w:r>
      <w:r>
        <w:rPr>
          <w:b/>
          <w:color w:val="000000"/>
        </w:rPr>
        <w:t>s</w:t>
      </w:r>
      <w:r>
        <w:rPr>
          <w:color w:val="000000"/>
        </w:rPr>
        <w:t xml:space="preserve"> research "suggests that X’</w:t>
      </w:r>
      <w:r>
        <w:rPr>
          <w:b/>
          <w:color w:val="000000"/>
        </w:rPr>
        <w:t>s</w:t>
      </w:r>
      <w:r>
        <w:rPr>
          <w:color w:val="000000"/>
        </w:rPr>
        <w:t xml:space="preserve"> Community Notes are little more than a Band-Aid on a torrent of hate and disinformation that undermines our democracy and further polarises our communities".</w:t>
      </w:r>
    </w:p>
    <w:p w14:paraId="6D000469" w14:textId="77777777" w:rsidR="000C43B5" w:rsidRDefault="00B01ADC">
      <w:pPr>
        <w:pStyle w:val="Normal21"/>
        <w:keepNext/>
        <w:spacing w:before="240" w:line="340" w:lineRule="atLeast"/>
      </w:pPr>
      <w:bookmarkStart w:id="62" w:name="Classification_19"/>
      <w:bookmarkEnd w:id="62"/>
      <w:r>
        <w:rPr>
          <w:b/>
          <w:color w:val="000000"/>
          <w:sz w:val="28"/>
        </w:rPr>
        <w:t>Classification</w:t>
      </w:r>
    </w:p>
    <w:p w14:paraId="34B61BF8" w14:textId="69698D69" w:rsidR="000C43B5" w:rsidRDefault="00B01ADC">
      <w:pPr>
        <w:pStyle w:val="Normal21"/>
        <w:spacing w:line="60" w:lineRule="exact"/>
      </w:pPr>
      <w:r>
        <w:rPr>
          <w:noProof/>
        </w:rPr>
        <mc:AlternateContent>
          <mc:Choice Requires="wps">
            <w:drawing>
              <wp:anchor distT="0" distB="0" distL="114300" distR="114300" simplePos="0" relativeHeight="251729920" behindDoc="0" locked="0" layoutInCell="1" allowOverlap="1" wp14:anchorId="0E3921CF" wp14:editId="385D2BE4">
                <wp:simplePos x="0" y="0"/>
                <wp:positionH relativeFrom="column">
                  <wp:posOffset>0</wp:posOffset>
                </wp:positionH>
                <wp:positionV relativeFrom="paragraph">
                  <wp:posOffset>25400</wp:posOffset>
                </wp:positionV>
                <wp:extent cx="6502400" cy="0"/>
                <wp:effectExtent l="19050" t="15875" r="12700" b="12700"/>
                <wp:wrapTopAndBottom/>
                <wp:docPr id="203834404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ABC83" id="Line 96"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95BBB41" w14:textId="77777777" w:rsidR="000C43B5" w:rsidRDefault="000C43B5">
      <w:pPr>
        <w:pStyle w:val="Normal21"/>
        <w:spacing w:line="120" w:lineRule="exact"/>
      </w:pPr>
    </w:p>
    <w:p w14:paraId="5F2B955D" w14:textId="77777777" w:rsidR="000C43B5" w:rsidRDefault="00B01ADC">
      <w:pPr>
        <w:pStyle w:val="Normal21"/>
        <w:spacing w:line="260" w:lineRule="atLeast"/>
      </w:pPr>
      <w:r>
        <w:rPr>
          <w:b/>
          <w:color w:val="000000"/>
        </w:rPr>
        <w:t>Language:</w:t>
      </w:r>
      <w:r>
        <w:rPr>
          <w:color w:val="000000"/>
        </w:rPr>
        <w:t> ENGLISH</w:t>
      </w:r>
    </w:p>
    <w:p w14:paraId="260DE814" w14:textId="77777777" w:rsidR="000C43B5" w:rsidRDefault="00B01ADC">
      <w:pPr>
        <w:pStyle w:val="Normal21"/>
        <w:spacing w:before="240" w:line="260" w:lineRule="atLeast"/>
      </w:pPr>
      <w:r>
        <w:br/>
      </w:r>
      <w:r>
        <w:rPr>
          <w:b/>
          <w:color w:val="000000"/>
        </w:rPr>
        <w:t>Publication-Type:</w:t>
      </w:r>
      <w:r>
        <w:rPr>
          <w:color w:val="000000"/>
        </w:rPr>
        <w:t> Web Publication</w:t>
      </w:r>
    </w:p>
    <w:p w14:paraId="7E8D1231" w14:textId="77777777" w:rsidR="000C43B5" w:rsidRDefault="00B01ADC">
      <w:pPr>
        <w:pStyle w:val="Normal21"/>
        <w:spacing w:before="240" w:line="260" w:lineRule="atLeast"/>
      </w:pPr>
      <w:r>
        <w:br/>
      </w:r>
      <w:r>
        <w:rPr>
          <w:b/>
          <w:color w:val="000000"/>
        </w:rPr>
        <w:t>Subject:</w:t>
      </w:r>
      <w:r>
        <w:rPr>
          <w:color w:val="000000"/>
        </w:rPr>
        <w:t> </w:t>
      </w:r>
      <w:r>
        <w:rPr>
          <w:b/>
          <w:color w:val="000000"/>
        </w:rPr>
        <w:t>FACT CHECKING</w:t>
      </w:r>
      <w:r>
        <w:rPr>
          <w:color w:val="000000"/>
        </w:rPr>
        <w:t xml:space="preserve"> (94%); DISINFORMATION &amp; MISINFORMATION (93%); SOCIAL MEDIA (91%); </w:t>
      </w:r>
      <w:r>
        <w:rPr>
          <w:b/>
          <w:color w:val="000000"/>
        </w:rPr>
        <w:t>ELECTIONS</w:t>
      </w:r>
      <w:r>
        <w:rPr>
          <w:color w:val="000000"/>
        </w:rPr>
        <w:t xml:space="preserve"> (90%); FALSE OR MISLEADING ADVERTISING (89%); FALSE STATEMENTS (89%); CAMPAIGNS &amp; </w:t>
      </w:r>
      <w:r>
        <w:rPr>
          <w:b/>
          <w:color w:val="000000"/>
        </w:rPr>
        <w:t>ELECTIONS</w:t>
      </w:r>
      <w:r>
        <w:rPr>
          <w:color w:val="000000"/>
        </w:rPr>
        <w:t xml:space="preserve"> (78%); CROWDSOURCING (78%); </w:t>
      </w:r>
      <w:r>
        <w:rPr>
          <w:b/>
          <w:color w:val="000000"/>
        </w:rPr>
        <w:t>ELECTIONS</w:t>
      </w:r>
      <w:r>
        <w:rPr>
          <w:color w:val="000000"/>
        </w:rPr>
        <w:t xml:space="preserve"> &amp; POLITICS (78%); HEADS OF GOVERNMENT </w:t>
      </w:r>
      <w:r>
        <w:rPr>
          <w:b/>
          <w:color w:val="000000"/>
        </w:rPr>
        <w:t>ELECTIONS</w:t>
      </w:r>
      <w:r>
        <w:rPr>
          <w:color w:val="000000"/>
        </w:rPr>
        <w:t xml:space="preserve"> (78%); INTERNET SOCIAL NETWORKING (78%); JUDGES (78%); NONPROFIT ORGANIZATIONS (78%); POLITICS (78%); TYPES OF GOVERNMENT (78%); US PRESIDENTIAL CANDIDATES 2012 (78%); US PRESIDENTIAL CANDIDATES 2020 (78%); SUITS &amp; CLAIMS (76%); DEMOCR</w:t>
      </w:r>
      <w:r>
        <w:rPr>
          <w:color w:val="000000"/>
        </w:rPr>
        <w:t>ACIES (73%); NEGATIVE NEWS (73%); HATE SPEECH (72%); EXECUTIVES (70%); VOTERS &amp; VOTING (69%); LITIGATION (64%); MARKETING &amp; ADVERTISING REVENUE (64%); Elon Musk (%); misinformation (%); Technology (%); Twitter (%); Social Media (%)</w:t>
      </w:r>
    </w:p>
    <w:p w14:paraId="04FFD438" w14:textId="77777777" w:rsidR="000C43B5" w:rsidRDefault="00B01ADC">
      <w:pPr>
        <w:pStyle w:val="Normal21"/>
        <w:spacing w:before="240" w:line="260" w:lineRule="atLeast"/>
      </w:pPr>
      <w:r>
        <w:br/>
      </w:r>
      <w:r>
        <w:rPr>
          <w:b/>
          <w:color w:val="000000"/>
        </w:rPr>
        <w:t>Industry:</w:t>
      </w:r>
      <w:r>
        <w:rPr>
          <w:color w:val="000000"/>
        </w:rPr>
        <w:t> SOCIAL MEDIA (91%); FALSE OR MISLEADING ADVERTISING (89%); INTERNET SOCIAL NETWORKING (78%); MARKETING &amp; ADVERTISING REVENUE (64%); MARKETING &amp; ADVERTISING (51%)</w:t>
      </w:r>
    </w:p>
    <w:p w14:paraId="657D29E7" w14:textId="77777777" w:rsidR="000C43B5" w:rsidRDefault="00B01ADC">
      <w:pPr>
        <w:pStyle w:val="Normal21"/>
        <w:spacing w:before="240" w:line="260" w:lineRule="atLeast"/>
      </w:pPr>
      <w:r>
        <w:br/>
      </w:r>
      <w:r>
        <w:rPr>
          <w:b/>
          <w:color w:val="000000"/>
        </w:rPr>
        <w:t>Person:</w:t>
      </w:r>
      <w:r>
        <w:rPr>
          <w:color w:val="000000"/>
        </w:rPr>
        <w:t> ELON MUSK (93%); DONALD TRUMP (79%)</w:t>
      </w:r>
    </w:p>
    <w:p w14:paraId="0DBD80A7" w14:textId="77777777" w:rsidR="000C43B5" w:rsidRDefault="00B01ADC">
      <w:pPr>
        <w:pStyle w:val="Normal21"/>
        <w:spacing w:before="240" w:line="260" w:lineRule="atLeast"/>
      </w:pPr>
      <w:r>
        <w:br/>
      </w:r>
      <w:r>
        <w:rPr>
          <w:b/>
          <w:color w:val="000000"/>
        </w:rPr>
        <w:t>Geographic:</w:t>
      </w:r>
      <w:r>
        <w:rPr>
          <w:color w:val="000000"/>
        </w:rPr>
        <w:t> CALIFORNIA, USA (79%); UNITED STATES (92%)</w:t>
      </w:r>
    </w:p>
    <w:p w14:paraId="39FD3234" w14:textId="77777777" w:rsidR="000C43B5" w:rsidRDefault="00B01ADC">
      <w:pPr>
        <w:pStyle w:val="Normal21"/>
        <w:spacing w:before="240" w:line="260" w:lineRule="atLeast"/>
      </w:pPr>
      <w:r>
        <w:br/>
      </w:r>
      <w:r>
        <w:rPr>
          <w:b/>
          <w:color w:val="000000"/>
        </w:rPr>
        <w:t>Load-Date:</w:t>
      </w:r>
      <w:r>
        <w:rPr>
          <w:color w:val="000000"/>
        </w:rPr>
        <w:t> October 31, 2024</w:t>
      </w:r>
    </w:p>
    <w:p w14:paraId="417BBCD2" w14:textId="77777777" w:rsidR="000C43B5" w:rsidRDefault="000C43B5">
      <w:pPr>
        <w:pStyle w:val="Normal21"/>
      </w:pPr>
    </w:p>
    <w:p w14:paraId="4307AC84" w14:textId="38091D9E" w:rsidR="000C43B5" w:rsidRDefault="00B01ADC">
      <w:pPr>
        <w:pStyle w:val="Normal21"/>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30944" behindDoc="0" locked="0" layoutInCell="1" allowOverlap="1" wp14:anchorId="40D2B9DF" wp14:editId="626E2EDF">
                <wp:simplePos x="0" y="0"/>
                <wp:positionH relativeFrom="column">
                  <wp:posOffset>0</wp:posOffset>
                </wp:positionH>
                <wp:positionV relativeFrom="paragraph">
                  <wp:posOffset>127000</wp:posOffset>
                </wp:positionV>
                <wp:extent cx="6502400" cy="0"/>
                <wp:effectExtent l="9525" t="12700" r="12700" b="6350"/>
                <wp:wrapNone/>
                <wp:docPr id="1644364082"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DE3A5" id="Line 97"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187210D5" w14:textId="77777777" w:rsidR="000C43B5" w:rsidRDefault="000C43B5">
      <w:pPr>
        <w:pStyle w:val="Normal22"/>
        <w:sectPr w:rsidR="000C43B5">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gutter="0"/>
          <w:cols w:space="720"/>
          <w:titlePg/>
        </w:sectPr>
      </w:pPr>
    </w:p>
    <w:p w14:paraId="6AFC7CCA" w14:textId="77777777" w:rsidR="000C43B5" w:rsidRDefault="000C43B5">
      <w:pPr>
        <w:pStyle w:val="Normal22"/>
      </w:pPr>
    </w:p>
    <w:p w14:paraId="734C412C" w14:textId="5B066699" w:rsidR="000C43B5" w:rsidRDefault="00B01ADC">
      <w:pPr>
        <w:pStyle w:val="Normal22"/>
      </w:pPr>
      <w:r>
        <w:rPr>
          <w:noProof/>
        </w:rPr>
        <w:drawing>
          <wp:inline distT="0" distB="0" distL="0" distR="0" wp14:anchorId="6F317846" wp14:editId="21692D95">
            <wp:extent cx="1879600" cy="381000"/>
            <wp:effectExtent l="0" t="0" r="0" b="0"/>
            <wp:docPr id="27" name="Picture 3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F6D357C" w14:textId="77777777" w:rsidR="000C43B5" w:rsidRDefault="00B01ADC">
      <w:pPr>
        <w:pStyle w:val="Heading120"/>
        <w:keepNext w:val="0"/>
        <w:spacing w:after="200" w:line="340" w:lineRule="atLeast"/>
        <w:jc w:val="center"/>
      </w:pPr>
      <w:hyperlink r:id="rId865" w:history="1">
        <w:r>
          <w:rPr>
            <w:color w:val="0077CC"/>
            <w:sz w:val="28"/>
            <w:u w:val="single"/>
            <w:shd w:val="clear" w:color="auto" w:fill="FFFFFF"/>
          </w:rPr>
          <w:t>Elon Musk'</w:t>
        </w:r>
      </w:hyperlink>
      <w:hyperlink r:id="rId866" w:history="1">
        <w:r>
          <w:rPr>
            <w:color w:val="0077CC"/>
            <w:sz w:val="28"/>
            <w:u w:val="single"/>
            <w:shd w:val="clear" w:color="auto" w:fill="FFFFFF"/>
          </w:rPr>
          <w:t>s</w:t>
        </w:r>
      </w:hyperlink>
      <w:hyperlink r:id="rId867" w:history="1">
        <w:r>
          <w:rPr>
            <w:color w:val="0077CC"/>
            <w:sz w:val="28"/>
            <w:u w:val="single"/>
            <w:shd w:val="clear" w:color="auto" w:fill="FFFFFF"/>
          </w:rPr>
          <w:t xml:space="preserve"> </w:t>
        </w:r>
      </w:hyperlink>
      <w:hyperlink r:id="rId868" w:history="1">
        <w:r>
          <w:rPr>
            <w:color w:val="0077CC"/>
            <w:sz w:val="28"/>
            <w:u w:val="single"/>
            <w:shd w:val="clear" w:color="auto" w:fill="FFFFFF"/>
          </w:rPr>
          <w:t>fact-checking</w:t>
        </w:r>
      </w:hyperlink>
      <w:hyperlink r:id="rId869" w:history="1">
        <w:r>
          <w:rPr>
            <w:color w:val="0077CC"/>
            <w:sz w:val="28"/>
            <w:u w:val="single"/>
            <w:shd w:val="clear" w:color="auto" w:fill="FFFFFF"/>
          </w:rPr>
          <w:t xml:space="preserve"> feature fails to address US </w:t>
        </w:r>
      </w:hyperlink>
      <w:hyperlink r:id="rId870" w:history="1">
        <w:r>
          <w:rPr>
            <w:color w:val="0077CC"/>
            <w:sz w:val="28"/>
            <w:u w:val="single"/>
            <w:shd w:val="clear" w:color="auto" w:fill="FFFFFF"/>
          </w:rPr>
          <w:t>election</w:t>
        </w:r>
      </w:hyperlink>
      <w:hyperlink r:id="rId871" w:history="1">
        <w:r>
          <w:rPr>
            <w:color w:val="0077CC"/>
            <w:sz w:val="28"/>
            <w:u w:val="single"/>
            <w:shd w:val="clear" w:color="auto" w:fill="FFFFFF"/>
          </w:rPr>
          <w:t xml:space="preserve"> misinformation, report finds</w:t>
        </w:r>
      </w:hyperlink>
    </w:p>
    <w:p w14:paraId="2BA9C3AB" w14:textId="77777777" w:rsidR="000C43B5" w:rsidRDefault="00B01ADC">
      <w:pPr>
        <w:pStyle w:val="Normal22"/>
        <w:spacing w:before="120" w:line="260" w:lineRule="atLeast"/>
        <w:jc w:val="center"/>
      </w:pPr>
      <w:r>
        <w:rPr>
          <w:color w:val="000000"/>
        </w:rPr>
        <w:t xml:space="preserve"> </w:t>
      </w:r>
    </w:p>
    <w:p w14:paraId="2AC446FF" w14:textId="77777777" w:rsidR="000C43B5" w:rsidRDefault="00B01ADC">
      <w:pPr>
        <w:pStyle w:val="Normal22"/>
        <w:spacing w:before="120" w:line="260" w:lineRule="atLeast"/>
        <w:jc w:val="center"/>
      </w:pPr>
      <w:r>
        <w:rPr>
          <w:color w:val="000000"/>
        </w:rPr>
        <w:t xml:space="preserve">EuroNews - English </w:t>
      </w:r>
      <w:r>
        <w:rPr>
          <w:color w:val="000000"/>
        </w:rPr>
        <w:t>Version</w:t>
      </w:r>
    </w:p>
    <w:p w14:paraId="46E4703D" w14:textId="77777777" w:rsidR="000C43B5" w:rsidRDefault="00B01ADC">
      <w:pPr>
        <w:pStyle w:val="Normal22"/>
        <w:spacing w:before="120" w:line="260" w:lineRule="atLeast"/>
        <w:jc w:val="center"/>
      </w:pPr>
      <w:r>
        <w:rPr>
          <w:color w:val="000000"/>
        </w:rPr>
        <w:t>October 31, 2024 Thursday 9:19 AM GMT</w:t>
      </w:r>
    </w:p>
    <w:p w14:paraId="44B2B890" w14:textId="77777777" w:rsidR="000C43B5" w:rsidRDefault="000C43B5">
      <w:pPr>
        <w:pStyle w:val="Normal22"/>
        <w:spacing w:line="240" w:lineRule="atLeast"/>
        <w:jc w:val="both"/>
      </w:pPr>
      <w:bookmarkStart w:id="63" w:name="Bookmark_22"/>
      <w:bookmarkEnd w:id="63"/>
    </w:p>
    <w:p w14:paraId="175F5571" w14:textId="77777777" w:rsidR="000C43B5" w:rsidRDefault="00B01ADC">
      <w:pPr>
        <w:pStyle w:val="Normal22"/>
        <w:spacing w:before="120" w:line="220" w:lineRule="atLeast"/>
      </w:pPr>
      <w:r>
        <w:br/>
      </w:r>
      <w:r>
        <w:rPr>
          <w:color w:val="000000"/>
          <w:sz w:val="16"/>
        </w:rPr>
        <w:t>Copyright 2024 EuroNews All Rights Reserved</w:t>
      </w:r>
    </w:p>
    <w:p w14:paraId="3F5D7D75" w14:textId="7671B126" w:rsidR="000C43B5" w:rsidRDefault="00B01ADC">
      <w:pPr>
        <w:pStyle w:val="Normal22"/>
        <w:spacing w:before="120" w:line="220" w:lineRule="atLeast"/>
      </w:pPr>
      <w:r>
        <w:br/>
      </w:r>
      <w:r>
        <w:rPr>
          <w:noProof/>
        </w:rPr>
        <w:drawing>
          <wp:inline distT="0" distB="0" distL="0" distR="0" wp14:anchorId="57E01495" wp14:editId="16953DD4">
            <wp:extent cx="990600" cy="857250"/>
            <wp:effectExtent l="0" t="0" r="0" b="0"/>
            <wp:docPr id="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990600" cy="857250"/>
                    </a:xfrm>
                    <a:prstGeom prst="rect">
                      <a:avLst/>
                    </a:prstGeom>
                    <a:noFill/>
                    <a:ln>
                      <a:noFill/>
                    </a:ln>
                  </pic:spPr>
                </pic:pic>
              </a:graphicData>
            </a:graphic>
          </wp:inline>
        </w:drawing>
      </w:r>
    </w:p>
    <w:p w14:paraId="00A2CE32" w14:textId="77777777" w:rsidR="000C43B5" w:rsidRDefault="00B01ADC">
      <w:pPr>
        <w:pStyle w:val="Normal22"/>
        <w:spacing w:before="120" w:line="260" w:lineRule="atLeast"/>
      </w:pPr>
      <w:r>
        <w:rPr>
          <w:b/>
          <w:color w:val="000000"/>
        </w:rPr>
        <w:t>Length:</w:t>
      </w:r>
      <w:r>
        <w:rPr>
          <w:color w:val="000000"/>
        </w:rPr>
        <w:t> 415 words</w:t>
      </w:r>
    </w:p>
    <w:p w14:paraId="00CCFBBB" w14:textId="77777777" w:rsidR="000C43B5" w:rsidRDefault="00B01ADC">
      <w:pPr>
        <w:pStyle w:val="Normal22"/>
        <w:spacing w:line="260" w:lineRule="atLeast"/>
      </w:pPr>
      <w:r>
        <w:rPr>
          <w:b/>
          <w:color w:val="000000"/>
        </w:rPr>
        <w:t>Highlight:</w:t>
      </w:r>
      <w:r>
        <w:rPr>
          <w:color w:val="000000"/>
        </w:rPr>
        <w:t xml:space="preserve"> A </w:t>
      </w:r>
      <w:r>
        <w:rPr>
          <w:b/>
          <w:color w:val="000000"/>
        </w:rPr>
        <w:t>fact-checking</w:t>
      </w:r>
      <w:r>
        <w:rPr>
          <w:color w:val="000000"/>
        </w:rPr>
        <w:t xml:space="preserve"> feature on Elon Musk'</w:t>
      </w:r>
      <w:r>
        <w:rPr>
          <w:b/>
          <w:color w:val="000000"/>
        </w:rPr>
        <w:t>s</w:t>
      </w:r>
      <w:r>
        <w:rPr>
          <w:color w:val="000000"/>
        </w:rPr>
        <w:t xml:space="preserve"> social media platform isn't countering </w:t>
      </w:r>
      <w:r>
        <w:rPr>
          <w:b/>
          <w:color w:val="000000"/>
        </w:rPr>
        <w:t>election</w:t>
      </w:r>
      <w:r>
        <w:rPr>
          <w:color w:val="000000"/>
        </w:rPr>
        <w:t xml:space="preserve"> misinformation.</w:t>
      </w:r>
    </w:p>
    <w:p w14:paraId="52E1E4D0" w14:textId="77777777" w:rsidR="000C43B5" w:rsidRDefault="00B01ADC">
      <w:pPr>
        <w:pStyle w:val="Normal22"/>
        <w:keepNext/>
        <w:spacing w:before="240" w:line="340" w:lineRule="atLeast"/>
      </w:pPr>
      <w:bookmarkStart w:id="64" w:name="Body_20"/>
      <w:bookmarkEnd w:id="64"/>
      <w:r>
        <w:rPr>
          <w:b/>
          <w:color w:val="000000"/>
          <w:sz w:val="28"/>
        </w:rPr>
        <w:t>Body</w:t>
      </w:r>
    </w:p>
    <w:p w14:paraId="3F13E786" w14:textId="352E88D7" w:rsidR="000C43B5" w:rsidRDefault="00B01ADC">
      <w:pPr>
        <w:pStyle w:val="Normal22"/>
        <w:spacing w:line="60" w:lineRule="exact"/>
      </w:pPr>
      <w:r>
        <w:rPr>
          <w:noProof/>
        </w:rPr>
        <mc:AlternateContent>
          <mc:Choice Requires="wps">
            <w:drawing>
              <wp:anchor distT="0" distB="0" distL="114300" distR="114300" simplePos="0" relativeHeight="251731968" behindDoc="0" locked="0" layoutInCell="1" allowOverlap="1" wp14:anchorId="4A827B69" wp14:editId="0FB5313C">
                <wp:simplePos x="0" y="0"/>
                <wp:positionH relativeFrom="column">
                  <wp:posOffset>0</wp:posOffset>
                </wp:positionH>
                <wp:positionV relativeFrom="paragraph">
                  <wp:posOffset>25400</wp:posOffset>
                </wp:positionV>
                <wp:extent cx="6502400" cy="0"/>
                <wp:effectExtent l="19050" t="15875" r="12700" b="12700"/>
                <wp:wrapTopAndBottom/>
                <wp:docPr id="21032770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F5847" id="Line 100"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9A5D6BE" w14:textId="77777777" w:rsidR="000C43B5" w:rsidRDefault="000C43B5">
      <w:pPr>
        <w:pStyle w:val="Normal22"/>
      </w:pPr>
    </w:p>
    <w:p w14:paraId="6A2C39C5" w14:textId="77777777" w:rsidR="000C43B5" w:rsidRDefault="00B01ADC">
      <w:pPr>
        <w:pStyle w:val="Normal22"/>
        <w:spacing w:before="200" w:line="260" w:lineRule="atLeast"/>
        <w:jc w:val="both"/>
      </w:pPr>
      <w:r>
        <w:rPr>
          <w:color w:val="000000"/>
        </w:rPr>
        <w:t>X'</w:t>
      </w:r>
      <w:r>
        <w:rPr>
          <w:b/>
          <w:color w:val="000000"/>
        </w:rPr>
        <w:t>s</w:t>
      </w:r>
      <w:r>
        <w:rPr>
          <w:color w:val="000000"/>
        </w:rPr>
        <w:t xml:space="preserve"> crowdsourced </w:t>
      </w:r>
      <w:r>
        <w:rPr>
          <w:b/>
          <w:color w:val="000000"/>
        </w:rPr>
        <w:t>fact-checking</w:t>
      </w:r>
      <w:r>
        <w:rPr>
          <w:color w:val="000000"/>
        </w:rPr>
        <w:t xml:space="preserve"> feature, called Community Notes, isn't addressing the flood of US </w:t>
      </w:r>
      <w:r>
        <w:rPr>
          <w:b/>
          <w:color w:val="000000"/>
        </w:rPr>
        <w:t>election</w:t>
      </w:r>
      <w:r>
        <w:rPr>
          <w:color w:val="000000"/>
        </w:rPr>
        <w:t xml:space="preserve"> misinformation on Elon Musk'</w:t>
      </w:r>
      <w:r>
        <w:rPr>
          <w:b/>
          <w:color w:val="000000"/>
        </w:rPr>
        <w:t>s</w:t>
      </w:r>
      <w:r>
        <w:rPr>
          <w:color w:val="000000"/>
        </w:rPr>
        <w:t xml:space="preserve"> social media platform, according to a report published on Wednesday by a group that tracks online speech.</w:t>
      </w:r>
    </w:p>
    <w:p w14:paraId="3DB1396C" w14:textId="77777777" w:rsidR="000C43B5" w:rsidRDefault="00B01ADC">
      <w:pPr>
        <w:pStyle w:val="Normal22"/>
        <w:spacing w:before="200" w:line="260" w:lineRule="atLeast"/>
        <w:jc w:val="both"/>
      </w:pPr>
      <w:r>
        <w:rPr>
          <w:color w:val="000000"/>
        </w:rPr>
        <w:t xml:space="preserve">The nonprofit Center for Countering Digital Hate (CCDH) analysed the Community Notes feature and found that accurate notes correcting false and misleading claims about the US </w:t>
      </w:r>
      <w:r>
        <w:rPr>
          <w:b/>
          <w:color w:val="000000"/>
        </w:rPr>
        <w:t>elections</w:t>
      </w:r>
      <w:r>
        <w:rPr>
          <w:color w:val="000000"/>
        </w:rPr>
        <w:t xml:space="preserve"> were not displayed on 209 out of a sample of 283 posts deemed misleading – or 74 per cent.</w:t>
      </w:r>
    </w:p>
    <w:p w14:paraId="52F4AB91" w14:textId="77777777" w:rsidR="000C43B5" w:rsidRDefault="00B01ADC">
      <w:pPr>
        <w:pStyle w:val="Normal22"/>
        <w:spacing w:before="200" w:line="260" w:lineRule="atLeast"/>
        <w:jc w:val="both"/>
      </w:pPr>
      <w:r>
        <w:rPr>
          <w:color w:val="000000"/>
        </w:rPr>
        <w:t xml:space="preserve">Misleading posts that did not display Community Notes even when they were available included false claims that the 2020 presidential </w:t>
      </w:r>
      <w:r>
        <w:rPr>
          <w:b/>
          <w:color w:val="000000"/>
        </w:rPr>
        <w:t>election</w:t>
      </w:r>
      <w:r>
        <w:rPr>
          <w:color w:val="000000"/>
        </w:rPr>
        <w:t xml:space="preserve"> was stolen and that voting systems are unreliable, the CCDH said.</w:t>
      </w:r>
    </w:p>
    <w:p w14:paraId="0F66B085" w14:textId="77777777" w:rsidR="000C43B5" w:rsidRDefault="00B01ADC">
      <w:pPr>
        <w:pStyle w:val="Normal22"/>
        <w:spacing w:before="200" w:line="260" w:lineRule="atLeast"/>
        <w:jc w:val="both"/>
      </w:pPr>
      <w:r>
        <w:rPr>
          <w:color w:val="000000"/>
        </w:rPr>
        <w:t>In the cases where Community Notes were displayed, the original misleading posts received 13 times more views than their accompanying notes, the group added.</w:t>
      </w:r>
    </w:p>
    <w:p w14:paraId="718EA5CC" w14:textId="77777777" w:rsidR="000C43B5" w:rsidRDefault="00B01ADC">
      <w:pPr>
        <w:pStyle w:val="Normal22"/>
        <w:spacing w:before="200" w:line="260" w:lineRule="atLeast"/>
        <w:jc w:val="both"/>
      </w:pPr>
      <w:r>
        <w:rPr>
          <w:b/>
          <w:color w:val="000000"/>
        </w:rPr>
        <w:t>Related</w:t>
      </w:r>
    </w:p>
    <w:p w14:paraId="087B67E4" w14:textId="77777777" w:rsidR="000C43B5" w:rsidRDefault="00B01ADC">
      <w:pPr>
        <w:pStyle w:val="Normal22"/>
        <w:numPr>
          <w:ilvl w:val="0"/>
          <w:numId w:val="45"/>
        </w:numPr>
        <w:spacing w:before="120" w:line="260" w:lineRule="atLeast"/>
        <w:jc w:val="both"/>
      </w:pPr>
      <w:r>
        <w:rPr>
          <w:color w:val="000000"/>
        </w:rPr>
        <w:t xml:space="preserve">‘Techno libertarians’: Why Elon Musk is supporting Donald Trump in the US </w:t>
      </w:r>
      <w:r>
        <w:rPr>
          <w:b/>
          <w:color w:val="000000"/>
        </w:rPr>
        <w:t>election</w:t>
      </w:r>
    </w:p>
    <w:p w14:paraId="014D5526" w14:textId="77777777" w:rsidR="000C43B5" w:rsidRDefault="00B01ADC">
      <w:pPr>
        <w:pStyle w:val="Normal22"/>
        <w:spacing w:before="200" w:line="260" w:lineRule="atLeast"/>
        <w:jc w:val="both"/>
      </w:pPr>
      <w:r>
        <w:rPr>
          <w:color w:val="000000"/>
        </w:rPr>
        <w:t xml:space="preserve">Community Notes lets X users write </w:t>
      </w:r>
      <w:r>
        <w:rPr>
          <w:b/>
          <w:color w:val="000000"/>
        </w:rPr>
        <w:t>fact checks</w:t>
      </w:r>
      <w:r>
        <w:rPr>
          <w:color w:val="000000"/>
        </w:rPr>
        <w:t xml:space="preserve"> on posts after the users are accepted as contributors to the programme.</w:t>
      </w:r>
    </w:p>
    <w:p w14:paraId="0EC83294" w14:textId="77777777" w:rsidR="000C43B5" w:rsidRDefault="00B01ADC">
      <w:pPr>
        <w:pStyle w:val="Normal22"/>
        <w:spacing w:before="200" w:line="260" w:lineRule="atLeast"/>
        <w:jc w:val="both"/>
      </w:pPr>
      <w:r>
        <w:rPr>
          <w:color w:val="000000"/>
        </w:rPr>
        <w:t xml:space="preserve">The </w:t>
      </w:r>
      <w:r>
        <w:rPr>
          <w:b/>
          <w:color w:val="000000"/>
        </w:rPr>
        <w:t>checks</w:t>
      </w:r>
      <w:r>
        <w:rPr>
          <w:color w:val="000000"/>
        </w:rPr>
        <w:t xml:space="preserve"> are then rated by other users based on their accuracy, sources, how easily they are to understand, and whether they use neutral language.</w:t>
      </w:r>
    </w:p>
    <w:p w14:paraId="31490BD8" w14:textId="77777777" w:rsidR="000C43B5" w:rsidRDefault="00B01ADC">
      <w:pPr>
        <w:pStyle w:val="Normal22"/>
        <w:spacing w:before="200" w:line="260" w:lineRule="atLeast"/>
        <w:jc w:val="both"/>
      </w:pPr>
      <w:r>
        <w:rPr>
          <w:color w:val="000000"/>
        </w:rPr>
        <w:t>The feature was launched in 2021 by the previous leadership of the site – then known as Twitter – and was called Birdwatch. Musk renamed it Community Notes after he took over the site in 2022.</w:t>
      </w:r>
    </w:p>
    <w:p w14:paraId="5A5825A9" w14:textId="77777777" w:rsidR="000C43B5" w:rsidRDefault="00B01ADC">
      <w:pPr>
        <w:pStyle w:val="Normal22"/>
        <w:spacing w:before="200" w:line="260" w:lineRule="atLeast"/>
        <w:jc w:val="both"/>
      </w:pPr>
      <w:r>
        <w:rPr>
          <w:color w:val="000000"/>
        </w:rPr>
        <w:t>Last year, X sued CCDH, blaming the group for the loss of “tens of millions of dollars” in advertising revenue after it documented an increase in hate speech on the site. The lawsuit was dismissed by a federal judge in March.</w:t>
      </w:r>
    </w:p>
    <w:p w14:paraId="02A9B1D5" w14:textId="77777777" w:rsidR="000C43B5" w:rsidRDefault="00B01ADC">
      <w:pPr>
        <w:pStyle w:val="Normal22"/>
        <w:spacing w:before="200" w:line="260" w:lineRule="atLeast"/>
        <w:jc w:val="both"/>
      </w:pPr>
      <w:r>
        <w:rPr>
          <w:color w:val="000000"/>
        </w:rPr>
        <w:t xml:space="preserve">Keith Coleman, a vice president of product at X who oversees Community Notes, said in a statement that it "maintains a high bar to make notes effective and maintain trust across perspectives, and thousands of </w:t>
      </w:r>
      <w:r>
        <w:rPr>
          <w:b/>
          <w:color w:val="000000"/>
        </w:rPr>
        <w:t>election</w:t>
      </w:r>
      <w:r>
        <w:rPr>
          <w:color w:val="000000"/>
        </w:rPr>
        <w:t xml:space="preserve"> and politics-related notes have cleared that bar in 2024". </w:t>
      </w:r>
    </w:p>
    <w:p w14:paraId="4317E3B0" w14:textId="77777777" w:rsidR="000C43B5" w:rsidRDefault="00B01ADC">
      <w:pPr>
        <w:pStyle w:val="Normal22"/>
        <w:spacing w:before="200" w:line="260" w:lineRule="atLeast"/>
        <w:jc w:val="both"/>
      </w:pPr>
      <w:r>
        <w:rPr>
          <w:color w:val="000000"/>
        </w:rPr>
        <w:t>"In the last month alone, hundreds of such notes have been shown on thousands of posts and have been seen tens of millions of times. It is because of their quality that notes are so effective".</w:t>
      </w:r>
    </w:p>
    <w:p w14:paraId="0686B055" w14:textId="77777777" w:rsidR="000C43B5" w:rsidRDefault="00B01ADC">
      <w:pPr>
        <w:pStyle w:val="Normal22"/>
        <w:spacing w:before="200" w:line="260" w:lineRule="atLeast"/>
        <w:jc w:val="both"/>
      </w:pPr>
      <w:r>
        <w:rPr>
          <w:color w:val="000000"/>
        </w:rPr>
        <w:t>San Francisco-based X also pointed to external academic research that has shown Community Notes to be trustworthy and effective.</w:t>
      </w:r>
    </w:p>
    <w:p w14:paraId="78276BBE" w14:textId="77777777" w:rsidR="000C43B5" w:rsidRDefault="00B01ADC">
      <w:pPr>
        <w:pStyle w:val="Normal22"/>
        <w:spacing w:before="200" w:line="260" w:lineRule="atLeast"/>
        <w:jc w:val="both"/>
      </w:pPr>
      <w:r>
        <w:rPr>
          <w:color w:val="000000"/>
        </w:rPr>
        <w:t>Imran Ahmed, the CEO of CCDH, however, said the group'</w:t>
      </w:r>
      <w:r>
        <w:rPr>
          <w:b/>
          <w:color w:val="000000"/>
        </w:rPr>
        <w:t>s</w:t>
      </w:r>
      <w:r>
        <w:rPr>
          <w:color w:val="000000"/>
        </w:rPr>
        <w:t xml:space="preserve"> research "suggests that X’</w:t>
      </w:r>
      <w:r>
        <w:rPr>
          <w:b/>
          <w:color w:val="000000"/>
        </w:rPr>
        <w:t>s</w:t>
      </w:r>
      <w:r>
        <w:rPr>
          <w:color w:val="000000"/>
        </w:rPr>
        <w:t xml:space="preserve"> Community Notes are little more than a Band-Aid on a torrent of hate and disinformation that undermines our democracy and further polarises our communities".</w:t>
      </w:r>
    </w:p>
    <w:p w14:paraId="1B5D4113" w14:textId="77777777" w:rsidR="000C43B5" w:rsidRDefault="00B01ADC">
      <w:pPr>
        <w:pStyle w:val="Normal22"/>
        <w:keepNext/>
        <w:spacing w:before="240" w:line="340" w:lineRule="atLeast"/>
      </w:pPr>
      <w:bookmarkStart w:id="65" w:name="Classification_20"/>
      <w:bookmarkEnd w:id="65"/>
      <w:r>
        <w:rPr>
          <w:b/>
          <w:color w:val="000000"/>
          <w:sz w:val="28"/>
        </w:rPr>
        <w:t>Classification</w:t>
      </w:r>
    </w:p>
    <w:p w14:paraId="639642DA" w14:textId="3E23D261" w:rsidR="000C43B5" w:rsidRDefault="00B01ADC">
      <w:pPr>
        <w:pStyle w:val="Normal22"/>
        <w:spacing w:line="60" w:lineRule="exact"/>
      </w:pPr>
      <w:r>
        <w:rPr>
          <w:noProof/>
        </w:rPr>
        <mc:AlternateContent>
          <mc:Choice Requires="wps">
            <w:drawing>
              <wp:anchor distT="0" distB="0" distL="114300" distR="114300" simplePos="0" relativeHeight="251732992" behindDoc="0" locked="0" layoutInCell="1" allowOverlap="1" wp14:anchorId="0AC53879" wp14:editId="28040AEC">
                <wp:simplePos x="0" y="0"/>
                <wp:positionH relativeFrom="column">
                  <wp:posOffset>0</wp:posOffset>
                </wp:positionH>
                <wp:positionV relativeFrom="paragraph">
                  <wp:posOffset>25400</wp:posOffset>
                </wp:positionV>
                <wp:extent cx="6502400" cy="0"/>
                <wp:effectExtent l="19050" t="15875" r="12700" b="12700"/>
                <wp:wrapTopAndBottom/>
                <wp:docPr id="231389193"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6BDB2F" id="Line 101"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68F93F1" w14:textId="77777777" w:rsidR="000C43B5" w:rsidRDefault="000C43B5">
      <w:pPr>
        <w:pStyle w:val="Normal22"/>
        <w:spacing w:line="120" w:lineRule="exact"/>
      </w:pPr>
    </w:p>
    <w:p w14:paraId="1D2B49DD" w14:textId="77777777" w:rsidR="000C43B5" w:rsidRDefault="00B01ADC">
      <w:pPr>
        <w:pStyle w:val="Normal22"/>
        <w:spacing w:line="260" w:lineRule="atLeast"/>
      </w:pPr>
      <w:r>
        <w:rPr>
          <w:b/>
          <w:color w:val="000000"/>
        </w:rPr>
        <w:t>Language:</w:t>
      </w:r>
      <w:r>
        <w:rPr>
          <w:color w:val="000000"/>
        </w:rPr>
        <w:t> ENGLISH</w:t>
      </w:r>
    </w:p>
    <w:p w14:paraId="20BD5770" w14:textId="77777777" w:rsidR="000C43B5" w:rsidRDefault="00B01ADC">
      <w:pPr>
        <w:pStyle w:val="Normal22"/>
        <w:spacing w:before="240" w:line="260" w:lineRule="atLeast"/>
      </w:pPr>
      <w:r>
        <w:br/>
      </w:r>
      <w:r>
        <w:rPr>
          <w:b/>
          <w:color w:val="000000"/>
        </w:rPr>
        <w:t>Publication-Type:</w:t>
      </w:r>
      <w:r>
        <w:rPr>
          <w:color w:val="000000"/>
        </w:rPr>
        <w:t> Web Publication</w:t>
      </w:r>
    </w:p>
    <w:p w14:paraId="1AD0275A" w14:textId="77777777" w:rsidR="000C43B5" w:rsidRDefault="00B01ADC">
      <w:pPr>
        <w:pStyle w:val="Normal22"/>
        <w:spacing w:before="240" w:line="260" w:lineRule="atLeast"/>
      </w:pPr>
      <w:r>
        <w:br/>
      </w:r>
      <w:r>
        <w:rPr>
          <w:b/>
          <w:color w:val="000000"/>
        </w:rPr>
        <w:t>Subject:</w:t>
      </w:r>
      <w:r>
        <w:rPr>
          <w:color w:val="000000"/>
        </w:rPr>
        <w:t> </w:t>
      </w:r>
      <w:r>
        <w:rPr>
          <w:b/>
          <w:color w:val="000000"/>
        </w:rPr>
        <w:t>FACT CHECKING</w:t>
      </w:r>
      <w:r>
        <w:rPr>
          <w:color w:val="000000"/>
        </w:rPr>
        <w:t xml:space="preserve"> (94%); DISINFORMATION &amp; MISINFORMATION (93%); SOCIAL MEDIA (91%); </w:t>
      </w:r>
      <w:r>
        <w:rPr>
          <w:b/>
          <w:color w:val="000000"/>
        </w:rPr>
        <w:t>ELECTIONS</w:t>
      </w:r>
      <w:r>
        <w:rPr>
          <w:color w:val="000000"/>
        </w:rPr>
        <w:t xml:space="preserve"> (90%); FALSE OR MISLEADING ADVERTISING (89%); FALSE STATEMENTS (89%); CAMPAIGNS &amp; </w:t>
      </w:r>
      <w:r>
        <w:rPr>
          <w:b/>
          <w:color w:val="000000"/>
        </w:rPr>
        <w:t>ELECTIONS</w:t>
      </w:r>
      <w:r>
        <w:rPr>
          <w:color w:val="000000"/>
        </w:rPr>
        <w:t xml:space="preserve"> (78%); CROWDSOURCING (78%); </w:t>
      </w:r>
      <w:r>
        <w:rPr>
          <w:b/>
          <w:color w:val="000000"/>
        </w:rPr>
        <w:t>ELECTION</w:t>
      </w:r>
      <w:r>
        <w:rPr>
          <w:color w:val="000000"/>
        </w:rPr>
        <w:t xml:space="preserve"> DENIAL (78%); </w:t>
      </w:r>
      <w:r>
        <w:rPr>
          <w:b/>
          <w:color w:val="000000"/>
        </w:rPr>
        <w:t>ELECTIONS</w:t>
      </w:r>
      <w:r>
        <w:rPr>
          <w:color w:val="000000"/>
        </w:rPr>
        <w:t xml:space="preserve"> &amp; POLITICS (78%); HEADS OF GOVERNMENT </w:t>
      </w:r>
      <w:r>
        <w:rPr>
          <w:b/>
          <w:color w:val="000000"/>
        </w:rPr>
        <w:t>ELECTIONS</w:t>
      </w:r>
      <w:r>
        <w:rPr>
          <w:color w:val="000000"/>
        </w:rPr>
        <w:t xml:space="preserve"> (78%); INTERNET SOCIAL NETWORKING (78%); JUDGES (78%); NONPROFIT ORGANIZATIONS (78%); POLITICS (78%); TYPES OF GOVERNMENT (78%); US PRESIDENTIAL CANDIDATES 2012 (78%); US PRESIDENTIAL CANDIDATES 2020 (78%); SUITS</w:t>
      </w:r>
      <w:r>
        <w:rPr>
          <w:color w:val="000000"/>
        </w:rPr>
        <w:t xml:space="preserve"> &amp; CLAIMS (76%); DEMOCRACIES (73%); NEGATIVE NEWS (73%); HATE SPEECH (72%); EXECUTIVES (70%); VOTERS &amp; VOTING (69%); LITIGATION (64%); MARKETING &amp; ADVERTISING REVENUE (64%); Elon Musk (%); misinformation (%); Technology (%); Twitter (%); Social Media (%)</w:t>
      </w:r>
    </w:p>
    <w:p w14:paraId="3E825BFF" w14:textId="77777777" w:rsidR="000C43B5" w:rsidRDefault="00B01ADC">
      <w:pPr>
        <w:pStyle w:val="Normal22"/>
        <w:spacing w:before="240" w:line="260" w:lineRule="atLeast"/>
      </w:pPr>
      <w:r>
        <w:br/>
      </w:r>
      <w:r>
        <w:rPr>
          <w:b/>
          <w:color w:val="000000"/>
        </w:rPr>
        <w:t>Industry:</w:t>
      </w:r>
      <w:r>
        <w:rPr>
          <w:color w:val="000000"/>
        </w:rPr>
        <w:t> SOCIAL MEDIA (91%); FALSE OR MISLEADING ADVERTISING (89%); INTERNET SOCIAL NETWORKING (78%); MARKETING &amp; ADVERTISING REVENUE (64%); MARKETING &amp; ADVERTISING (51%)</w:t>
      </w:r>
    </w:p>
    <w:p w14:paraId="2A10173C" w14:textId="77777777" w:rsidR="000C43B5" w:rsidRDefault="00B01ADC">
      <w:pPr>
        <w:pStyle w:val="Normal22"/>
        <w:spacing w:before="240" w:line="260" w:lineRule="atLeast"/>
      </w:pPr>
      <w:r>
        <w:br/>
      </w:r>
      <w:r>
        <w:rPr>
          <w:b/>
          <w:color w:val="000000"/>
        </w:rPr>
        <w:t>Person:</w:t>
      </w:r>
      <w:r>
        <w:rPr>
          <w:color w:val="000000"/>
        </w:rPr>
        <w:t> ELON MUSK (93%); DONALD TRUMP (79%)</w:t>
      </w:r>
    </w:p>
    <w:p w14:paraId="46582B38" w14:textId="77777777" w:rsidR="000C43B5" w:rsidRDefault="00B01ADC">
      <w:pPr>
        <w:pStyle w:val="Normal22"/>
        <w:spacing w:before="240" w:line="260" w:lineRule="atLeast"/>
      </w:pPr>
      <w:r>
        <w:br/>
      </w:r>
      <w:r>
        <w:rPr>
          <w:b/>
          <w:color w:val="000000"/>
        </w:rPr>
        <w:t>Geographic:</w:t>
      </w:r>
      <w:r>
        <w:rPr>
          <w:color w:val="000000"/>
        </w:rPr>
        <w:t> CALIFORNIA, USA (79%); UNITED STATES (92%)</w:t>
      </w:r>
    </w:p>
    <w:p w14:paraId="3F7ED5B1" w14:textId="77777777" w:rsidR="000C43B5" w:rsidRDefault="00B01ADC">
      <w:pPr>
        <w:pStyle w:val="Normal22"/>
        <w:spacing w:before="240" w:line="260" w:lineRule="atLeast"/>
      </w:pPr>
      <w:r>
        <w:br/>
      </w:r>
      <w:r>
        <w:rPr>
          <w:b/>
          <w:color w:val="000000"/>
        </w:rPr>
        <w:t>Load-Date:</w:t>
      </w:r>
      <w:r>
        <w:rPr>
          <w:color w:val="000000"/>
        </w:rPr>
        <w:t> November 21, 2024</w:t>
      </w:r>
    </w:p>
    <w:p w14:paraId="7FD8B2AD" w14:textId="77777777" w:rsidR="000C43B5" w:rsidRDefault="000C43B5">
      <w:pPr>
        <w:pStyle w:val="Normal22"/>
      </w:pPr>
    </w:p>
    <w:p w14:paraId="374B8CB6" w14:textId="66B8DDDF" w:rsidR="000C43B5" w:rsidRDefault="00B01ADC">
      <w:pPr>
        <w:pStyle w:val="Normal22"/>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34016" behindDoc="0" locked="0" layoutInCell="1" allowOverlap="1" wp14:anchorId="4B143ED1" wp14:editId="0715B477">
                <wp:simplePos x="0" y="0"/>
                <wp:positionH relativeFrom="column">
                  <wp:posOffset>0</wp:posOffset>
                </wp:positionH>
                <wp:positionV relativeFrom="paragraph">
                  <wp:posOffset>127000</wp:posOffset>
                </wp:positionV>
                <wp:extent cx="6502400" cy="0"/>
                <wp:effectExtent l="9525" t="12700" r="12700" b="6350"/>
                <wp:wrapNone/>
                <wp:docPr id="267448614"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4495AA" id="Line 102"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6861F150" w14:textId="77777777" w:rsidR="000C43B5" w:rsidRDefault="000C43B5">
      <w:pPr>
        <w:pStyle w:val="Normal23"/>
        <w:sectPr w:rsidR="000C43B5">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gutter="0"/>
          <w:cols w:space="720"/>
          <w:titlePg/>
        </w:sectPr>
      </w:pPr>
    </w:p>
    <w:p w14:paraId="10738A0B" w14:textId="77777777" w:rsidR="000C43B5" w:rsidRDefault="000C43B5">
      <w:pPr>
        <w:pStyle w:val="Normal23"/>
      </w:pPr>
    </w:p>
    <w:p w14:paraId="3B8384C3" w14:textId="761481AB" w:rsidR="000C43B5" w:rsidRDefault="00B01ADC">
      <w:pPr>
        <w:pStyle w:val="Normal23"/>
      </w:pPr>
      <w:r>
        <w:rPr>
          <w:noProof/>
        </w:rPr>
        <w:drawing>
          <wp:inline distT="0" distB="0" distL="0" distR="0" wp14:anchorId="62BAAEFE" wp14:editId="33A5AE17">
            <wp:extent cx="1879600" cy="381000"/>
            <wp:effectExtent l="0" t="0" r="0" b="0"/>
            <wp:docPr id="29" name="Picture 3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3F891298" w14:textId="77777777" w:rsidR="000C43B5" w:rsidRDefault="00B01ADC">
      <w:pPr>
        <w:pStyle w:val="Heading121"/>
        <w:keepNext w:val="0"/>
        <w:spacing w:after="200" w:line="340" w:lineRule="atLeast"/>
        <w:jc w:val="center"/>
      </w:pPr>
      <w:hyperlink r:id="rId878" w:history="1">
        <w:r>
          <w:rPr>
            <w:color w:val="0077CC"/>
            <w:sz w:val="28"/>
            <w:u w:val="single"/>
            <w:shd w:val="clear" w:color="auto" w:fill="FFFFFF"/>
          </w:rPr>
          <w:t xml:space="preserve">Votes were still counted after ballot scanner broke in Illinois | </w:t>
        </w:r>
      </w:hyperlink>
      <w:hyperlink r:id="rId879" w:history="1">
        <w:r>
          <w:rPr>
            <w:color w:val="0077CC"/>
            <w:sz w:val="28"/>
            <w:u w:val="single"/>
            <w:shd w:val="clear" w:color="auto" w:fill="FFFFFF"/>
          </w:rPr>
          <w:t>Fact check</w:t>
        </w:r>
      </w:hyperlink>
    </w:p>
    <w:p w14:paraId="089B1E53" w14:textId="77777777" w:rsidR="000C43B5" w:rsidRDefault="00B01ADC">
      <w:pPr>
        <w:pStyle w:val="Normal23"/>
        <w:spacing w:before="120" w:line="260" w:lineRule="atLeast"/>
        <w:jc w:val="center"/>
      </w:pPr>
      <w:r>
        <w:rPr>
          <w:color w:val="000000"/>
        </w:rPr>
        <w:t>USA Today Online</w:t>
      </w:r>
    </w:p>
    <w:p w14:paraId="41E7061B" w14:textId="77777777" w:rsidR="000C43B5" w:rsidRDefault="00B01ADC">
      <w:pPr>
        <w:pStyle w:val="Normal23"/>
        <w:spacing w:before="120" w:line="260" w:lineRule="atLeast"/>
        <w:jc w:val="center"/>
      </w:pPr>
      <w:r>
        <w:rPr>
          <w:color w:val="000000"/>
        </w:rPr>
        <w:t>October 31, 2024 11:36 PM EST</w:t>
      </w:r>
    </w:p>
    <w:p w14:paraId="56E21D3D" w14:textId="77777777" w:rsidR="000C43B5" w:rsidRDefault="000C43B5">
      <w:pPr>
        <w:pStyle w:val="Normal23"/>
        <w:spacing w:line="240" w:lineRule="atLeast"/>
        <w:jc w:val="both"/>
      </w:pPr>
      <w:bookmarkStart w:id="66" w:name="Bookmark_23"/>
      <w:bookmarkEnd w:id="66"/>
    </w:p>
    <w:p w14:paraId="3B88886C" w14:textId="77777777" w:rsidR="000C43B5" w:rsidRDefault="00B01ADC">
      <w:pPr>
        <w:pStyle w:val="Normal23"/>
        <w:spacing w:before="120" w:line="220" w:lineRule="atLeast"/>
      </w:pPr>
      <w:r>
        <w:br/>
      </w:r>
      <w:r>
        <w:rPr>
          <w:color w:val="000000"/>
          <w:sz w:val="16"/>
        </w:rPr>
        <w:t xml:space="preserve">Copyright 2024 Gannett Media Corp  All Rights </w:t>
      </w:r>
      <w:r>
        <w:rPr>
          <w:color w:val="000000"/>
          <w:sz w:val="16"/>
        </w:rPr>
        <w:t>Reserved</w:t>
      </w:r>
    </w:p>
    <w:p w14:paraId="7FE67A36" w14:textId="77777777" w:rsidR="000C43B5" w:rsidRDefault="00B01ADC">
      <w:pPr>
        <w:pStyle w:val="Normal23"/>
        <w:spacing w:before="120" w:line="260" w:lineRule="atLeast"/>
      </w:pPr>
      <w:r>
        <w:rPr>
          <w:b/>
          <w:color w:val="000000"/>
        </w:rPr>
        <w:t>Length:</w:t>
      </w:r>
      <w:r>
        <w:rPr>
          <w:color w:val="000000"/>
        </w:rPr>
        <w:t> 628 words</w:t>
      </w:r>
    </w:p>
    <w:p w14:paraId="47EB67CC" w14:textId="77777777" w:rsidR="000C43B5" w:rsidRDefault="00B01ADC">
      <w:pPr>
        <w:pStyle w:val="Normal23"/>
        <w:keepNext/>
        <w:spacing w:before="240" w:line="340" w:lineRule="atLeast"/>
      </w:pPr>
      <w:bookmarkStart w:id="67" w:name="Body_21"/>
      <w:bookmarkEnd w:id="67"/>
      <w:r>
        <w:rPr>
          <w:b/>
          <w:color w:val="000000"/>
          <w:sz w:val="28"/>
        </w:rPr>
        <w:t>Body</w:t>
      </w:r>
    </w:p>
    <w:p w14:paraId="2CF9D274" w14:textId="4DF997C3" w:rsidR="000C43B5" w:rsidRDefault="00B01ADC">
      <w:pPr>
        <w:pStyle w:val="Normal23"/>
        <w:spacing w:line="60" w:lineRule="exact"/>
      </w:pPr>
      <w:r>
        <w:rPr>
          <w:noProof/>
        </w:rPr>
        <mc:AlternateContent>
          <mc:Choice Requires="wps">
            <w:drawing>
              <wp:anchor distT="0" distB="0" distL="114300" distR="114300" simplePos="0" relativeHeight="251735040" behindDoc="0" locked="0" layoutInCell="1" allowOverlap="1" wp14:anchorId="2ED822A9" wp14:editId="0B68C927">
                <wp:simplePos x="0" y="0"/>
                <wp:positionH relativeFrom="column">
                  <wp:posOffset>0</wp:posOffset>
                </wp:positionH>
                <wp:positionV relativeFrom="paragraph">
                  <wp:posOffset>25400</wp:posOffset>
                </wp:positionV>
                <wp:extent cx="6502400" cy="0"/>
                <wp:effectExtent l="19050" t="15875" r="12700" b="12700"/>
                <wp:wrapTopAndBottom/>
                <wp:docPr id="1944931507"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0110E" id="Line 104"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70B81B6" w14:textId="77777777" w:rsidR="000C43B5" w:rsidRDefault="000C43B5">
      <w:pPr>
        <w:pStyle w:val="Normal23"/>
      </w:pPr>
    </w:p>
    <w:p w14:paraId="5F7BE73A" w14:textId="77777777" w:rsidR="000C43B5" w:rsidRDefault="00B01ADC">
      <w:pPr>
        <w:pStyle w:val="Normal23"/>
        <w:spacing w:before="240" w:line="260" w:lineRule="atLeast"/>
      </w:pPr>
      <w:r>
        <w:rPr>
          <w:b/>
          <w:color w:val="000000"/>
        </w:rPr>
        <w:t>The claim: Chicago suburb was 'not recording votes, just putting votes in a box'</w:t>
      </w:r>
    </w:p>
    <w:p w14:paraId="2F627A2E" w14:textId="77777777" w:rsidR="000C43B5" w:rsidRDefault="00B01ADC">
      <w:pPr>
        <w:pStyle w:val="Normal23"/>
        <w:spacing w:before="200" w:line="260" w:lineRule="atLeast"/>
        <w:jc w:val="both"/>
      </w:pPr>
      <w:r>
        <w:rPr>
          <w:color w:val="000000"/>
        </w:rPr>
        <w:t>An Oct. 22 Instagram post (</w:t>
      </w:r>
      <w:hyperlink r:id="rId880" w:history="1">
        <w:r>
          <w:rPr>
            <w:color w:val="0077CC"/>
            <w:u w:val="single"/>
            <w:shd w:val="clear" w:color="auto" w:fill="FFFFFF"/>
          </w:rPr>
          <w:t>direct link</w:t>
        </w:r>
      </w:hyperlink>
      <w:r>
        <w:rPr>
          <w:color w:val="000000"/>
        </w:rPr>
        <w:t xml:space="preserve">, </w:t>
      </w:r>
      <w:hyperlink r:id="rId881" w:history="1">
        <w:r>
          <w:rPr>
            <w:color w:val="0077CC"/>
            <w:u w:val="single"/>
            <w:shd w:val="clear" w:color="auto" w:fill="FFFFFF"/>
          </w:rPr>
          <w:t>archive link</w:t>
        </w:r>
      </w:hyperlink>
      <w:r>
        <w:rPr>
          <w:color w:val="000000"/>
        </w:rPr>
        <w:t>) features a video of a man talking about his attempt to vote. “Well, so much for early voting,” he says. “Their scanner’</w:t>
      </w:r>
      <w:r>
        <w:rPr>
          <w:b/>
          <w:color w:val="000000"/>
        </w:rPr>
        <w:t>s</w:t>
      </w:r>
      <w:r>
        <w:rPr>
          <w:color w:val="000000"/>
        </w:rPr>
        <w:t xml:space="preserve"> broken, and they said, ‘Don’t worry. We’ll just put it in the box, and we’ll make sure we scan them all tonight when everybody leaves.’ And I said, 'No, I'll come back another day.'" </w:t>
      </w:r>
    </w:p>
    <w:p w14:paraId="6FF615F1" w14:textId="77777777" w:rsidR="000C43B5" w:rsidRDefault="00B01ADC">
      <w:pPr>
        <w:pStyle w:val="Normal23"/>
        <w:spacing w:before="200" w:line="260" w:lineRule="atLeast"/>
        <w:jc w:val="both"/>
      </w:pPr>
      <w:r>
        <w:rPr>
          <w:color w:val="000000"/>
        </w:rPr>
        <w:t>The video’</w:t>
      </w:r>
      <w:r>
        <w:rPr>
          <w:b/>
          <w:color w:val="000000"/>
        </w:rPr>
        <w:t>s</w:t>
      </w:r>
      <w:r>
        <w:rPr>
          <w:color w:val="000000"/>
        </w:rPr>
        <w:t xml:space="preserve"> caption reads in part, “Here We Go Again Schaumburg, Illinois Not Recording Votes, Just putting votes ‘in a box.'”</w:t>
      </w:r>
    </w:p>
    <w:p w14:paraId="4EB4B995" w14:textId="77777777" w:rsidR="000C43B5" w:rsidRDefault="00B01ADC">
      <w:pPr>
        <w:pStyle w:val="Normal23"/>
        <w:spacing w:before="240" w:line="260" w:lineRule="atLeast"/>
        <w:jc w:val="both"/>
      </w:pPr>
      <w:r>
        <w:rPr>
          <w:color w:val="000000"/>
        </w:rPr>
        <w:t xml:space="preserve">The post was liked more than 3,000 times in eight days. Similar claims could be found </w:t>
      </w:r>
      <w:hyperlink r:id="rId882" w:history="1">
        <w:r>
          <w:rPr>
            <w:color w:val="0077CC"/>
            <w:u w:val="single"/>
            <w:shd w:val="clear" w:color="auto" w:fill="FFFFFF"/>
          </w:rPr>
          <w:t>elsewhere</w:t>
        </w:r>
      </w:hyperlink>
      <w:r>
        <w:rPr>
          <w:color w:val="000000"/>
        </w:rPr>
        <w:t xml:space="preserve"> on </w:t>
      </w:r>
      <w:hyperlink r:id="rId883" w:history="1">
        <w:r>
          <w:rPr>
            <w:color w:val="0077CC"/>
            <w:u w:val="single"/>
            <w:shd w:val="clear" w:color="auto" w:fill="FFFFFF"/>
          </w:rPr>
          <w:t>Instagram</w:t>
        </w:r>
      </w:hyperlink>
      <w:r>
        <w:rPr>
          <w:color w:val="000000"/>
        </w:rPr>
        <w:t xml:space="preserve">. </w:t>
      </w:r>
    </w:p>
    <w:p w14:paraId="06406CDD" w14:textId="77777777" w:rsidR="000C43B5" w:rsidRDefault="00B01ADC">
      <w:pPr>
        <w:pStyle w:val="Normal23"/>
        <w:spacing w:before="240" w:line="260" w:lineRule="atLeast"/>
        <w:jc w:val="both"/>
      </w:pPr>
      <w:r>
        <w:rPr>
          <w:b/>
          <w:color w:val="000000"/>
        </w:rPr>
        <w:t>More from the Fact-Check Team:</w:t>
      </w:r>
      <w:hyperlink r:id="rId884" w:history="1">
        <w:r>
          <w:rPr>
            <w:color w:val="0077CC"/>
            <w:u w:val="single"/>
            <w:shd w:val="clear" w:color="auto" w:fill="FFFFFF"/>
          </w:rPr>
          <w:t>How we pick and research claims</w:t>
        </w:r>
      </w:hyperlink>
      <w:r>
        <w:rPr>
          <w:color w:val="000000"/>
        </w:rPr>
        <w:t xml:space="preserve"> | </w:t>
      </w:r>
      <w:hyperlink r:id="rId885" w:history="1">
        <w:r>
          <w:rPr>
            <w:color w:val="0077CC"/>
            <w:u w:val="single"/>
            <w:shd w:val="clear" w:color="auto" w:fill="FFFFFF"/>
          </w:rPr>
          <w:t>Email newsletter</w:t>
        </w:r>
      </w:hyperlink>
      <w:r>
        <w:rPr>
          <w:color w:val="000000"/>
        </w:rPr>
        <w:t xml:space="preserve"> | </w:t>
      </w:r>
      <w:hyperlink r:id="rId886" w:history="1">
        <w:r>
          <w:rPr>
            <w:color w:val="0077CC"/>
            <w:u w:val="single"/>
            <w:shd w:val="clear" w:color="auto" w:fill="FFFFFF"/>
          </w:rPr>
          <w:t>Facebook page</w:t>
        </w:r>
      </w:hyperlink>
    </w:p>
    <w:p w14:paraId="709D04B1" w14:textId="77777777" w:rsidR="000C43B5" w:rsidRDefault="00B01ADC">
      <w:pPr>
        <w:pStyle w:val="Normal23"/>
        <w:spacing w:before="240" w:line="260" w:lineRule="atLeast"/>
      </w:pPr>
      <w:r>
        <w:rPr>
          <w:b/>
          <w:color w:val="000000"/>
        </w:rPr>
        <w:t>Our rating: False</w:t>
      </w:r>
    </w:p>
    <w:p w14:paraId="52C9F329" w14:textId="77777777" w:rsidR="000C43B5" w:rsidRDefault="00B01ADC">
      <w:pPr>
        <w:pStyle w:val="Normal23"/>
        <w:spacing w:before="200" w:line="260" w:lineRule="atLeast"/>
        <w:jc w:val="both"/>
      </w:pPr>
      <w:r>
        <w:rPr>
          <w:color w:val="000000"/>
        </w:rPr>
        <w:t xml:space="preserve">The ballots were handled properly and counted according to protocol, a spokesperson said. They were stored temporarily in a locked ballot box until the scanner was repaired. They were then scanned the same day so they could be formally accepted and will be counted with all other votes on </w:t>
      </w:r>
      <w:r>
        <w:rPr>
          <w:b/>
          <w:color w:val="000000"/>
        </w:rPr>
        <w:t>Election</w:t>
      </w:r>
      <w:r>
        <w:rPr>
          <w:color w:val="000000"/>
        </w:rPr>
        <w:t xml:space="preserve"> Day.</w:t>
      </w:r>
    </w:p>
    <w:p w14:paraId="28824549" w14:textId="77777777" w:rsidR="000C43B5" w:rsidRDefault="00B01ADC">
      <w:pPr>
        <w:pStyle w:val="Normal23"/>
        <w:spacing w:before="240" w:line="260" w:lineRule="atLeast"/>
      </w:pPr>
      <w:r>
        <w:rPr>
          <w:b/>
          <w:color w:val="000000"/>
        </w:rPr>
        <w:t>Ballot handling followed established protocol</w:t>
      </w:r>
    </w:p>
    <w:p w14:paraId="28A8CFBF" w14:textId="77777777" w:rsidR="000C43B5" w:rsidRDefault="00B01ADC">
      <w:pPr>
        <w:pStyle w:val="Normal23"/>
        <w:spacing w:before="200" w:line="260" w:lineRule="atLeast"/>
        <w:jc w:val="both"/>
      </w:pPr>
      <w:r>
        <w:rPr>
          <w:color w:val="000000"/>
        </w:rPr>
        <w:t xml:space="preserve">At about 10 a.m. on Oct. 21, the </w:t>
      </w:r>
      <w:hyperlink r:id="rId887" w:history="1">
        <w:r>
          <w:rPr>
            <w:color w:val="0077CC"/>
            <w:u w:val="single"/>
            <w:shd w:val="clear" w:color="auto" w:fill="FFFFFF"/>
          </w:rPr>
          <w:t>ballot scanner went out of service</w:t>
        </w:r>
      </w:hyperlink>
      <w:r>
        <w:rPr>
          <w:color w:val="000000"/>
        </w:rPr>
        <w:t xml:space="preserve"> at the Trickster Art Gallery in Schaumburg Township, one of </w:t>
      </w:r>
      <w:hyperlink r:id="rId888" w:history="1">
        <w:r>
          <w:rPr>
            <w:color w:val="0077CC"/>
            <w:u w:val="single"/>
            <w:shd w:val="clear" w:color="auto" w:fill="FFFFFF"/>
          </w:rPr>
          <w:t>more than 50 early voting locations</w:t>
        </w:r>
      </w:hyperlink>
      <w:r>
        <w:rPr>
          <w:color w:val="000000"/>
        </w:rPr>
        <w:t xml:space="preserve"> to open up in Chicago’</w:t>
      </w:r>
      <w:r>
        <w:rPr>
          <w:b/>
          <w:color w:val="000000"/>
        </w:rPr>
        <w:t>s</w:t>
      </w:r>
      <w:r>
        <w:rPr>
          <w:color w:val="000000"/>
        </w:rPr>
        <w:t xml:space="preserve"> Cook County suburbs. As the social media post says, voters were told that their physical ballots would be placed in a locked alternate ballot box to be held until the scanner was repaired.</w:t>
      </w:r>
    </w:p>
    <w:p w14:paraId="6F369E23" w14:textId="77777777" w:rsidR="000C43B5" w:rsidRDefault="00B01ADC">
      <w:pPr>
        <w:pStyle w:val="Normal23"/>
        <w:spacing w:before="200" w:line="260" w:lineRule="atLeast"/>
        <w:jc w:val="both"/>
      </w:pPr>
      <w:r>
        <w:rPr>
          <w:color w:val="000000"/>
        </w:rPr>
        <w:t xml:space="preserve">While the social media post says the ballots would not be counted – and suggests something nefarious could happen to them – all 760 votes cast that day at the polling location were properly scanned and accepted the same day, according to </w:t>
      </w:r>
      <w:hyperlink r:id="rId889" w:history="1">
        <w:r>
          <w:rPr>
            <w:color w:val="0077CC"/>
            <w:u w:val="single"/>
            <w:shd w:val="clear" w:color="auto" w:fill="FFFFFF"/>
          </w:rPr>
          <w:t>Frank Herrera</w:t>
        </w:r>
      </w:hyperlink>
      <w:r>
        <w:rPr>
          <w:color w:val="000000"/>
        </w:rPr>
        <w:t>, a spokesperson for the Cook County Clerk’</w:t>
      </w:r>
      <w:r>
        <w:rPr>
          <w:b/>
          <w:color w:val="000000"/>
        </w:rPr>
        <w:t>s</w:t>
      </w:r>
      <w:r>
        <w:rPr>
          <w:color w:val="000000"/>
        </w:rPr>
        <w:t xml:space="preserve"> Office.</w:t>
      </w:r>
    </w:p>
    <w:p w14:paraId="1D5D970F" w14:textId="77777777" w:rsidR="000C43B5" w:rsidRDefault="00B01ADC">
      <w:pPr>
        <w:pStyle w:val="Normal23"/>
        <w:spacing w:before="200" w:line="260" w:lineRule="atLeast"/>
        <w:jc w:val="both"/>
      </w:pPr>
      <w:r>
        <w:rPr>
          <w:color w:val="000000"/>
        </w:rPr>
        <w:t>Herrera told USA TODAY that the scanner was serviced, and normal operations resumed by about 2 p.m.</w:t>
      </w:r>
    </w:p>
    <w:p w14:paraId="2A78D51F" w14:textId="77777777" w:rsidR="000C43B5" w:rsidRDefault="00B01ADC">
      <w:pPr>
        <w:pStyle w:val="Normal23"/>
        <w:spacing w:before="200" w:line="260" w:lineRule="atLeast"/>
        <w:jc w:val="both"/>
      </w:pPr>
      <w:r>
        <w:rPr>
          <w:color w:val="000000"/>
        </w:rPr>
        <w:t>“If the ballot scanner took a voter’</w:t>
      </w:r>
      <w:r>
        <w:rPr>
          <w:b/>
          <w:color w:val="000000"/>
        </w:rPr>
        <w:t>s</w:t>
      </w:r>
      <w:r>
        <w:rPr>
          <w:color w:val="000000"/>
        </w:rPr>
        <w:t xml:space="preserve"> ballot, it was accepted right then and there,” he wrote in an email. “If there was an issue and the ballot scanner did not take the ballot, it was then stored in the alternate ballot box until the scanner could be fixed, and it was then fed through the scanner by the </w:t>
      </w:r>
      <w:r>
        <w:rPr>
          <w:b/>
          <w:color w:val="000000"/>
        </w:rPr>
        <w:t>election</w:t>
      </w:r>
      <w:r>
        <w:rPr>
          <w:color w:val="000000"/>
        </w:rPr>
        <w:t xml:space="preserve"> judges later that day after the repair. It would be accepted as soon as it was scanned in.”</w:t>
      </w:r>
    </w:p>
    <w:p w14:paraId="7894C25A" w14:textId="77777777" w:rsidR="000C43B5" w:rsidRDefault="00B01ADC">
      <w:pPr>
        <w:pStyle w:val="Normal23"/>
        <w:spacing w:before="200" w:line="260" w:lineRule="atLeast"/>
        <w:jc w:val="both"/>
      </w:pPr>
      <w:r>
        <w:rPr>
          <w:color w:val="000000"/>
        </w:rPr>
        <w:t xml:space="preserve">At least one judge from each party is present when the ballots are scanned, he noted. The votes are then formally counted on </w:t>
      </w:r>
      <w:r>
        <w:rPr>
          <w:b/>
          <w:color w:val="000000"/>
        </w:rPr>
        <w:t>Election</w:t>
      </w:r>
      <w:r>
        <w:rPr>
          <w:color w:val="000000"/>
        </w:rPr>
        <w:t xml:space="preserve"> Day.</w:t>
      </w:r>
    </w:p>
    <w:p w14:paraId="7DF0EA75" w14:textId="77777777" w:rsidR="000C43B5" w:rsidRDefault="00B01ADC">
      <w:pPr>
        <w:pStyle w:val="Normal23"/>
        <w:spacing w:before="240" w:line="260" w:lineRule="atLeast"/>
        <w:jc w:val="both"/>
      </w:pPr>
      <w:r>
        <w:rPr>
          <w:b/>
          <w:color w:val="000000"/>
        </w:rPr>
        <w:t>Fact check</w:t>
      </w:r>
      <w:r>
        <w:rPr>
          <w:color w:val="000000"/>
        </w:rPr>
        <w:t xml:space="preserve">: </w:t>
      </w:r>
      <w:hyperlink r:id="rId890" w:history="1">
        <w:r>
          <w:rPr>
            <w:b/>
            <w:color w:val="0077CC"/>
            <w:u w:val="single"/>
            <w:shd w:val="clear" w:color="auto" w:fill="FFFFFF"/>
          </w:rPr>
          <w:t>Election</w:t>
        </w:r>
      </w:hyperlink>
      <w:hyperlink r:id="rId891" w:history="1">
        <w:r>
          <w:rPr>
            <w:color w:val="0077CC"/>
            <w:u w:val="single"/>
            <w:shd w:val="clear" w:color="auto" w:fill="FFFFFF"/>
          </w:rPr>
          <w:t xml:space="preserve"> officials debunk claim that marked ballots are invalid</w:t>
        </w:r>
      </w:hyperlink>
    </w:p>
    <w:p w14:paraId="1E5F7CC6" w14:textId="77777777" w:rsidR="000C43B5" w:rsidRDefault="00B01ADC">
      <w:pPr>
        <w:pStyle w:val="Normal23"/>
        <w:spacing w:before="200" w:line="260" w:lineRule="atLeast"/>
        <w:jc w:val="both"/>
      </w:pPr>
      <w:r>
        <w:rPr>
          <w:color w:val="000000"/>
        </w:rPr>
        <w:t>The procedure is spelled out in Cook County’</w:t>
      </w:r>
      <w:r>
        <w:rPr>
          <w:b/>
          <w:color w:val="000000"/>
        </w:rPr>
        <w:t>s</w:t>
      </w:r>
      <w:r>
        <w:rPr>
          <w:color w:val="000000"/>
        </w:rPr>
        <w:t xml:space="preserve"> </w:t>
      </w:r>
      <w:hyperlink r:id="rId892" w:history="1">
        <w:r>
          <w:rPr>
            <w:color w:val="0077CC"/>
            <w:u w:val="single"/>
            <w:shd w:val="clear" w:color="auto" w:fill="FFFFFF"/>
          </w:rPr>
          <w:t xml:space="preserve">2024 manual for </w:t>
        </w:r>
      </w:hyperlink>
      <w:hyperlink r:id="rId893" w:history="1">
        <w:r>
          <w:rPr>
            <w:b/>
            <w:color w:val="0077CC"/>
            <w:u w:val="single"/>
            <w:shd w:val="clear" w:color="auto" w:fill="FFFFFF"/>
          </w:rPr>
          <w:t>election</w:t>
        </w:r>
      </w:hyperlink>
      <w:hyperlink r:id="rId894" w:history="1">
        <w:r>
          <w:rPr>
            <w:color w:val="0077CC"/>
            <w:u w:val="single"/>
            <w:shd w:val="clear" w:color="auto" w:fill="FFFFFF"/>
          </w:rPr>
          <w:t xml:space="preserve"> judges</w:t>
        </w:r>
      </w:hyperlink>
      <w:r>
        <w:rPr>
          <w:color w:val="000000"/>
        </w:rPr>
        <w:t xml:space="preserve"> and was also in place during the </w:t>
      </w:r>
      <w:hyperlink r:id="rId895" w:history="1">
        <w:r>
          <w:rPr>
            <w:color w:val="0077CC"/>
            <w:u w:val="single"/>
            <w:shd w:val="clear" w:color="auto" w:fill="FFFFFF"/>
          </w:rPr>
          <w:t xml:space="preserve">2022 gubernatorial </w:t>
        </w:r>
      </w:hyperlink>
      <w:hyperlink r:id="rId896" w:history="1">
        <w:r>
          <w:rPr>
            <w:b/>
            <w:color w:val="0077CC"/>
            <w:u w:val="single"/>
            <w:shd w:val="clear" w:color="auto" w:fill="FFFFFF"/>
          </w:rPr>
          <w:t>election</w:t>
        </w:r>
      </w:hyperlink>
      <w:r>
        <w:rPr>
          <w:color w:val="000000"/>
        </w:rPr>
        <w:t xml:space="preserve">. It was also in line with </w:t>
      </w:r>
      <w:hyperlink r:id="rId897" w:history="1">
        <w:r>
          <w:rPr>
            <w:color w:val="0077CC"/>
            <w:u w:val="single"/>
            <w:shd w:val="clear" w:color="auto" w:fill="FFFFFF"/>
          </w:rPr>
          <w:t>best pra</w:t>
        </w:r>
      </w:hyperlink>
      <w:r>
        <w:rPr>
          <w:color w:val="000000"/>
        </w:rPr>
        <w:t> </w:t>
      </w:r>
      <w:hyperlink r:id="rId898" w:history="1">
        <w:r>
          <w:rPr>
            <w:color w:val="0077CC"/>
            <w:u w:val="single"/>
            <w:shd w:val="clear" w:color="auto" w:fill="FFFFFF"/>
          </w:rPr>
          <w:t>ctices</w:t>
        </w:r>
      </w:hyperlink>
      <w:r>
        <w:rPr>
          <w:color w:val="000000"/>
        </w:rPr>
        <w:t xml:space="preserve"> recommended by the </w:t>
      </w:r>
      <w:r>
        <w:rPr>
          <w:b/>
          <w:color w:val="000000"/>
        </w:rPr>
        <w:t>U.S</w:t>
      </w:r>
      <w:r>
        <w:rPr>
          <w:color w:val="000000"/>
        </w:rPr>
        <w:t xml:space="preserve">. </w:t>
      </w:r>
      <w:r>
        <w:rPr>
          <w:b/>
          <w:color w:val="000000"/>
        </w:rPr>
        <w:t>Election</w:t>
      </w:r>
      <w:r>
        <w:rPr>
          <w:color w:val="000000"/>
        </w:rPr>
        <w:t xml:space="preserve"> Assistance Commission.  </w:t>
      </w:r>
    </w:p>
    <w:p w14:paraId="50426B8E" w14:textId="77777777" w:rsidR="000C43B5" w:rsidRDefault="00B01ADC">
      <w:pPr>
        <w:pStyle w:val="Normal23"/>
        <w:spacing w:before="200" w:line="260" w:lineRule="atLeast"/>
        <w:jc w:val="both"/>
      </w:pPr>
      <w:r>
        <w:rPr>
          <w:color w:val="000000"/>
        </w:rPr>
        <w:t>USA TODAY could not reach the Instagram users who shared the claim for comments.</w:t>
      </w:r>
    </w:p>
    <w:p w14:paraId="1F250632" w14:textId="77777777" w:rsidR="000C43B5" w:rsidRDefault="00B01ADC">
      <w:pPr>
        <w:pStyle w:val="Normal23"/>
        <w:spacing w:before="240" w:line="260" w:lineRule="atLeast"/>
        <w:jc w:val="both"/>
      </w:pPr>
      <w:hyperlink r:id="rId899" w:history="1">
        <w:r>
          <w:rPr>
            <w:color w:val="0077CC"/>
            <w:u w:val="single"/>
            <w:shd w:val="clear" w:color="auto" w:fill="FFFFFF"/>
          </w:rPr>
          <w:t>PolitiFact</w:t>
        </w:r>
      </w:hyperlink>
      <w:r>
        <w:rPr>
          <w:color w:val="000000"/>
        </w:rPr>
        <w:t xml:space="preserve"> and </w:t>
      </w:r>
      <w:hyperlink r:id="rId900" w:history="1">
        <w:r>
          <w:rPr>
            <w:b/>
            <w:color w:val="0077CC"/>
            <w:u w:val="single"/>
            <w:shd w:val="clear" w:color="auto" w:fill="FFFFFF"/>
          </w:rPr>
          <w:t>Check</w:t>
        </w:r>
      </w:hyperlink>
      <w:hyperlink r:id="rId901" w:history="1">
        <w:r>
          <w:rPr>
            <w:color w:val="0077CC"/>
            <w:u w:val="single"/>
            <w:shd w:val="clear" w:color="auto" w:fill="FFFFFF"/>
          </w:rPr>
          <w:t xml:space="preserve"> Your </w:t>
        </w:r>
      </w:hyperlink>
      <w:hyperlink r:id="rId902" w:history="1">
        <w:r>
          <w:rPr>
            <w:b/>
            <w:color w:val="0077CC"/>
            <w:u w:val="single"/>
            <w:shd w:val="clear" w:color="auto" w:fill="FFFFFF"/>
          </w:rPr>
          <w:t>Fact</w:t>
        </w:r>
      </w:hyperlink>
      <w:r>
        <w:rPr>
          <w:color w:val="000000"/>
        </w:rPr>
        <w:t xml:space="preserve"> also debunked the claim.</w:t>
      </w:r>
    </w:p>
    <w:p w14:paraId="6A6B7D4F" w14:textId="77777777" w:rsidR="000C43B5" w:rsidRDefault="00B01ADC">
      <w:pPr>
        <w:pStyle w:val="Normal23"/>
        <w:spacing w:before="240" w:line="260" w:lineRule="atLeast"/>
      </w:pPr>
      <w:r>
        <w:rPr>
          <w:b/>
          <w:color w:val="000000"/>
        </w:rPr>
        <w:t>Our fact-check sources:</w:t>
      </w:r>
    </w:p>
    <w:p w14:paraId="38B3350A" w14:textId="77777777" w:rsidR="000C43B5" w:rsidRDefault="00B01ADC">
      <w:pPr>
        <w:pStyle w:val="Normal23"/>
        <w:numPr>
          <w:ilvl w:val="0"/>
          <w:numId w:val="46"/>
        </w:numPr>
        <w:spacing w:before="120" w:line="260" w:lineRule="atLeast"/>
        <w:jc w:val="both"/>
      </w:pPr>
      <w:hyperlink r:id="rId903" w:history="1">
        <w:r>
          <w:rPr>
            <w:color w:val="0077CC"/>
            <w:u w:val="single"/>
            <w:shd w:val="clear" w:color="auto" w:fill="FFFFFF"/>
          </w:rPr>
          <w:t>Frank Herrera</w:t>
        </w:r>
      </w:hyperlink>
      <w:r>
        <w:rPr>
          <w:color w:val="000000"/>
        </w:rPr>
        <w:t>, Oct. 29, Email exchange with USA TODAY</w:t>
      </w:r>
    </w:p>
    <w:p w14:paraId="4E068557" w14:textId="77777777" w:rsidR="000C43B5" w:rsidRDefault="00B01ADC">
      <w:pPr>
        <w:pStyle w:val="Normal23"/>
        <w:numPr>
          <w:ilvl w:val="0"/>
          <w:numId w:val="47"/>
        </w:numPr>
        <w:spacing w:before="240" w:line="260" w:lineRule="atLeast"/>
        <w:jc w:val="both"/>
      </w:pPr>
      <w:r>
        <w:rPr>
          <w:color w:val="000000"/>
        </w:rPr>
        <w:t xml:space="preserve">Cook County, accessed Oct. 29, </w:t>
      </w:r>
      <w:hyperlink r:id="rId904" w:history="1">
        <w:r>
          <w:rPr>
            <w:color w:val="0077CC"/>
            <w:u w:val="single"/>
            <w:shd w:val="clear" w:color="auto" w:fill="FFFFFF"/>
          </w:rPr>
          <w:t xml:space="preserve">2024 </w:t>
        </w:r>
      </w:hyperlink>
      <w:hyperlink r:id="rId905" w:history="1">
        <w:r>
          <w:rPr>
            <w:b/>
            <w:color w:val="0077CC"/>
            <w:u w:val="single"/>
            <w:shd w:val="clear" w:color="auto" w:fill="FFFFFF"/>
          </w:rPr>
          <w:t>Election</w:t>
        </w:r>
      </w:hyperlink>
      <w:hyperlink r:id="rId906" w:history="1">
        <w:r>
          <w:rPr>
            <w:color w:val="0077CC"/>
            <w:u w:val="single"/>
            <w:shd w:val="clear" w:color="auto" w:fill="FFFFFF"/>
          </w:rPr>
          <w:t xml:space="preserve"> Judge Manual</w:t>
        </w:r>
      </w:hyperlink>
    </w:p>
    <w:p w14:paraId="6B364A19" w14:textId="77777777" w:rsidR="000C43B5" w:rsidRDefault="00B01ADC">
      <w:pPr>
        <w:pStyle w:val="Normal23"/>
        <w:numPr>
          <w:ilvl w:val="0"/>
          <w:numId w:val="48"/>
        </w:numPr>
        <w:spacing w:before="240" w:line="260" w:lineRule="atLeast"/>
        <w:jc w:val="both"/>
      </w:pPr>
      <w:r>
        <w:rPr>
          <w:color w:val="000000"/>
        </w:rPr>
        <w:t xml:space="preserve">Cook County, accessed Oct. 29, </w:t>
      </w:r>
      <w:hyperlink r:id="rId907" w:history="1">
        <w:r>
          <w:rPr>
            <w:color w:val="0077CC"/>
            <w:u w:val="single"/>
            <w:shd w:val="clear" w:color="auto" w:fill="FFFFFF"/>
          </w:rPr>
          <w:t xml:space="preserve">2022 </w:t>
        </w:r>
      </w:hyperlink>
      <w:hyperlink r:id="rId908" w:history="1">
        <w:r>
          <w:rPr>
            <w:b/>
            <w:color w:val="0077CC"/>
            <w:u w:val="single"/>
            <w:shd w:val="clear" w:color="auto" w:fill="FFFFFF"/>
          </w:rPr>
          <w:t>Election</w:t>
        </w:r>
      </w:hyperlink>
      <w:hyperlink r:id="rId909" w:history="1">
        <w:r>
          <w:rPr>
            <w:color w:val="0077CC"/>
            <w:u w:val="single"/>
            <w:shd w:val="clear" w:color="auto" w:fill="FFFFFF"/>
          </w:rPr>
          <w:t xml:space="preserve"> Judge Manual</w:t>
        </w:r>
      </w:hyperlink>
    </w:p>
    <w:p w14:paraId="1CC585B7" w14:textId="77777777" w:rsidR="000C43B5" w:rsidRDefault="00B01ADC">
      <w:pPr>
        <w:pStyle w:val="Normal23"/>
        <w:numPr>
          <w:ilvl w:val="0"/>
          <w:numId w:val="49"/>
        </w:numPr>
        <w:spacing w:before="240" w:line="260" w:lineRule="atLeast"/>
        <w:jc w:val="both"/>
      </w:pPr>
      <w:r>
        <w:rPr>
          <w:b/>
          <w:color w:val="000000"/>
        </w:rPr>
        <w:t>U.S</w:t>
      </w:r>
      <w:r>
        <w:rPr>
          <w:color w:val="000000"/>
        </w:rPr>
        <w:t xml:space="preserve">. </w:t>
      </w:r>
      <w:r>
        <w:rPr>
          <w:b/>
          <w:color w:val="000000"/>
        </w:rPr>
        <w:t>Election</w:t>
      </w:r>
      <w:r>
        <w:rPr>
          <w:color w:val="000000"/>
        </w:rPr>
        <w:t xml:space="preserve"> Assistance Commission, June 2022, </w:t>
      </w:r>
      <w:hyperlink r:id="rId910" w:history="1">
        <w:r>
          <w:rPr>
            <w:color w:val="0077CC"/>
            <w:u w:val="single"/>
            <w:shd w:val="clear" w:color="auto" w:fill="FFFFFF"/>
          </w:rPr>
          <w:t xml:space="preserve">Best Practices for </w:t>
        </w:r>
      </w:hyperlink>
      <w:hyperlink r:id="rId911" w:history="1">
        <w:r>
          <w:rPr>
            <w:b/>
            <w:color w:val="0077CC"/>
            <w:u w:val="single"/>
            <w:shd w:val="clear" w:color="auto" w:fill="FFFFFF"/>
          </w:rPr>
          <w:t>Election</w:t>
        </w:r>
      </w:hyperlink>
      <w:hyperlink r:id="rId912" w:history="1">
        <w:r>
          <w:rPr>
            <w:color w:val="0077CC"/>
            <w:u w:val="single"/>
            <w:shd w:val="clear" w:color="auto" w:fill="FFFFFF"/>
          </w:rPr>
          <w:t xml:space="preserve"> Technology</w:t>
        </w:r>
      </w:hyperlink>
    </w:p>
    <w:p w14:paraId="60A76EDB" w14:textId="77777777" w:rsidR="000C43B5" w:rsidRDefault="00B01ADC">
      <w:pPr>
        <w:pStyle w:val="Normal23"/>
        <w:numPr>
          <w:ilvl w:val="0"/>
          <w:numId w:val="50"/>
        </w:numPr>
        <w:spacing w:before="240" w:line="260" w:lineRule="atLeast"/>
        <w:jc w:val="both"/>
      </w:pPr>
      <w:r>
        <w:rPr>
          <w:color w:val="000000"/>
        </w:rPr>
        <w:t xml:space="preserve">Daily Herald, Oct. 22, </w:t>
      </w:r>
      <w:hyperlink r:id="rId913" w:history="1">
        <w:r>
          <w:rPr>
            <w:color w:val="0077CC"/>
            <w:u w:val="single"/>
            <w:shd w:val="clear" w:color="auto" w:fill="FFFFFF"/>
          </w:rPr>
          <w:t>Clerk’</w:t>
        </w:r>
      </w:hyperlink>
      <w:hyperlink r:id="rId914" w:history="1">
        <w:r>
          <w:rPr>
            <w:b/>
            <w:color w:val="0077CC"/>
            <w:u w:val="single"/>
            <w:shd w:val="clear" w:color="auto" w:fill="FFFFFF"/>
          </w:rPr>
          <w:t>s</w:t>
        </w:r>
      </w:hyperlink>
      <w:hyperlink r:id="rId915" w:history="1">
        <w:r>
          <w:rPr>
            <w:color w:val="0077CC"/>
            <w:u w:val="single"/>
            <w:shd w:val="clear" w:color="auto" w:fill="FFFFFF"/>
          </w:rPr>
          <w:t xml:space="preserve"> office says brief ballot scanner outage in Schaumburg Monday did not affect vote counting</w:t>
        </w:r>
      </w:hyperlink>
    </w:p>
    <w:p w14:paraId="1254BC4D" w14:textId="77777777" w:rsidR="000C43B5" w:rsidRDefault="00B01ADC">
      <w:pPr>
        <w:pStyle w:val="Normal23"/>
        <w:spacing w:before="240" w:line="260" w:lineRule="atLeast"/>
        <w:jc w:val="both"/>
      </w:pPr>
      <w:r>
        <w:rPr>
          <w:i/>
          <w:color w:val="000000"/>
        </w:rPr>
        <w:t xml:space="preserve">Thank you for supporting our journalism. You can </w:t>
      </w:r>
      <w:hyperlink r:id="rId916" w:history="1">
        <w:r>
          <w:rPr>
            <w:color w:val="0077CC"/>
            <w:u w:val="single"/>
            <w:shd w:val="clear" w:color="auto" w:fill="FFFFFF"/>
          </w:rPr>
          <w:t>subscribe to our print edition, ad-free app or e-newspaper here</w:t>
        </w:r>
      </w:hyperlink>
      <w:r>
        <w:rPr>
          <w:i/>
          <w:color w:val="000000"/>
        </w:rPr>
        <w:t>.</w:t>
      </w:r>
    </w:p>
    <w:p w14:paraId="57C8894C" w14:textId="77777777" w:rsidR="000C43B5" w:rsidRDefault="00B01ADC">
      <w:pPr>
        <w:pStyle w:val="Normal23"/>
        <w:spacing w:before="240" w:line="260" w:lineRule="atLeast"/>
        <w:jc w:val="both"/>
      </w:pPr>
      <w:r>
        <w:rPr>
          <w:i/>
          <w:color w:val="000000"/>
        </w:rPr>
        <w:t xml:space="preserve">USA TODAY is a </w:t>
      </w:r>
      <w:hyperlink r:id="rId917"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918" w:history="1">
        <w:r>
          <w:rPr>
            <w:color w:val="0077CC"/>
            <w:u w:val="single"/>
            <w:shd w:val="clear" w:color="auto" w:fill="FFFFFF"/>
          </w:rPr>
          <w:t>grant from Meta</w:t>
        </w:r>
      </w:hyperlink>
      <w:r>
        <w:rPr>
          <w:i/>
          <w:color w:val="000000"/>
        </w:rPr>
        <w:t>.</w:t>
      </w:r>
    </w:p>
    <w:p w14:paraId="434812B5" w14:textId="77777777" w:rsidR="000C43B5" w:rsidRDefault="00B01ADC">
      <w:pPr>
        <w:pStyle w:val="Normal23"/>
        <w:spacing w:before="240" w:line="260" w:lineRule="atLeast"/>
        <w:jc w:val="both"/>
      </w:pPr>
      <w:r>
        <w:rPr>
          <w:i/>
          <w:color w:val="000000"/>
        </w:rPr>
        <w:t xml:space="preserve">This article originally appeared on USA TODAY: </w:t>
      </w:r>
      <w:hyperlink r:id="rId919" w:history="1">
        <w:r>
          <w:rPr>
            <w:color w:val="0077CC"/>
            <w:u w:val="single"/>
            <w:shd w:val="clear" w:color="auto" w:fill="FFFFFF"/>
          </w:rPr>
          <w:t xml:space="preserve">Votes were still counted after ballot scanner broke in Illinois | </w:t>
        </w:r>
      </w:hyperlink>
      <w:hyperlink r:id="rId920" w:history="1">
        <w:r>
          <w:rPr>
            <w:b/>
            <w:color w:val="0077CC"/>
            <w:u w:val="single"/>
            <w:shd w:val="clear" w:color="auto" w:fill="FFFFFF"/>
          </w:rPr>
          <w:t>Fact check</w:t>
        </w:r>
      </w:hyperlink>
    </w:p>
    <w:p w14:paraId="3F028B63" w14:textId="77777777" w:rsidR="000C43B5" w:rsidRDefault="00B01ADC">
      <w:pPr>
        <w:pStyle w:val="Normal23"/>
        <w:keepNext/>
        <w:spacing w:before="240" w:line="340" w:lineRule="atLeast"/>
      </w:pPr>
      <w:bookmarkStart w:id="68" w:name="Classification_21"/>
      <w:bookmarkEnd w:id="68"/>
      <w:r>
        <w:rPr>
          <w:b/>
          <w:color w:val="000000"/>
          <w:sz w:val="28"/>
        </w:rPr>
        <w:t>Classification</w:t>
      </w:r>
    </w:p>
    <w:p w14:paraId="5FAA2270" w14:textId="0890A36B" w:rsidR="000C43B5" w:rsidRDefault="00B01ADC">
      <w:pPr>
        <w:pStyle w:val="Normal23"/>
        <w:spacing w:line="60" w:lineRule="exact"/>
      </w:pPr>
      <w:r>
        <w:rPr>
          <w:noProof/>
        </w:rPr>
        <mc:AlternateContent>
          <mc:Choice Requires="wps">
            <w:drawing>
              <wp:anchor distT="0" distB="0" distL="114300" distR="114300" simplePos="0" relativeHeight="251736064" behindDoc="0" locked="0" layoutInCell="1" allowOverlap="1" wp14:anchorId="34B685D0" wp14:editId="1E4CEF9A">
                <wp:simplePos x="0" y="0"/>
                <wp:positionH relativeFrom="column">
                  <wp:posOffset>0</wp:posOffset>
                </wp:positionH>
                <wp:positionV relativeFrom="paragraph">
                  <wp:posOffset>25400</wp:posOffset>
                </wp:positionV>
                <wp:extent cx="6502400" cy="0"/>
                <wp:effectExtent l="19050" t="15875" r="12700" b="12700"/>
                <wp:wrapTopAndBottom/>
                <wp:docPr id="1229553402"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3A719" id="Line 105"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CF81BD9" w14:textId="77777777" w:rsidR="000C43B5" w:rsidRDefault="000C43B5">
      <w:pPr>
        <w:pStyle w:val="Normal23"/>
        <w:spacing w:line="120" w:lineRule="exact"/>
      </w:pPr>
    </w:p>
    <w:p w14:paraId="755122A7" w14:textId="77777777" w:rsidR="000C43B5" w:rsidRDefault="00B01ADC">
      <w:pPr>
        <w:pStyle w:val="Normal23"/>
        <w:spacing w:line="260" w:lineRule="atLeast"/>
      </w:pPr>
      <w:r>
        <w:rPr>
          <w:b/>
          <w:color w:val="000000"/>
        </w:rPr>
        <w:t>Language:</w:t>
      </w:r>
      <w:r>
        <w:rPr>
          <w:color w:val="000000"/>
        </w:rPr>
        <w:t> ENGLISH</w:t>
      </w:r>
    </w:p>
    <w:p w14:paraId="44AB642B" w14:textId="77777777" w:rsidR="000C43B5" w:rsidRDefault="00B01ADC">
      <w:pPr>
        <w:pStyle w:val="Normal23"/>
        <w:spacing w:before="240" w:line="260" w:lineRule="atLeast"/>
      </w:pPr>
      <w:r>
        <w:br/>
      </w:r>
      <w:r>
        <w:rPr>
          <w:b/>
          <w:color w:val="000000"/>
        </w:rPr>
        <w:t>Publication-Type:</w:t>
      </w:r>
      <w:r>
        <w:rPr>
          <w:color w:val="000000"/>
        </w:rPr>
        <w:t> Web Publication</w:t>
      </w:r>
    </w:p>
    <w:p w14:paraId="7E2E9711" w14:textId="77777777" w:rsidR="000C43B5" w:rsidRDefault="00B01ADC">
      <w:pPr>
        <w:pStyle w:val="Normal23"/>
        <w:spacing w:before="240" w:line="260" w:lineRule="atLeast"/>
      </w:pPr>
      <w:r>
        <w:br/>
      </w:r>
      <w:r>
        <w:rPr>
          <w:b/>
          <w:color w:val="000000"/>
        </w:rPr>
        <w:t>Journal Code:</w:t>
      </w:r>
      <w:r>
        <w:rPr>
          <w:color w:val="000000"/>
        </w:rPr>
        <w:t> 666052891</w:t>
      </w:r>
    </w:p>
    <w:p w14:paraId="5C665206" w14:textId="77777777" w:rsidR="000C43B5" w:rsidRDefault="00B01ADC">
      <w:pPr>
        <w:pStyle w:val="Normal23"/>
        <w:spacing w:before="240" w:line="260" w:lineRule="atLeast"/>
      </w:pPr>
      <w:r>
        <w:br/>
      </w:r>
      <w:r>
        <w:rPr>
          <w:b/>
          <w:color w:val="000000"/>
        </w:rPr>
        <w:t>Subject:</w:t>
      </w:r>
      <w:r>
        <w:rPr>
          <w:color w:val="000000"/>
        </w:rPr>
        <w:t> </w:t>
      </w:r>
      <w:r>
        <w:rPr>
          <w:b/>
          <w:color w:val="000000"/>
        </w:rPr>
        <w:t>FACT CHECKING</w:t>
      </w:r>
      <w:r>
        <w:rPr>
          <w:color w:val="000000"/>
        </w:rPr>
        <w:t xml:space="preserve"> (90%); INTERNET SOCIAL NETWORKING (90%); VOTERS &amp; VOTING (90%); BALLOTS (89%); CAMPAIGNS &amp; </w:t>
      </w:r>
      <w:r>
        <w:rPr>
          <w:b/>
          <w:color w:val="000000"/>
        </w:rPr>
        <w:t>ELECTIONS</w:t>
      </w:r>
      <w:r>
        <w:rPr>
          <w:color w:val="000000"/>
        </w:rPr>
        <w:t xml:space="preserve"> (89%); </w:t>
      </w:r>
      <w:r>
        <w:rPr>
          <w:b/>
          <w:color w:val="000000"/>
        </w:rPr>
        <w:t>ELECTION</w:t>
      </w:r>
      <w:r>
        <w:rPr>
          <w:color w:val="000000"/>
        </w:rPr>
        <w:t xml:space="preserve"> AUTHORITIES (89%); </w:t>
      </w:r>
      <w:r>
        <w:rPr>
          <w:b/>
          <w:color w:val="000000"/>
        </w:rPr>
        <w:t>ELECTIONS</w:t>
      </w:r>
      <w:r>
        <w:rPr>
          <w:color w:val="000000"/>
        </w:rPr>
        <w:t xml:space="preserve"> (89%); IN-PERSON VOTING (89%); SOCIAL MEDIA (89%); JUDGES (87%); EARLY VOTING (78%); </w:t>
      </w:r>
      <w:r>
        <w:rPr>
          <w:b/>
          <w:color w:val="000000"/>
        </w:rPr>
        <w:t>ELECTIONS</w:t>
      </w:r>
      <w:r>
        <w:rPr>
          <w:color w:val="000000"/>
        </w:rPr>
        <w:t xml:space="preserve"> &amp; POLITICS (78%); POLLING SITES (78%); PUBLIC OFFICIALS (78%); </w:t>
      </w:r>
      <w:r>
        <w:rPr>
          <w:b/>
          <w:color w:val="000000"/>
        </w:rPr>
        <w:t>ELECTION</w:t>
      </w:r>
      <w:r>
        <w:rPr>
          <w:color w:val="000000"/>
        </w:rPr>
        <w:t xml:space="preserve"> WORKERS (73%); GOVERNORS (73%); GOVERNMENT BODIES &amp; OFFICES (71%)</w:t>
      </w:r>
    </w:p>
    <w:p w14:paraId="5C658AEB" w14:textId="77777777" w:rsidR="000C43B5" w:rsidRDefault="00B01ADC">
      <w:pPr>
        <w:pStyle w:val="Normal23"/>
        <w:spacing w:before="240" w:line="260" w:lineRule="atLeast"/>
      </w:pPr>
      <w:r>
        <w:br/>
      </w:r>
      <w:r>
        <w:rPr>
          <w:b/>
          <w:color w:val="000000"/>
        </w:rPr>
        <w:t>Company:</w:t>
      </w:r>
      <w:r>
        <w:rPr>
          <w:color w:val="000000"/>
        </w:rPr>
        <w:t>  META PLATFORMS INC (55%)</w:t>
      </w:r>
    </w:p>
    <w:p w14:paraId="3E8F31F0" w14:textId="77777777" w:rsidR="000C43B5" w:rsidRDefault="00B01ADC">
      <w:pPr>
        <w:pStyle w:val="Normal23"/>
        <w:spacing w:before="240" w:line="260" w:lineRule="atLeast"/>
      </w:pPr>
      <w:r>
        <w:br/>
      </w:r>
      <w:r>
        <w:rPr>
          <w:b/>
          <w:color w:val="000000"/>
        </w:rPr>
        <w:t>Ticker:</w:t>
      </w:r>
      <w:r>
        <w:rPr>
          <w:color w:val="000000"/>
        </w:rPr>
        <w:t> META (NASDAQ) (55%)</w:t>
      </w:r>
    </w:p>
    <w:p w14:paraId="167B927E" w14:textId="77777777" w:rsidR="000C43B5" w:rsidRDefault="00B01ADC">
      <w:pPr>
        <w:pStyle w:val="Normal23"/>
        <w:spacing w:before="240" w:line="260" w:lineRule="atLeast"/>
      </w:pPr>
      <w:r>
        <w:br/>
      </w:r>
      <w:r>
        <w:rPr>
          <w:b/>
          <w:color w:val="000000"/>
        </w:rPr>
        <w:t>Industry:</w:t>
      </w:r>
      <w:r>
        <w:rPr>
          <w:color w:val="000000"/>
        </w:rPr>
        <w:t> NAICS516210 MEDIA STREAMING DIST SVCS, SOCIAL NETWORKS, AND OTHER MEDIA NETWORKS AND CONTENT PROVIDERS (55%); SIC7374 COMPUTER PROCESSING &amp; DATA PREPARATION &amp; PROCESSING SERVICES (55%); INTERNET SOCIAL NETWORKING (90%); SOCIAL MEDIA (89%); ELECTRONIC PUBLISHING (73%); MUSEUMS &amp; GALLERIES (73%)</w:t>
      </w:r>
    </w:p>
    <w:p w14:paraId="1DAF9822" w14:textId="77777777" w:rsidR="000C43B5" w:rsidRDefault="00B01ADC">
      <w:pPr>
        <w:pStyle w:val="Normal23"/>
        <w:spacing w:before="240" w:line="260" w:lineRule="atLeast"/>
      </w:pPr>
      <w:r>
        <w:br/>
      </w:r>
      <w:r>
        <w:rPr>
          <w:b/>
          <w:color w:val="000000"/>
        </w:rPr>
        <w:t>Geographic:</w:t>
      </w:r>
      <w:r>
        <w:rPr>
          <w:color w:val="000000"/>
        </w:rPr>
        <w:t> CHICAGO, IL, USA (78%); ILLINOIS, USA (93%); UNITED STATES (94%); Illinois &amp; Georgia; United States; Americas, Northern America</w:t>
      </w:r>
    </w:p>
    <w:p w14:paraId="746C1834" w14:textId="77777777" w:rsidR="000C43B5" w:rsidRDefault="00B01ADC">
      <w:pPr>
        <w:pStyle w:val="Normal23"/>
        <w:spacing w:before="240" w:line="260" w:lineRule="atLeast"/>
      </w:pPr>
      <w:r>
        <w:br/>
      </w:r>
      <w:r>
        <w:rPr>
          <w:b/>
          <w:color w:val="000000"/>
        </w:rPr>
        <w:t>Load-Date:</w:t>
      </w:r>
      <w:r>
        <w:rPr>
          <w:color w:val="000000"/>
        </w:rPr>
        <w:t> October 31, 2024</w:t>
      </w:r>
    </w:p>
    <w:p w14:paraId="71E98A82" w14:textId="77777777" w:rsidR="000C43B5" w:rsidRDefault="000C43B5">
      <w:pPr>
        <w:pStyle w:val="Normal23"/>
      </w:pPr>
    </w:p>
    <w:p w14:paraId="277394BD" w14:textId="554C0BE3" w:rsidR="000C43B5" w:rsidRDefault="00B01ADC">
      <w:pPr>
        <w:pStyle w:val="Normal23"/>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37088" behindDoc="0" locked="0" layoutInCell="1" allowOverlap="1" wp14:anchorId="59383CED" wp14:editId="2A107B04">
                <wp:simplePos x="0" y="0"/>
                <wp:positionH relativeFrom="column">
                  <wp:posOffset>0</wp:posOffset>
                </wp:positionH>
                <wp:positionV relativeFrom="paragraph">
                  <wp:posOffset>127000</wp:posOffset>
                </wp:positionV>
                <wp:extent cx="6502400" cy="0"/>
                <wp:effectExtent l="9525" t="12700" r="12700" b="6350"/>
                <wp:wrapNone/>
                <wp:docPr id="598158017"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707F4" id="Line 106"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181DE5B6" w14:textId="77777777" w:rsidR="000C43B5" w:rsidRDefault="000C43B5">
      <w:pPr>
        <w:pStyle w:val="Normal24"/>
        <w:sectPr w:rsidR="000C43B5">
          <w:headerReference w:type="even" r:id="rId921"/>
          <w:headerReference w:type="default" r:id="rId922"/>
          <w:footerReference w:type="even" r:id="rId923"/>
          <w:footerReference w:type="default" r:id="rId924"/>
          <w:headerReference w:type="first" r:id="rId925"/>
          <w:footerReference w:type="first" r:id="rId926"/>
          <w:pgSz w:w="12240" w:h="15840"/>
          <w:pgMar w:top="840" w:right="1000" w:bottom="840" w:left="1000" w:header="400" w:footer="400" w:gutter="0"/>
          <w:cols w:space="720"/>
          <w:titlePg/>
        </w:sectPr>
      </w:pPr>
    </w:p>
    <w:p w14:paraId="4E0242CB" w14:textId="77777777" w:rsidR="000C43B5" w:rsidRDefault="000C43B5">
      <w:pPr>
        <w:pStyle w:val="Normal24"/>
      </w:pPr>
    </w:p>
    <w:p w14:paraId="47C9511E" w14:textId="65480D5D" w:rsidR="000C43B5" w:rsidRDefault="00B01ADC">
      <w:pPr>
        <w:pStyle w:val="Normal24"/>
      </w:pPr>
      <w:r>
        <w:rPr>
          <w:noProof/>
        </w:rPr>
        <w:drawing>
          <wp:inline distT="0" distB="0" distL="0" distR="0" wp14:anchorId="5D862B0F" wp14:editId="2DBDCC01">
            <wp:extent cx="1879600" cy="381000"/>
            <wp:effectExtent l="0" t="0" r="0" b="0"/>
            <wp:docPr id="30" name="Picture 3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139D0E8" w14:textId="77777777" w:rsidR="000C43B5" w:rsidRDefault="00B01ADC">
      <w:pPr>
        <w:pStyle w:val="Heading122"/>
        <w:keepNext w:val="0"/>
        <w:spacing w:after="200" w:line="340" w:lineRule="atLeast"/>
        <w:jc w:val="center"/>
      </w:pPr>
      <w:hyperlink r:id="rId927" w:history="1">
        <w:r>
          <w:rPr>
            <w:rFonts w:eastAsia="Arial"/>
            <w:color w:val="0077CC"/>
            <w:sz w:val="28"/>
            <w:u w:val="single"/>
            <w:shd w:val="clear" w:color="auto" w:fill="FFFFFF"/>
          </w:rPr>
          <w:t xml:space="preserve">False, misleading claims about Donald Trump surge as </w:t>
        </w:r>
      </w:hyperlink>
      <w:hyperlink r:id="rId928" w:history="1">
        <w:r>
          <w:rPr>
            <w:rFonts w:eastAsia="Arial"/>
            <w:color w:val="0077CC"/>
            <w:sz w:val="28"/>
            <w:u w:val="single"/>
            <w:shd w:val="clear" w:color="auto" w:fill="FFFFFF"/>
          </w:rPr>
          <w:t>election</w:t>
        </w:r>
      </w:hyperlink>
      <w:hyperlink r:id="rId929" w:history="1">
        <w:r>
          <w:rPr>
            <w:rFonts w:eastAsia="Arial"/>
            <w:color w:val="0077CC"/>
            <w:sz w:val="28"/>
            <w:u w:val="single"/>
            <w:shd w:val="clear" w:color="auto" w:fill="FFFFFF"/>
          </w:rPr>
          <w:t xml:space="preserve"> nears | </w:t>
        </w:r>
      </w:hyperlink>
      <w:hyperlink r:id="rId930" w:history="1">
        <w:r>
          <w:rPr>
            <w:rFonts w:eastAsia="Arial"/>
            <w:color w:val="0077CC"/>
            <w:sz w:val="28"/>
            <w:u w:val="single"/>
            <w:shd w:val="clear" w:color="auto" w:fill="FFFFFF"/>
          </w:rPr>
          <w:t>Fact check</w:t>
        </w:r>
      </w:hyperlink>
      <w:hyperlink r:id="rId931" w:history="1">
        <w:r>
          <w:rPr>
            <w:rFonts w:eastAsia="Arial"/>
            <w:color w:val="0077CC"/>
            <w:sz w:val="28"/>
            <w:u w:val="single"/>
            <w:shd w:val="clear" w:color="auto" w:fill="FFFFFF"/>
          </w:rPr>
          <w:t xml:space="preserve"> roundup</w:t>
        </w:r>
      </w:hyperlink>
    </w:p>
    <w:p w14:paraId="7210020F" w14:textId="77777777" w:rsidR="000C43B5" w:rsidRDefault="00B01ADC">
      <w:pPr>
        <w:pStyle w:val="Normal24"/>
        <w:spacing w:before="120" w:line="260" w:lineRule="atLeast"/>
        <w:jc w:val="center"/>
      </w:pPr>
      <w:r>
        <w:rPr>
          <w:rFonts w:ascii="Arial" w:eastAsia="Arial" w:hAnsi="Arial" w:cs="Arial"/>
          <w:color w:val="000000"/>
          <w:sz w:val="20"/>
        </w:rPr>
        <w:t>USA Today Online</w:t>
      </w:r>
    </w:p>
    <w:p w14:paraId="6B2BF8FA" w14:textId="77777777" w:rsidR="000C43B5" w:rsidRDefault="00B01ADC">
      <w:pPr>
        <w:pStyle w:val="Normal24"/>
        <w:spacing w:before="120" w:line="260" w:lineRule="atLeast"/>
        <w:jc w:val="center"/>
      </w:pPr>
      <w:r>
        <w:rPr>
          <w:rFonts w:ascii="Arial" w:eastAsia="Arial" w:hAnsi="Arial" w:cs="Arial"/>
          <w:color w:val="000000"/>
          <w:sz w:val="20"/>
        </w:rPr>
        <w:t>November 1, 2024 10:09 AM EST</w:t>
      </w:r>
    </w:p>
    <w:p w14:paraId="10FB6EA8" w14:textId="77777777" w:rsidR="000C43B5" w:rsidRDefault="000C43B5">
      <w:pPr>
        <w:pStyle w:val="Normal24"/>
        <w:spacing w:line="240" w:lineRule="atLeast"/>
        <w:jc w:val="both"/>
      </w:pPr>
      <w:bookmarkStart w:id="69" w:name="Bookmark_24"/>
      <w:bookmarkEnd w:id="69"/>
    </w:p>
    <w:p w14:paraId="18D0E2CC" w14:textId="77777777" w:rsidR="000C43B5" w:rsidRDefault="00B01ADC">
      <w:pPr>
        <w:pStyle w:val="Normal24"/>
        <w:spacing w:before="120" w:line="220" w:lineRule="atLeast"/>
      </w:pPr>
      <w:r>
        <w:br/>
      </w:r>
      <w:r>
        <w:rPr>
          <w:rFonts w:ascii="Arial" w:eastAsia="Arial" w:hAnsi="Arial" w:cs="Arial"/>
          <w:color w:val="000000"/>
          <w:sz w:val="16"/>
        </w:rPr>
        <w:t>Copyright 2024 Gannett Media Corp  All Rights Reserved</w:t>
      </w:r>
    </w:p>
    <w:p w14:paraId="209975B1" w14:textId="77777777" w:rsidR="000C43B5" w:rsidRDefault="00B01ADC">
      <w:pPr>
        <w:pStyle w:val="Normal24"/>
        <w:spacing w:before="120" w:line="260" w:lineRule="atLeast"/>
      </w:pPr>
      <w:r>
        <w:rPr>
          <w:rFonts w:ascii="Arial" w:eastAsia="Arial" w:hAnsi="Arial" w:cs="Arial"/>
          <w:b/>
          <w:color w:val="000000"/>
          <w:sz w:val="20"/>
        </w:rPr>
        <w:t>Length:</w:t>
      </w:r>
      <w:r>
        <w:rPr>
          <w:rFonts w:ascii="Arial" w:eastAsia="Arial" w:hAnsi="Arial" w:cs="Arial"/>
          <w:color w:val="000000"/>
          <w:sz w:val="20"/>
        </w:rPr>
        <w:t> 1213 words</w:t>
      </w:r>
    </w:p>
    <w:p w14:paraId="3A44C903" w14:textId="77777777" w:rsidR="000C43B5" w:rsidRDefault="00B01ADC">
      <w:pPr>
        <w:pStyle w:val="Normal24"/>
        <w:keepNext/>
        <w:spacing w:before="240" w:line="340" w:lineRule="atLeast"/>
      </w:pPr>
      <w:bookmarkStart w:id="70" w:name="Body_22"/>
      <w:bookmarkEnd w:id="70"/>
      <w:r>
        <w:rPr>
          <w:rFonts w:ascii="Arial" w:eastAsia="Arial" w:hAnsi="Arial" w:cs="Arial"/>
          <w:b/>
          <w:color w:val="000000"/>
          <w:sz w:val="28"/>
        </w:rPr>
        <w:t>Body</w:t>
      </w:r>
    </w:p>
    <w:p w14:paraId="7BE05D64" w14:textId="6731EFEB" w:rsidR="000C43B5" w:rsidRDefault="00B01ADC">
      <w:pPr>
        <w:pStyle w:val="Normal24"/>
        <w:spacing w:line="60" w:lineRule="exact"/>
      </w:pPr>
      <w:r>
        <w:rPr>
          <w:noProof/>
        </w:rPr>
        <mc:AlternateContent>
          <mc:Choice Requires="wps">
            <w:drawing>
              <wp:anchor distT="0" distB="0" distL="114300" distR="114300" simplePos="0" relativeHeight="251738112" behindDoc="0" locked="0" layoutInCell="1" allowOverlap="1" wp14:anchorId="7F2ECBEA" wp14:editId="0E442451">
                <wp:simplePos x="0" y="0"/>
                <wp:positionH relativeFrom="column">
                  <wp:posOffset>0</wp:posOffset>
                </wp:positionH>
                <wp:positionV relativeFrom="paragraph">
                  <wp:posOffset>25400</wp:posOffset>
                </wp:positionV>
                <wp:extent cx="6502400" cy="0"/>
                <wp:effectExtent l="19050" t="15875" r="12700" b="12700"/>
                <wp:wrapTopAndBottom/>
                <wp:docPr id="1983239770"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0A945" id="Line 108"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96BB558" w14:textId="77777777" w:rsidR="000C43B5" w:rsidRDefault="000C43B5">
      <w:pPr>
        <w:pStyle w:val="Normal24"/>
      </w:pPr>
    </w:p>
    <w:p w14:paraId="6418E016" w14:textId="77777777" w:rsidR="000C43B5" w:rsidRDefault="00B01ADC">
      <w:pPr>
        <w:pStyle w:val="Normal24"/>
        <w:spacing w:before="200" w:line="260" w:lineRule="atLeast"/>
        <w:jc w:val="both"/>
      </w:pPr>
      <w:r>
        <w:rPr>
          <w:rFonts w:ascii="Arial" w:eastAsia="Arial" w:hAnsi="Arial" w:cs="Arial"/>
          <w:color w:val="000000"/>
          <w:sz w:val="20"/>
        </w:rPr>
        <w:t xml:space="preserve">Throughout the presidential campaign, former President Donald Trump has been both a subject and spreader of a </w:t>
      </w:r>
      <w:r>
        <w:rPr>
          <w:rFonts w:ascii="Arial" w:eastAsia="Arial" w:hAnsi="Arial" w:cs="Arial"/>
          <w:color w:val="000000"/>
          <w:sz w:val="20"/>
        </w:rPr>
        <w:t>variety of false claims online.</w:t>
      </w:r>
    </w:p>
    <w:p w14:paraId="29599425" w14:textId="77777777" w:rsidR="000C43B5" w:rsidRDefault="00B01ADC">
      <w:pPr>
        <w:pStyle w:val="Normal24"/>
        <w:spacing w:before="240" w:line="260" w:lineRule="atLeast"/>
        <w:jc w:val="both"/>
      </w:pPr>
      <w:r>
        <w:rPr>
          <w:rFonts w:ascii="Arial" w:eastAsia="Arial" w:hAnsi="Arial" w:cs="Arial"/>
          <w:color w:val="000000"/>
          <w:sz w:val="20"/>
        </w:rPr>
        <w:t xml:space="preserve">Now, with less than a week to go until </w:t>
      </w:r>
      <w:r>
        <w:rPr>
          <w:rFonts w:ascii="Arial" w:eastAsia="Arial" w:hAnsi="Arial" w:cs="Arial"/>
          <w:b/>
          <w:color w:val="000000"/>
          <w:sz w:val="20"/>
        </w:rPr>
        <w:t>Election</w:t>
      </w:r>
      <w:r>
        <w:rPr>
          <w:rFonts w:ascii="Arial" w:eastAsia="Arial" w:hAnsi="Arial" w:cs="Arial"/>
          <w:color w:val="000000"/>
          <w:sz w:val="20"/>
        </w:rPr>
        <w:t xml:space="preserve"> Day, social media users have continued to share misinformation about Trump, from </w:t>
      </w:r>
      <w:hyperlink r:id="rId932" w:history="1">
        <w:r>
          <w:rPr>
            <w:rFonts w:ascii="Arial" w:eastAsia="Arial" w:hAnsi="Arial" w:cs="Arial"/>
            <w:color w:val="0077CC"/>
            <w:sz w:val="20"/>
            <w:u w:val="single"/>
            <w:shd w:val="clear" w:color="auto" w:fill="FFFFFF"/>
          </w:rPr>
          <w:t>altered images</w:t>
        </w:r>
      </w:hyperlink>
      <w:r>
        <w:rPr>
          <w:rFonts w:ascii="Arial" w:eastAsia="Arial" w:hAnsi="Arial" w:cs="Arial"/>
          <w:color w:val="000000"/>
          <w:sz w:val="20"/>
        </w:rPr>
        <w:t xml:space="preserve"> and </w:t>
      </w:r>
      <w:hyperlink r:id="rId933" w:history="1">
        <w:r>
          <w:rPr>
            <w:rFonts w:ascii="Arial" w:eastAsia="Arial" w:hAnsi="Arial" w:cs="Arial"/>
            <w:color w:val="0077CC"/>
            <w:sz w:val="20"/>
            <w:u w:val="single"/>
            <w:shd w:val="clear" w:color="auto" w:fill="FFFFFF"/>
          </w:rPr>
          <w:t>fake posts</w:t>
        </w:r>
      </w:hyperlink>
      <w:r>
        <w:rPr>
          <w:rFonts w:ascii="Arial" w:eastAsia="Arial" w:hAnsi="Arial" w:cs="Arial"/>
          <w:color w:val="000000"/>
          <w:sz w:val="20"/>
        </w:rPr>
        <w:t xml:space="preserve"> to false claims about his </w:t>
      </w:r>
      <w:hyperlink r:id="rId934" w:history="1">
        <w:r>
          <w:rPr>
            <w:rFonts w:ascii="Arial" w:eastAsia="Arial" w:hAnsi="Arial" w:cs="Arial"/>
            <w:color w:val="0077CC"/>
            <w:sz w:val="20"/>
            <w:u w:val="single"/>
            <w:shd w:val="clear" w:color="auto" w:fill="FFFFFF"/>
          </w:rPr>
          <w:t>court cases</w:t>
        </w:r>
      </w:hyperlink>
      <w:r>
        <w:rPr>
          <w:rFonts w:ascii="Arial" w:eastAsia="Arial" w:hAnsi="Arial" w:cs="Arial"/>
          <w:color w:val="000000"/>
          <w:sz w:val="20"/>
        </w:rPr>
        <w:t xml:space="preserve"> and </w:t>
      </w:r>
      <w:hyperlink r:id="rId935" w:history="1">
        <w:r>
          <w:rPr>
            <w:rFonts w:ascii="Arial" w:eastAsia="Arial" w:hAnsi="Arial" w:cs="Arial"/>
            <w:color w:val="0077CC"/>
            <w:sz w:val="20"/>
            <w:u w:val="single"/>
            <w:shd w:val="clear" w:color="auto" w:fill="FFFFFF"/>
          </w:rPr>
          <w:t>attempts on his life</w:t>
        </w:r>
      </w:hyperlink>
      <w:r>
        <w:rPr>
          <w:rFonts w:ascii="Arial" w:eastAsia="Arial" w:hAnsi="Arial" w:cs="Arial"/>
          <w:color w:val="000000"/>
          <w:sz w:val="20"/>
        </w:rPr>
        <w:t>.</w:t>
      </w:r>
    </w:p>
    <w:p w14:paraId="6C951559" w14:textId="77777777" w:rsidR="000C43B5" w:rsidRDefault="00B01ADC">
      <w:pPr>
        <w:pStyle w:val="Normal24"/>
        <w:spacing w:before="200" w:line="260" w:lineRule="atLeast"/>
        <w:jc w:val="both"/>
      </w:pPr>
      <w:r>
        <w:rPr>
          <w:rFonts w:ascii="Arial" w:eastAsia="Arial" w:hAnsi="Arial" w:cs="Arial"/>
          <w:color w:val="000000"/>
          <w:sz w:val="20"/>
        </w:rPr>
        <w:t xml:space="preserve">Trump has made false claims too, including his oft-repeated assertion that he lost to Joe Biden in 2020 due to </w:t>
      </w:r>
      <w:hyperlink r:id="rId936" w:history="1">
        <w:r>
          <w:rPr>
            <w:rFonts w:ascii="Arial" w:eastAsia="Arial" w:hAnsi="Arial" w:cs="Arial"/>
            <w:b/>
            <w:color w:val="0077CC"/>
            <w:sz w:val="20"/>
            <w:u w:val="single"/>
            <w:shd w:val="clear" w:color="auto" w:fill="FFFFFF"/>
          </w:rPr>
          <w:t>election</w:t>
        </w:r>
      </w:hyperlink>
      <w:hyperlink r:id="rId937" w:history="1">
        <w:r>
          <w:rPr>
            <w:rFonts w:ascii="Arial" w:eastAsia="Arial" w:hAnsi="Arial" w:cs="Arial"/>
            <w:color w:val="0077CC"/>
            <w:sz w:val="20"/>
            <w:u w:val="single"/>
            <w:shd w:val="clear" w:color="auto" w:fill="FFFFFF"/>
          </w:rPr>
          <w:t xml:space="preserve"> fraud</w:t>
        </w:r>
      </w:hyperlink>
      <w:r>
        <w:rPr>
          <w:rFonts w:ascii="Arial" w:eastAsia="Arial" w:hAnsi="Arial" w:cs="Arial"/>
          <w:color w:val="000000"/>
          <w:sz w:val="20"/>
        </w:rPr>
        <w:t xml:space="preserve">. Multiple </w:t>
      </w:r>
      <w:hyperlink r:id="rId938" w:history="1">
        <w:r>
          <w:rPr>
            <w:rFonts w:ascii="Arial" w:eastAsia="Arial" w:hAnsi="Arial" w:cs="Arial"/>
            <w:color w:val="0077CC"/>
            <w:sz w:val="20"/>
            <w:u w:val="single"/>
            <w:shd w:val="clear" w:color="auto" w:fill="FFFFFF"/>
          </w:rPr>
          <w:t>recounts</w:t>
        </w:r>
      </w:hyperlink>
      <w:r>
        <w:rPr>
          <w:rFonts w:ascii="Arial" w:eastAsia="Arial" w:hAnsi="Arial" w:cs="Arial"/>
          <w:color w:val="000000"/>
          <w:sz w:val="20"/>
        </w:rPr>
        <w:t xml:space="preserve">, </w:t>
      </w:r>
      <w:hyperlink r:id="rId939" w:history="1">
        <w:r>
          <w:rPr>
            <w:rFonts w:ascii="Arial" w:eastAsia="Arial" w:hAnsi="Arial" w:cs="Arial"/>
            <w:color w:val="0077CC"/>
            <w:sz w:val="20"/>
            <w:u w:val="single"/>
            <w:shd w:val="clear" w:color="auto" w:fill="FFFFFF"/>
          </w:rPr>
          <w:t>reviews</w:t>
        </w:r>
      </w:hyperlink>
      <w:r>
        <w:rPr>
          <w:rFonts w:ascii="Arial" w:eastAsia="Arial" w:hAnsi="Arial" w:cs="Arial"/>
          <w:color w:val="000000"/>
          <w:sz w:val="20"/>
        </w:rPr>
        <w:t xml:space="preserve"> and </w:t>
      </w:r>
      <w:hyperlink r:id="rId940" w:history="1">
        <w:r>
          <w:rPr>
            <w:rFonts w:ascii="Arial" w:eastAsia="Arial" w:hAnsi="Arial" w:cs="Arial"/>
            <w:color w:val="0077CC"/>
            <w:sz w:val="20"/>
            <w:u w:val="single"/>
            <w:shd w:val="clear" w:color="auto" w:fill="FFFFFF"/>
          </w:rPr>
          <w:t>audits</w:t>
        </w:r>
      </w:hyperlink>
      <w:r>
        <w:rPr>
          <w:rFonts w:ascii="Arial" w:eastAsia="Arial" w:hAnsi="Arial" w:cs="Arial"/>
          <w:color w:val="000000"/>
          <w:sz w:val="20"/>
        </w:rPr>
        <w:t xml:space="preserve"> confirmed the 2020 presidential </w:t>
      </w:r>
      <w:r>
        <w:rPr>
          <w:rFonts w:ascii="Arial" w:eastAsia="Arial" w:hAnsi="Arial" w:cs="Arial"/>
          <w:b/>
          <w:color w:val="000000"/>
          <w:sz w:val="20"/>
        </w:rPr>
        <w:t>election</w:t>
      </w:r>
      <w:r>
        <w:rPr>
          <w:rFonts w:ascii="Arial" w:eastAsia="Arial" w:hAnsi="Arial" w:cs="Arial"/>
          <w:color w:val="000000"/>
          <w:sz w:val="20"/>
        </w:rPr>
        <w:t xml:space="preserve"> results were legitimate.</w:t>
      </w:r>
    </w:p>
    <w:p w14:paraId="2E60E33B" w14:textId="77777777" w:rsidR="000C43B5" w:rsidRDefault="00B01ADC">
      <w:pPr>
        <w:pStyle w:val="Normal24"/>
        <w:spacing w:before="240" w:line="260" w:lineRule="atLeast"/>
        <w:jc w:val="both"/>
      </w:pPr>
      <w:r>
        <w:rPr>
          <w:rFonts w:ascii="Arial" w:eastAsia="Arial" w:hAnsi="Arial" w:cs="Arial"/>
          <w:color w:val="000000"/>
          <w:sz w:val="20"/>
        </w:rPr>
        <w:t xml:space="preserve">He has also falsely claimed that </w:t>
      </w:r>
      <w:hyperlink r:id="rId941" w:history="1">
        <w:r>
          <w:rPr>
            <w:rFonts w:ascii="Arial" w:eastAsia="Arial" w:hAnsi="Arial" w:cs="Arial"/>
            <w:color w:val="0077CC"/>
            <w:sz w:val="20"/>
            <w:u w:val="single"/>
            <w:shd w:val="clear" w:color="auto" w:fill="FFFFFF"/>
          </w:rPr>
          <w:t>millions of noncitizens vote</w:t>
        </w:r>
      </w:hyperlink>
      <w:r>
        <w:rPr>
          <w:rFonts w:ascii="Arial" w:eastAsia="Arial" w:hAnsi="Arial" w:cs="Arial"/>
          <w:color w:val="000000"/>
          <w:sz w:val="20"/>
        </w:rPr>
        <w:t xml:space="preserve"> in </w:t>
      </w:r>
      <w:r>
        <w:rPr>
          <w:rFonts w:ascii="Arial" w:eastAsia="Arial" w:hAnsi="Arial" w:cs="Arial"/>
          <w:b/>
          <w:color w:val="000000"/>
          <w:sz w:val="20"/>
        </w:rPr>
        <w:t>U.S</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that </w:t>
      </w:r>
      <w:hyperlink r:id="rId942" w:history="1">
        <w:r>
          <w:rPr>
            <w:rFonts w:ascii="Arial" w:eastAsia="Arial" w:hAnsi="Arial" w:cs="Arial"/>
            <w:color w:val="0077CC"/>
            <w:sz w:val="20"/>
            <w:u w:val="single"/>
            <w:shd w:val="clear" w:color="auto" w:fill="FFFFFF"/>
          </w:rPr>
          <w:t>Haitian migrants in Ohio ate pets</w:t>
        </w:r>
      </w:hyperlink>
      <w:r>
        <w:rPr>
          <w:rFonts w:ascii="Arial" w:eastAsia="Arial" w:hAnsi="Arial" w:cs="Arial"/>
          <w:color w:val="000000"/>
          <w:sz w:val="20"/>
        </w:rPr>
        <w:t xml:space="preserve"> and that the </w:t>
      </w:r>
      <w:hyperlink r:id="rId943" w:history="1">
        <w:r>
          <w:rPr>
            <w:rFonts w:ascii="Arial" w:eastAsia="Arial" w:hAnsi="Arial" w:cs="Arial"/>
            <w:color w:val="0077CC"/>
            <w:sz w:val="20"/>
            <w:u w:val="single"/>
            <w:shd w:val="clear" w:color="auto" w:fill="FFFFFF"/>
          </w:rPr>
          <w:t>government didn’t have money to help hurricane victims</w:t>
        </w:r>
      </w:hyperlink>
      <w:r>
        <w:rPr>
          <w:rFonts w:ascii="Arial" w:eastAsia="Arial" w:hAnsi="Arial" w:cs="Arial"/>
          <w:color w:val="000000"/>
          <w:sz w:val="20"/>
        </w:rPr>
        <w:t xml:space="preserve"> because it was spent on migrants living in the country illegally.</w:t>
      </w:r>
    </w:p>
    <w:p w14:paraId="55FA177D" w14:textId="77777777" w:rsidR="000C43B5" w:rsidRDefault="00B01ADC">
      <w:pPr>
        <w:pStyle w:val="Normal24"/>
        <w:spacing w:before="240" w:line="260" w:lineRule="atLeast"/>
        <w:jc w:val="both"/>
      </w:pPr>
      <w:r>
        <w:rPr>
          <w:rFonts w:ascii="Arial" w:eastAsia="Arial" w:hAnsi="Arial" w:cs="Arial"/>
          <w:color w:val="000000"/>
          <w:sz w:val="20"/>
        </w:rPr>
        <w:t xml:space="preserve">Multiple polls show Trump and Vice President Kamala Harris are in a </w:t>
      </w:r>
      <w:hyperlink r:id="rId944" w:history="1">
        <w:r>
          <w:rPr>
            <w:rFonts w:ascii="Arial" w:eastAsia="Arial" w:hAnsi="Arial" w:cs="Arial"/>
            <w:color w:val="0077CC"/>
            <w:sz w:val="20"/>
            <w:u w:val="single"/>
            <w:shd w:val="clear" w:color="auto" w:fill="FFFFFF"/>
          </w:rPr>
          <w:t>tight race in the battleground states</w:t>
        </w:r>
      </w:hyperlink>
      <w:r>
        <w:rPr>
          <w:rFonts w:ascii="Arial" w:eastAsia="Arial" w:hAnsi="Arial" w:cs="Arial"/>
          <w:color w:val="000000"/>
          <w:sz w:val="20"/>
        </w:rPr>
        <w:t xml:space="preserve"> as </w:t>
      </w:r>
      <w:hyperlink r:id="rId945" w:history="1">
        <w:r>
          <w:rPr>
            <w:rFonts w:ascii="Arial" w:eastAsia="Arial" w:hAnsi="Arial" w:cs="Arial"/>
            <w:color w:val="0077CC"/>
            <w:sz w:val="20"/>
            <w:u w:val="single"/>
            <w:shd w:val="clear" w:color="auto" w:fill="FFFFFF"/>
          </w:rPr>
          <w:t>both candidates</w:t>
        </w:r>
      </w:hyperlink>
      <w:r>
        <w:rPr>
          <w:rFonts w:ascii="Arial" w:eastAsia="Arial" w:hAnsi="Arial" w:cs="Arial"/>
          <w:color w:val="000000"/>
          <w:sz w:val="20"/>
        </w:rPr>
        <w:t> </w:t>
      </w:r>
      <w:hyperlink r:id="rId946" w:history="1">
        <w:r>
          <w:rPr>
            <w:rFonts w:ascii="Arial" w:eastAsia="Arial" w:hAnsi="Arial" w:cs="Arial"/>
            <w:color w:val="0077CC"/>
            <w:sz w:val="20"/>
            <w:u w:val="single"/>
            <w:shd w:val="clear" w:color="auto" w:fill="FFFFFF"/>
          </w:rPr>
          <w:t>wrap up their last week</w:t>
        </w:r>
      </w:hyperlink>
      <w:r>
        <w:rPr>
          <w:rFonts w:ascii="Arial" w:eastAsia="Arial" w:hAnsi="Arial" w:cs="Arial"/>
          <w:color w:val="000000"/>
          <w:sz w:val="20"/>
        </w:rPr>
        <w:t xml:space="preserve"> on the campaign trail.</w:t>
      </w:r>
    </w:p>
    <w:p w14:paraId="7663F411" w14:textId="77777777" w:rsidR="000C43B5" w:rsidRDefault="00B01ADC">
      <w:pPr>
        <w:pStyle w:val="Normal24"/>
        <w:spacing w:before="200" w:line="260" w:lineRule="atLeast"/>
        <w:jc w:val="both"/>
      </w:pPr>
      <w:r>
        <w:rPr>
          <w:rFonts w:ascii="Arial" w:eastAsia="Arial" w:hAnsi="Arial" w:cs="Arial"/>
          <w:color w:val="000000"/>
          <w:sz w:val="20"/>
        </w:rPr>
        <w:t>Here'</w:t>
      </w:r>
      <w:r>
        <w:rPr>
          <w:rFonts w:ascii="Arial" w:eastAsia="Arial" w:hAnsi="Arial" w:cs="Arial"/>
          <w:b/>
          <w:color w:val="000000"/>
          <w:sz w:val="20"/>
        </w:rPr>
        <w:t>s</w:t>
      </w:r>
      <w:r>
        <w:rPr>
          <w:rFonts w:ascii="Arial" w:eastAsia="Arial" w:hAnsi="Arial" w:cs="Arial"/>
          <w:color w:val="000000"/>
          <w:sz w:val="20"/>
        </w:rPr>
        <w:t xml:space="preserve"> a roundup of </w:t>
      </w:r>
      <w:r>
        <w:rPr>
          <w:rFonts w:ascii="Arial" w:eastAsia="Arial" w:hAnsi="Arial" w:cs="Arial"/>
          <w:b/>
          <w:color w:val="000000"/>
          <w:sz w:val="20"/>
        </w:rPr>
        <w:t>checks</w:t>
      </w:r>
      <w:r>
        <w:rPr>
          <w:rFonts w:ascii="Arial" w:eastAsia="Arial" w:hAnsi="Arial" w:cs="Arial"/>
          <w:color w:val="000000"/>
          <w:sz w:val="20"/>
        </w:rPr>
        <w:t xml:space="preserve"> about Trump from the USA TODAY </w:t>
      </w:r>
      <w:r>
        <w:rPr>
          <w:rFonts w:ascii="Arial" w:eastAsia="Arial" w:hAnsi="Arial" w:cs="Arial"/>
          <w:b/>
          <w:color w:val="000000"/>
          <w:sz w:val="20"/>
        </w:rPr>
        <w:t>Fact Check</w:t>
      </w:r>
      <w:r>
        <w:rPr>
          <w:rFonts w:ascii="Arial" w:eastAsia="Arial" w:hAnsi="Arial" w:cs="Arial"/>
          <w:color w:val="000000"/>
          <w:sz w:val="20"/>
        </w:rPr>
        <w:t xml:space="preserve"> Team. </w:t>
      </w:r>
    </w:p>
    <w:p w14:paraId="73973253" w14:textId="77777777" w:rsidR="000C43B5" w:rsidRDefault="00B01ADC">
      <w:pPr>
        <w:pStyle w:val="Normal24"/>
        <w:spacing w:before="240" w:line="260" w:lineRule="atLeast"/>
        <w:jc w:val="both"/>
      </w:pPr>
      <w:r>
        <w:rPr>
          <w:rFonts w:ascii="Arial" w:eastAsia="Arial" w:hAnsi="Arial" w:cs="Arial"/>
          <w:b/>
          <w:color w:val="000000"/>
          <w:sz w:val="20"/>
        </w:rPr>
        <w:t>Related</w:t>
      </w:r>
      <w:r>
        <w:rPr>
          <w:rFonts w:ascii="Arial" w:eastAsia="Arial" w:hAnsi="Arial" w:cs="Arial"/>
          <w:color w:val="000000"/>
          <w:sz w:val="20"/>
        </w:rPr>
        <w:t xml:space="preserve">: </w:t>
      </w:r>
      <w:hyperlink r:id="rId947" w:history="1">
        <w:r>
          <w:rPr>
            <w:rFonts w:ascii="Arial" w:eastAsia="Arial" w:hAnsi="Arial" w:cs="Arial"/>
            <w:color w:val="0077CC"/>
            <w:sz w:val="20"/>
            <w:u w:val="single"/>
            <w:shd w:val="clear" w:color="auto" w:fill="FFFFFF"/>
          </w:rPr>
          <w:t xml:space="preserve">False, misleading claims about Kamala Harris surge as </w:t>
        </w:r>
      </w:hyperlink>
      <w:hyperlink r:id="rId948" w:history="1">
        <w:r>
          <w:rPr>
            <w:rFonts w:ascii="Arial" w:eastAsia="Arial" w:hAnsi="Arial" w:cs="Arial"/>
            <w:b/>
            <w:color w:val="0077CC"/>
            <w:sz w:val="20"/>
            <w:u w:val="single"/>
            <w:shd w:val="clear" w:color="auto" w:fill="FFFFFF"/>
          </w:rPr>
          <w:t>election</w:t>
        </w:r>
      </w:hyperlink>
      <w:hyperlink r:id="rId949" w:history="1">
        <w:r>
          <w:rPr>
            <w:rFonts w:ascii="Arial" w:eastAsia="Arial" w:hAnsi="Arial" w:cs="Arial"/>
            <w:color w:val="0077CC"/>
            <w:sz w:val="20"/>
            <w:u w:val="single"/>
            <w:shd w:val="clear" w:color="auto" w:fill="FFFFFF"/>
          </w:rPr>
          <w:t xml:space="preserve"> nears | </w:t>
        </w:r>
      </w:hyperlink>
      <w:hyperlink r:id="rId950" w:history="1">
        <w:r>
          <w:rPr>
            <w:rFonts w:ascii="Arial" w:eastAsia="Arial" w:hAnsi="Arial" w:cs="Arial"/>
            <w:b/>
            <w:color w:val="0077CC"/>
            <w:sz w:val="20"/>
            <w:u w:val="single"/>
            <w:shd w:val="clear" w:color="auto" w:fill="FFFFFF"/>
          </w:rPr>
          <w:t>Fact check</w:t>
        </w:r>
      </w:hyperlink>
      <w:hyperlink r:id="rId951" w:history="1">
        <w:r>
          <w:rPr>
            <w:rFonts w:ascii="Arial" w:eastAsia="Arial" w:hAnsi="Arial" w:cs="Arial"/>
            <w:color w:val="0077CC"/>
            <w:sz w:val="20"/>
            <w:u w:val="single"/>
            <w:shd w:val="clear" w:color="auto" w:fill="FFFFFF"/>
          </w:rPr>
          <w:t xml:space="preserve"> roundup</w:t>
        </w:r>
      </w:hyperlink>
    </w:p>
    <w:p w14:paraId="0A7287A0" w14:textId="77777777" w:rsidR="000C43B5" w:rsidRDefault="00B01ADC">
      <w:pPr>
        <w:pStyle w:val="Normal24"/>
        <w:spacing w:before="240" w:line="260" w:lineRule="atLeast"/>
      </w:pPr>
      <w:r>
        <w:rPr>
          <w:rFonts w:ascii="Arial" w:eastAsia="Arial" w:hAnsi="Arial" w:cs="Arial"/>
          <w:b/>
          <w:color w:val="000000"/>
          <w:sz w:val="20"/>
        </w:rPr>
        <w:t>Claim: The Constitution ‘clearly states that a felon cannot take elective office’</w:t>
      </w:r>
    </w:p>
    <w:p w14:paraId="66C9C723"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65E96487" w14:textId="77777777" w:rsidR="000C43B5" w:rsidRDefault="00B01ADC">
      <w:pPr>
        <w:pStyle w:val="Normal24"/>
        <w:spacing w:before="200" w:line="260" w:lineRule="atLeast"/>
        <w:jc w:val="both"/>
      </w:pPr>
      <w:r>
        <w:rPr>
          <w:rFonts w:ascii="Arial" w:eastAsia="Arial" w:hAnsi="Arial" w:cs="Arial"/>
          <w:color w:val="000000"/>
          <w:sz w:val="20"/>
        </w:rPr>
        <w:t xml:space="preserve">Neither the 14th Amendment nor any </w:t>
      </w:r>
      <w:r>
        <w:rPr>
          <w:rFonts w:ascii="Arial" w:eastAsia="Arial" w:hAnsi="Arial" w:cs="Arial"/>
          <w:color w:val="000000"/>
          <w:sz w:val="20"/>
        </w:rPr>
        <w:t>other part of the Constitution bans felons from taking office, an expert told USA TODAY. The section referenced in the post prohibits anyone who took an oath to uphold the Constitution and "engaged in insurrection" from taking office, but a Supreme Court decision in March requires Congress to act for it to be enforced.</w:t>
      </w:r>
    </w:p>
    <w:p w14:paraId="45C26E94" w14:textId="77777777" w:rsidR="000C43B5" w:rsidRDefault="00B01ADC">
      <w:pPr>
        <w:pStyle w:val="Normal24"/>
        <w:spacing w:before="240" w:line="260" w:lineRule="atLeast"/>
        <w:jc w:val="both"/>
      </w:pPr>
      <w:r>
        <w:rPr>
          <w:rFonts w:ascii="Arial" w:eastAsia="Arial" w:hAnsi="Arial" w:cs="Arial"/>
          <w:b/>
          <w:color w:val="000000"/>
          <w:sz w:val="20"/>
        </w:rPr>
        <w:t xml:space="preserve">Full fact check: </w:t>
      </w:r>
      <w:hyperlink r:id="rId952" w:history="1">
        <w:r>
          <w:rPr>
            <w:rFonts w:ascii="Arial" w:eastAsia="Arial" w:hAnsi="Arial" w:cs="Arial"/>
            <w:color w:val="0077CC"/>
            <w:sz w:val="20"/>
            <w:u w:val="single"/>
            <w:shd w:val="clear" w:color="auto" w:fill="FFFFFF"/>
          </w:rPr>
          <w:t>14th Amendment doesn't ban felons from taking office</w:t>
        </w:r>
      </w:hyperlink>
    </w:p>
    <w:p w14:paraId="4F18EDF2" w14:textId="77777777" w:rsidR="000C43B5" w:rsidRDefault="00B01ADC">
      <w:pPr>
        <w:pStyle w:val="Normal24"/>
        <w:spacing w:before="240" w:line="260" w:lineRule="atLeast"/>
      </w:pPr>
      <w:r>
        <w:rPr>
          <w:rFonts w:ascii="Arial" w:eastAsia="Arial" w:hAnsi="Arial" w:cs="Arial"/>
          <w:b/>
          <w:color w:val="000000"/>
          <w:sz w:val="20"/>
        </w:rPr>
        <w:t>Claim: Trump had convictions ‘overturned’ as of Oct. 10, awarded $500 million refund</w:t>
      </w:r>
    </w:p>
    <w:p w14:paraId="0A6D3003"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19D7A76D" w14:textId="77777777" w:rsidR="000C43B5" w:rsidRDefault="00B01ADC">
      <w:pPr>
        <w:pStyle w:val="Normal24"/>
        <w:spacing w:before="200" w:line="260" w:lineRule="atLeast"/>
        <w:jc w:val="both"/>
      </w:pPr>
      <w:r>
        <w:rPr>
          <w:rFonts w:ascii="Arial" w:eastAsia="Arial" w:hAnsi="Arial" w:cs="Arial"/>
          <w:color w:val="000000"/>
          <w:sz w:val="20"/>
        </w:rPr>
        <w:t>As of Oct. 10, Trump’</w:t>
      </w:r>
      <w:r>
        <w:rPr>
          <w:rFonts w:ascii="Arial" w:eastAsia="Arial" w:hAnsi="Arial" w:cs="Arial"/>
          <w:b/>
          <w:color w:val="000000"/>
          <w:sz w:val="20"/>
        </w:rPr>
        <w:t>s</w:t>
      </w:r>
      <w:r>
        <w:rPr>
          <w:rFonts w:ascii="Arial" w:eastAsia="Arial" w:hAnsi="Arial" w:cs="Arial"/>
          <w:color w:val="000000"/>
          <w:sz w:val="20"/>
        </w:rPr>
        <w:t xml:space="preserve"> conviction in his criminal hush money case had not been “overturned.” He faces a separate civil fraud judgment of nearly $500 million and posted a bond of $175 million, but has not been given any of that money “back.” While judges in September heard arguments related to his appeal of that judgment, they did not issue a ruling before the post was shared.</w:t>
      </w:r>
    </w:p>
    <w:p w14:paraId="013ECD41"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53" w:history="1">
        <w:r>
          <w:rPr>
            <w:rFonts w:ascii="Arial" w:eastAsia="Arial" w:hAnsi="Arial" w:cs="Arial"/>
            <w:color w:val="0077CC"/>
            <w:sz w:val="20"/>
            <w:u w:val="single"/>
            <w:shd w:val="clear" w:color="auto" w:fill="FFFFFF"/>
          </w:rPr>
          <w:t>Post wrongly claims Trump conviction 'overturned' in October</w:t>
        </w:r>
      </w:hyperlink>
    </w:p>
    <w:p w14:paraId="6154E31E" w14:textId="77777777" w:rsidR="000C43B5" w:rsidRDefault="00B01ADC">
      <w:pPr>
        <w:pStyle w:val="Normal24"/>
        <w:spacing w:before="240" w:line="260" w:lineRule="atLeast"/>
      </w:pPr>
      <w:r>
        <w:rPr>
          <w:rFonts w:ascii="Arial" w:eastAsia="Arial" w:hAnsi="Arial" w:cs="Arial"/>
          <w:b/>
          <w:color w:val="000000"/>
          <w:sz w:val="20"/>
        </w:rPr>
        <w:t>Claim: Image shows Trump post saying 'I hate Adolf Hitler'</w:t>
      </w:r>
    </w:p>
    <w:p w14:paraId="1099F20F"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7CE7E790" w14:textId="77777777" w:rsidR="000C43B5" w:rsidRDefault="00B01ADC">
      <w:pPr>
        <w:pStyle w:val="Normal24"/>
        <w:spacing w:before="200" w:line="260" w:lineRule="atLeast"/>
        <w:jc w:val="both"/>
      </w:pPr>
      <w:r>
        <w:rPr>
          <w:rFonts w:ascii="Arial" w:eastAsia="Arial" w:hAnsi="Arial" w:cs="Arial"/>
          <w:color w:val="000000"/>
          <w:sz w:val="20"/>
        </w:rPr>
        <w:t>The image is a fabrication. The post details are consistent with an online meme generator, and there is no record of the post on Trump'</w:t>
      </w:r>
      <w:r>
        <w:rPr>
          <w:rFonts w:ascii="Arial" w:eastAsia="Arial" w:hAnsi="Arial" w:cs="Arial"/>
          <w:b/>
          <w:color w:val="000000"/>
          <w:sz w:val="20"/>
        </w:rPr>
        <w:t>s</w:t>
      </w:r>
      <w:r>
        <w:rPr>
          <w:rFonts w:ascii="Arial" w:eastAsia="Arial" w:hAnsi="Arial" w:cs="Arial"/>
          <w:color w:val="000000"/>
          <w:sz w:val="20"/>
        </w:rPr>
        <w:t xml:space="preserve"> Truth Social profile or in reputable media reports.</w:t>
      </w:r>
    </w:p>
    <w:p w14:paraId="67AB6F67" w14:textId="77777777" w:rsidR="000C43B5" w:rsidRDefault="00B01ADC">
      <w:pPr>
        <w:pStyle w:val="Normal24"/>
        <w:spacing w:before="240" w:line="260" w:lineRule="atLeast"/>
        <w:jc w:val="both"/>
      </w:pPr>
      <w:r>
        <w:rPr>
          <w:rFonts w:ascii="Arial" w:eastAsia="Arial" w:hAnsi="Arial" w:cs="Arial"/>
          <w:b/>
          <w:color w:val="000000"/>
          <w:sz w:val="20"/>
        </w:rPr>
        <w:t xml:space="preserve">Full fact check: </w:t>
      </w:r>
      <w:hyperlink r:id="rId954" w:history="1">
        <w:r>
          <w:rPr>
            <w:rFonts w:ascii="Arial" w:eastAsia="Arial" w:hAnsi="Arial" w:cs="Arial"/>
            <w:color w:val="0077CC"/>
            <w:sz w:val="20"/>
            <w:u w:val="single"/>
            <w:shd w:val="clear" w:color="auto" w:fill="FFFFFF"/>
          </w:rPr>
          <w:t>Image of Trump post about 'hate' for Hitler is fabricated</w:t>
        </w:r>
      </w:hyperlink>
    </w:p>
    <w:p w14:paraId="36DDB86E" w14:textId="77777777" w:rsidR="000C43B5" w:rsidRDefault="00B01ADC">
      <w:pPr>
        <w:pStyle w:val="Normal24"/>
        <w:spacing w:before="240" w:line="260" w:lineRule="atLeast"/>
      </w:pPr>
      <w:r>
        <w:rPr>
          <w:rFonts w:ascii="Arial" w:eastAsia="Arial" w:hAnsi="Arial" w:cs="Arial"/>
          <w:b/>
          <w:color w:val="000000"/>
          <w:sz w:val="20"/>
        </w:rPr>
        <w:t>Claim: Exclusion of Trump in Oregon voters' pamphlet is proof of election interference</w:t>
      </w:r>
    </w:p>
    <w:p w14:paraId="72F93105"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5CDA7D95" w14:textId="77777777" w:rsidR="000C43B5" w:rsidRDefault="00B01ADC">
      <w:pPr>
        <w:pStyle w:val="Normal24"/>
        <w:spacing w:before="200" w:line="260" w:lineRule="atLeast"/>
        <w:jc w:val="both"/>
      </w:pPr>
      <w:r>
        <w:rPr>
          <w:rFonts w:ascii="Arial" w:eastAsia="Arial" w:hAnsi="Arial" w:cs="Arial"/>
          <w:color w:val="000000"/>
          <w:sz w:val="20"/>
        </w:rPr>
        <w:t>Oregon'</w:t>
      </w:r>
      <w:r>
        <w:rPr>
          <w:rFonts w:ascii="Arial" w:eastAsia="Arial" w:hAnsi="Arial" w:cs="Arial"/>
          <w:b/>
          <w:color w:val="000000"/>
          <w:sz w:val="20"/>
        </w:rPr>
        <w:t>s</w:t>
      </w:r>
      <w:r>
        <w:rPr>
          <w:rFonts w:ascii="Arial" w:eastAsia="Arial" w:hAnsi="Arial" w:cs="Arial"/>
          <w:color w:val="000000"/>
          <w:sz w:val="20"/>
        </w:rPr>
        <w:t xml:space="preserve"> GOP and Secretary of State'</w:t>
      </w:r>
      <w:r>
        <w:rPr>
          <w:rFonts w:ascii="Arial" w:eastAsia="Arial" w:hAnsi="Arial" w:cs="Arial"/>
          <w:b/>
          <w:color w:val="000000"/>
          <w:sz w:val="20"/>
        </w:rPr>
        <w:t>s</w:t>
      </w:r>
      <w:r>
        <w:rPr>
          <w:rFonts w:ascii="Arial" w:eastAsia="Arial" w:hAnsi="Arial" w:cs="Arial"/>
          <w:color w:val="000000"/>
          <w:sz w:val="20"/>
        </w:rPr>
        <w:t xml:space="preserve"> Office said former President Donald Trump'</w:t>
      </w:r>
      <w:r>
        <w:rPr>
          <w:rFonts w:ascii="Arial" w:eastAsia="Arial" w:hAnsi="Arial" w:cs="Arial"/>
          <w:b/>
          <w:color w:val="000000"/>
          <w:sz w:val="20"/>
        </w:rPr>
        <w:t>s</w:t>
      </w:r>
      <w:r>
        <w:rPr>
          <w:rFonts w:ascii="Arial" w:eastAsia="Arial" w:hAnsi="Arial" w:cs="Arial"/>
          <w:color w:val="000000"/>
          <w:sz w:val="20"/>
        </w:rPr>
        <w:t xml:space="preserve"> statement was excluded because he chose not to submit one. His name is listed in the pamphlet with a disclaimer saying that, and he will still appear on the state'</w:t>
      </w:r>
      <w:r>
        <w:rPr>
          <w:rFonts w:ascii="Arial" w:eastAsia="Arial" w:hAnsi="Arial" w:cs="Arial"/>
          <w:b/>
          <w:color w:val="000000"/>
          <w:sz w:val="20"/>
        </w:rPr>
        <w:t>s</w:t>
      </w:r>
      <w:r>
        <w:rPr>
          <w:rFonts w:ascii="Arial" w:eastAsia="Arial" w:hAnsi="Arial" w:cs="Arial"/>
          <w:color w:val="000000"/>
          <w:sz w:val="20"/>
        </w:rPr>
        <w:t xml:space="preserve"> ballots.</w:t>
      </w:r>
    </w:p>
    <w:p w14:paraId="4510A534" w14:textId="77777777" w:rsidR="000C43B5" w:rsidRDefault="00B01ADC">
      <w:pPr>
        <w:pStyle w:val="Normal24"/>
        <w:spacing w:before="240" w:line="260" w:lineRule="atLeast"/>
        <w:jc w:val="both"/>
      </w:pPr>
      <w:r>
        <w:rPr>
          <w:rFonts w:ascii="Arial" w:eastAsia="Arial" w:hAnsi="Arial" w:cs="Arial"/>
          <w:b/>
          <w:color w:val="000000"/>
          <w:sz w:val="20"/>
        </w:rPr>
        <w:t xml:space="preserve">Full fact check: </w:t>
      </w:r>
      <w:hyperlink r:id="rId955" w:history="1">
        <w:r>
          <w:rPr>
            <w:rFonts w:ascii="Arial" w:eastAsia="Arial" w:hAnsi="Arial" w:cs="Arial"/>
            <w:color w:val="0077CC"/>
            <w:sz w:val="20"/>
            <w:u w:val="single"/>
            <w:shd w:val="clear" w:color="auto" w:fill="FFFFFF"/>
          </w:rPr>
          <w:t>Exclusion of Trump statement in Oregon pamphlet not sign of interference</w:t>
        </w:r>
      </w:hyperlink>
    </w:p>
    <w:p w14:paraId="2A9EA132" w14:textId="77777777" w:rsidR="000C43B5" w:rsidRDefault="00B01ADC">
      <w:pPr>
        <w:pStyle w:val="Normal24"/>
        <w:spacing w:before="240" w:line="260" w:lineRule="atLeast"/>
      </w:pPr>
      <w:r>
        <w:rPr>
          <w:rFonts w:ascii="Arial" w:eastAsia="Arial" w:hAnsi="Arial" w:cs="Arial"/>
          <w:b/>
          <w:color w:val="000000"/>
          <w:sz w:val="20"/>
        </w:rPr>
        <w:t>Claim: Trump canceled second debate, appearances on CNN, '60 Minutes' and others</w:t>
      </w:r>
    </w:p>
    <w:p w14:paraId="229AC4D2" w14:textId="77777777" w:rsidR="000C43B5" w:rsidRDefault="00B01ADC">
      <w:pPr>
        <w:pStyle w:val="Normal24"/>
        <w:spacing w:before="200" w:line="260" w:lineRule="atLeast"/>
        <w:jc w:val="both"/>
      </w:pPr>
      <w:r>
        <w:rPr>
          <w:rFonts w:ascii="Arial" w:eastAsia="Arial" w:hAnsi="Arial" w:cs="Arial"/>
          <w:i/>
          <w:color w:val="000000"/>
          <w:sz w:val="20"/>
        </w:rPr>
        <w:t>Our rating: Partly false</w:t>
      </w:r>
    </w:p>
    <w:p w14:paraId="267D74F9" w14:textId="77777777" w:rsidR="000C43B5" w:rsidRDefault="00B01ADC">
      <w:pPr>
        <w:pStyle w:val="Normal24"/>
        <w:spacing w:before="200" w:line="260" w:lineRule="atLeast"/>
        <w:jc w:val="both"/>
      </w:pPr>
      <w:r>
        <w:rPr>
          <w:rFonts w:ascii="Arial" w:eastAsia="Arial" w:hAnsi="Arial" w:cs="Arial"/>
          <w:color w:val="000000"/>
          <w:sz w:val="20"/>
        </w:rPr>
        <w:t xml:space="preserve">Trump canceled some of the events mentioned in the post, but he never agreed to participate in others. </w:t>
      </w:r>
    </w:p>
    <w:p w14:paraId="35FD2F47"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56" w:history="1">
        <w:r>
          <w:rPr>
            <w:rFonts w:ascii="Arial" w:eastAsia="Arial" w:hAnsi="Arial" w:cs="Arial"/>
            <w:color w:val="0077CC"/>
            <w:sz w:val="20"/>
            <w:u w:val="single"/>
            <w:shd w:val="clear" w:color="auto" w:fill="FFFFFF"/>
          </w:rPr>
          <w:t>Partly false claim Trump canceled CNN town hall, NRA rally and other events</w:t>
        </w:r>
      </w:hyperlink>
    </w:p>
    <w:p w14:paraId="4D0B80D2" w14:textId="77777777" w:rsidR="000C43B5" w:rsidRDefault="00B01ADC">
      <w:pPr>
        <w:pStyle w:val="Normal24"/>
        <w:spacing w:before="240" w:line="260" w:lineRule="atLeast"/>
      </w:pPr>
      <w:r>
        <w:rPr>
          <w:rFonts w:ascii="Arial" w:eastAsia="Arial" w:hAnsi="Arial" w:cs="Arial"/>
          <w:b/>
          <w:color w:val="000000"/>
          <w:sz w:val="20"/>
        </w:rPr>
        <w:t>Claim: Video shows Trump’s college report card</w:t>
      </w:r>
    </w:p>
    <w:p w14:paraId="4D59E3D0"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0C856F25" w14:textId="77777777" w:rsidR="000C43B5" w:rsidRDefault="00B01ADC">
      <w:pPr>
        <w:pStyle w:val="Normal24"/>
        <w:spacing w:before="200" w:line="260" w:lineRule="atLeast"/>
        <w:jc w:val="both"/>
      </w:pPr>
      <w:r>
        <w:rPr>
          <w:rFonts w:ascii="Arial" w:eastAsia="Arial" w:hAnsi="Arial" w:cs="Arial"/>
          <w:color w:val="000000"/>
          <w:sz w:val="20"/>
        </w:rPr>
        <w:t>The image of the report card is fabricated. Fordham University identified it as inauthentic in a social media post.</w:t>
      </w:r>
    </w:p>
    <w:p w14:paraId="760583FA"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57" w:history="1">
        <w:r>
          <w:rPr>
            <w:rFonts w:ascii="Arial" w:eastAsia="Arial" w:hAnsi="Arial" w:cs="Arial"/>
            <w:color w:val="0077CC"/>
            <w:sz w:val="20"/>
            <w:u w:val="single"/>
            <w:shd w:val="clear" w:color="auto" w:fill="FFFFFF"/>
          </w:rPr>
          <w:t>Those aren't Trump'</w:t>
        </w:r>
      </w:hyperlink>
      <w:hyperlink r:id="rId958" w:history="1">
        <w:r>
          <w:rPr>
            <w:rFonts w:ascii="Arial" w:eastAsia="Arial" w:hAnsi="Arial" w:cs="Arial"/>
            <w:b/>
            <w:color w:val="0077CC"/>
            <w:sz w:val="20"/>
            <w:u w:val="single"/>
            <w:shd w:val="clear" w:color="auto" w:fill="FFFFFF"/>
          </w:rPr>
          <w:t>s</w:t>
        </w:r>
      </w:hyperlink>
      <w:hyperlink r:id="rId959" w:history="1">
        <w:r>
          <w:rPr>
            <w:rFonts w:ascii="Arial" w:eastAsia="Arial" w:hAnsi="Arial" w:cs="Arial"/>
            <w:color w:val="0077CC"/>
            <w:sz w:val="20"/>
            <w:u w:val="single"/>
            <w:shd w:val="clear" w:color="auto" w:fill="FFFFFF"/>
          </w:rPr>
          <w:t xml:space="preserve"> grades from Fordham. Image in video is a 'forgery'</w:t>
        </w:r>
      </w:hyperlink>
    </w:p>
    <w:p w14:paraId="4CA50E19" w14:textId="77777777" w:rsidR="000C43B5" w:rsidRDefault="00B01ADC">
      <w:pPr>
        <w:pStyle w:val="Normal24"/>
        <w:spacing w:before="240" w:line="260" w:lineRule="atLeast"/>
      </w:pPr>
      <w:r>
        <w:rPr>
          <w:rFonts w:ascii="Arial" w:eastAsia="Arial" w:hAnsi="Arial" w:cs="Arial"/>
          <w:b/>
          <w:color w:val="000000"/>
          <w:sz w:val="20"/>
        </w:rPr>
        <w:t>Claim: Image shows Trump post about suspected second assassination attempt</w:t>
      </w:r>
    </w:p>
    <w:p w14:paraId="731AADB8"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61876779" w14:textId="77777777" w:rsidR="000C43B5" w:rsidRDefault="00B01ADC">
      <w:pPr>
        <w:pStyle w:val="Normal24"/>
        <w:spacing w:before="200" w:line="260" w:lineRule="atLeast"/>
        <w:jc w:val="both"/>
      </w:pPr>
      <w:r>
        <w:rPr>
          <w:rFonts w:ascii="Arial" w:eastAsia="Arial" w:hAnsi="Arial" w:cs="Arial"/>
          <w:color w:val="000000"/>
          <w:sz w:val="20"/>
        </w:rPr>
        <w:t>The image is a fabrication. There is no record of the post on Trump’</w:t>
      </w:r>
      <w:r>
        <w:rPr>
          <w:rFonts w:ascii="Arial" w:eastAsia="Arial" w:hAnsi="Arial" w:cs="Arial"/>
          <w:b/>
          <w:color w:val="000000"/>
          <w:sz w:val="20"/>
        </w:rPr>
        <w:t>s</w:t>
      </w:r>
      <w:r>
        <w:rPr>
          <w:rFonts w:ascii="Arial" w:eastAsia="Arial" w:hAnsi="Arial" w:cs="Arial"/>
          <w:color w:val="000000"/>
          <w:sz w:val="20"/>
        </w:rPr>
        <w:t xml:space="preserve"> Truth Social account.</w:t>
      </w:r>
    </w:p>
    <w:p w14:paraId="22998212" w14:textId="77777777" w:rsidR="000C43B5" w:rsidRDefault="00B01ADC">
      <w:pPr>
        <w:pStyle w:val="Normal24"/>
        <w:spacing w:before="240" w:line="260" w:lineRule="atLeast"/>
        <w:jc w:val="both"/>
      </w:pPr>
      <w:r>
        <w:rPr>
          <w:rFonts w:ascii="Arial" w:eastAsia="Arial" w:hAnsi="Arial" w:cs="Arial"/>
          <w:b/>
          <w:color w:val="000000"/>
          <w:sz w:val="20"/>
        </w:rPr>
        <w:t xml:space="preserve">Full fact check: </w:t>
      </w:r>
      <w:hyperlink r:id="rId960" w:history="1">
        <w:r>
          <w:rPr>
            <w:rFonts w:ascii="Arial" w:eastAsia="Arial" w:hAnsi="Arial" w:cs="Arial"/>
            <w:color w:val="0077CC"/>
            <w:sz w:val="20"/>
            <w:u w:val="single"/>
            <w:shd w:val="clear" w:color="auto" w:fill="FFFFFF"/>
          </w:rPr>
          <w:t>Supposed Trump post that his would-be assassins are '0-2' is fabricated</w:t>
        </w:r>
      </w:hyperlink>
    </w:p>
    <w:p w14:paraId="761FC2B4" w14:textId="77777777" w:rsidR="000C43B5" w:rsidRDefault="00B01ADC">
      <w:pPr>
        <w:pStyle w:val="Normal24"/>
        <w:spacing w:before="240" w:line="260" w:lineRule="atLeast"/>
      </w:pPr>
      <w:r>
        <w:rPr>
          <w:rFonts w:ascii="Arial" w:eastAsia="Arial" w:hAnsi="Arial" w:cs="Arial"/>
          <w:b/>
          <w:color w:val="000000"/>
          <w:sz w:val="20"/>
        </w:rPr>
        <w:t xml:space="preserve">Claim: Image shows headline from The Atlantic saying ‘Trump is literally Hitler’ </w:t>
      </w:r>
    </w:p>
    <w:p w14:paraId="3B7D6F3F"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5621A777" w14:textId="77777777" w:rsidR="000C43B5" w:rsidRDefault="00B01ADC">
      <w:pPr>
        <w:pStyle w:val="Normal24"/>
        <w:spacing w:before="200" w:line="260" w:lineRule="atLeast"/>
        <w:jc w:val="both"/>
      </w:pPr>
      <w:r>
        <w:rPr>
          <w:rFonts w:ascii="Arial" w:eastAsia="Arial" w:hAnsi="Arial" w:cs="Arial"/>
          <w:color w:val="000000"/>
          <w:sz w:val="20"/>
        </w:rPr>
        <w:t xml:space="preserve">The image is fabricated. The Atlantic said the headline is an altered </w:t>
      </w:r>
      <w:r>
        <w:rPr>
          <w:rFonts w:ascii="Arial" w:eastAsia="Arial" w:hAnsi="Arial" w:cs="Arial"/>
          <w:color w:val="000000"/>
          <w:sz w:val="20"/>
        </w:rPr>
        <w:t>version of an Oct. 22 article titled “Trump: ‘I Need the Kind of Generals That Hitler Had.’” The summary is also altered.</w:t>
      </w:r>
    </w:p>
    <w:p w14:paraId="6422696E" w14:textId="77777777" w:rsidR="000C43B5" w:rsidRDefault="00B01ADC">
      <w:pPr>
        <w:pStyle w:val="Normal24"/>
        <w:spacing w:before="240" w:line="260" w:lineRule="atLeast"/>
        <w:jc w:val="both"/>
      </w:pPr>
      <w:r>
        <w:rPr>
          <w:rFonts w:ascii="Arial" w:eastAsia="Arial" w:hAnsi="Arial" w:cs="Arial"/>
          <w:b/>
          <w:color w:val="000000"/>
          <w:sz w:val="20"/>
        </w:rPr>
        <w:t xml:space="preserve">Full fact check: </w:t>
      </w:r>
      <w:hyperlink r:id="rId961" w:history="1">
        <w:r>
          <w:rPr>
            <w:rFonts w:ascii="Arial" w:eastAsia="Arial" w:hAnsi="Arial" w:cs="Arial"/>
            <w:color w:val="0077CC"/>
            <w:sz w:val="20"/>
            <w:u w:val="single"/>
            <w:shd w:val="clear" w:color="auto" w:fill="FFFFFF"/>
          </w:rPr>
          <w:t>No, the Atlantic didn't publish a story with headline saying Trump is Hitler</w:t>
        </w:r>
      </w:hyperlink>
    </w:p>
    <w:p w14:paraId="17337BB4" w14:textId="77777777" w:rsidR="000C43B5" w:rsidRDefault="00B01ADC">
      <w:pPr>
        <w:pStyle w:val="Normal24"/>
        <w:spacing w:before="240" w:line="260" w:lineRule="atLeast"/>
      </w:pPr>
      <w:r>
        <w:rPr>
          <w:rFonts w:ascii="Arial" w:eastAsia="Arial" w:hAnsi="Arial" w:cs="Arial"/>
          <w:b/>
          <w:color w:val="000000"/>
          <w:sz w:val="20"/>
        </w:rPr>
        <w:t>Claim: Image shows Trump wading through flood waters after Hurricane Helene</w:t>
      </w:r>
    </w:p>
    <w:p w14:paraId="2D1D5A98"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5A294784" w14:textId="77777777" w:rsidR="000C43B5" w:rsidRDefault="00B01ADC">
      <w:pPr>
        <w:pStyle w:val="Normal24"/>
        <w:spacing w:before="200" w:line="260" w:lineRule="atLeast"/>
        <w:jc w:val="both"/>
      </w:pPr>
      <w:r>
        <w:rPr>
          <w:rFonts w:ascii="Arial" w:eastAsia="Arial" w:hAnsi="Arial" w:cs="Arial"/>
          <w:color w:val="000000"/>
          <w:sz w:val="20"/>
        </w:rPr>
        <w:t>Experts and an AI-detection tool confirmed the image is AI-generated. There'</w:t>
      </w:r>
      <w:r>
        <w:rPr>
          <w:rFonts w:ascii="Arial" w:eastAsia="Arial" w:hAnsi="Arial" w:cs="Arial"/>
          <w:b/>
          <w:color w:val="000000"/>
          <w:sz w:val="20"/>
        </w:rPr>
        <w:t>s</w:t>
      </w:r>
      <w:r>
        <w:rPr>
          <w:rFonts w:ascii="Arial" w:eastAsia="Arial" w:hAnsi="Arial" w:cs="Arial"/>
          <w:color w:val="000000"/>
          <w:sz w:val="20"/>
        </w:rPr>
        <w:t xml:space="preserve"> no evidence Trump waded through flood water in the aftermath of Hurricane Helene.</w:t>
      </w:r>
    </w:p>
    <w:p w14:paraId="7CA98C09"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62" w:history="1">
        <w:r>
          <w:rPr>
            <w:rFonts w:ascii="Arial" w:eastAsia="Arial" w:hAnsi="Arial" w:cs="Arial"/>
            <w:color w:val="0077CC"/>
            <w:sz w:val="20"/>
            <w:u w:val="single"/>
            <w:shd w:val="clear" w:color="auto" w:fill="FFFFFF"/>
          </w:rPr>
          <w:t>Image of Donald Trump wading through flood water is AI-generated</w:t>
        </w:r>
      </w:hyperlink>
    </w:p>
    <w:p w14:paraId="0F6E237E" w14:textId="77777777" w:rsidR="000C43B5" w:rsidRDefault="00B01ADC">
      <w:pPr>
        <w:pStyle w:val="Normal24"/>
        <w:spacing w:before="240" w:line="260" w:lineRule="atLeast"/>
      </w:pPr>
      <w:r>
        <w:rPr>
          <w:rFonts w:ascii="Arial" w:eastAsia="Arial" w:hAnsi="Arial" w:cs="Arial"/>
          <w:b/>
          <w:color w:val="000000"/>
          <w:sz w:val="20"/>
        </w:rPr>
        <w:t>Claim: Melania Trump said she wants a divorce</w:t>
      </w:r>
    </w:p>
    <w:p w14:paraId="0F5453BF"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311D77FE" w14:textId="77777777" w:rsidR="000C43B5" w:rsidRDefault="00B01ADC">
      <w:pPr>
        <w:pStyle w:val="Normal24"/>
        <w:spacing w:before="200" w:line="260" w:lineRule="atLeast"/>
        <w:jc w:val="both"/>
      </w:pPr>
      <w:r>
        <w:rPr>
          <w:rFonts w:ascii="Arial" w:eastAsia="Arial" w:hAnsi="Arial" w:cs="Arial"/>
          <w:color w:val="000000"/>
          <w:sz w:val="20"/>
        </w:rPr>
        <w:t>Melania Trump has not made any public statements that support the claim, and a spokesperson for Donald Trump said the claim is false. The former first lady has reiterated her support for her husband in numerous interviews in the final weeks of the 2024 campaign.</w:t>
      </w:r>
    </w:p>
    <w:p w14:paraId="52910830"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63" w:history="1">
        <w:r>
          <w:rPr>
            <w:rFonts w:ascii="Arial" w:eastAsia="Arial" w:hAnsi="Arial" w:cs="Arial"/>
            <w:color w:val="0077CC"/>
            <w:sz w:val="20"/>
            <w:u w:val="single"/>
            <w:shd w:val="clear" w:color="auto" w:fill="FFFFFF"/>
          </w:rPr>
          <w:t>Melania Trump has publicly supported her husband, hasn't called for divorce</w:t>
        </w:r>
      </w:hyperlink>
    </w:p>
    <w:p w14:paraId="20F40D21" w14:textId="77777777" w:rsidR="000C43B5" w:rsidRDefault="00B01ADC">
      <w:pPr>
        <w:pStyle w:val="Normal24"/>
        <w:spacing w:before="240" w:line="260" w:lineRule="atLeast"/>
      </w:pPr>
      <w:r>
        <w:rPr>
          <w:rFonts w:ascii="Arial" w:eastAsia="Arial" w:hAnsi="Arial" w:cs="Arial"/>
          <w:b/>
          <w:color w:val="000000"/>
          <w:sz w:val="20"/>
        </w:rPr>
        <w:t>Claim: Trump posted about military relationship, interaction with ‘Civil War soldier’</w:t>
      </w:r>
    </w:p>
    <w:p w14:paraId="4DA86FD9"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51D7AEE6" w14:textId="77777777" w:rsidR="000C43B5" w:rsidRDefault="00B01ADC">
      <w:pPr>
        <w:pStyle w:val="Normal24"/>
        <w:spacing w:before="200" w:line="260" w:lineRule="atLeast"/>
        <w:jc w:val="both"/>
      </w:pPr>
      <w:r>
        <w:rPr>
          <w:rFonts w:ascii="Arial" w:eastAsia="Arial" w:hAnsi="Arial" w:cs="Arial"/>
          <w:color w:val="000000"/>
          <w:sz w:val="20"/>
        </w:rPr>
        <w:t>Trump didn’t post this. It came from an impersonator whose account was suspended for violating the platform’</w:t>
      </w:r>
      <w:r>
        <w:rPr>
          <w:rFonts w:ascii="Arial" w:eastAsia="Arial" w:hAnsi="Arial" w:cs="Arial"/>
          <w:b/>
          <w:color w:val="000000"/>
          <w:sz w:val="20"/>
        </w:rPr>
        <w:t>s</w:t>
      </w:r>
      <w:r>
        <w:rPr>
          <w:rFonts w:ascii="Arial" w:eastAsia="Arial" w:hAnsi="Arial" w:cs="Arial"/>
          <w:color w:val="000000"/>
          <w:sz w:val="20"/>
        </w:rPr>
        <w:t xml:space="preserve"> rules. There is no record of the post from Trump’</w:t>
      </w:r>
      <w:r>
        <w:rPr>
          <w:rFonts w:ascii="Arial" w:eastAsia="Arial" w:hAnsi="Arial" w:cs="Arial"/>
          <w:b/>
          <w:color w:val="000000"/>
          <w:sz w:val="20"/>
        </w:rPr>
        <w:t>s</w:t>
      </w:r>
      <w:r>
        <w:rPr>
          <w:rFonts w:ascii="Arial" w:eastAsia="Arial" w:hAnsi="Arial" w:cs="Arial"/>
          <w:color w:val="000000"/>
          <w:sz w:val="20"/>
        </w:rPr>
        <w:t xml:space="preserve"> verified account.</w:t>
      </w:r>
    </w:p>
    <w:p w14:paraId="5A5D89F1"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64" w:history="1">
        <w:r>
          <w:rPr>
            <w:rFonts w:ascii="Arial" w:eastAsia="Arial" w:hAnsi="Arial" w:cs="Arial"/>
            <w:color w:val="0077CC"/>
            <w:sz w:val="20"/>
            <w:u w:val="single"/>
            <w:shd w:val="clear" w:color="auto" w:fill="FFFFFF"/>
          </w:rPr>
          <w:t>Impersonator, not Trump, posted about military, meeting 'Civil War veteran'</w:t>
        </w:r>
      </w:hyperlink>
    </w:p>
    <w:p w14:paraId="5181BAF7" w14:textId="77777777" w:rsidR="000C43B5" w:rsidRDefault="00B01ADC">
      <w:pPr>
        <w:pStyle w:val="Normal24"/>
        <w:spacing w:before="240" w:line="260" w:lineRule="atLeast"/>
      </w:pPr>
      <w:r>
        <w:rPr>
          <w:rFonts w:ascii="Arial" w:eastAsia="Arial" w:hAnsi="Arial" w:cs="Arial"/>
          <w:b/>
          <w:color w:val="000000"/>
          <w:sz w:val="20"/>
        </w:rPr>
        <w:t>Claim: Image shows Fox News article about Donald Trump donating $1,300 to hurricane relief</w:t>
      </w:r>
    </w:p>
    <w:p w14:paraId="78EE7C74"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70296F77" w14:textId="77777777" w:rsidR="000C43B5" w:rsidRDefault="00B01ADC">
      <w:pPr>
        <w:pStyle w:val="Normal24"/>
        <w:spacing w:before="200" w:line="260" w:lineRule="atLeast"/>
        <w:jc w:val="both"/>
      </w:pPr>
      <w:r>
        <w:rPr>
          <w:rFonts w:ascii="Arial" w:eastAsia="Arial" w:hAnsi="Arial" w:cs="Arial"/>
          <w:color w:val="000000"/>
          <w:sz w:val="20"/>
        </w:rPr>
        <w:t xml:space="preserve">The image was initially posted online to a page for parody content about Trump. Experts said the photo of Trump with the </w:t>
      </w:r>
      <w:r>
        <w:rPr>
          <w:rFonts w:ascii="Arial" w:eastAsia="Arial" w:hAnsi="Arial" w:cs="Arial"/>
          <w:b/>
          <w:color w:val="000000"/>
          <w:sz w:val="20"/>
        </w:rPr>
        <w:t>check</w:t>
      </w:r>
      <w:r>
        <w:rPr>
          <w:rFonts w:ascii="Arial" w:eastAsia="Arial" w:hAnsi="Arial" w:cs="Arial"/>
          <w:color w:val="000000"/>
          <w:sz w:val="20"/>
        </w:rPr>
        <w:t xml:space="preserve"> has signs of being AI-generated, and there is no evidence of Fox News publishing such a story.</w:t>
      </w:r>
    </w:p>
    <w:p w14:paraId="00A615DB"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65" w:history="1">
        <w:r>
          <w:rPr>
            <w:rFonts w:ascii="Arial" w:eastAsia="Arial" w:hAnsi="Arial" w:cs="Arial"/>
            <w:color w:val="0077CC"/>
            <w:sz w:val="20"/>
            <w:u w:val="single"/>
            <w:shd w:val="clear" w:color="auto" w:fill="FFFFFF"/>
          </w:rPr>
          <w:t xml:space="preserve">AI-generated image of Trump with hurricane relief </w:t>
        </w:r>
      </w:hyperlink>
      <w:hyperlink r:id="rId966" w:history="1">
        <w:r>
          <w:rPr>
            <w:rFonts w:ascii="Arial" w:eastAsia="Arial" w:hAnsi="Arial" w:cs="Arial"/>
            <w:b/>
            <w:color w:val="0077CC"/>
            <w:sz w:val="20"/>
            <w:u w:val="single"/>
            <w:shd w:val="clear" w:color="auto" w:fill="FFFFFF"/>
          </w:rPr>
          <w:t>check</w:t>
        </w:r>
      </w:hyperlink>
      <w:hyperlink r:id="rId967" w:history="1">
        <w:r>
          <w:rPr>
            <w:rFonts w:ascii="Arial" w:eastAsia="Arial" w:hAnsi="Arial" w:cs="Arial"/>
            <w:color w:val="0077CC"/>
            <w:sz w:val="20"/>
            <w:u w:val="single"/>
            <w:shd w:val="clear" w:color="auto" w:fill="FFFFFF"/>
          </w:rPr>
          <w:t xml:space="preserve"> started as parody</w:t>
        </w:r>
      </w:hyperlink>
    </w:p>
    <w:p w14:paraId="7EA11C24" w14:textId="77777777" w:rsidR="000C43B5" w:rsidRDefault="00B01ADC">
      <w:pPr>
        <w:pStyle w:val="Normal24"/>
        <w:spacing w:before="240" w:line="260" w:lineRule="atLeast"/>
      </w:pPr>
      <w:r>
        <w:rPr>
          <w:rFonts w:ascii="Arial" w:eastAsia="Arial" w:hAnsi="Arial" w:cs="Arial"/>
          <w:b/>
          <w:color w:val="000000"/>
          <w:sz w:val="20"/>
        </w:rPr>
        <w:t>Claim: Image shows Trump post attacking Jack Smith</w:t>
      </w:r>
    </w:p>
    <w:p w14:paraId="05C18A04" w14:textId="77777777" w:rsidR="000C43B5" w:rsidRDefault="00B01ADC">
      <w:pPr>
        <w:pStyle w:val="Normal24"/>
        <w:spacing w:before="200" w:line="260" w:lineRule="atLeast"/>
        <w:jc w:val="both"/>
      </w:pPr>
      <w:r>
        <w:rPr>
          <w:rFonts w:ascii="Arial" w:eastAsia="Arial" w:hAnsi="Arial" w:cs="Arial"/>
          <w:i/>
          <w:color w:val="000000"/>
          <w:sz w:val="20"/>
        </w:rPr>
        <w:t>Our rating: Altered</w:t>
      </w:r>
    </w:p>
    <w:p w14:paraId="6CD880E9" w14:textId="77777777" w:rsidR="000C43B5" w:rsidRDefault="00B01ADC">
      <w:pPr>
        <w:pStyle w:val="Normal24"/>
        <w:spacing w:before="200" w:line="260" w:lineRule="atLeast"/>
        <w:jc w:val="both"/>
      </w:pPr>
      <w:r>
        <w:rPr>
          <w:rFonts w:ascii="Arial" w:eastAsia="Arial" w:hAnsi="Arial" w:cs="Arial"/>
          <w:color w:val="000000"/>
          <w:sz w:val="20"/>
        </w:rPr>
        <w:t>Trump has attacked Jack Smith in a variety of forms, but he didn’t post this. The image is a fabrication. There is no record of the post on his Truth Social profile.</w:t>
      </w:r>
    </w:p>
    <w:p w14:paraId="48D65318"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68" w:history="1">
        <w:r>
          <w:rPr>
            <w:rFonts w:ascii="Arial" w:eastAsia="Arial" w:hAnsi="Arial" w:cs="Arial"/>
            <w:color w:val="0077CC"/>
            <w:sz w:val="20"/>
            <w:u w:val="single"/>
            <w:shd w:val="clear" w:color="auto" w:fill="FFFFFF"/>
          </w:rPr>
          <w:t>Trump called Jack Smith 'loony leftist'? No, image is fabricated</w:t>
        </w:r>
      </w:hyperlink>
    </w:p>
    <w:p w14:paraId="613EA1A6" w14:textId="77777777" w:rsidR="000C43B5" w:rsidRDefault="00B01ADC">
      <w:pPr>
        <w:pStyle w:val="Normal24"/>
        <w:spacing w:before="240" w:line="260" w:lineRule="atLeast"/>
      </w:pPr>
      <w:r>
        <w:rPr>
          <w:rFonts w:ascii="Arial" w:eastAsia="Arial" w:hAnsi="Arial" w:cs="Arial"/>
          <w:b/>
          <w:color w:val="000000"/>
          <w:sz w:val="20"/>
        </w:rPr>
        <w:t>Claim: Trump only pledged 3% of Hurricane Helene fundraiser proceeds to victims</w:t>
      </w:r>
    </w:p>
    <w:p w14:paraId="3ACC46A8"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49BF5D58" w14:textId="77777777" w:rsidR="000C43B5" w:rsidRDefault="00B01ADC">
      <w:pPr>
        <w:pStyle w:val="Normal24"/>
        <w:spacing w:before="200" w:line="260" w:lineRule="atLeast"/>
        <w:jc w:val="both"/>
      </w:pPr>
      <w:r>
        <w:rPr>
          <w:rFonts w:ascii="Arial" w:eastAsia="Arial" w:hAnsi="Arial" w:cs="Arial"/>
          <w:color w:val="000000"/>
          <w:sz w:val="20"/>
        </w:rPr>
        <w:t>The GoFundMe page pledged to direct all funds raised to hurricane victims, as the platform'</w:t>
      </w:r>
      <w:r>
        <w:rPr>
          <w:rFonts w:ascii="Arial" w:eastAsia="Arial" w:hAnsi="Arial" w:cs="Arial"/>
          <w:b/>
          <w:color w:val="000000"/>
          <w:sz w:val="20"/>
        </w:rPr>
        <w:t>s</w:t>
      </w:r>
      <w:r>
        <w:rPr>
          <w:rFonts w:ascii="Arial" w:eastAsia="Arial" w:hAnsi="Arial" w:cs="Arial"/>
          <w:color w:val="000000"/>
          <w:sz w:val="20"/>
        </w:rPr>
        <w:t xml:space="preserve"> policy requires. Roughly 3% of each donation goes toward GoFundMe'</w:t>
      </w:r>
      <w:r>
        <w:rPr>
          <w:rFonts w:ascii="Arial" w:eastAsia="Arial" w:hAnsi="Arial" w:cs="Arial"/>
          <w:b/>
          <w:color w:val="000000"/>
          <w:sz w:val="20"/>
        </w:rPr>
        <w:t>s</w:t>
      </w:r>
      <w:r>
        <w:rPr>
          <w:rFonts w:ascii="Arial" w:eastAsia="Arial" w:hAnsi="Arial" w:cs="Arial"/>
          <w:color w:val="000000"/>
          <w:sz w:val="20"/>
        </w:rPr>
        <w:t xml:space="preserve"> transaction fees.</w:t>
      </w:r>
    </w:p>
    <w:p w14:paraId="4D6CC94B" w14:textId="77777777" w:rsidR="000C43B5" w:rsidRDefault="00B01ADC">
      <w:pPr>
        <w:pStyle w:val="Normal24"/>
        <w:spacing w:before="240" w:line="260" w:lineRule="atLeast"/>
        <w:jc w:val="both"/>
      </w:pPr>
      <w:r>
        <w:rPr>
          <w:rFonts w:ascii="Arial" w:eastAsia="Arial" w:hAnsi="Arial" w:cs="Arial"/>
          <w:color w:val="000000"/>
          <w:sz w:val="20"/>
        </w:rPr>
        <w:t xml:space="preserve">Full </w:t>
      </w:r>
      <w:r>
        <w:rPr>
          <w:rFonts w:ascii="Arial" w:eastAsia="Arial" w:hAnsi="Arial" w:cs="Arial"/>
          <w:b/>
          <w:color w:val="000000"/>
          <w:sz w:val="20"/>
        </w:rPr>
        <w:t>fact check</w:t>
      </w:r>
      <w:r>
        <w:rPr>
          <w:rFonts w:ascii="Arial" w:eastAsia="Arial" w:hAnsi="Arial" w:cs="Arial"/>
          <w:color w:val="000000"/>
          <w:sz w:val="20"/>
        </w:rPr>
        <w:t xml:space="preserve">: </w:t>
      </w:r>
      <w:hyperlink r:id="rId969" w:history="1">
        <w:r>
          <w:rPr>
            <w:rFonts w:ascii="Arial" w:eastAsia="Arial" w:hAnsi="Arial" w:cs="Arial"/>
            <w:color w:val="0077CC"/>
            <w:sz w:val="20"/>
            <w:u w:val="single"/>
            <w:shd w:val="clear" w:color="auto" w:fill="FFFFFF"/>
          </w:rPr>
          <w:t>No, Trump didn't pledge only 3% of GoFundMe proceeds to Helene victims</w:t>
        </w:r>
      </w:hyperlink>
    </w:p>
    <w:p w14:paraId="6173114B" w14:textId="77777777" w:rsidR="000C43B5" w:rsidRDefault="00B01ADC">
      <w:pPr>
        <w:pStyle w:val="Normal24"/>
        <w:spacing w:before="240" w:line="260" w:lineRule="atLeast"/>
      </w:pPr>
      <w:r>
        <w:rPr>
          <w:rFonts w:ascii="Arial" w:eastAsia="Arial" w:hAnsi="Arial" w:cs="Arial"/>
          <w:b/>
          <w:color w:val="000000"/>
          <w:sz w:val="20"/>
        </w:rPr>
        <w:t>Claim: Displaced Trump supporters can get free shelter at Mar-a-Lago, other properties</w:t>
      </w:r>
    </w:p>
    <w:p w14:paraId="166B5C4A" w14:textId="77777777" w:rsidR="000C43B5" w:rsidRDefault="00B01ADC">
      <w:pPr>
        <w:pStyle w:val="Normal24"/>
        <w:spacing w:before="200" w:line="260" w:lineRule="atLeast"/>
        <w:jc w:val="both"/>
      </w:pPr>
      <w:r>
        <w:rPr>
          <w:rFonts w:ascii="Arial" w:eastAsia="Arial" w:hAnsi="Arial" w:cs="Arial"/>
          <w:i/>
          <w:color w:val="000000"/>
          <w:sz w:val="20"/>
        </w:rPr>
        <w:t>Our rating: False</w:t>
      </w:r>
    </w:p>
    <w:p w14:paraId="2FC047E5" w14:textId="77777777" w:rsidR="000C43B5" w:rsidRDefault="00B01ADC">
      <w:pPr>
        <w:pStyle w:val="Normal24"/>
        <w:spacing w:before="200" w:line="260" w:lineRule="atLeast"/>
        <w:jc w:val="both"/>
      </w:pPr>
      <w:r>
        <w:rPr>
          <w:rFonts w:ascii="Arial" w:eastAsia="Arial" w:hAnsi="Arial" w:cs="Arial"/>
          <w:color w:val="000000"/>
          <w:sz w:val="20"/>
        </w:rPr>
        <w:t>The claim is baseless. Trump has not made any public statements offering free housing to supporters impacted by the hurricane.</w:t>
      </w:r>
    </w:p>
    <w:p w14:paraId="7E92DAD4" w14:textId="77777777" w:rsidR="000C43B5" w:rsidRDefault="00B01ADC">
      <w:pPr>
        <w:pStyle w:val="Normal24"/>
        <w:spacing w:before="240" w:line="260" w:lineRule="atLeast"/>
        <w:jc w:val="both"/>
      </w:pPr>
      <w:r>
        <w:rPr>
          <w:rFonts w:ascii="Arial" w:eastAsia="Arial" w:hAnsi="Arial" w:cs="Arial"/>
          <w:b/>
          <w:color w:val="000000"/>
          <w:sz w:val="20"/>
        </w:rPr>
        <w:t>Full fact check:</w:t>
      </w:r>
      <w:hyperlink r:id="rId970" w:history="1">
        <w:r>
          <w:rPr>
            <w:rFonts w:ascii="Arial" w:eastAsia="Arial" w:hAnsi="Arial" w:cs="Arial"/>
            <w:color w:val="0077CC"/>
            <w:sz w:val="20"/>
            <w:u w:val="single"/>
            <w:shd w:val="clear" w:color="auto" w:fill="FFFFFF"/>
          </w:rPr>
          <w:t>Free Mar-a-Lago lodging for displaced Trump voters? No, that'</w:t>
        </w:r>
      </w:hyperlink>
      <w:hyperlink r:id="rId971" w:history="1">
        <w:r>
          <w:rPr>
            <w:rFonts w:ascii="Arial" w:eastAsia="Arial" w:hAnsi="Arial" w:cs="Arial"/>
            <w:b/>
            <w:color w:val="0077CC"/>
            <w:sz w:val="20"/>
            <w:u w:val="single"/>
            <w:shd w:val="clear" w:color="auto" w:fill="FFFFFF"/>
          </w:rPr>
          <w:t>s</w:t>
        </w:r>
      </w:hyperlink>
      <w:hyperlink r:id="rId972" w:history="1">
        <w:r>
          <w:rPr>
            <w:rFonts w:ascii="Arial" w:eastAsia="Arial" w:hAnsi="Arial" w:cs="Arial"/>
            <w:color w:val="0077CC"/>
            <w:sz w:val="20"/>
            <w:u w:val="single"/>
            <w:shd w:val="clear" w:color="auto" w:fill="FFFFFF"/>
          </w:rPr>
          <w:t xml:space="preserve"> baseless</w:t>
        </w:r>
      </w:hyperlink>
    </w:p>
    <w:p w14:paraId="62E1F186" w14:textId="77777777" w:rsidR="000C43B5" w:rsidRDefault="00B01ADC">
      <w:pPr>
        <w:pStyle w:val="Normal24"/>
        <w:spacing w:before="240" w:line="260" w:lineRule="atLeast"/>
        <w:jc w:val="both"/>
      </w:pPr>
      <w:r>
        <w:rPr>
          <w:rFonts w:ascii="Arial" w:eastAsia="Arial" w:hAnsi="Arial" w:cs="Arial"/>
          <w:i/>
          <w:color w:val="000000"/>
          <w:sz w:val="20"/>
        </w:rPr>
        <w:t xml:space="preserve">Thank you for supporting our journalism. You can </w:t>
      </w:r>
      <w:hyperlink r:id="rId973" w:history="1">
        <w:r>
          <w:rPr>
            <w:rFonts w:ascii="Arial" w:eastAsia="Arial" w:hAnsi="Arial" w:cs="Arial"/>
            <w:color w:val="0077CC"/>
            <w:sz w:val="20"/>
            <w:u w:val="single"/>
            <w:shd w:val="clear" w:color="auto" w:fill="FFFFFF"/>
          </w:rPr>
          <w:t>subscribe to our print edition, ad-free app or e-newspaper here</w:t>
        </w:r>
      </w:hyperlink>
      <w:r>
        <w:rPr>
          <w:rFonts w:ascii="Arial" w:eastAsia="Arial" w:hAnsi="Arial" w:cs="Arial"/>
          <w:i/>
          <w:color w:val="000000"/>
          <w:sz w:val="20"/>
        </w:rPr>
        <w:t>.</w:t>
      </w:r>
    </w:p>
    <w:p w14:paraId="10FB7AEC" w14:textId="77777777" w:rsidR="000C43B5" w:rsidRDefault="00B01ADC">
      <w:pPr>
        <w:pStyle w:val="Normal24"/>
        <w:spacing w:before="240" w:line="260" w:lineRule="atLeast"/>
        <w:jc w:val="both"/>
      </w:pPr>
      <w:r>
        <w:rPr>
          <w:rFonts w:ascii="Arial" w:eastAsia="Arial" w:hAnsi="Arial" w:cs="Arial"/>
          <w:i/>
          <w:color w:val="000000"/>
          <w:sz w:val="20"/>
        </w:rPr>
        <w:t xml:space="preserve">USA TODAY is a </w:t>
      </w:r>
      <w:hyperlink r:id="rId974" w:history="1">
        <w:r>
          <w:rPr>
            <w:rFonts w:ascii="Arial" w:eastAsia="Arial" w:hAnsi="Arial" w:cs="Arial"/>
            <w:color w:val="0077CC"/>
            <w:sz w:val="20"/>
            <w:u w:val="single"/>
            <w:shd w:val="clear" w:color="auto" w:fill="FFFFFF"/>
          </w:rPr>
          <w:t>verified signatory</w:t>
        </w:r>
      </w:hyperlink>
      <w:r>
        <w:rPr>
          <w:rFonts w:ascii="Arial" w:eastAsia="Arial" w:hAnsi="Arial" w:cs="Arial"/>
          <w:i/>
          <w:color w:val="000000"/>
          <w:sz w:val="20"/>
        </w:rPr>
        <w:t xml:space="preserve"> of the International </w:t>
      </w:r>
      <w:r>
        <w:rPr>
          <w:rFonts w:ascii="Arial" w:eastAsia="Arial" w:hAnsi="Arial" w:cs="Arial"/>
          <w:b/>
          <w:i/>
          <w:color w:val="000000"/>
          <w:sz w:val="20"/>
        </w:rPr>
        <w:t>Fact-Checking</w:t>
      </w:r>
      <w:r>
        <w:rPr>
          <w:rFonts w:ascii="Arial" w:eastAsia="Arial" w:hAnsi="Arial" w:cs="Arial"/>
          <w:i/>
          <w:color w:val="000000"/>
          <w:sz w:val="20"/>
        </w:rPr>
        <w:t xml:space="preserve"> Network, which requires a demonstrated commitment to nonpartisanship, fairness and transparency. Our </w:t>
      </w:r>
      <w:r>
        <w:rPr>
          <w:rFonts w:ascii="Arial" w:eastAsia="Arial" w:hAnsi="Arial" w:cs="Arial"/>
          <w:b/>
          <w:i/>
          <w:color w:val="000000"/>
          <w:sz w:val="20"/>
        </w:rPr>
        <w:t>fact-check</w:t>
      </w:r>
      <w:r>
        <w:rPr>
          <w:rFonts w:ascii="Arial" w:eastAsia="Arial" w:hAnsi="Arial" w:cs="Arial"/>
          <w:i/>
          <w:color w:val="000000"/>
          <w:sz w:val="20"/>
        </w:rPr>
        <w:t xml:space="preserve"> work is supported in part by a </w:t>
      </w:r>
      <w:hyperlink r:id="rId975" w:history="1">
        <w:r>
          <w:rPr>
            <w:rFonts w:ascii="Arial" w:eastAsia="Arial" w:hAnsi="Arial" w:cs="Arial"/>
            <w:color w:val="0077CC"/>
            <w:sz w:val="20"/>
            <w:u w:val="single"/>
            <w:shd w:val="clear" w:color="auto" w:fill="FFFFFF"/>
          </w:rPr>
          <w:t>grant from Meta</w:t>
        </w:r>
      </w:hyperlink>
      <w:r>
        <w:rPr>
          <w:rFonts w:ascii="Arial" w:eastAsia="Arial" w:hAnsi="Arial" w:cs="Arial"/>
          <w:i/>
          <w:color w:val="000000"/>
          <w:sz w:val="20"/>
        </w:rPr>
        <w:t>.</w:t>
      </w:r>
    </w:p>
    <w:p w14:paraId="1AA77007" w14:textId="77777777" w:rsidR="000C43B5" w:rsidRDefault="00B01ADC">
      <w:pPr>
        <w:pStyle w:val="Normal24"/>
        <w:spacing w:before="240" w:line="260" w:lineRule="atLeast"/>
        <w:jc w:val="both"/>
      </w:pPr>
      <w:r>
        <w:rPr>
          <w:rFonts w:ascii="Arial" w:eastAsia="Arial" w:hAnsi="Arial" w:cs="Arial"/>
          <w:i/>
          <w:color w:val="000000"/>
          <w:sz w:val="20"/>
        </w:rPr>
        <w:t xml:space="preserve">This article originally appeared on USA TODAY: </w:t>
      </w:r>
      <w:hyperlink r:id="rId976" w:history="1">
        <w:r>
          <w:rPr>
            <w:rFonts w:ascii="Arial" w:eastAsia="Arial" w:hAnsi="Arial" w:cs="Arial"/>
            <w:color w:val="0077CC"/>
            <w:sz w:val="20"/>
            <w:u w:val="single"/>
            <w:shd w:val="clear" w:color="auto" w:fill="FFFFFF"/>
          </w:rPr>
          <w:t xml:space="preserve">False, misleading claims about Donald Trump surge as </w:t>
        </w:r>
      </w:hyperlink>
      <w:hyperlink r:id="rId977" w:history="1">
        <w:r>
          <w:rPr>
            <w:rFonts w:ascii="Arial" w:eastAsia="Arial" w:hAnsi="Arial" w:cs="Arial"/>
            <w:b/>
            <w:color w:val="0077CC"/>
            <w:sz w:val="20"/>
            <w:u w:val="single"/>
            <w:shd w:val="clear" w:color="auto" w:fill="FFFFFF"/>
          </w:rPr>
          <w:t>election</w:t>
        </w:r>
      </w:hyperlink>
      <w:hyperlink r:id="rId978" w:history="1">
        <w:r>
          <w:rPr>
            <w:rFonts w:ascii="Arial" w:eastAsia="Arial" w:hAnsi="Arial" w:cs="Arial"/>
            <w:color w:val="0077CC"/>
            <w:sz w:val="20"/>
            <w:u w:val="single"/>
            <w:shd w:val="clear" w:color="auto" w:fill="FFFFFF"/>
          </w:rPr>
          <w:t xml:space="preserve"> nears | </w:t>
        </w:r>
      </w:hyperlink>
      <w:hyperlink r:id="rId979" w:history="1">
        <w:r>
          <w:rPr>
            <w:rFonts w:ascii="Arial" w:eastAsia="Arial" w:hAnsi="Arial" w:cs="Arial"/>
            <w:b/>
            <w:color w:val="0077CC"/>
            <w:sz w:val="20"/>
            <w:u w:val="single"/>
            <w:shd w:val="clear" w:color="auto" w:fill="FFFFFF"/>
          </w:rPr>
          <w:t>Fact check</w:t>
        </w:r>
      </w:hyperlink>
      <w:hyperlink r:id="rId980" w:history="1">
        <w:r>
          <w:rPr>
            <w:rFonts w:ascii="Arial" w:eastAsia="Arial" w:hAnsi="Arial" w:cs="Arial"/>
            <w:color w:val="0077CC"/>
            <w:sz w:val="20"/>
            <w:u w:val="single"/>
            <w:shd w:val="clear" w:color="auto" w:fill="FFFFFF"/>
          </w:rPr>
          <w:t xml:space="preserve"> roundup</w:t>
        </w:r>
      </w:hyperlink>
    </w:p>
    <w:p w14:paraId="24816A2D" w14:textId="77777777" w:rsidR="000C43B5" w:rsidRDefault="00B01ADC">
      <w:pPr>
        <w:pStyle w:val="Normal24"/>
        <w:keepNext/>
        <w:spacing w:before="240" w:line="340" w:lineRule="atLeast"/>
      </w:pPr>
      <w:bookmarkStart w:id="71" w:name="Classification_22"/>
      <w:bookmarkEnd w:id="71"/>
      <w:r>
        <w:rPr>
          <w:rFonts w:ascii="Arial" w:eastAsia="Arial" w:hAnsi="Arial" w:cs="Arial"/>
          <w:b/>
          <w:color w:val="000000"/>
          <w:sz w:val="28"/>
        </w:rPr>
        <w:t>Classification</w:t>
      </w:r>
    </w:p>
    <w:p w14:paraId="13D30B94" w14:textId="59D53203" w:rsidR="000C43B5" w:rsidRDefault="00B01ADC">
      <w:pPr>
        <w:pStyle w:val="Normal24"/>
        <w:spacing w:line="60" w:lineRule="exact"/>
      </w:pPr>
      <w:r>
        <w:rPr>
          <w:noProof/>
        </w:rPr>
        <mc:AlternateContent>
          <mc:Choice Requires="wps">
            <w:drawing>
              <wp:anchor distT="0" distB="0" distL="114300" distR="114300" simplePos="0" relativeHeight="251739136" behindDoc="0" locked="0" layoutInCell="1" allowOverlap="1" wp14:anchorId="4151DEAC" wp14:editId="0A5AD620">
                <wp:simplePos x="0" y="0"/>
                <wp:positionH relativeFrom="column">
                  <wp:posOffset>0</wp:posOffset>
                </wp:positionH>
                <wp:positionV relativeFrom="paragraph">
                  <wp:posOffset>25400</wp:posOffset>
                </wp:positionV>
                <wp:extent cx="6502400" cy="0"/>
                <wp:effectExtent l="19050" t="15875" r="12700" b="12700"/>
                <wp:wrapTopAndBottom/>
                <wp:docPr id="988586185"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771E3" id="Line 109"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26FEE54" w14:textId="77777777" w:rsidR="000C43B5" w:rsidRDefault="000C43B5">
      <w:pPr>
        <w:pStyle w:val="Normal24"/>
        <w:spacing w:line="120" w:lineRule="exact"/>
      </w:pPr>
    </w:p>
    <w:p w14:paraId="3B16E3E2" w14:textId="77777777" w:rsidR="000C43B5" w:rsidRDefault="00B01ADC">
      <w:pPr>
        <w:pStyle w:val="Normal24"/>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783126FF" w14:textId="77777777" w:rsidR="000C43B5" w:rsidRDefault="00B01ADC">
      <w:pPr>
        <w:pStyle w:val="Normal24"/>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10B1F2EF" w14:textId="77777777" w:rsidR="000C43B5" w:rsidRDefault="00B01ADC">
      <w:pPr>
        <w:pStyle w:val="Normal24"/>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666052891</w:t>
      </w:r>
    </w:p>
    <w:p w14:paraId="15C17CB0" w14:textId="77777777" w:rsidR="000C43B5" w:rsidRDefault="00B01ADC">
      <w:pPr>
        <w:pStyle w:val="Normal24"/>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ELECTIONS</w:t>
      </w:r>
      <w:r>
        <w:rPr>
          <w:rFonts w:ascii="Arial" w:eastAsia="Arial" w:hAnsi="Arial" w:cs="Arial"/>
          <w:color w:val="000000"/>
          <w:sz w:val="20"/>
        </w:rPr>
        <w:t xml:space="preserve"> (91%); HEADS OF GOVERNMENT </w:t>
      </w:r>
      <w:r>
        <w:rPr>
          <w:rFonts w:ascii="Arial" w:eastAsia="Arial" w:hAnsi="Arial" w:cs="Arial"/>
          <w:b/>
          <w:color w:val="000000"/>
          <w:sz w:val="20"/>
        </w:rPr>
        <w:t>ELECTIONS</w:t>
      </w:r>
      <w:r>
        <w:rPr>
          <w:rFonts w:ascii="Arial" w:eastAsia="Arial" w:hAnsi="Arial" w:cs="Arial"/>
          <w:color w:val="000000"/>
          <w:sz w:val="20"/>
        </w:rPr>
        <w:t xml:space="preserve"> (91%); CAMPAIGNS &amp; </w:t>
      </w:r>
      <w:r>
        <w:rPr>
          <w:rFonts w:ascii="Arial" w:eastAsia="Arial" w:hAnsi="Arial" w:cs="Arial"/>
          <w:b/>
          <w:color w:val="000000"/>
          <w:sz w:val="20"/>
        </w:rPr>
        <w:t>ELECTIONS</w:t>
      </w:r>
      <w:r>
        <w:rPr>
          <w:rFonts w:ascii="Arial" w:eastAsia="Arial" w:hAnsi="Arial" w:cs="Arial"/>
          <w:color w:val="000000"/>
          <w:sz w:val="20"/>
        </w:rPr>
        <w:t xml:space="preserve"> (90%); CRIME, LAW ENFORCEMENT &amp; CORRECTIONS (90%); </w:t>
      </w:r>
      <w:r>
        <w:rPr>
          <w:rFonts w:ascii="Arial" w:eastAsia="Arial" w:hAnsi="Arial" w:cs="Arial"/>
          <w:b/>
          <w:color w:val="000000"/>
          <w:sz w:val="20"/>
        </w:rPr>
        <w:t>FACT CHECKING</w:t>
      </w:r>
      <w:r>
        <w:rPr>
          <w:rFonts w:ascii="Arial" w:eastAsia="Arial" w:hAnsi="Arial" w:cs="Arial"/>
          <w:color w:val="000000"/>
          <w:sz w:val="20"/>
        </w:rPr>
        <w:t xml:space="preserve"> (90%); FALSE STATEMENTS (90%); FELONIES (90%); NEGATIVE NEWS (90%); US PRESIDENTIAL CANDIDATES 2008 (90%); US PRESIDENTIAL CANDIDATES 2012 (90%); US PRESIDENTIAL </w:t>
      </w:r>
      <w:r>
        <w:rPr>
          <w:rFonts w:ascii="Arial" w:eastAsia="Arial" w:hAnsi="Arial" w:cs="Arial"/>
          <w:b/>
          <w:color w:val="000000"/>
          <w:sz w:val="20"/>
        </w:rPr>
        <w:t>ELECTIONS</w:t>
      </w:r>
      <w:r>
        <w:rPr>
          <w:rFonts w:ascii="Arial" w:eastAsia="Arial" w:hAnsi="Arial" w:cs="Arial"/>
          <w:color w:val="000000"/>
          <w:sz w:val="20"/>
        </w:rPr>
        <w:t xml:space="preserve"> (90%); VOTERS &amp; VOTING (90%); APPEALS (89%); CRIMINAL CONVICTIONS (89%); </w:t>
      </w:r>
      <w:r>
        <w:rPr>
          <w:rFonts w:ascii="Arial" w:eastAsia="Arial" w:hAnsi="Arial" w:cs="Arial"/>
          <w:b/>
          <w:color w:val="000000"/>
          <w:sz w:val="20"/>
        </w:rPr>
        <w:t>ELECTION</w:t>
      </w:r>
      <w:r>
        <w:rPr>
          <w:rFonts w:ascii="Arial" w:eastAsia="Arial" w:hAnsi="Arial" w:cs="Arial"/>
          <w:color w:val="000000"/>
          <w:sz w:val="20"/>
        </w:rPr>
        <w:t xml:space="preserve"> CRIME (89%); </w:t>
      </w:r>
      <w:r>
        <w:rPr>
          <w:rFonts w:ascii="Arial" w:eastAsia="Arial" w:hAnsi="Arial" w:cs="Arial"/>
          <w:b/>
          <w:color w:val="000000"/>
          <w:sz w:val="20"/>
        </w:rPr>
        <w:t>ELECTION</w:t>
      </w:r>
      <w:r>
        <w:rPr>
          <w:rFonts w:ascii="Arial" w:eastAsia="Arial" w:hAnsi="Arial" w:cs="Arial"/>
          <w:color w:val="000000"/>
          <w:sz w:val="20"/>
        </w:rPr>
        <w:t xml:space="preserve"> MISCONDUCT PENALTIES (89%); FRAUD &amp; FINANCIAL CRIME (89%); GOVERNMENT BODIES &amp; OFFICES (89%); US FEDERAL</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(79%); US REPUBLICAN PARTY (79%); CITIZENSHIP (78%); DISINFORMATION &amp; MISINFORMATION (78%); SOCIAL MEDIA (78%); US PRESIDENTIAL CANDIDATES 2020 (78%); DECISIONS &amp; RULINGS (77%); </w:t>
      </w:r>
      <w:r>
        <w:rPr>
          <w:rFonts w:ascii="Arial" w:eastAsia="Arial" w:hAnsi="Arial" w:cs="Arial"/>
          <w:b/>
          <w:color w:val="000000"/>
          <w:sz w:val="20"/>
        </w:rPr>
        <w:t>ELECTION</w:t>
      </w:r>
      <w:r>
        <w:rPr>
          <w:rFonts w:ascii="Arial" w:eastAsia="Arial" w:hAnsi="Arial" w:cs="Arial"/>
          <w:color w:val="000000"/>
          <w:sz w:val="20"/>
        </w:rPr>
        <w:t xml:space="preserve"> FRAUD (77%); CONSTITUTIONAL LAW (76%); </w:t>
      </w:r>
      <w:r>
        <w:rPr>
          <w:rFonts w:ascii="Arial" w:eastAsia="Arial" w:hAnsi="Arial" w:cs="Arial"/>
          <w:b/>
          <w:color w:val="000000"/>
          <w:sz w:val="20"/>
        </w:rPr>
        <w:t>ELECTION</w:t>
      </w:r>
      <w:r>
        <w:rPr>
          <w:rFonts w:ascii="Arial" w:eastAsia="Arial" w:hAnsi="Arial" w:cs="Arial"/>
          <w:color w:val="000000"/>
          <w:sz w:val="20"/>
        </w:rPr>
        <w:t xml:space="preserve"> LAWSUITS (76%); LITIGATION (76%); SUPREME COURTS (76%); POLITICAL CORRUPTION (75%); NATIONAL SECURITY &amp; FOREIGN RELATIONS (74%); GOVERNMENT ADVISORS &amp; MINISTERS (73%); HURRICANES (72%); LAW COURTS &amp; TRIBUNALS (71%); POLLS &amp; SURVEYS (71%)</w:t>
      </w:r>
    </w:p>
    <w:p w14:paraId="3AD938D1" w14:textId="77777777" w:rsidR="000C43B5" w:rsidRDefault="00B01ADC">
      <w:pPr>
        <w:pStyle w:val="Normal24"/>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SOCIAL MEDIA (78%)</w:t>
      </w:r>
    </w:p>
    <w:p w14:paraId="3A656B57" w14:textId="77777777" w:rsidR="000C43B5" w:rsidRDefault="00B01ADC">
      <w:pPr>
        <w:pStyle w:val="Normal24"/>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(93%); KAMALA HARRIS (92%); JOE BIDEN (79%)</w:t>
      </w:r>
    </w:p>
    <w:p w14:paraId="5FD3B209" w14:textId="77777777" w:rsidR="000C43B5" w:rsidRDefault="00B01ADC">
      <w:pPr>
        <w:pStyle w:val="Normal24"/>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OHIO, USA (92%); TEXAS, USA (79%); UNITED STATES (95%); Ohio, Oregon &amp; Texas; United States; Americas, Northern America</w:t>
      </w:r>
    </w:p>
    <w:p w14:paraId="5761DD68" w14:textId="77777777" w:rsidR="000C43B5" w:rsidRDefault="00B01ADC">
      <w:pPr>
        <w:pStyle w:val="Normal24"/>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 2024</w:t>
      </w:r>
    </w:p>
    <w:p w14:paraId="6077CC53" w14:textId="77777777" w:rsidR="000C43B5" w:rsidRDefault="000C43B5">
      <w:pPr>
        <w:pStyle w:val="Normal24"/>
      </w:pPr>
    </w:p>
    <w:p w14:paraId="6EE67B6B" w14:textId="206F5362" w:rsidR="000C43B5" w:rsidRDefault="00B01ADC">
      <w:pPr>
        <w:pStyle w:val="Normal24"/>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40160" behindDoc="0" locked="0" layoutInCell="1" allowOverlap="1" wp14:anchorId="7CD84053" wp14:editId="0BCF07EA">
                <wp:simplePos x="0" y="0"/>
                <wp:positionH relativeFrom="column">
                  <wp:posOffset>0</wp:posOffset>
                </wp:positionH>
                <wp:positionV relativeFrom="paragraph">
                  <wp:posOffset>127000</wp:posOffset>
                </wp:positionV>
                <wp:extent cx="6502400" cy="0"/>
                <wp:effectExtent l="9525" t="12700" r="12700" b="6350"/>
                <wp:wrapNone/>
                <wp:docPr id="179247623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10E16" id="Line 110"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B19ADF6" w14:textId="77777777" w:rsidR="000C43B5" w:rsidRDefault="000C43B5">
      <w:pPr>
        <w:pStyle w:val="Normal25"/>
        <w:sectPr w:rsidR="000C43B5">
          <w:headerReference w:type="even" r:id="rId981"/>
          <w:headerReference w:type="default" r:id="rId982"/>
          <w:footerReference w:type="even" r:id="rId983"/>
          <w:footerReference w:type="default" r:id="rId984"/>
          <w:headerReference w:type="first" r:id="rId985"/>
          <w:footerReference w:type="first" r:id="rId986"/>
          <w:pgSz w:w="12240" w:h="15840"/>
          <w:pgMar w:top="840" w:right="1000" w:bottom="840" w:left="1000" w:header="400" w:footer="400" w:gutter="0"/>
          <w:cols w:space="720"/>
          <w:titlePg/>
        </w:sectPr>
      </w:pPr>
    </w:p>
    <w:p w14:paraId="43337409" w14:textId="77777777" w:rsidR="000C43B5" w:rsidRDefault="000C43B5">
      <w:pPr>
        <w:pStyle w:val="Normal25"/>
      </w:pPr>
    </w:p>
    <w:p w14:paraId="27F7438E" w14:textId="353A145E" w:rsidR="000C43B5" w:rsidRDefault="00B01ADC">
      <w:pPr>
        <w:pStyle w:val="Normal25"/>
      </w:pPr>
      <w:r>
        <w:rPr>
          <w:noProof/>
        </w:rPr>
        <w:drawing>
          <wp:inline distT="0" distB="0" distL="0" distR="0" wp14:anchorId="0F28BA2C" wp14:editId="4CECD87D">
            <wp:extent cx="1879600" cy="381000"/>
            <wp:effectExtent l="0" t="0" r="0" b="0"/>
            <wp:docPr id="31" name="Picture 2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53E76099" w14:textId="77777777" w:rsidR="000C43B5" w:rsidRDefault="00B01ADC">
      <w:pPr>
        <w:pStyle w:val="Heading123"/>
        <w:keepNext w:val="0"/>
        <w:spacing w:after="200" w:line="340" w:lineRule="atLeast"/>
        <w:jc w:val="center"/>
      </w:pPr>
      <w:hyperlink r:id="rId987" w:history="1">
        <w:r>
          <w:rPr>
            <w:color w:val="0077CC"/>
            <w:sz w:val="28"/>
            <w:u w:val="single"/>
            <w:shd w:val="clear" w:color="auto" w:fill="FFFFFF"/>
          </w:rPr>
          <w:t xml:space="preserve">Pelosi didn't say Trump will be impeached before he 'gets </w:t>
        </w:r>
      </w:hyperlink>
      <w:hyperlink r:id="rId988" w:history="1">
        <w:r>
          <w:rPr>
            <w:color w:val="0077CC"/>
            <w:sz w:val="28"/>
            <w:u w:val="single"/>
            <w:shd w:val="clear" w:color="auto" w:fill="FFFFFF"/>
          </w:rPr>
          <w:t>elected</w:t>
        </w:r>
      </w:hyperlink>
      <w:hyperlink r:id="rId989" w:history="1">
        <w:r>
          <w:rPr>
            <w:color w:val="0077CC"/>
            <w:sz w:val="28"/>
            <w:u w:val="single"/>
            <w:shd w:val="clear" w:color="auto" w:fill="FFFFFF"/>
          </w:rPr>
          <w:t xml:space="preserve">' | </w:t>
        </w:r>
      </w:hyperlink>
      <w:hyperlink r:id="rId990" w:history="1">
        <w:r>
          <w:rPr>
            <w:color w:val="0077CC"/>
            <w:sz w:val="28"/>
            <w:u w:val="single"/>
            <w:shd w:val="clear" w:color="auto" w:fill="FFFFFF"/>
          </w:rPr>
          <w:t>Fact check</w:t>
        </w:r>
      </w:hyperlink>
    </w:p>
    <w:p w14:paraId="6E71A865" w14:textId="77777777" w:rsidR="000C43B5" w:rsidRDefault="00B01ADC">
      <w:pPr>
        <w:pStyle w:val="Normal25"/>
        <w:spacing w:before="120" w:line="260" w:lineRule="atLeast"/>
        <w:jc w:val="center"/>
      </w:pPr>
      <w:r>
        <w:rPr>
          <w:color w:val="000000"/>
        </w:rPr>
        <w:t>USA Today Online</w:t>
      </w:r>
    </w:p>
    <w:p w14:paraId="19560A3A" w14:textId="77777777" w:rsidR="000C43B5" w:rsidRDefault="00B01ADC">
      <w:pPr>
        <w:pStyle w:val="Normal25"/>
        <w:spacing w:before="120" w:line="260" w:lineRule="atLeast"/>
        <w:jc w:val="center"/>
      </w:pPr>
      <w:r>
        <w:rPr>
          <w:color w:val="000000"/>
        </w:rPr>
        <w:t>November 12, 2024 2:35 PM EST</w:t>
      </w:r>
    </w:p>
    <w:p w14:paraId="14D31D54" w14:textId="77777777" w:rsidR="000C43B5" w:rsidRDefault="000C43B5">
      <w:pPr>
        <w:pStyle w:val="Normal25"/>
        <w:spacing w:line="240" w:lineRule="atLeast"/>
        <w:jc w:val="both"/>
      </w:pPr>
      <w:bookmarkStart w:id="72" w:name="Bookmark_25"/>
      <w:bookmarkEnd w:id="72"/>
    </w:p>
    <w:p w14:paraId="0218D338" w14:textId="77777777" w:rsidR="000C43B5" w:rsidRDefault="00B01ADC">
      <w:pPr>
        <w:pStyle w:val="Normal25"/>
        <w:spacing w:before="120" w:line="220" w:lineRule="atLeast"/>
      </w:pPr>
      <w:r>
        <w:br/>
      </w:r>
      <w:r>
        <w:rPr>
          <w:color w:val="000000"/>
          <w:sz w:val="16"/>
        </w:rPr>
        <w:t>Copyright 2024 Gannett Media Corp  All Rights Reserved</w:t>
      </w:r>
    </w:p>
    <w:p w14:paraId="0D6BCB90" w14:textId="77777777" w:rsidR="000C43B5" w:rsidRDefault="00B01ADC">
      <w:pPr>
        <w:pStyle w:val="Normal25"/>
        <w:spacing w:before="120" w:line="260" w:lineRule="atLeast"/>
      </w:pPr>
      <w:r>
        <w:rPr>
          <w:b/>
          <w:color w:val="000000"/>
        </w:rPr>
        <w:t>Length:</w:t>
      </w:r>
      <w:r>
        <w:rPr>
          <w:color w:val="000000"/>
        </w:rPr>
        <w:t> 794 words</w:t>
      </w:r>
    </w:p>
    <w:p w14:paraId="7B6CF9F9" w14:textId="77777777" w:rsidR="000C43B5" w:rsidRDefault="00B01ADC">
      <w:pPr>
        <w:pStyle w:val="Normal25"/>
        <w:keepNext/>
        <w:spacing w:before="240" w:line="340" w:lineRule="atLeast"/>
      </w:pPr>
      <w:bookmarkStart w:id="73" w:name="Body_23"/>
      <w:bookmarkEnd w:id="73"/>
      <w:r>
        <w:rPr>
          <w:b/>
          <w:color w:val="000000"/>
          <w:sz w:val="28"/>
        </w:rPr>
        <w:t>Body</w:t>
      </w:r>
    </w:p>
    <w:p w14:paraId="1EBED22D" w14:textId="3BB1926B" w:rsidR="000C43B5" w:rsidRDefault="00B01ADC">
      <w:pPr>
        <w:pStyle w:val="Normal25"/>
        <w:spacing w:line="60" w:lineRule="exact"/>
      </w:pPr>
      <w:r>
        <w:rPr>
          <w:noProof/>
        </w:rPr>
        <mc:AlternateContent>
          <mc:Choice Requires="wps">
            <w:drawing>
              <wp:anchor distT="0" distB="0" distL="114300" distR="114300" simplePos="0" relativeHeight="251741184" behindDoc="0" locked="0" layoutInCell="1" allowOverlap="1" wp14:anchorId="287AF3F1" wp14:editId="420101DF">
                <wp:simplePos x="0" y="0"/>
                <wp:positionH relativeFrom="column">
                  <wp:posOffset>0</wp:posOffset>
                </wp:positionH>
                <wp:positionV relativeFrom="paragraph">
                  <wp:posOffset>25400</wp:posOffset>
                </wp:positionV>
                <wp:extent cx="6502400" cy="0"/>
                <wp:effectExtent l="19050" t="15875" r="12700" b="12700"/>
                <wp:wrapTopAndBottom/>
                <wp:docPr id="1563121007"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2675B" id="Line 11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991C09F" w14:textId="77777777" w:rsidR="000C43B5" w:rsidRDefault="000C43B5">
      <w:pPr>
        <w:pStyle w:val="Normal25"/>
      </w:pPr>
    </w:p>
    <w:p w14:paraId="0797570D" w14:textId="77777777" w:rsidR="000C43B5" w:rsidRDefault="00B01ADC">
      <w:pPr>
        <w:pStyle w:val="Normal25"/>
        <w:spacing w:before="240" w:line="260" w:lineRule="atLeast"/>
      </w:pPr>
      <w:r>
        <w:rPr>
          <w:b/>
          <w:color w:val="000000"/>
        </w:rPr>
        <w:t>The claim: Nancy Pelosi said Democrats will impeach Trump 'before he gets elected'</w:t>
      </w:r>
    </w:p>
    <w:p w14:paraId="53F3458B" w14:textId="77777777" w:rsidR="000C43B5" w:rsidRDefault="00B01ADC">
      <w:pPr>
        <w:pStyle w:val="Normal25"/>
        <w:spacing w:before="200" w:line="260" w:lineRule="atLeast"/>
        <w:jc w:val="both"/>
      </w:pPr>
      <w:r>
        <w:rPr>
          <w:color w:val="000000"/>
        </w:rPr>
        <w:t>A Nov. 6 Threads post (</w:t>
      </w:r>
      <w:hyperlink r:id="rId991" w:history="1">
        <w:r>
          <w:rPr>
            <w:color w:val="0077CC"/>
            <w:u w:val="single"/>
            <w:shd w:val="clear" w:color="auto" w:fill="FFFFFF"/>
          </w:rPr>
          <w:t>direct link</w:t>
        </w:r>
      </w:hyperlink>
      <w:r>
        <w:rPr>
          <w:color w:val="000000"/>
        </w:rPr>
        <w:t xml:space="preserve">, </w:t>
      </w:r>
      <w:hyperlink r:id="rId992" w:history="1">
        <w:r>
          <w:rPr>
            <w:color w:val="0077CC"/>
            <w:u w:val="single"/>
            <w:shd w:val="clear" w:color="auto" w:fill="FFFFFF"/>
          </w:rPr>
          <w:t>archive link</w:t>
        </w:r>
      </w:hyperlink>
      <w:r>
        <w:rPr>
          <w:color w:val="000000"/>
        </w:rPr>
        <w:t>) claims to share an announcement from the former speaker of the House of Representatives about the president-</w:t>
      </w:r>
      <w:r>
        <w:rPr>
          <w:b/>
          <w:color w:val="000000"/>
        </w:rPr>
        <w:t>elect</w:t>
      </w:r>
      <w:r>
        <w:rPr>
          <w:color w:val="000000"/>
        </w:rPr>
        <w:t>.</w:t>
      </w:r>
    </w:p>
    <w:p w14:paraId="36BFCBB3" w14:textId="77777777" w:rsidR="000C43B5" w:rsidRDefault="00B01ADC">
      <w:pPr>
        <w:pStyle w:val="Normal25"/>
        <w:spacing w:before="200" w:line="260" w:lineRule="atLeast"/>
        <w:jc w:val="both"/>
      </w:pPr>
      <w:r>
        <w:rPr>
          <w:color w:val="000000"/>
        </w:rPr>
        <w:t xml:space="preserve">“So Nancy Pelosi stated today that if the Democrats get the house the first thing they’re going to do is impeach Donald Trump before he gets </w:t>
      </w:r>
      <w:r>
        <w:rPr>
          <w:b/>
          <w:color w:val="000000"/>
        </w:rPr>
        <w:t>elected</w:t>
      </w:r>
      <w:r>
        <w:rPr>
          <w:color w:val="000000"/>
        </w:rPr>
        <w:t>,” the post’</w:t>
      </w:r>
      <w:r>
        <w:rPr>
          <w:b/>
          <w:color w:val="000000"/>
        </w:rPr>
        <w:t>s</w:t>
      </w:r>
      <w:r>
        <w:rPr>
          <w:color w:val="000000"/>
        </w:rPr>
        <w:t xml:space="preserve"> text reads. “I think she should retire.”</w:t>
      </w:r>
    </w:p>
    <w:p w14:paraId="76F66292" w14:textId="77777777" w:rsidR="000C43B5" w:rsidRDefault="00B01ADC">
      <w:pPr>
        <w:pStyle w:val="Normal25"/>
        <w:spacing w:before="200" w:line="260" w:lineRule="atLeast"/>
        <w:jc w:val="both"/>
      </w:pPr>
      <w:r>
        <w:rPr>
          <w:color w:val="000000"/>
        </w:rPr>
        <w:t>The Threads post received more than 1,000 likes in five days.</w:t>
      </w:r>
    </w:p>
    <w:p w14:paraId="6530855B" w14:textId="77777777" w:rsidR="000C43B5" w:rsidRDefault="00B01ADC">
      <w:pPr>
        <w:pStyle w:val="Normal25"/>
        <w:spacing w:before="240" w:line="260" w:lineRule="atLeast"/>
        <w:jc w:val="both"/>
      </w:pPr>
      <w:r>
        <w:rPr>
          <w:b/>
          <w:color w:val="000000"/>
        </w:rPr>
        <w:t>More from the Fact-Check Team:</w:t>
      </w:r>
      <w:hyperlink r:id="rId993" w:history="1">
        <w:r>
          <w:rPr>
            <w:color w:val="0077CC"/>
            <w:u w:val="single"/>
            <w:shd w:val="clear" w:color="auto" w:fill="FFFFFF"/>
          </w:rPr>
          <w:t>How we pick and research claims</w:t>
        </w:r>
      </w:hyperlink>
      <w:r>
        <w:rPr>
          <w:color w:val="000000"/>
        </w:rPr>
        <w:t xml:space="preserve"> | </w:t>
      </w:r>
      <w:hyperlink r:id="rId994" w:history="1">
        <w:r>
          <w:rPr>
            <w:color w:val="0077CC"/>
            <w:u w:val="single"/>
            <w:shd w:val="clear" w:color="auto" w:fill="FFFFFF"/>
          </w:rPr>
          <w:t>Email newsletter</w:t>
        </w:r>
      </w:hyperlink>
      <w:r>
        <w:rPr>
          <w:color w:val="000000"/>
        </w:rPr>
        <w:t xml:space="preserve"> | </w:t>
      </w:r>
      <w:hyperlink r:id="rId995" w:history="1">
        <w:r>
          <w:rPr>
            <w:color w:val="0077CC"/>
            <w:u w:val="single"/>
            <w:shd w:val="clear" w:color="auto" w:fill="FFFFFF"/>
          </w:rPr>
          <w:t>Facebook page</w:t>
        </w:r>
      </w:hyperlink>
    </w:p>
    <w:p w14:paraId="1178D9E4" w14:textId="77777777" w:rsidR="000C43B5" w:rsidRDefault="00B01ADC">
      <w:pPr>
        <w:pStyle w:val="Normal25"/>
        <w:spacing w:before="240" w:line="260" w:lineRule="atLeast"/>
      </w:pPr>
      <w:r>
        <w:rPr>
          <w:b/>
          <w:color w:val="000000"/>
        </w:rPr>
        <w:t>Our rating: False</w:t>
      </w:r>
    </w:p>
    <w:p w14:paraId="644BAD88" w14:textId="77777777" w:rsidR="000C43B5" w:rsidRDefault="00B01ADC">
      <w:pPr>
        <w:pStyle w:val="Normal25"/>
        <w:spacing w:before="200" w:line="260" w:lineRule="atLeast"/>
        <w:jc w:val="both"/>
      </w:pPr>
      <w:r>
        <w:rPr>
          <w:color w:val="000000"/>
        </w:rPr>
        <w:t>A spokesperson for California Rep. Nancy Pelosi said she didn’t say this, and there is no evidence to the contrary. An expert described the possibility of impeaching an official before he takes office as "practically impossible."</w:t>
      </w:r>
    </w:p>
    <w:p w14:paraId="464D32F7" w14:textId="77777777" w:rsidR="000C43B5" w:rsidRDefault="00B01ADC">
      <w:pPr>
        <w:pStyle w:val="Normal25"/>
        <w:spacing w:before="240" w:line="260" w:lineRule="atLeast"/>
      </w:pPr>
      <w:r>
        <w:rPr>
          <w:b/>
          <w:color w:val="000000"/>
        </w:rPr>
        <w:t>Pelosi didn’t make statement about impeaching Trump: spokesperson</w:t>
      </w:r>
    </w:p>
    <w:p w14:paraId="1AA9118A" w14:textId="77777777" w:rsidR="000C43B5" w:rsidRDefault="00B01ADC">
      <w:pPr>
        <w:pStyle w:val="Normal25"/>
        <w:spacing w:before="200" w:line="260" w:lineRule="atLeast"/>
        <w:jc w:val="both"/>
      </w:pPr>
      <w:r>
        <w:rPr>
          <w:color w:val="000000"/>
        </w:rPr>
        <w:t>During his first term, President-</w:t>
      </w:r>
      <w:r>
        <w:rPr>
          <w:b/>
          <w:color w:val="000000"/>
        </w:rPr>
        <w:t>elect</w:t>
      </w:r>
      <w:r>
        <w:rPr>
          <w:color w:val="000000"/>
        </w:rPr>
        <w:t xml:space="preserve"> Donald Trump became the </w:t>
      </w:r>
      <w:hyperlink r:id="rId996" w:history="1">
        <w:r>
          <w:rPr>
            <w:color w:val="0077CC"/>
            <w:u w:val="single"/>
            <w:shd w:val="clear" w:color="auto" w:fill="FFFFFF"/>
          </w:rPr>
          <w:t>first president to be impeached twice</w:t>
        </w:r>
      </w:hyperlink>
      <w:r>
        <w:rPr>
          <w:color w:val="000000"/>
        </w:rPr>
        <w:t xml:space="preserve">, first in 2019 for allegedly </w:t>
      </w:r>
      <w:hyperlink r:id="rId997" w:history="1">
        <w:r>
          <w:rPr>
            <w:color w:val="0077CC"/>
            <w:u w:val="single"/>
            <w:shd w:val="clear" w:color="auto" w:fill="FFFFFF"/>
          </w:rPr>
          <w:t xml:space="preserve">soliciting foreign interference ahead of the 2020 presidential </w:t>
        </w:r>
      </w:hyperlink>
      <w:hyperlink r:id="rId998" w:history="1">
        <w:r>
          <w:rPr>
            <w:b/>
            <w:color w:val="0077CC"/>
            <w:u w:val="single"/>
            <w:shd w:val="clear" w:color="auto" w:fill="FFFFFF"/>
          </w:rPr>
          <w:t>election</w:t>
        </w:r>
      </w:hyperlink>
      <w:r>
        <w:rPr>
          <w:color w:val="000000"/>
        </w:rPr>
        <w:t xml:space="preserve"> and again </w:t>
      </w:r>
      <w:hyperlink r:id="rId999" w:history="1">
        <w:r>
          <w:rPr>
            <w:color w:val="0077CC"/>
            <w:u w:val="single"/>
            <w:shd w:val="clear" w:color="auto" w:fill="FFFFFF"/>
          </w:rPr>
          <w:t>for his role in the Jan. 6, 2021, attack on the Capitol</w:t>
        </w:r>
      </w:hyperlink>
      <w:r>
        <w:rPr>
          <w:color w:val="000000"/>
        </w:rPr>
        <w:t xml:space="preserve">. Trump, who was acquitted by the Senate both times, then claimed a second term by </w:t>
      </w:r>
      <w:hyperlink r:id="rId1000" w:history="1">
        <w:r>
          <w:rPr>
            <w:color w:val="0077CC"/>
            <w:u w:val="single"/>
            <w:shd w:val="clear" w:color="auto" w:fill="FFFFFF"/>
          </w:rPr>
          <w:t>defeating Vice President Kamala Harris</w:t>
        </w:r>
      </w:hyperlink>
      <w:r>
        <w:rPr>
          <w:color w:val="000000"/>
        </w:rPr>
        <w:t xml:space="preserve"> in the 2024 </w:t>
      </w:r>
      <w:r>
        <w:rPr>
          <w:b/>
          <w:color w:val="000000"/>
        </w:rPr>
        <w:t>election</w:t>
      </w:r>
      <w:r>
        <w:rPr>
          <w:color w:val="000000"/>
        </w:rPr>
        <w:t>.</w:t>
      </w:r>
    </w:p>
    <w:p w14:paraId="63128C82" w14:textId="77777777" w:rsidR="000C43B5" w:rsidRDefault="00B01ADC">
      <w:pPr>
        <w:pStyle w:val="Normal25"/>
        <w:spacing w:before="240" w:line="260" w:lineRule="atLeast"/>
        <w:jc w:val="both"/>
      </w:pPr>
      <w:r>
        <w:rPr>
          <w:b/>
          <w:color w:val="000000"/>
        </w:rPr>
        <w:t>Fact check</w:t>
      </w:r>
      <w:r>
        <w:rPr>
          <w:color w:val="000000"/>
        </w:rPr>
        <w:t xml:space="preserve">: </w:t>
      </w:r>
      <w:hyperlink r:id="rId1001" w:history="1">
        <w:r>
          <w:rPr>
            <w:color w:val="0077CC"/>
            <w:u w:val="single"/>
            <w:shd w:val="clear" w:color="auto" w:fill="FFFFFF"/>
          </w:rPr>
          <w:t>14th Amendment doesn't ban felons from taking office</w:t>
        </w:r>
      </w:hyperlink>
    </w:p>
    <w:p w14:paraId="59A54BF7" w14:textId="77777777" w:rsidR="000C43B5" w:rsidRDefault="00B01ADC">
      <w:pPr>
        <w:pStyle w:val="Normal25"/>
        <w:spacing w:before="240" w:line="260" w:lineRule="atLeast"/>
        <w:jc w:val="both"/>
      </w:pPr>
      <w:r>
        <w:rPr>
          <w:color w:val="000000"/>
        </w:rPr>
        <w:t xml:space="preserve">But Pelosi did not say Democrats will impeach him again, this time "before he gets </w:t>
      </w:r>
      <w:r>
        <w:rPr>
          <w:b/>
          <w:color w:val="000000"/>
        </w:rPr>
        <w:t>elected</w:t>
      </w:r>
      <w:r>
        <w:rPr>
          <w:color w:val="000000"/>
        </w:rPr>
        <w:t xml:space="preserve">," spokesperson </w:t>
      </w:r>
      <w:hyperlink r:id="rId1002" w:history="1">
        <w:r>
          <w:rPr>
            <w:color w:val="0077CC"/>
            <w:u w:val="single"/>
            <w:shd w:val="clear" w:color="auto" w:fill="FFFFFF"/>
          </w:rPr>
          <w:t>Ian Krager</w:t>
        </w:r>
      </w:hyperlink>
      <w:r>
        <w:rPr>
          <w:color w:val="000000"/>
        </w:rPr>
        <w:t xml:space="preserve"> told USA TODAY.</w:t>
      </w:r>
    </w:p>
    <w:p w14:paraId="35601C6C" w14:textId="77777777" w:rsidR="000C43B5" w:rsidRDefault="00B01ADC">
      <w:pPr>
        <w:pStyle w:val="Normal25"/>
        <w:spacing w:before="240" w:line="260" w:lineRule="atLeast"/>
        <w:jc w:val="both"/>
      </w:pPr>
      <w:r>
        <w:rPr>
          <w:color w:val="000000"/>
        </w:rPr>
        <w:t xml:space="preserve">No credible evidence of such a statement exists. A comment from Pelosi – the House speaker </w:t>
      </w:r>
      <w:hyperlink r:id="rId1003" w:history="1">
        <w:r>
          <w:rPr>
            <w:color w:val="0077CC"/>
            <w:u w:val="single"/>
            <w:shd w:val="clear" w:color="auto" w:fill="FFFFFF"/>
          </w:rPr>
          <w:t>during both Trump impeachments</w:t>
        </w:r>
      </w:hyperlink>
      <w:r>
        <w:rPr>
          <w:color w:val="000000"/>
        </w:rPr>
        <w:t xml:space="preserve"> – about impeaching him a third time would generate significant coverage from legitimate media outlets, but there is no record of it in any media reports from the date specified in the post.</w:t>
      </w:r>
    </w:p>
    <w:p w14:paraId="432F1EF8" w14:textId="77777777" w:rsidR="000C43B5" w:rsidRDefault="00B01ADC">
      <w:pPr>
        <w:pStyle w:val="Normal25"/>
        <w:spacing w:before="200" w:line="260" w:lineRule="atLeast"/>
        <w:jc w:val="both"/>
      </w:pPr>
      <w:r>
        <w:rPr>
          <w:color w:val="000000"/>
        </w:rPr>
        <w:t xml:space="preserve">Pelosi </w:t>
      </w:r>
      <w:hyperlink r:id="rId1004" w:history="1">
        <w:r>
          <w:rPr>
            <w:color w:val="0077CC"/>
            <w:u w:val="single"/>
            <w:shd w:val="clear" w:color="auto" w:fill="FFFFFF"/>
          </w:rPr>
          <w:t>issued a statement on that date</w:t>
        </w:r>
      </w:hyperlink>
      <w:r>
        <w:rPr>
          <w:color w:val="000000"/>
        </w:rPr>
        <w:t xml:space="preserve"> reacting to the </w:t>
      </w:r>
      <w:r>
        <w:rPr>
          <w:b/>
          <w:color w:val="000000"/>
        </w:rPr>
        <w:t>election</w:t>
      </w:r>
      <w:r>
        <w:rPr>
          <w:color w:val="000000"/>
        </w:rPr>
        <w:t xml:space="preserve"> results, praising the campaign run by Harris and Minnesota Gov. Tim Walz, her running mate, and wishing for a peaceful transfer of power. But it doesn't mention Trump or reference impeachment. </w:t>
      </w:r>
    </w:p>
    <w:p w14:paraId="01C3F1BB" w14:textId="77777777" w:rsidR="000C43B5" w:rsidRDefault="00B01ADC">
      <w:pPr>
        <w:pStyle w:val="Normal25"/>
        <w:spacing w:before="240" w:line="260" w:lineRule="atLeast"/>
        <w:jc w:val="both"/>
      </w:pPr>
      <w:r>
        <w:rPr>
          <w:color w:val="000000"/>
        </w:rPr>
        <w:t xml:space="preserve">Then, in a </w:t>
      </w:r>
      <w:hyperlink r:id="rId1005" w:history="1">
        <w:r>
          <w:rPr>
            <w:color w:val="0077CC"/>
            <w:u w:val="single"/>
            <w:shd w:val="clear" w:color="auto" w:fill="FFFFFF"/>
          </w:rPr>
          <w:t>Nov. 7 interview with The New York Times</w:t>
        </w:r>
      </w:hyperlink>
      <w:r>
        <w:rPr>
          <w:color w:val="000000"/>
        </w:rPr>
        <w:t>, Pelosi was asked about Trump and his impeachments but did not mention anything about the possibility of another impeachment.</w:t>
      </w:r>
    </w:p>
    <w:p w14:paraId="551D3A0C" w14:textId="77777777" w:rsidR="000C43B5" w:rsidRDefault="00B01ADC">
      <w:pPr>
        <w:pStyle w:val="Normal25"/>
        <w:spacing w:before="240" w:line="260" w:lineRule="atLeast"/>
        <w:jc w:val="both"/>
      </w:pPr>
      <w:r>
        <w:rPr>
          <w:color w:val="000000"/>
        </w:rPr>
        <w:t xml:space="preserve">The post makes no reference to any grounds for the purported impeachment, and its timeline makes little sense. The statement that Trump would be impeached “before he gets </w:t>
      </w:r>
      <w:r>
        <w:rPr>
          <w:b/>
          <w:color w:val="000000"/>
        </w:rPr>
        <w:t>elected</w:t>
      </w:r>
      <w:r>
        <w:rPr>
          <w:color w:val="000000"/>
        </w:rPr>
        <w:t xml:space="preserve">” could be read as a reference to Dec. 17, when the </w:t>
      </w:r>
      <w:hyperlink r:id="rId1006" w:history="1">
        <w:r>
          <w:rPr>
            <w:color w:val="0077CC"/>
            <w:u w:val="single"/>
            <w:shd w:val="clear" w:color="auto" w:fill="FFFFFF"/>
          </w:rPr>
          <w:t>presidential electors</w:t>
        </w:r>
      </w:hyperlink>
      <w:r>
        <w:rPr>
          <w:color w:val="000000"/>
        </w:rPr>
        <w:t xml:space="preserve"> appointed in each state </w:t>
      </w:r>
      <w:hyperlink r:id="rId1007" w:history="1">
        <w:r>
          <w:rPr>
            <w:color w:val="0077CC"/>
            <w:u w:val="single"/>
            <w:shd w:val="clear" w:color="auto" w:fill="FFFFFF"/>
          </w:rPr>
          <w:t>meet in their state capitals to cast their official votes</w:t>
        </w:r>
      </w:hyperlink>
      <w:r>
        <w:rPr>
          <w:color w:val="000000"/>
        </w:rPr>
        <w:t xml:space="preserve">. But the House members </w:t>
      </w:r>
      <w:r>
        <w:rPr>
          <w:b/>
          <w:color w:val="000000"/>
        </w:rPr>
        <w:t>elected</w:t>
      </w:r>
      <w:r>
        <w:rPr>
          <w:color w:val="000000"/>
        </w:rPr>
        <w:t xml:space="preserve"> in 2024 won't have any authority then. The new House doesn't convene until </w:t>
      </w:r>
      <w:hyperlink r:id="rId1008" w:anchor=":~:text=Jan.%203%2C%202025%3A%20119th%C2%A0Congress%20convenes" w:history="1">
        <w:r>
          <w:rPr>
            <w:color w:val="0077CC"/>
            <w:u w:val="single"/>
            <w:shd w:val="clear" w:color="auto" w:fill="FFFFFF"/>
          </w:rPr>
          <w:t>Jan. 3, 2025</w:t>
        </w:r>
      </w:hyperlink>
      <w:r>
        <w:rPr>
          <w:color w:val="000000"/>
        </w:rPr>
        <w:t xml:space="preserve"> – three days before Congress </w:t>
      </w:r>
      <w:hyperlink r:id="rId1009" w:anchor=":~:text=Jan.%206%2C%202025%3A%20Congress%20Counts%20Electoral%20Votes" w:history="1">
        <w:r>
          <w:rPr>
            <w:color w:val="0077CC"/>
            <w:u w:val="single"/>
            <w:shd w:val="clear" w:color="auto" w:fill="FFFFFF"/>
          </w:rPr>
          <w:t>counts the electoral votes</w:t>
        </w:r>
      </w:hyperlink>
      <w:r>
        <w:rPr>
          <w:color w:val="000000"/>
        </w:rPr>
        <w:t xml:space="preserve"> and </w:t>
      </w:r>
      <w:hyperlink r:id="rId1010" w:anchor=":~:text=Once%20the%20new%20Congress%20is%20sworn%20in%20on%20Jan%203%2C%20they%20will%20certify%20the%20election%20on%20Jan%206" w:history="1">
        <w:r>
          <w:rPr>
            <w:color w:val="0077CC"/>
            <w:u w:val="single"/>
            <w:shd w:val="clear" w:color="auto" w:fill="FFFFFF"/>
          </w:rPr>
          <w:t xml:space="preserve">certifies the </w:t>
        </w:r>
      </w:hyperlink>
      <w:hyperlink r:id="rId1011" w:anchor=":~:text=Once%20the%20new%20Congress%20is%20sworn%20in%20on%20Jan%203%2C%20they%20will%20certify%20the%20election%20on%20Jan%206" w:history="1">
        <w:r>
          <w:rPr>
            <w:b/>
            <w:color w:val="0077CC"/>
            <w:u w:val="single"/>
            <w:shd w:val="clear" w:color="auto" w:fill="FFFFFF"/>
          </w:rPr>
          <w:t>election</w:t>
        </w:r>
      </w:hyperlink>
      <w:r>
        <w:rPr>
          <w:color w:val="000000"/>
        </w:rPr>
        <w:t xml:space="preserve">, and 17 days before </w:t>
      </w:r>
      <w:hyperlink r:id="rId1012" w:anchor=":~:text=Jan.%2020%2C%202025%3A%20Inauguration%20Day" w:history="1">
        <w:r>
          <w:rPr>
            <w:color w:val="0077CC"/>
            <w:u w:val="single"/>
            <w:shd w:val="clear" w:color="auto" w:fill="FFFFFF"/>
          </w:rPr>
          <w:t>Trump is inaugurated</w:t>
        </w:r>
      </w:hyperlink>
      <w:r>
        <w:rPr>
          <w:color w:val="000000"/>
        </w:rPr>
        <w:t>.</w:t>
      </w:r>
    </w:p>
    <w:p w14:paraId="5D48B128" w14:textId="77777777" w:rsidR="000C43B5" w:rsidRDefault="00B01ADC">
      <w:pPr>
        <w:pStyle w:val="Normal25"/>
        <w:spacing w:before="240" w:line="260" w:lineRule="atLeast"/>
        <w:jc w:val="both"/>
      </w:pPr>
      <w:r>
        <w:rPr>
          <w:color w:val="000000"/>
        </w:rPr>
        <w:t xml:space="preserve">But impeachment </w:t>
      </w:r>
      <w:hyperlink r:id="rId1013" w:history="1">
        <w:r>
          <w:rPr>
            <w:color w:val="0077CC"/>
            <w:u w:val="single"/>
            <w:shd w:val="clear" w:color="auto" w:fill="FFFFFF"/>
          </w:rPr>
          <w:t>is a process reserved for federal officials</w:t>
        </w:r>
      </w:hyperlink>
      <w:r>
        <w:rPr>
          <w:color w:val="000000"/>
        </w:rPr>
        <w:t xml:space="preserve">, and Trump – who will not become one of those again until Inauguration Day – would have been a private citizen while committing any potentially impeachable misconduct, said </w:t>
      </w:r>
      <w:hyperlink r:id="rId1014" w:history="1">
        <w:r>
          <w:rPr>
            <w:color w:val="0077CC"/>
            <w:u w:val="single"/>
            <w:shd w:val="clear" w:color="auto" w:fill="FFFFFF"/>
          </w:rPr>
          <w:t>Michael Gerhardt</w:t>
        </w:r>
      </w:hyperlink>
      <w:r>
        <w:rPr>
          <w:color w:val="000000"/>
        </w:rPr>
        <w:t xml:space="preserve">, a University of North Carolina law professor who has </w:t>
      </w:r>
      <w:hyperlink r:id="rId1015" w:anchor=":~:text=A%20true%20expert%20on%20impeachments%2C%20Gerhardt%20testified%20in%20four%20different%20presidential%20impeachment%20proceedings%20and%20bring%20that%20level%20of%20expertise%20to%20The%20Law%20of%20Presidential%20Impeachment." w:history="1">
        <w:r>
          <w:rPr>
            <w:color w:val="0077CC"/>
            <w:u w:val="single"/>
            <w:shd w:val="clear" w:color="auto" w:fill="FFFFFF"/>
          </w:rPr>
          <w:t>testified in four separate presidential impeachment proceedings</w:t>
        </w:r>
      </w:hyperlink>
      <w:r>
        <w:rPr>
          <w:color w:val="000000"/>
        </w:rPr>
        <w:t xml:space="preserve">. He that while “technically, it might be possible to try to pre-impeach someone,” he characterized the idea as “maybe practically impossible.” </w:t>
      </w:r>
    </w:p>
    <w:p w14:paraId="48C1315C" w14:textId="77777777" w:rsidR="000C43B5" w:rsidRDefault="00B01ADC">
      <w:pPr>
        <w:pStyle w:val="Normal25"/>
        <w:spacing w:before="200" w:line="260" w:lineRule="atLeast"/>
        <w:jc w:val="both"/>
      </w:pPr>
      <w:r>
        <w:rPr>
          <w:color w:val="000000"/>
        </w:rPr>
        <w:t xml:space="preserve">“The Constitution clearly excludes </w:t>
      </w:r>
      <w:r>
        <w:rPr>
          <w:color w:val="000000"/>
        </w:rPr>
        <w:t>citizens as the subject for impeachment,” Gerhardt told USA TODAY.</w:t>
      </w:r>
    </w:p>
    <w:p w14:paraId="368F6A7E" w14:textId="77777777" w:rsidR="000C43B5" w:rsidRDefault="00B01ADC">
      <w:pPr>
        <w:pStyle w:val="Normal25"/>
        <w:spacing w:before="240" w:line="260" w:lineRule="atLeast"/>
        <w:jc w:val="both"/>
      </w:pPr>
      <w:r>
        <w:rPr>
          <w:color w:val="000000"/>
        </w:rPr>
        <w:t xml:space="preserve">Control of the House remained up for grabs a week after </w:t>
      </w:r>
      <w:r>
        <w:rPr>
          <w:b/>
          <w:color w:val="000000"/>
        </w:rPr>
        <w:t>Election</w:t>
      </w:r>
      <w:r>
        <w:rPr>
          <w:color w:val="000000"/>
        </w:rPr>
        <w:t xml:space="preserve"> Day, with </w:t>
      </w:r>
      <w:hyperlink r:id="rId1016" w:history="1">
        <w:r>
          <w:rPr>
            <w:color w:val="0077CC"/>
            <w:u w:val="single"/>
            <w:shd w:val="clear" w:color="auto" w:fill="FFFFFF"/>
          </w:rPr>
          <w:t>Republicans holding a 214-205 edge</w:t>
        </w:r>
      </w:hyperlink>
      <w:r>
        <w:rPr>
          <w:color w:val="000000"/>
        </w:rPr>
        <w:t xml:space="preserve"> and fewer than 20 races not yet called by the various news organizations that declare those winners.</w:t>
      </w:r>
    </w:p>
    <w:p w14:paraId="36F535F8" w14:textId="77777777" w:rsidR="000C43B5" w:rsidRDefault="00B01ADC">
      <w:pPr>
        <w:pStyle w:val="Normal25"/>
        <w:spacing w:before="240" w:line="260" w:lineRule="atLeast"/>
        <w:jc w:val="both"/>
      </w:pPr>
      <w:r>
        <w:rPr>
          <w:color w:val="000000"/>
        </w:rPr>
        <w:t xml:space="preserve">USA TODAY previously debunked false claims that Maryland Rep. </w:t>
      </w:r>
      <w:hyperlink r:id="rId1017" w:history="1">
        <w:r>
          <w:rPr>
            <w:color w:val="0077CC"/>
            <w:u w:val="single"/>
            <w:shd w:val="clear" w:color="auto" w:fill="FFFFFF"/>
          </w:rPr>
          <w:t xml:space="preserve">Jamie Raskin said Congress won’t certify the </w:t>
        </w:r>
      </w:hyperlink>
      <w:hyperlink r:id="rId1018" w:history="1">
        <w:r>
          <w:rPr>
            <w:b/>
            <w:color w:val="0077CC"/>
            <w:u w:val="single"/>
            <w:shd w:val="clear" w:color="auto" w:fill="FFFFFF"/>
          </w:rPr>
          <w:t>election</w:t>
        </w:r>
      </w:hyperlink>
      <w:r>
        <w:rPr>
          <w:color w:val="000000"/>
        </w:rPr>
        <w:t xml:space="preserve"> and that Trump became the </w:t>
      </w:r>
      <w:hyperlink r:id="rId1019" w:history="1">
        <w:r>
          <w:rPr>
            <w:color w:val="0077CC"/>
            <w:u w:val="single"/>
            <w:shd w:val="clear" w:color="auto" w:fill="FFFFFF"/>
          </w:rPr>
          <w:t xml:space="preserve">first person to win three </w:t>
        </w:r>
      </w:hyperlink>
      <w:hyperlink r:id="rId1020" w:history="1">
        <w:r>
          <w:rPr>
            <w:b/>
            <w:color w:val="0077CC"/>
            <w:u w:val="single"/>
            <w:shd w:val="clear" w:color="auto" w:fill="FFFFFF"/>
          </w:rPr>
          <w:t>U.S</w:t>
        </w:r>
      </w:hyperlink>
      <w:hyperlink r:id="rId1021" w:history="1">
        <w:r>
          <w:rPr>
            <w:color w:val="0077CC"/>
            <w:u w:val="single"/>
            <w:shd w:val="clear" w:color="auto" w:fill="FFFFFF"/>
          </w:rPr>
          <w:t xml:space="preserve">. presidential </w:t>
        </w:r>
      </w:hyperlink>
      <w:hyperlink r:id="rId1022" w:history="1">
        <w:r>
          <w:rPr>
            <w:b/>
            <w:color w:val="0077CC"/>
            <w:u w:val="single"/>
            <w:shd w:val="clear" w:color="auto" w:fill="FFFFFF"/>
          </w:rPr>
          <w:t>elections</w:t>
        </w:r>
      </w:hyperlink>
      <w:r>
        <w:rPr>
          <w:color w:val="000000"/>
        </w:rPr>
        <w:t>.</w:t>
      </w:r>
    </w:p>
    <w:p w14:paraId="78244EE5" w14:textId="77777777" w:rsidR="000C43B5" w:rsidRDefault="00B01ADC">
      <w:pPr>
        <w:pStyle w:val="Normal25"/>
        <w:spacing w:before="200" w:line="260" w:lineRule="atLeast"/>
        <w:jc w:val="both"/>
      </w:pPr>
      <w:r>
        <w:rPr>
          <w:color w:val="000000"/>
        </w:rPr>
        <w:t>USA TODAY reached out to the Threads user who shared the post but did not immediately receive a response.</w:t>
      </w:r>
    </w:p>
    <w:p w14:paraId="23F3A54C" w14:textId="77777777" w:rsidR="000C43B5" w:rsidRDefault="00B01ADC">
      <w:pPr>
        <w:pStyle w:val="Normal25"/>
        <w:spacing w:before="240" w:line="260" w:lineRule="atLeast"/>
        <w:jc w:val="both"/>
      </w:pPr>
      <w:hyperlink r:id="rId1023" w:history="1">
        <w:r>
          <w:rPr>
            <w:color w:val="0077CC"/>
            <w:u w:val="single"/>
            <w:shd w:val="clear" w:color="auto" w:fill="FFFFFF"/>
          </w:rPr>
          <w:t>PolitiFact</w:t>
        </w:r>
      </w:hyperlink>
      <w:r>
        <w:rPr>
          <w:color w:val="000000"/>
        </w:rPr>
        <w:t xml:space="preserve"> also debunked the claim.</w:t>
      </w:r>
    </w:p>
    <w:p w14:paraId="5519230F" w14:textId="77777777" w:rsidR="000C43B5" w:rsidRDefault="00B01ADC">
      <w:pPr>
        <w:pStyle w:val="Normal25"/>
        <w:spacing w:before="240" w:line="260" w:lineRule="atLeast"/>
      </w:pPr>
      <w:r>
        <w:rPr>
          <w:b/>
          <w:color w:val="000000"/>
        </w:rPr>
        <w:t>Our fact-check sources</w:t>
      </w:r>
    </w:p>
    <w:p w14:paraId="4062D71B" w14:textId="77777777" w:rsidR="000C43B5" w:rsidRDefault="00B01ADC">
      <w:pPr>
        <w:pStyle w:val="Normal25"/>
        <w:numPr>
          <w:ilvl w:val="0"/>
          <w:numId w:val="51"/>
        </w:numPr>
        <w:spacing w:before="120" w:line="260" w:lineRule="atLeast"/>
        <w:jc w:val="both"/>
      </w:pPr>
      <w:hyperlink r:id="rId1024" w:history="1">
        <w:r>
          <w:rPr>
            <w:color w:val="0077CC"/>
            <w:u w:val="single"/>
            <w:shd w:val="clear" w:color="auto" w:fill="FFFFFF"/>
          </w:rPr>
          <w:t>Ian Krager</w:t>
        </w:r>
      </w:hyperlink>
      <w:r>
        <w:rPr>
          <w:color w:val="000000"/>
        </w:rPr>
        <w:t>, Nov. 11, Email exchange with USA TODAY</w:t>
      </w:r>
    </w:p>
    <w:p w14:paraId="2AE30CCA" w14:textId="77777777" w:rsidR="000C43B5" w:rsidRDefault="00B01ADC">
      <w:pPr>
        <w:pStyle w:val="Normal25"/>
        <w:numPr>
          <w:ilvl w:val="0"/>
          <w:numId w:val="52"/>
        </w:numPr>
        <w:spacing w:before="120" w:line="260" w:lineRule="atLeast"/>
        <w:jc w:val="both"/>
      </w:pPr>
      <w:hyperlink r:id="rId1025" w:history="1">
        <w:r>
          <w:rPr>
            <w:color w:val="0077CC"/>
            <w:u w:val="single"/>
            <w:shd w:val="clear" w:color="auto" w:fill="FFFFFF"/>
          </w:rPr>
          <w:t>Michael Gerhardt</w:t>
        </w:r>
      </w:hyperlink>
      <w:r>
        <w:rPr>
          <w:color w:val="000000"/>
        </w:rPr>
        <w:t>, Nov. 11, Email exchange with USA TODAY</w:t>
      </w:r>
    </w:p>
    <w:p w14:paraId="636E5D06" w14:textId="77777777" w:rsidR="000C43B5" w:rsidRDefault="00B01ADC">
      <w:pPr>
        <w:pStyle w:val="Normal25"/>
        <w:numPr>
          <w:ilvl w:val="0"/>
          <w:numId w:val="53"/>
        </w:numPr>
        <w:spacing w:before="240" w:line="260" w:lineRule="atLeast"/>
        <w:jc w:val="both"/>
      </w:pPr>
      <w:r>
        <w:rPr>
          <w:color w:val="000000"/>
        </w:rPr>
        <w:t xml:space="preserve">Nancy Pelosi, Nov. 6, </w:t>
      </w:r>
      <w:hyperlink r:id="rId1026" w:history="1">
        <w:r>
          <w:rPr>
            <w:color w:val="0077CC"/>
            <w:u w:val="single"/>
            <w:shd w:val="clear" w:color="auto" w:fill="FFFFFF"/>
          </w:rPr>
          <w:t xml:space="preserve">Pelosi Statement on 2024 </w:t>
        </w:r>
      </w:hyperlink>
      <w:hyperlink r:id="rId1027" w:history="1">
        <w:r>
          <w:rPr>
            <w:b/>
            <w:color w:val="0077CC"/>
            <w:u w:val="single"/>
            <w:shd w:val="clear" w:color="auto" w:fill="FFFFFF"/>
          </w:rPr>
          <w:t>Election</w:t>
        </w:r>
      </w:hyperlink>
    </w:p>
    <w:p w14:paraId="1BF39F80" w14:textId="77777777" w:rsidR="000C43B5" w:rsidRDefault="00B01ADC">
      <w:pPr>
        <w:pStyle w:val="Normal25"/>
        <w:numPr>
          <w:ilvl w:val="0"/>
          <w:numId w:val="54"/>
        </w:numPr>
        <w:spacing w:before="240" w:line="260" w:lineRule="atLeast"/>
        <w:jc w:val="both"/>
      </w:pPr>
      <w:r>
        <w:rPr>
          <w:color w:val="000000"/>
        </w:rPr>
        <w:t xml:space="preserve">The New York Times, Nov. 7, </w:t>
      </w:r>
      <w:hyperlink r:id="rId1028" w:history="1">
        <w:r>
          <w:rPr>
            <w:color w:val="0077CC"/>
            <w:u w:val="single"/>
            <w:shd w:val="clear" w:color="auto" w:fill="FFFFFF"/>
          </w:rPr>
          <w:t xml:space="preserve">The Interview: Nancy Pelosi Insists the </w:t>
        </w:r>
      </w:hyperlink>
      <w:hyperlink r:id="rId1029" w:history="1">
        <w:r>
          <w:rPr>
            <w:b/>
            <w:color w:val="0077CC"/>
            <w:u w:val="single"/>
            <w:shd w:val="clear" w:color="auto" w:fill="FFFFFF"/>
          </w:rPr>
          <w:t>Election</w:t>
        </w:r>
      </w:hyperlink>
      <w:hyperlink r:id="rId1030" w:history="1">
        <w:r>
          <w:rPr>
            <w:color w:val="0077CC"/>
            <w:u w:val="single"/>
            <w:shd w:val="clear" w:color="auto" w:fill="FFFFFF"/>
          </w:rPr>
          <w:t xml:space="preserve"> Was Not a Rebuke of the Democrats</w:t>
        </w:r>
      </w:hyperlink>
    </w:p>
    <w:p w14:paraId="6C3AAFB0" w14:textId="77777777" w:rsidR="000C43B5" w:rsidRDefault="00B01ADC">
      <w:pPr>
        <w:pStyle w:val="Normal25"/>
        <w:spacing w:before="240" w:line="260" w:lineRule="atLeast"/>
        <w:jc w:val="both"/>
      </w:pPr>
      <w:r>
        <w:rPr>
          <w:i/>
          <w:color w:val="000000"/>
        </w:rPr>
        <w:t xml:space="preserve">Thank you for supporting our journalism. You can </w:t>
      </w:r>
      <w:hyperlink r:id="rId1031" w:history="1">
        <w:r>
          <w:rPr>
            <w:color w:val="0077CC"/>
            <w:u w:val="single"/>
            <w:shd w:val="clear" w:color="auto" w:fill="FFFFFF"/>
          </w:rPr>
          <w:t>subscribe to our print edition, ad-free app or e-newspaper here</w:t>
        </w:r>
      </w:hyperlink>
      <w:r>
        <w:rPr>
          <w:i/>
          <w:color w:val="000000"/>
        </w:rPr>
        <w:t>.</w:t>
      </w:r>
    </w:p>
    <w:p w14:paraId="2272EA00" w14:textId="77777777" w:rsidR="000C43B5" w:rsidRDefault="00B01ADC">
      <w:pPr>
        <w:pStyle w:val="Normal25"/>
        <w:spacing w:before="240" w:line="260" w:lineRule="atLeast"/>
        <w:jc w:val="both"/>
      </w:pPr>
      <w:r>
        <w:rPr>
          <w:i/>
          <w:color w:val="000000"/>
        </w:rPr>
        <w:t xml:space="preserve">USA TODAY is a </w:t>
      </w:r>
      <w:hyperlink r:id="rId1032"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033" w:history="1">
        <w:r>
          <w:rPr>
            <w:color w:val="0077CC"/>
            <w:u w:val="single"/>
            <w:shd w:val="clear" w:color="auto" w:fill="FFFFFF"/>
          </w:rPr>
          <w:t>grant from Meta</w:t>
        </w:r>
      </w:hyperlink>
      <w:r>
        <w:rPr>
          <w:i/>
          <w:color w:val="000000"/>
        </w:rPr>
        <w:t>.</w:t>
      </w:r>
    </w:p>
    <w:p w14:paraId="2D87CD9B" w14:textId="77777777" w:rsidR="000C43B5" w:rsidRDefault="00B01ADC">
      <w:pPr>
        <w:pStyle w:val="Normal25"/>
        <w:spacing w:before="240" w:line="260" w:lineRule="atLeast"/>
        <w:jc w:val="both"/>
      </w:pPr>
      <w:r>
        <w:rPr>
          <w:i/>
          <w:color w:val="000000"/>
        </w:rPr>
        <w:t xml:space="preserve">This article originally appeared on USA TODAY: </w:t>
      </w:r>
      <w:hyperlink r:id="rId1034" w:history="1">
        <w:r>
          <w:rPr>
            <w:color w:val="0077CC"/>
            <w:u w:val="single"/>
            <w:shd w:val="clear" w:color="auto" w:fill="FFFFFF"/>
          </w:rPr>
          <w:t xml:space="preserve">Pelosi didn't say Trump will be impeached before he 'gets </w:t>
        </w:r>
      </w:hyperlink>
      <w:hyperlink r:id="rId1035" w:history="1">
        <w:r>
          <w:rPr>
            <w:b/>
            <w:color w:val="0077CC"/>
            <w:u w:val="single"/>
            <w:shd w:val="clear" w:color="auto" w:fill="FFFFFF"/>
          </w:rPr>
          <w:t>elected</w:t>
        </w:r>
      </w:hyperlink>
      <w:hyperlink r:id="rId1036" w:history="1">
        <w:r>
          <w:rPr>
            <w:color w:val="0077CC"/>
            <w:u w:val="single"/>
            <w:shd w:val="clear" w:color="auto" w:fill="FFFFFF"/>
          </w:rPr>
          <w:t xml:space="preserve">' | </w:t>
        </w:r>
      </w:hyperlink>
      <w:hyperlink r:id="rId1037" w:history="1">
        <w:r>
          <w:rPr>
            <w:b/>
            <w:color w:val="0077CC"/>
            <w:u w:val="single"/>
            <w:shd w:val="clear" w:color="auto" w:fill="FFFFFF"/>
          </w:rPr>
          <w:t>Fact check</w:t>
        </w:r>
      </w:hyperlink>
    </w:p>
    <w:p w14:paraId="4DE77159" w14:textId="77777777" w:rsidR="000C43B5" w:rsidRDefault="00B01ADC">
      <w:pPr>
        <w:pStyle w:val="Normal25"/>
        <w:keepNext/>
        <w:spacing w:before="240" w:line="340" w:lineRule="atLeast"/>
      </w:pPr>
      <w:bookmarkStart w:id="74" w:name="Classification_23"/>
      <w:bookmarkEnd w:id="74"/>
      <w:r>
        <w:rPr>
          <w:b/>
          <w:color w:val="000000"/>
          <w:sz w:val="28"/>
        </w:rPr>
        <w:t>Classification</w:t>
      </w:r>
    </w:p>
    <w:p w14:paraId="42F44C75" w14:textId="44F179AB" w:rsidR="000C43B5" w:rsidRDefault="00B01ADC">
      <w:pPr>
        <w:pStyle w:val="Normal25"/>
        <w:spacing w:line="60" w:lineRule="exact"/>
      </w:pPr>
      <w:r>
        <w:rPr>
          <w:noProof/>
        </w:rPr>
        <mc:AlternateContent>
          <mc:Choice Requires="wps">
            <w:drawing>
              <wp:anchor distT="0" distB="0" distL="114300" distR="114300" simplePos="0" relativeHeight="251742208" behindDoc="0" locked="0" layoutInCell="1" allowOverlap="1" wp14:anchorId="0FED22BF" wp14:editId="6794724A">
                <wp:simplePos x="0" y="0"/>
                <wp:positionH relativeFrom="column">
                  <wp:posOffset>0</wp:posOffset>
                </wp:positionH>
                <wp:positionV relativeFrom="paragraph">
                  <wp:posOffset>25400</wp:posOffset>
                </wp:positionV>
                <wp:extent cx="6502400" cy="0"/>
                <wp:effectExtent l="19050" t="15875" r="12700" b="12700"/>
                <wp:wrapTopAndBottom/>
                <wp:docPr id="235142549"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35DDA" id="Line 113"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125F846" w14:textId="77777777" w:rsidR="000C43B5" w:rsidRDefault="000C43B5">
      <w:pPr>
        <w:pStyle w:val="Normal25"/>
        <w:spacing w:line="120" w:lineRule="exact"/>
      </w:pPr>
    </w:p>
    <w:p w14:paraId="18B2721E" w14:textId="77777777" w:rsidR="000C43B5" w:rsidRDefault="00B01ADC">
      <w:pPr>
        <w:pStyle w:val="Normal25"/>
        <w:spacing w:line="260" w:lineRule="atLeast"/>
      </w:pPr>
      <w:r>
        <w:rPr>
          <w:b/>
          <w:color w:val="000000"/>
        </w:rPr>
        <w:t>Language:</w:t>
      </w:r>
      <w:r>
        <w:rPr>
          <w:color w:val="000000"/>
        </w:rPr>
        <w:t> ENGLISH</w:t>
      </w:r>
    </w:p>
    <w:p w14:paraId="10D0B6D4" w14:textId="77777777" w:rsidR="000C43B5" w:rsidRDefault="00B01ADC">
      <w:pPr>
        <w:pStyle w:val="Normal25"/>
        <w:spacing w:before="240" w:line="260" w:lineRule="atLeast"/>
      </w:pPr>
      <w:r>
        <w:br/>
      </w:r>
      <w:r>
        <w:rPr>
          <w:b/>
          <w:color w:val="000000"/>
        </w:rPr>
        <w:t>Publication-Type:</w:t>
      </w:r>
      <w:r>
        <w:rPr>
          <w:color w:val="000000"/>
        </w:rPr>
        <w:t> Web Publication</w:t>
      </w:r>
    </w:p>
    <w:p w14:paraId="320292E5" w14:textId="77777777" w:rsidR="000C43B5" w:rsidRDefault="00B01ADC">
      <w:pPr>
        <w:pStyle w:val="Normal25"/>
        <w:spacing w:before="240" w:line="260" w:lineRule="atLeast"/>
      </w:pPr>
      <w:r>
        <w:br/>
      </w:r>
      <w:r>
        <w:rPr>
          <w:b/>
          <w:color w:val="000000"/>
        </w:rPr>
        <w:t>Journal Code:</w:t>
      </w:r>
      <w:r>
        <w:rPr>
          <w:color w:val="000000"/>
        </w:rPr>
        <w:t> 666052891</w:t>
      </w:r>
    </w:p>
    <w:p w14:paraId="27CA37A8" w14:textId="77777777" w:rsidR="000C43B5" w:rsidRDefault="00B01ADC">
      <w:pPr>
        <w:pStyle w:val="Normal25"/>
        <w:spacing w:before="240" w:line="260" w:lineRule="atLeast"/>
      </w:pPr>
      <w:r>
        <w:br/>
      </w:r>
      <w:r>
        <w:rPr>
          <w:b/>
          <w:color w:val="000000"/>
        </w:rPr>
        <w:t>Subject:</w:t>
      </w:r>
      <w:r>
        <w:rPr>
          <w:color w:val="000000"/>
        </w:rPr>
        <w:t> </w:t>
      </w:r>
      <w:r>
        <w:rPr>
          <w:b/>
          <w:color w:val="000000"/>
        </w:rPr>
        <w:t>FACT CHECKING</w:t>
      </w:r>
      <w:r>
        <w:rPr>
          <w:color w:val="000000"/>
        </w:rPr>
        <w:t xml:space="preserve"> (90%); LEGISLATIVE BODIES (90%); TRUMP IMPEACHMENT HEARINGS (90%); US DEMOCRATIC PARTY (90%); CAMPAIGNS &amp; </w:t>
      </w:r>
      <w:r>
        <w:rPr>
          <w:b/>
          <w:color w:val="000000"/>
        </w:rPr>
        <w:t>ELECTIONS</w:t>
      </w:r>
      <w:r>
        <w:rPr>
          <w:color w:val="000000"/>
        </w:rPr>
        <w:t xml:space="preserve"> (89%); APPOINTMENTS (78%); </w:t>
      </w:r>
      <w:r>
        <w:rPr>
          <w:b/>
          <w:color w:val="000000"/>
        </w:rPr>
        <w:t>ELECTIONS</w:t>
      </w:r>
      <w:r>
        <w:rPr>
          <w:color w:val="000000"/>
        </w:rPr>
        <w:t xml:space="preserve"> (78%); </w:t>
      </w:r>
      <w:r>
        <w:rPr>
          <w:b/>
          <w:color w:val="000000"/>
        </w:rPr>
        <w:t>ELECTIONS</w:t>
      </w:r>
      <w:r>
        <w:rPr>
          <w:color w:val="000000"/>
        </w:rPr>
        <w:t xml:space="preserve"> &amp; POLITICS (78%); GOVERNMENT &amp; PUBLIC ADMINISTRATION (78%); GOVERNMENT BODIES &amp; OFFICES (78%); HEADS OF GOVERNMENT </w:t>
      </w:r>
      <w:r>
        <w:rPr>
          <w:b/>
          <w:color w:val="000000"/>
        </w:rPr>
        <w:t>ELECTIONS</w:t>
      </w:r>
      <w:r>
        <w:rPr>
          <w:color w:val="000000"/>
        </w:rPr>
        <w:t xml:space="preserve"> (78%); INTERVIEWS (78%); TRUMP'</w:t>
      </w:r>
      <w:r>
        <w:rPr>
          <w:b/>
          <w:color w:val="000000"/>
        </w:rPr>
        <w:t>S</w:t>
      </w:r>
      <w:r>
        <w:rPr>
          <w:color w:val="000000"/>
        </w:rPr>
        <w:t xml:space="preserve"> FIRST 100 DAYS (78%); US ELECTORAL COLLEGE (78%); US PRESIDENTIAL CANDIDATES 2012 (78%); US PRESIDENTIAL CANDIDATES 2020 (78%); US PRESIDENTIAL </w:t>
      </w:r>
      <w:r>
        <w:rPr>
          <w:b/>
          <w:color w:val="000000"/>
        </w:rPr>
        <w:t>ELECTIONS</w:t>
      </w:r>
      <w:r>
        <w:rPr>
          <w:color w:val="000000"/>
        </w:rPr>
        <w:t xml:space="preserve"> (78%); 2021 US CAPITOL RIOTS </w:t>
      </w:r>
      <w:r>
        <w:rPr>
          <w:color w:val="000000"/>
        </w:rPr>
        <w:t>(73%); EVIDENCE (73%); INTERNET SOCIAL NETWORKING (73%); CRIME, LAW ENFORCEMENT &amp; CORRECTIONS (71%); NEGATIVE NEWS (71%); VOTERS &amp; VOTING (71%); FELONIES (66%)</w:t>
      </w:r>
    </w:p>
    <w:p w14:paraId="13C5E10E" w14:textId="77777777" w:rsidR="000C43B5" w:rsidRDefault="00B01ADC">
      <w:pPr>
        <w:pStyle w:val="Normal25"/>
        <w:spacing w:before="240" w:line="260" w:lineRule="atLeast"/>
      </w:pPr>
      <w:r>
        <w:br/>
      </w:r>
      <w:r>
        <w:rPr>
          <w:b/>
          <w:color w:val="000000"/>
        </w:rPr>
        <w:t>Company:</w:t>
      </w:r>
      <w:r>
        <w:rPr>
          <w:color w:val="000000"/>
        </w:rPr>
        <w:t>  META PLATFORMS INC (56%)</w:t>
      </w:r>
    </w:p>
    <w:p w14:paraId="29579254" w14:textId="77777777" w:rsidR="000C43B5" w:rsidRDefault="00B01ADC">
      <w:pPr>
        <w:pStyle w:val="Normal25"/>
        <w:spacing w:before="240" w:line="260" w:lineRule="atLeast"/>
      </w:pPr>
      <w:r>
        <w:br/>
      </w:r>
      <w:r>
        <w:rPr>
          <w:b/>
          <w:color w:val="000000"/>
        </w:rPr>
        <w:t>Ticker:</w:t>
      </w:r>
      <w:r>
        <w:rPr>
          <w:color w:val="000000"/>
        </w:rPr>
        <w:t> META (NASDAQ) (56%)</w:t>
      </w:r>
    </w:p>
    <w:p w14:paraId="1F957BDB" w14:textId="77777777" w:rsidR="000C43B5" w:rsidRDefault="00B01ADC">
      <w:pPr>
        <w:pStyle w:val="Normal25"/>
        <w:spacing w:before="240" w:line="260" w:lineRule="atLeast"/>
      </w:pPr>
      <w:r>
        <w:br/>
      </w:r>
      <w:r>
        <w:rPr>
          <w:b/>
          <w:color w:val="000000"/>
        </w:rPr>
        <w:t>Industry:</w:t>
      </w:r>
      <w:r>
        <w:rPr>
          <w:color w:val="000000"/>
        </w:rPr>
        <w:t> NAICS516210 MEDIA STREAMING DIST SVCS, SOCIAL NETWORKS, AND OTHER MEDIA NETWORKS AND CONTENT PROVIDERS (56%); SIC7374 COMPUTER PROCESSING &amp; DATA PREPARATION &amp; PROCESSING SERVICES (56%); ELECTRONIC PUBLISHING (73%); INTERNET SOCIAL NETWORKING (73%)</w:t>
      </w:r>
    </w:p>
    <w:p w14:paraId="44BD4425" w14:textId="77777777" w:rsidR="000C43B5" w:rsidRDefault="00B01ADC">
      <w:pPr>
        <w:pStyle w:val="Normal25"/>
        <w:spacing w:before="240" w:line="260" w:lineRule="atLeast"/>
      </w:pPr>
      <w:r>
        <w:br/>
      </w:r>
      <w:r>
        <w:rPr>
          <w:b/>
          <w:color w:val="000000"/>
        </w:rPr>
        <w:t>Person:</w:t>
      </w:r>
      <w:r>
        <w:rPr>
          <w:color w:val="000000"/>
        </w:rPr>
        <w:t> DONALD TRUMP (92%); NANCY PELOSI (90%); KAMALA HARRIS (79%); TIMOTHY J WALZ (79%)</w:t>
      </w:r>
    </w:p>
    <w:p w14:paraId="2BEC1323" w14:textId="77777777" w:rsidR="000C43B5" w:rsidRDefault="00B01ADC">
      <w:pPr>
        <w:pStyle w:val="Normal25"/>
        <w:spacing w:before="240" w:line="260" w:lineRule="atLeast"/>
      </w:pPr>
      <w:r>
        <w:br/>
      </w:r>
      <w:r>
        <w:rPr>
          <w:b/>
          <w:color w:val="000000"/>
        </w:rPr>
        <w:t>Geographic:</w:t>
      </w:r>
      <w:r>
        <w:rPr>
          <w:color w:val="000000"/>
        </w:rPr>
        <w:t> CALIFORNIA, USA (79%); UNITED STATES (94%); Maryland; United States; Americas, Northern America</w:t>
      </w:r>
    </w:p>
    <w:p w14:paraId="1AA6FB6F" w14:textId="77777777" w:rsidR="000C43B5" w:rsidRDefault="00B01ADC">
      <w:pPr>
        <w:pStyle w:val="Normal25"/>
        <w:spacing w:before="240" w:line="260" w:lineRule="atLeast"/>
      </w:pPr>
      <w:r>
        <w:br/>
      </w:r>
      <w:r>
        <w:rPr>
          <w:b/>
          <w:color w:val="000000"/>
        </w:rPr>
        <w:t>Load-Date:</w:t>
      </w:r>
      <w:r>
        <w:rPr>
          <w:color w:val="000000"/>
        </w:rPr>
        <w:t> November 12, 2024</w:t>
      </w:r>
    </w:p>
    <w:p w14:paraId="1308A360" w14:textId="77777777" w:rsidR="000C43B5" w:rsidRDefault="000C43B5">
      <w:pPr>
        <w:pStyle w:val="Normal25"/>
      </w:pPr>
    </w:p>
    <w:p w14:paraId="4D704961" w14:textId="647D76BB" w:rsidR="000C43B5" w:rsidRDefault="00B01ADC">
      <w:pPr>
        <w:pStyle w:val="Normal25"/>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43232" behindDoc="0" locked="0" layoutInCell="1" allowOverlap="1" wp14:anchorId="175AA3B9" wp14:editId="05F0085C">
                <wp:simplePos x="0" y="0"/>
                <wp:positionH relativeFrom="column">
                  <wp:posOffset>0</wp:posOffset>
                </wp:positionH>
                <wp:positionV relativeFrom="paragraph">
                  <wp:posOffset>127000</wp:posOffset>
                </wp:positionV>
                <wp:extent cx="6502400" cy="0"/>
                <wp:effectExtent l="9525" t="12700" r="12700" b="6350"/>
                <wp:wrapNone/>
                <wp:docPr id="384043420"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93D1E" id="Line 11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67BBEE38" w14:textId="77777777" w:rsidR="000C43B5" w:rsidRDefault="000C43B5">
      <w:pPr>
        <w:pStyle w:val="Normal26"/>
        <w:sectPr w:rsidR="000C43B5">
          <w:headerReference w:type="even" r:id="rId1038"/>
          <w:headerReference w:type="default" r:id="rId1039"/>
          <w:footerReference w:type="even" r:id="rId1040"/>
          <w:footerReference w:type="default" r:id="rId1041"/>
          <w:headerReference w:type="first" r:id="rId1042"/>
          <w:footerReference w:type="first" r:id="rId1043"/>
          <w:pgSz w:w="12240" w:h="15840"/>
          <w:pgMar w:top="840" w:right="1000" w:bottom="840" w:left="1000" w:header="400" w:footer="400" w:gutter="0"/>
          <w:cols w:space="720"/>
          <w:titlePg/>
        </w:sectPr>
      </w:pPr>
    </w:p>
    <w:p w14:paraId="2FAECE56" w14:textId="77777777" w:rsidR="000C43B5" w:rsidRDefault="000C43B5">
      <w:pPr>
        <w:pStyle w:val="Normal26"/>
      </w:pPr>
    </w:p>
    <w:p w14:paraId="602E739C" w14:textId="64DAD84B" w:rsidR="000C43B5" w:rsidRDefault="00B01ADC">
      <w:pPr>
        <w:pStyle w:val="Normal26"/>
      </w:pPr>
      <w:r>
        <w:rPr>
          <w:noProof/>
        </w:rPr>
        <w:drawing>
          <wp:inline distT="0" distB="0" distL="0" distR="0" wp14:anchorId="0B47BBBD" wp14:editId="4450A51B">
            <wp:extent cx="1879600" cy="381000"/>
            <wp:effectExtent l="0" t="0" r="0" b="0"/>
            <wp:docPr id="32" name="Picture 2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7116149D" w14:textId="77777777" w:rsidR="000C43B5" w:rsidRDefault="00B01ADC">
      <w:pPr>
        <w:pStyle w:val="Heading124"/>
        <w:keepNext w:val="0"/>
        <w:spacing w:after="200" w:line="340" w:lineRule="atLeast"/>
        <w:jc w:val="center"/>
      </w:pPr>
      <w:hyperlink r:id="rId1044" w:history="1">
        <w:r>
          <w:rPr>
            <w:rFonts w:eastAsia="Arial"/>
            <w:color w:val="0077CC"/>
            <w:sz w:val="28"/>
            <w:u w:val="single"/>
            <w:shd w:val="clear" w:color="auto" w:fill="FFFFFF"/>
          </w:rPr>
          <w:t>Fact Check</w:t>
        </w:r>
      </w:hyperlink>
      <w:hyperlink r:id="rId1045" w:history="1">
        <w:r>
          <w:rPr>
            <w:rFonts w:eastAsia="Arial"/>
            <w:color w:val="0077CC"/>
            <w:sz w:val="28"/>
            <w:u w:val="single"/>
            <w:shd w:val="clear" w:color="auto" w:fill="FFFFFF"/>
          </w:rPr>
          <w:t xml:space="preserve"> - US </w:t>
        </w:r>
      </w:hyperlink>
      <w:hyperlink r:id="rId1046" w:history="1">
        <w:r>
          <w:rPr>
            <w:rFonts w:eastAsia="Arial"/>
            <w:color w:val="0077CC"/>
            <w:sz w:val="28"/>
            <w:u w:val="single"/>
            <w:shd w:val="clear" w:color="auto" w:fill="FFFFFF"/>
          </w:rPr>
          <w:t>Election</w:t>
        </w:r>
      </w:hyperlink>
      <w:hyperlink r:id="rId1047" w:history="1">
        <w:r>
          <w:rPr>
            <w:rFonts w:eastAsia="Arial"/>
            <w:color w:val="0077CC"/>
            <w:sz w:val="28"/>
            <w:u w:val="single"/>
            <w:shd w:val="clear" w:color="auto" w:fill="FFFFFF"/>
          </w:rPr>
          <w:t xml:space="preserve"> 2024: Your guide to spotting falsehoods</w:t>
        </w:r>
      </w:hyperlink>
    </w:p>
    <w:p w14:paraId="7721CF48" w14:textId="77777777" w:rsidR="000C43B5" w:rsidRDefault="00B01ADC">
      <w:pPr>
        <w:pStyle w:val="Normal26"/>
        <w:spacing w:before="120" w:line="260" w:lineRule="atLeast"/>
        <w:jc w:val="center"/>
      </w:pPr>
      <w:r>
        <w:rPr>
          <w:rFonts w:ascii="Arial" w:eastAsia="Arial" w:hAnsi="Arial" w:cs="Arial"/>
          <w:color w:val="000000"/>
          <w:sz w:val="20"/>
        </w:rPr>
        <w:t xml:space="preserve">Newstex Blogs </w:t>
      </w:r>
    </w:p>
    <w:p w14:paraId="6719EDEC" w14:textId="77777777" w:rsidR="000C43B5" w:rsidRDefault="00B01ADC">
      <w:pPr>
        <w:pStyle w:val="Normal26"/>
        <w:spacing w:before="120" w:line="260" w:lineRule="atLeast"/>
        <w:jc w:val="center"/>
      </w:pPr>
      <w:r>
        <w:rPr>
          <w:rFonts w:ascii="Arial" w:eastAsia="Arial" w:hAnsi="Arial" w:cs="Arial"/>
          <w:color w:val="000000"/>
          <w:sz w:val="20"/>
        </w:rPr>
        <w:t>Al Jazeera English</w:t>
      </w:r>
    </w:p>
    <w:p w14:paraId="68C95ECF" w14:textId="77777777" w:rsidR="000C43B5" w:rsidRDefault="00B01ADC">
      <w:pPr>
        <w:pStyle w:val="Normal26"/>
        <w:spacing w:before="120" w:line="260" w:lineRule="atLeast"/>
        <w:jc w:val="center"/>
      </w:pPr>
      <w:r>
        <w:rPr>
          <w:rFonts w:ascii="Arial" w:eastAsia="Arial" w:hAnsi="Arial" w:cs="Arial"/>
          <w:color w:val="000000"/>
          <w:sz w:val="20"/>
        </w:rPr>
        <w:t>November 5, 2024 Tuesday 9:04 AM EST</w:t>
      </w:r>
    </w:p>
    <w:p w14:paraId="10471081" w14:textId="77777777" w:rsidR="000C43B5" w:rsidRDefault="000C43B5">
      <w:pPr>
        <w:pStyle w:val="Normal26"/>
        <w:spacing w:line="240" w:lineRule="atLeast"/>
        <w:jc w:val="both"/>
      </w:pPr>
      <w:bookmarkStart w:id="75" w:name="Bookmark_26"/>
      <w:bookmarkEnd w:id="75"/>
    </w:p>
    <w:p w14:paraId="1150EE85" w14:textId="77777777" w:rsidR="000C43B5" w:rsidRDefault="00B01ADC">
      <w:pPr>
        <w:pStyle w:val="Normal26"/>
        <w:spacing w:before="120" w:line="220" w:lineRule="atLeast"/>
      </w:pPr>
      <w:r>
        <w:br/>
      </w:r>
      <w:r>
        <w:rPr>
          <w:rFonts w:ascii="Arial" w:eastAsia="Arial" w:hAnsi="Arial" w:cs="Arial"/>
          <w:color w:val="000000"/>
          <w:sz w:val="16"/>
        </w:rPr>
        <w:t>Delivered by Newstex LLC. All Rights Reserved.</w:t>
      </w:r>
    </w:p>
    <w:p w14:paraId="68DB2CFF" w14:textId="77777777" w:rsidR="000C43B5" w:rsidRDefault="00B01ADC">
      <w:pPr>
        <w:pStyle w:val="Normal26"/>
        <w:spacing w:line="220" w:lineRule="atLeast"/>
      </w:pPr>
      <w:r>
        <w:rPr>
          <w:rFonts w:ascii="Arial" w:eastAsia="Arial" w:hAnsi="Arial" w:cs="Arial"/>
          <w:color w:val="000000"/>
          <w:sz w:val="16"/>
        </w:rPr>
        <w:t xml:space="preserve">Copyright 2024 Al Jazeera English </w:t>
      </w:r>
    </w:p>
    <w:p w14:paraId="3B5A13D2" w14:textId="77777777" w:rsidR="000C43B5" w:rsidRDefault="00B01ADC">
      <w:pPr>
        <w:pStyle w:val="Normal26"/>
        <w:spacing w:before="120" w:line="260" w:lineRule="atLeast"/>
      </w:pPr>
      <w:r>
        <w:rPr>
          <w:rFonts w:ascii="Arial" w:eastAsia="Arial" w:hAnsi="Arial" w:cs="Arial"/>
          <w:b/>
          <w:color w:val="000000"/>
          <w:sz w:val="20"/>
        </w:rPr>
        <w:t>Length:</w:t>
      </w:r>
      <w:r>
        <w:rPr>
          <w:rFonts w:ascii="Arial" w:eastAsia="Arial" w:hAnsi="Arial" w:cs="Arial"/>
          <w:color w:val="000000"/>
          <w:sz w:val="20"/>
        </w:rPr>
        <w:t> 1576 words</w:t>
      </w:r>
    </w:p>
    <w:p w14:paraId="09B72952" w14:textId="77777777" w:rsidR="000C43B5" w:rsidRDefault="00B01ADC">
      <w:pPr>
        <w:pStyle w:val="Normal26"/>
        <w:spacing w:before="120" w:line="260" w:lineRule="atLeast"/>
      </w:pPr>
      <w:r>
        <w:rPr>
          <w:rFonts w:ascii="Arial" w:eastAsia="Arial" w:hAnsi="Arial" w:cs="Arial"/>
          <w:b/>
          <w:color w:val="000000"/>
          <w:sz w:val="20"/>
        </w:rPr>
        <w:t>Byline:</w:t>
      </w:r>
      <w:r>
        <w:rPr>
          <w:rFonts w:ascii="Arial" w:eastAsia="Arial" w:hAnsi="Arial" w:cs="Arial"/>
          <w:color w:val="000000"/>
          <w:sz w:val="20"/>
        </w:rPr>
        <w:t> Al Jazeera</w:t>
      </w:r>
    </w:p>
    <w:p w14:paraId="52B8F3F2" w14:textId="77777777" w:rsidR="000C43B5" w:rsidRDefault="00B01ADC">
      <w:pPr>
        <w:pStyle w:val="Normal26"/>
        <w:keepNext/>
        <w:spacing w:before="240" w:line="340" w:lineRule="atLeast"/>
      </w:pPr>
      <w:bookmarkStart w:id="76" w:name="Body_24"/>
      <w:bookmarkEnd w:id="76"/>
      <w:r>
        <w:rPr>
          <w:rFonts w:ascii="Arial" w:eastAsia="Arial" w:hAnsi="Arial" w:cs="Arial"/>
          <w:b/>
          <w:color w:val="000000"/>
          <w:sz w:val="28"/>
        </w:rPr>
        <w:t>Body</w:t>
      </w:r>
    </w:p>
    <w:p w14:paraId="1C737DDB" w14:textId="55DAEEBC" w:rsidR="000C43B5" w:rsidRDefault="00B01ADC">
      <w:pPr>
        <w:pStyle w:val="Normal26"/>
        <w:spacing w:line="60" w:lineRule="exact"/>
      </w:pPr>
      <w:r>
        <w:rPr>
          <w:noProof/>
        </w:rPr>
        <mc:AlternateContent>
          <mc:Choice Requires="wps">
            <w:drawing>
              <wp:anchor distT="0" distB="0" distL="114300" distR="114300" simplePos="0" relativeHeight="251744256" behindDoc="0" locked="0" layoutInCell="1" allowOverlap="1" wp14:anchorId="59F9F8BB" wp14:editId="6BE546D3">
                <wp:simplePos x="0" y="0"/>
                <wp:positionH relativeFrom="column">
                  <wp:posOffset>0</wp:posOffset>
                </wp:positionH>
                <wp:positionV relativeFrom="paragraph">
                  <wp:posOffset>25400</wp:posOffset>
                </wp:positionV>
                <wp:extent cx="6502400" cy="0"/>
                <wp:effectExtent l="19050" t="15875" r="12700" b="12700"/>
                <wp:wrapTopAndBottom/>
                <wp:docPr id="1865937996"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5E32E" id="Line 116"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5B00677" w14:textId="77777777" w:rsidR="000C43B5" w:rsidRDefault="000C43B5">
      <w:pPr>
        <w:pStyle w:val="Normal26"/>
      </w:pPr>
    </w:p>
    <w:p w14:paraId="1CF4B6C9" w14:textId="77777777" w:rsidR="000C43B5" w:rsidRDefault="00B01ADC">
      <w:pPr>
        <w:pStyle w:val="Normal26"/>
        <w:spacing w:before="240" w:line="260" w:lineRule="atLeast"/>
        <w:jc w:val="both"/>
      </w:pPr>
      <w:r>
        <w:rPr>
          <w:rFonts w:ascii="Arial" w:eastAsia="Arial" w:hAnsi="Arial" w:cs="Arial"/>
          <w:color w:val="000000"/>
          <w:sz w:val="20"/>
        </w:rPr>
        <w:t xml:space="preserve">November 5th, 2024 ( </w:t>
      </w:r>
      <w:hyperlink r:id="rId1048" w:history="1">
        <w:r>
          <w:rPr>
            <w:rFonts w:ascii="Arial" w:eastAsia="Arial" w:hAnsi="Arial" w:cs="Arial"/>
            <w:color w:val="0077CC"/>
            <w:sz w:val="20"/>
            <w:u w:val="single"/>
            <w:shd w:val="clear" w:color="auto" w:fill="FFFFFF"/>
          </w:rPr>
          <w:t>Al Jazeera English</w:t>
        </w:r>
      </w:hyperlink>
      <w:r>
        <w:rPr>
          <w:rFonts w:ascii="Arial" w:eastAsia="Arial" w:hAnsi="Arial" w:cs="Arial"/>
          <w:color w:val="000000"/>
          <w:sz w:val="20"/>
        </w:rPr>
        <w:t xml:space="preserve">  - Delivered by  </w:t>
      </w:r>
      <w:hyperlink r:id="rId1049"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7314EF4B" w14:textId="77777777" w:rsidR="000C43B5" w:rsidRDefault="00B01ADC">
      <w:pPr>
        <w:pStyle w:val="Normal26"/>
        <w:spacing w:before="200" w:line="260" w:lineRule="atLeast"/>
        <w:jc w:val="both"/>
      </w:pPr>
      <w:r>
        <w:rPr>
          <w:rFonts w:ascii="Arial" w:eastAsia="Arial" w:hAnsi="Arial" w:cs="Arial"/>
          <w:color w:val="000000"/>
          <w:sz w:val="20"/>
        </w:rPr>
        <w:t xml:space="preserve">On </w:t>
      </w:r>
      <w:r>
        <w:rPr>
          <w:rFonts w:ascii="Arial" w:eastAsia="Arial" w:hAnsi="Arial" w:cs="Arial"/>
          <w:b/>
          <w:color w:val="000000"/>
          <w:sz w:val="20"/>
        </w:rPr>
        <w:t>election</w:t>
      </w:r>
      <w:r>
        <w:rPr>
          <w:rFonts w:ascii="Arial" w:eastAsia="Arial" w:hAnsi="Arial" w:cs="Arial"/>
          <w:color w:val="000000"/>
          <w:sz w:val="20"/>
        </w:rPr>
        <w:t xml:space="preserve"> night 2020, then-President Donald Trump prematurely declared hours after polls had closed: 'We already have won.'</w:t>
      </w:r>
    </w:p>
    <w:p w14:paraId="052D0BE2" w14:textId="77777777" w:rsidR="000C43B5" w:rsidRDefault="00B01ADC">
      <w:pPr>
        <w:pStyle w:val="Normal26"/>
        <w:spacing w:before="200" w:line="260" w:lineRule="atLeast"/>
        <w:jc w:val="both"/>
      </w:pPr>
      <w:r>
        <w:rPr>
          <w:rFonts w:ascii="Arial" w:eastAsia="Arial" w:hAnsi="Arial" w:cs="Arial"/>
          <w:color w:val="000000"/>
          <w:sz w:val="20"/>
        </w:rPr>
        <w:t>He hadn't, and we rated that 'Pants on Fire'. When Trump began to speak in the early morning of November 4, at 2:21am ET, states were still following normal procedures to count ballots. It was not until Saturday, November 7, that The Associated Press had sufficient unofficial results available to call the race for Joe Biden.</w:t>
      </w:r>
    </w:p>
    <w:p w14:paraId="2C2D857D" w14:textId="77777777" w:rsidR="000C43B5" w:rsidRDefault="00B01ADC">
      <w:pPr>
        <w:pStyle w:val="Normal26"/>
        <w:spacing w:before="240" w:line="260" w:lineRule="atLeast"/>
        <w:jc w:val="both"/>
      </w:pPr>
      <w:r>
        <w:rPr>
          <w:rFonts w:ascii="Arial" w:eastAsia="Arial" w:hAnsi="Arial" w:cs="Arial"/>
          <w:color w:val="000000"/>
          <w:sz w:val="20"/>
        </w:rPr>
        <w:t xml:space="preserve">In the past, when polls closed, politicians and social media </w:t>
      </w:r>
      <w:r>
        <w:rPr>
          <w:rFonts w:ascii="Arial" w:eastAsia="Arial" w:hAnsi="Arial" w:cs="Arial"/>
          <w:color w:val="000000"/>
          <w:sz w:val="20"/>
        </w:rPr>
        <w:t>influencers spread falsehoods about voting and the ballot-counting process. It'</w:t>
      </w:r>
      <w:r>
        <w:rPr>
          <w:rFonts w:ascii="Arial" w:eastAsia="Arial" w:hAnsi="Arial" w:cs="Arial"/>
          <w:b/>
          <w:color w:val="000000"/>
          <w:sz w:val="20"/>
        </w:rPr>
        <w:t>s</w:t>
      </w:r>
      <w:r>
        <w:rPr>
          <w:rFonts w:ascii="Arial" w:eastAsia="Arial" w:hAnsi="Arial" w:cs="Arial"/>
          <w:color w:val="000000"/>
          <w:sz w:val="20"/>
        </w:rPr>
        <w:t xml:space="preserve"> likely that  </w:t>
      </w:r>
      <w:hyperlink r:id="rId1050" w:history="1">
        <w:r>
          <w:rPr>
            <w:rFonts w:ascii="Arial" w:eastAsia="Arial" w:hAnsi="Arial" w:cs="Arial"/>
            <w:color w:val="0077CC"/>
            <w:sz w:val="20"/>
            <w:u w:val="single"/>
            <w:shd w:val="clear" w:color="auto" w:fill="FFFFFF"/>
          </w:rPr>
          <w:t>as the votes are being counted this year, we will see falsehoods similar to those in 2020.</w:t>
        </w:r>
      </w:hyperlink>
    </w:p>
    <w:p w14:paraId="6966E293" w14:textId="77777777" w:rsidR="000C43B5" w:rsidRDefault="00B01ADC">
      <w:pPr>
        <w:pStyle w:val="Normal26"/>
        <w:spacing w:before="200" w:line="260" w:lineRule="atLeast"/>
        <w:jc w:val="both"/>
      </w:pPr>
      <w:r>
        <w:rPr>
          <w:rFonts w:ascii="Arial" w:eastAsia="Arial" w:hAnsi="Arial" w:cs="Arial"/>
          <w:color w:val="000000"/>
          <w:sz w:val="20"/>
        </w:rPr>
        <w:t xml:space="preserve">Voters who are seeking credible sources for </w:t>
      </w:r>
      <w:r>
        <w:rPr>
          <w:rFonts w:ascii="Arial" w:eastAsia="Arial" w:hAnsi="Arial" w:cs="Arial"/>
          <w:b/>
          <w:color w:val="000000"/>
          <w:sz w:val="20"/>
        </w:rPr>
        <w:t>election</w:t>
      </w:r>
      <w:r>
        <w:rPr>
          <w:rFonts w:ascii="Arial" w:eastAsia="Arial" w:hAnsi="Arial" w:cs="Arial"/>
          <w:color w:val="000000"/>
          <w:sz w:val="20"/>
        </w:rPr>
        <w:t xml:space="preserve"> results information can follow reports from state </w:t>
      </w:r>
      <w:r>
        <w:rPr>
          <w:rFonts w:ascii="Arial" w:eastAsia="Arial" w:hAnsi="Arial" w:cs="Arial"/>
          <w:b/>
          <w:color w:val="000000"/>
          <w:sz w:val="20"/>
        </w:rPr>
        <w:t>election</w:t>
      </w:r>
      <w:r>
        <w:rPr>
          <w:rFonts w:ascii="Arial" w:eastAsia="Arial" w:hAnsi="Arial" w:cs="Arial"/>
          <w:color w:val="000000"/>
          <w:sz w:val="20"/>
        </w:rPr>
        <w:t xml:space="preserve"> officials nationwide, compiled by the National Association of State </w:t>
      </w:r>
      <w:r>
        <w:rPr>
          <w:rFonts w:ascii="Arial" w:eastAsia="Arial" w:hAnsi="Arial" w:cs="Arial"/>
          <w:b/>
          <w:color w:val="000000"/>
          <w:sz w:val="20"/>
        </w:rPr>
        <w:t>Election</w:t>
      </w:r>
      <w:r>
        <w:rPr>
          <w:rFonts w:ascii="Arial" w:eastAsia="Arial" w:hAnsi="Arial" w:cs="Arial"/>
          <w:color w:val="000000"/>
          <w:sz w:val="20"/>
        </w:rPr>
        <w:t xml:space="preserve"> Directors. The AP is among the news outlets that will call projected winners based on unofficial results, but in many states that will not take place on </w:t>
      </w:r>
      <w:r>
        <w:rPr>
          <w:rFonts w:ascii="Arial" w:eastAsia="Arial" w:hAnsi="Arial" w:cs="Arial"/>
          <w:b/>
          <w:color w:val="000000"/>
          <w:sz w:val="20"/>
        </w:rPr>
        <w:t>election</w:t>
      </w:r>
      <w:r>
        <w:rPr>
          <w:rFonts w:ascii="Arial" w:eastAsia="Arial" w:hAnsi="Arial" w:cs="Arial"/>
          <w:color w:val="000000"/>
          <w:sz w:val="20"/>
        </w:rPr>
        <w:t xml:space="preserve"> night.</w:t>
      </w:r>
    </w:p>
    <w:p w14:paraId="2B0F1D43" w14:textId="77777777" w:rsidR="000C43B5" w:rsidRDefault="00B01ADC">
      <w:pPr>
        <w:pStyle w:val="Normal26"/>
        <w:spacing w:before="200" w:line="260" w:lineRule="atLeast"/>
        <w:jc w:val="both"/>
      </w:pPr>
      <w:r>
        <w:rPr>
          <w:rFonts w:ascii="Arial" w:eastAsia="Arial" w:hAnsi="Arial" w:cs="Arial"/>
          <w:color w:val="000000"/>
          <w:sz w:val="20"/>
        </w:rPr>
        <w:t>Here are some falsehoods that might surface after the polls close.</w:t>
      </w:r>
    </w:p>
    <w:p w14:paraId="7DE2507A" w14:textId="77777777" w:rsidR="000C43B5" w:rsidRDefault="00B01ADC">
      <w:pPr>
        <w:pStyle w:val="Normal26"/>
        <w:spacing w:before="200" w:line="260" w:lineRule="atLeast"/>
        <w:jc w:val="both"/>
      </w:pPr>
      <w:r>
        <w:rPr>
          <w:rFonts w:ascii="Arial" w:eastAsia="Arial" w:hAnsi="Arial" w:cs="Arial"/>
          <w:color w:val="000000"/>
          <w:sz w:val="20"/>
        </w:rPr>
        <w:t>Claims about thousands of dead voters</w:t>
      </w:r>
    </w:p>
    <w:p w14:paraId="6E3660E9" w14:textId="77777777" w:rsidR="000C43B5" w:rsidRDefault="00B01ADC">
      <w:pPr>
        <w:pStyle w:val="Normal26"/>
        <w:spacing w:before="200" w:line="260" w:lineRule="atLeast"/>
        <w:jc w:val="both"/>
      </w:pPr>
      <w:r>
        <w:rPr>
          <w:rFonts w:ascii="Arial" w:eastAsia="Arial" w:hAnsi="Arial" w:cs="Arial"/>
          <w:color w:val="000000"/>
          <w:sz w:val="20"/>
        </w:rPr>
        <w:t>It'</w:t>
      </w:r>
      <w:r>
        <w:rPr>
          <w:rFonts w:ascii="Arial" w:eastAsia="Arial" w:hAnsi="Arial" w:cs="Arial"/>
          <w:b/>
          <w:color w:val="000000"/>
          <w:sz w:val="20"/>
        </w:rPr>
        <w:t>s</w:t>
      </w:r>
      <w:r>
        <w:rPr>
          <w:rFonts w:ascii="Arial" w:eastAsia="Arial" w:hAnsi="Arial" w:cs="Arial"/>
          <w:color w:val="000000"/>
          <w:sz w:val="20"/>
        </w:rPr>
        <w:t xml:space="preserve"> a zombie claim we see during every </w:t>
      </w:r>
      <w:r>
        <w:rPr>
          <w:rFonts w:ascii="Arial" w:eastAsia="Arial" w:hAnsi="Arial" w:cs="Arial"/>
          <w:b/>
          <w:color w:val="000000"/>
          <w:sz w:val="20"/>
        </w:rPr>
        <w:t>election</w:t>
      </w:r>
      <w:r>
        <w:rPr>
          <w:rFonts w:ascii="Arial" w:eastAsia="Arial" w:hAnsi="Arial" w:cs="Arial"/>
          <w:color w:val="000000"/>
          <w:sz w:val="20"/>
        </w:rPr>
        <w:t xml:space="preserve"> cycle: huge numbers of dead people are voting! And they are all Democrats! Neither is true.</w:t>
      </w:r>
    </w:p>
    <w:p w14:paraId="3730CFF1" w14:textId="77777777" w:rsidR="000C43B5" w:rsidRDefault="00B01ADC">
      <w:pPr>
        <w:pStyle w:val="Normal26"/>
        <w:spacing w:before="240" w:line="260" w:lineRule="atLeast"/>
        <w:jc w:val="both"/>
      </w:pPr>
      <w:r>
        <w:rPr>
          <w:rFonts w:ascii="Arial" w:eastAsia="Arial" w:hAnsi="Arial" w:cs="Arial"/>
          <w:color w:val="000000"/>
          <w:sz w:val="20"/>
        </w:rPr>
        <w:t xml:space="preserve">As ballot counting was under way in November 2020, X posts falsely said that more than  </w:t>
      </w:r>
      <w:hyperlink r:id="rId1051" w:history="1">
        <w:r>
          <w:rPr>
            <w:rFonts w:ascii="Arial" w:eastAsia="Arial" w:hAnsi="Arial" w:cs="Arial"/>
            <w:color w:val="0077CC"/>
            <w:sz w:val="20"/>
            <w:u w:val="single"/>
            <w:shd w:val="clear" w:color="auto" w:fill="FFFFFF"/>
          </w:rPr>
          <w:t>14,000 dead people voted in Wayne County, Michigan.</w:t>
        </w:r>
      </w:hyperlink>
    </w:p>
    <w:p w14:paraId="66A62FC8" w14:textId="77777777" w:rsidR="000C43B5" w:rsidRDefault="00B01ADC">
      <w:pPr>
        <w:pStyle w:val="Normal26"/>
        <w:spacing w:before="200" w:line="260" w:lineRule="atLeast"/>
        <w:jc w:val="both"/>
      </w:pPr>
      <w:r>
        <w:rPr>
          <w:rFonts w:ascii="Arial" w:eastAsia="Arial" w:hAnsi="Arial" w:cs="Arial"/>
          <w:color w:val="000000"/>
          <w:sz w:val="20"/>
        </w:rPr>
        <w:t>Typically when voters die, it'</w:t>
      </w:r>
      <w:r>
        <w:rPr>
          <w:rFonts w:ascii="Arial" w:eastAsia="Arial" w:hAnsi="Arial" w:cs="Arial"/>
          <w:b/>
          <w:color w:val="000000"/>
          <w:sz w:val="20"/>
        </w:rPr>
        <w:t>s</w:t>
      </w:r>
      <w:r>
        <w:rPr>
          <w:rFonts w:ascii="Arial" w:eastAsia="Arial" w:hAnsi="Arial" w:cs="Arial"/>
          <w:color w:val="000000"/>
          <w:sz w:val="20"/>
        </w:rPr>
        <w:t xml:space="preserve"> rare that their relatives contact local </w:t>
      </w:r>
      <w:r>
        <w:rPr>
          <w:rFonts w:ascii="Arial" w:eastAsia="Arial" w:hAnsi="Arial" w:cs="Arial"/>
          <w:b/>
          <w:color w:val="000000"/>
          <w:sz w:val="20"/>
        </w:rPr>
        <w:t>elections</w:t>
      </w:r>
      <w:r>
        <w:rPr>
          <w:rFonts w:ascii="Arial" w:eastAsia="Arial" w:hAnsi="Arial" w:cs="Arial"/>
          <w:color w:val="000000"/>
          <w:sz w:val="20"/>
        </w:rPr>
        <w:t xml:space="preserve"> offices to ask that their names be removed from voter rolls. But </w:t>
      </w:r>
      <w:r>
        <w:rPr>
          <w:rFonts w:ascii="Arial" w:eastAsia="Arial" w:hAnsi="Arial" w:cs="Arial"/>
          <w:b/>
          <w:color w:val="000000"/>
          <w:sz w:val="20"/>
        </w:rPr>
        <w:t>election</w:t>
      </w:r>
      <w:r>
        <w:rPr>
          <w:rFonts w:ascii="Arial" w:eastAsia="Arial" w:hAnsi="Arial" w:cs="Arial"/>
          <w:color w:val="000000"/>
          <w:sz w:val="20"/>
        </w:rPr>
        <w:t xml:space="preserve"> offices routinely receive death records from state and federal sources and then remove dead voters' names from voter rolls. Some still end up on the rolls.</w:t>
      </w:r>
    </w:p>
    <w:p w14:paraId="108406B1" w14:textId="77777777" w:rsidR="000C43B5" w:rsidRDefault="00B01ADC">
      <w:pPr>
        <w:pStyle w:val="Normal26"/>
        <w:spacing w:before="200" w:line="260" w:lineRule="atLeast"/>
        <w:jc w:val="both"/>
      </w:pPr>
      <w:r>
        <w:rPr>
          <w:rFonts w:ascii="Arial" w:eastAsia="Arial" w:hAnsi="Arial" w:cs="Arial"/>
          <w:color w:val="000000"/>
          <w:sz w:val="20"/>
        </w:rPr>
        <w:t>Occasionally, people illegally cast mail ballots in dead relatives' names, as a Republican did in 2020 in Nevada. That voter was charged with felonies.</w:t>
      </w:r>
    </w:p>
    <w:p w14:paraId="34017185" w14:textId="77777777" w:rsidR="000C43B5" w:rsidRDefault="00B01ADC">
      <w:pPr>
        <w:pStyle w:val="Normal26"/>
        <w:spacing w:before="200" w:line="260" w:lineRule="atLeast"/>
        <w:jc w:val="both"/>
      </w:pPr>
      <w:r>
        <w:rPr>
          <w:rFonts w:ascii="Arial" w:eastAsia="Arial" w:hAnsi="Arial" w:cs="Arial"/>
          <w:color w:val="000000"/>
          <w:sz w:val="20"/>
        </w:rPr>
        <w:t xml:space="preserve">Claims that ballot errors and </w:t>
      </w:r>
      <w:r>
        <w:rPr>
          <w:rFonts w:ascii="Arial" w:eastAsia="Arial" w:hAnsi="Arial" w:cs="Arial"/>
          <w:b/>
          <w:color w:val="000000"/>
          <w:sz w:val="20"/>
        </w:rPr>
        <w:t>election</w:t>
      </w:r>
      <w:r>
        <w:rPr>
          <w:rFonts w:ascii="Arial" w:eastAsia="Arial" w:hAnsi="Arial" w:cs="Arial"/>
          <w:color w:val="000000"/>
          <w:sz w:val="20"/>
        </w:rPr>
        <w:t xml:space="preserve"> site mishaps equal fraud</w:t>
      </w:r>
    </w:p>
    <w:p w14:paraId="366CBE27" w14:textId="77777777" w:rsidR="000C43B5" w:rsidRDefault="00B01ADC">
      <w:pPr>
        <w:pStyle w:val="Normal26"/>
        <w:spacing w:before="200" w:line="260" w:lineRule="atLeast"/>
        <w:jc w:val="both"/>
      </w:pPr>
      <w:r>
        <w:rPr>
          <w:rFonts w:ascii="Arial" w:eastAsia="Arial" w:hAnsi="Arial" w:cs="Arial"/>
          <w:color w:val="000000"/>
          <w:sz w:val="20"/>
        </w:rPr>
        <w:t xml:space="preserve">Although </w:t>
      </w:r>
      <w:r>
        <w:rPr>
          <w:rFonts w:ascii="Arial" w:eastAsia="Arial" w:hAnsi="Arial" w:cs="Arial"/>
          <w:b/>
          <w:color w:val="000000"/>
          <w:sz w:val="20"/>
        </w:rPr>
        <w:t>election</w:t>
      </w:r>
      <w:r>
        <w:rPr>
          <w:rFonts w:ascii="Arial" w:eastAsia="Arial" w:hAnsi="Arial" w:cs="Arial"/>
          <w:color w:val="000000"/>
          <w:sz w:val="20"/>
        </w:rPr>
        <w:t xml:space="preserve"> officials spend years preparing for presidential </w:t>
      </w:r>
      <w:r>
        <w:rPr>
          <w:rFonts w:ascii="Arial" w:eastAsia="Arial" w:hAnsi="Arial" w:cs="Arial"/>
          <w:b/>
          <w:color w:val="000000"/>
          <w:sz w:val="20"/>
        </w:rPr>
        <w:t>elections</w:t>
      </w:r>
      <w:r>
        <w:rPr>
          <w:rFonts w:ascii="Arial" w:eastAsia="Arial" w:hAnsi="Arial" w:cs="Arial"/>
          <w:color w:val="000000"/>
          <w:sz w:val="20"/>
        </w:rPr>
        <w:t>, errors sometimes occur.</w:t>
      </w:r>
    </w:p>
    <w:p w14:paraId="04C7B8E9" w14:textId="77777777" w:rsidR="000C43B5" w:rsidRDefault="00B01ADC">
      <w:pPr>
        <w:pStyle w:val="Normal26"/>
        <w:spacing w:before="200" w:line="260" w:lineRule="atLeast"/>
        <w:jc w:val="both"/>
      </w:pPr>
      <w:r>
        <w:rPr>
          <w:rFonts w:ascii="Arial" w:eastAsia="Arial" w:hAnsi="Arial" w:cs="Arial"/>
          <w:color w:val="000000"/>
          <w:sz w:val="20"/>
        </w:rPr>
        <w:t>They are not a sign of fraud.</w:t>
      </w:r>
    </w:p>
    <w:p w14:paraId="7D0D74D8" w14:textId="77777777" w:rsidR="000C43B5" w:rsidRDefault="00B01ADC">
      <w:pPr>
        <w:pStyle w:val="Normal26"/>
        <w:spacing w:before="200" w:line="260" w:lineRule="atLeast"/>
        <w:jc w:val="both"/>
      </w:pPr>
      <w:r>
        <w:rPr>
          <w:rFonts w:ascii="Arial" w:eastAsia="Arial" w:hAnsi="Arial" w:cs="Arial"/>
          <w:color w:val="000000"/>
          <w:sz w:val="20"/>
        </w:rPr>
        <w:t xml:space="preserve">So far this year, we have seen a limited number of ballots with errors, such as a typo in some ballots in Palm Beach County, Florida. County officials said 257 overseas voters opened an </w:t>
      </w:r>
      <w:r>
        <w:rPr>
          <w:rFonts w:ascii="Arial" w:eastAsia="Arial" w:hAnsi="Arial" w:cs="Arial"/>
          <w:color w:val="000000"/>
          <w:sz w:val="20"/>
        </w:rPr>
        <w:t>email with a ballot that said 'Tom' Walz instead of Tim Walz, Democratic presidential nominee Vice President Kamala Harris'</w:t>
      </w:r>
      <w:r>
        <w:rPr>
          <w:rFonts w:ascii="Arial" w:eastAsia="Arial" w:hAnsi="Arial" w:cs="Arial"/>
          <w:b/>
          <w:color w:val="000000"/>
          <w:sz w:val="20"/>
        </w:rPr>
        <w:t>s</w:t>
      </w:r>
      <w:r>
        <w:rPr>
          <w:rFonts w:ascii="Arial" w:eastAsia="Arial" w:hAnsi="Arial" w:cs="Arial"/>
          <w:color w:val="000000"/>
          <w:sz w:val="20"/>
        </w:rPr>
        <w:t xml:space="preserve"> running mate.</w:t>
      </w:r>
    </w:p>
    <w:p w14:paraId="08487723" w14:textId="77777777" w:rsidR="000C43B5" w:rsidRDefault="00B01ADC">
      <w:pPr>
        <w:pStyle w:val="Normal26"/>
        <w:spacing w:before="200" w:line="260" w:lineRule="atLeast"/>
        <w:jc w:val="both"/>
      </w:pPr>
      <w:r>
        <w:rPr>
          <w:rFonts w:ascii="Arial" w:eastAsia="Arial" w:hAnsi="Arial" w:cs="Arial"/>
          <w:color w:val="000000"/>
          <w:sz w:val="20"/>
        </w:rPr>
        <w:t xml:space="preserve">Some </w:t>
      </w:r>
      <w:r>
        <w:rPr>
          <w:rFonts w:ascii="Arial" w:eastAsia="Arial" w:hAnsi="Arial" w:cs="Arial"/>
          <w:b/>
          <w:color w:val="000000"/>
          <w:sz w:val="20"/>
        </w:rPr>
        <w:t>election</w:t>
      </w:r>
      <w:r>
        <w:rPr>
          <w:rFonts w:ascii="Arial" w:eastAsia="Arial" w:hAnsi="Arial" w:cs="Arial"/>
          <w:color w:val="000000"/>
          <w:sz w:val="20"/>
        </w:rPr>
        <w:t xml:space="preserve"> sites have mishaps, such as a 6am water leak on </w:t>
      </w:r>
      <w:r>
        <w:rPr>
          <w:rFonts w:ascii="Arial" w:eastAsia="Arial" w:hAnsi="Arial" w:cs="Arial"/>
          <w:b/>
          <w:color w:val="000000"/>
          <w:sz w:val="20"/>
        </w:rPr>
        <w:t>Election</w:t>
      </w:r>
      <w:r>
        <w:rPr>
          <w:rFonts w:ascii="Arial" w:eastAsia="Arial" w:hAnsi="Arial" w:cs="Arial"/>
          <w:color w:val="000000"/>
          <w:sz w:val="20"/>
        </w:rPr>
        <w:t xml:space="preserve"> Day in 2020 at Atlanta'</w:t>
      </w:r>
      <w:r>
        <w:rPr>
          <w:rFonts w:ascii="Arial" w:eastAsia="Arial" w:hAnsi="Arial" w:cs="Arial"/>
          <w:b/>
          <w:color w:val="000000"/>
          <w:sz w:val="20"/>
        </w:rPr>
        <w:t>s</w:t>
      </w:r>
      <w:r>
        <w:rPr>
          <w:rFonts w:ascii="Arial" w:eastAsia="Arial" w:hAnsi="Arial" w:cs="Arial"/>
          <w:color w:val="000000"/>
          <w:sz w:val="20"/>
        </w:rPr>
        <w:t xml:space="preserve"> State Farm Arena, where </w:t>
      </w:r>
      <w:r>
        <w:rPr>
          <w:rFonts w:ascii="Arial" w:eastAsia="Arial" w:hAnsi="Arial" w:cs="Arial"/>
          <w:b/>
          <w:color w:val="000000"/>
          <w:sz w:val="20"/>
        </w:rPr>
        <w:t>election</w:t>
      </w:r>
      <w:r>
        <w:rPr>
          <w:rFonts w:ascii="Arial" w:eastAsia="Arial" w:hAnsi="Arial" w:cs="Arial"/>
          <w:color w:val="000000"/>
          <w:sz w:val="20"/>
        </w:rPr>
        <w:t xml:space="preserve"> workers were counting absentee ballots. Arena staff repaired the leak in about two hours and no ballots or machines were damaged. State and county </w:t>
      </w:r>
      <w:r>
        <w:rPr>
          <w:rFonts w:ascii="Arial" w:eastAsia="Arial" w:hAnsi="Arial" w:cs="Arial"/>
          <w:b/>
          <w:color w:val="000000"/>
          <w:sz w:val="20"/>
        </w:rPr>
        <w:t>election</w:t>
      </w:r>
      <w:r>
        <w:rPr>
          <w:rFonts w:ascii="Arial" w:eastAsia="Arial" w:hAnsi="Arial" w:cs="Arial"/>
          <w:color w:val="000000"/>
          <w:sz w:val="20"/>
        </w:rPr>
        <w:t xml:space="preserve"> officials debunked the claim that </w:t>
      </w:r>
      <w:r>
        <w:rPr>
          <w:rFonts w:ascii="Arial" w:eastAsia="Arial" w:hAnsi="Arial" w:cs="Arial"/>
          <w:b/>
          <w:color w:val="000000"/>
          <w:sz w:val="20"/>
        </w:rPr>
        <w:t>election</w:t>
      </w:r>
      <w:r>
        <w:rPr>
          <w:rFonts w:ascii="Arial" w:eastAsia="Arial" w:hAnsi="Arial" w:cs="Arial"/>
          <w:color w:val="000000"/>
          <w:sz w:val="20"/>
        </w:rPr>
        <w:t xml:space="preserve"> officials used the event to circumvent processes and pull out ballots stored in 'suitcases' that were 'all for Biden'.</w:t>
      </w:r>
    </w:p>
    <w:p w14:paraId="5F0F2625" w14:textId="77777777" w:rsidR="000C43B5" w:rsidRDefault="00B01ADC">
      <w:pPr>
        <w:pStyle w:val="Normal26"/>
        <w:spacing w:before="200" w:line="260" w:lineRule="atLeast"/>
        <w:jc w:val="both"/>
      </w:pPr>
      <w:r>
        <w:rPr>
          <w:rFonts w:ascii="Arial" w:eastAsia="Arial" w:hAnsi="Arial" w:cs="Arial"/>
          <w:color w:val="000000"/>
          <w:sz w:val="20"/>
        </w:rPr>
        <w:t>Claims of thousands of fake votes in Pennsylvania</w:t>
      </w:r>
    </w:p>
    <w:p w14:paraId="63374EA1" w14:textId="77777777" w:rsidR="000C43B5" w:rsidRDefault="00B01ADC">
      <w:pPr>
        <w:pStyle w:val="Normal26"/>
        <w:spacing w:before="200" w:line="260" w:lineRule="atLeast"/>
        <w:jc w:val="both"/>
      </w:pPr>
      <w:r>
        <w:rPr>
          <w:rFonts w:ascii="Arial" w:eastAsia="Arial" w:hAnsi="Arial" w:cs="Arial"/>
          <w:color w:val="000000"/>
          <w:sz w:val="20"/>
        </w:rPr>
        <w:t>Lancaster County, Pennsylvania, officials said in an initial October 25 statement that they were investigating 2,500 'ballots', but a county spokesperson later said that word was a mistake and the investigation was into voter registration applications.</w:t>
      </w:r>
    </w:p>
    <w:p w14:paraId="5BD0539F" w14:textId="77777777" w:rsidR="000C43B5" w:rsidRDefault="00B01ADC">
      <w:pPr>
        <w:pStyle w:val="Normal26"/>
        <w:spacing w:before="200" w:line="260" w:lineRule="atLeast"/>
        <w:jc w:val="both"/>
      </w:pPr>
      <w:r>
        <w:rPr>
          <w:rFonts w:ascii="Arial" w:eastAsia="Arial" w:hAnsi="Arial" w:cs="Arial"/>
          <w:color w:val="000000"/>
          <w:sz w:val="20"/>
        </w:rPr>
        <w:t>Days later, Trump falsely said at an Allentown, Pennsylvania, rally: 'We caught them with 2,600 votes. And every vote was written by the same person.' He made similar comments on X about 'fake ballots and forms' in Pennsylvania.</w:t>
      </w:r>
    </w:p>
    <w:p w14:paraId="6224F27F" w14:textId="77777777" w:rsidR="000C43B5" w:rsidRDefault="00B01ADC">
      <w:pPr>
        <w:pStyle w:val="Normal26"/>
        <w:spacing w:before="200" w:line="260" w:lineRule="atLeast"/>
        <w:jc w:val="both"/>
      </w:pPr>
      <w:r>
        <w:rPr>
          <w:rFonts w:ascii="Arial" w:eastAsia="Arial" w:hAnsi="Arial" w:cs="Arial"/>
          <w:color w:val="000000"/>
          <w:sz w:val="20"/>
        </w:rPr>
        <w:t>Pennsylvania Attorney General Michelle Henry, a Democrat, said in an October 31 statement: 'The investigations regard voter registration forms, not ballots' and were under way in four counties.</w:t>
      </w:r>
    </w:p>
    <w:p w14:paraId="3E77D604" w14:textId="77777777" w:rsidR="000C43B5" w:rsidRDefault="00B01ADC">
      <w:pPr>
        <w:pStyle w:val="Normal26"/>
        <w:spacing w:before="200" w:line="260" w:lineRule="atLeast"/>
        <w:jc w:val="both"/>
      </w:pPr>
      <w:r>
        <w:rPr>
          <w:rFonts w:ascii="Arial" w:eastAsia="Arial" w:hAnsi="Arial" w:cs="Arial"/>
          <w:color w:val="000000"/>
          <w:sz w:val="20"/>
        </w:rPr>
        <w:t>Officials do not place people on voter rolls if their registration is suspect, so that means that there were not thousands of fake votes.</w:t>
      </w:r>
    </w:p>
    <w:p w14:paraId="165A362A" w14:textId="77777777" w:rsidR="000C43B5" w:rsidRDefault="00B01ADC">
      <w:pPr>
        <w:pStyle w:val="Normal26"/>
        <w:spacing w:before="200" w:line="260" w:lineRule="atLeast"/>
        <w:jc w:val="both"/>
      </w:pPr>
      <w:r>
        <w:rPr>
          <w:rFonts w:ascii="Arial" w:eastAsia="Arial" w:hAnsi="Arial" w:cs="Arial"/>
          <w:color w:val="000000"/>
          <w:sz w:val="20"/>
        </w:rPr>
        <w:t>Claims about machines flipping votes</w:t>
      </w:r>
    </w:p>
    <w:p w14:paraId="1DDCB384" w14:textId="77777777" w:rsidR="000C43B5" w:rsidRDefault="00B01ADC">
      <w:pPr>
        <w:pStyle w:val="Normal26"/>
        <w:spacing w:before="200" w:line="260" w:lineRule="atLeast"/>
        <w:jc w:val="both"/>
      </w:pPr>
      <w:r>
        <w:rPr>
          <w:rFonts w:ascii="Arial" w:eastAsia="Arial" w:hAnsi="Arial" w:cs="Arial"/>
          <w:color w:val="000000"/>
          <w:sz w:val="20"/>
        </w:rPr>
        <w:t>As Kentucky'</w:t>
      </w:r>
      <w:r>
        <w:rPr>
          <w:rFonts w:ascii="Arial" w:eastAsia="Arial" w:hAnsi="Arial" w:cs="Arial"/>
          <w:b/>
          <w:color w:val="000000"/>
          <w:sz w:val="20"/>
        </w:rPr>
        <w:t>s</w:t>
      </w:r>
      <w:r>
        <w:rPr>
          <w:rFonts w:ascii="Arial" w:eastAsia="Arial" w:hAnsi="Arial" w:cs="Arial"/>
          <w:color w:val="000000"/>
          <w:sz w:val="20"/>
        </w:rPr>
        <w:t xml:space="preserve"> Republican Secretary of State Michael Adams wrote on November 2 on X: 'Gentle reminder that vote-switching is fiction.' He linked to a 2008 video of Homer Simpson trying to vote for Barack Obama but repeatedly voting for former Senator John McCain, R-Ariz.</w:t>
      </w:r>
    </w:p>
    <w:p w14:paraId="36DF82A8" w14:textId="77777777" w:rsidR="000C43B5" w:rsidRDefault="00B01ADC">
      <w:pPr>
        <w:pStyle w:val="Normal26"/>
        <w:spacing w:before="200" w:line="260" w:lineRule="atLeast"/>
        <w:jc w:val="both"/>
      </w:pPr>
      <w:r>
        <w:rPr>
          <w:rFonts w:ascii="Arial" w:eastAsia="Arial" w:hAnsi="Arial" w:cs="Arial"/>
          <w:b/>
          <w:color w:val="000000"/>
          <w:sz w:val="20"/>
        </w:rPr>
        <w:t>Election</w:t>
      </w:r>
      <w:r>
        <w:rPr>
          <w:rFonts w:ascii="Arial" w:eastAsia="Arial" w:hAnsi="Arial" w:cs="Arial"/>
          <w:color w:val="000000"/>
          <w:sz w:val="20"/>
        </w:rPr>
        <w:t xml:space="preserve"> officials facing reports of 'flipped' or 'switched' votes have said that sometimes that is user error and, when voters bring it to their attention, officials make sure voters can cast ballots with their desired choices.</w:t>
      </w:r>
    </w:p>
    <w:p w14:paraId="37A4273F" w14:textId="77777777" w:rsidR="000C43B5" w:rsidRDefault="00B01ADC">
      <w:pPr>
        <w:pStyle w:val="Normal26"/>
        <w:spacing w:before="200" w:line="260" w:lineRule="atLeast"/>
        <w:jc w:val="both"/>
      </w:pPr>
      <w:r>
        <w:rPr>
          <w:rFonts w:ascii="Arial" w:eastAsia="Arial" w:hAnsi="Arial" w:cs="Arial"/>
          <w:color w:val="000000"/>
          <w:sz w:val="20"/>
        </w:rPr>
        <w:t xml:space="preserve">That is what happened in Tarrant County, Texas, when one person out of more than 100,000 voters reported having a vote for Trump changed to Harris when the ballot was printed. Local </w:t>
      </w:r>
      <w:r>
        <w:rPr>
          <w:rFonts w:ascii="Arial" w:eastAsia="Arial" w:hAnsi="Arial" w:cs="Arial"/>
          <w:b/>
          <w:color w:val="000000"/>
          <w:sz w:val="20"/>
        </w:rPr>
        <w:t>election</w:t>
      </w:r>
      <w:r>
        <w:rPr>
          <w:rFonts w:ascii="Arial" w:eastAsia="Arial" w:hAnsi="Arial" w:cs="Arial"/>
          <w:color w:val="000000"/>
          <w:sz w:val="20"/>
        </w:rPr>
        <w:t xml:space="preserve"> officials said the voting machines were not flipping candidates and suggested the voter made a mistake when selecting preferred candidates. That ballot was destroyed and the voter was allowed to vote again.</w:t>
      </w:r>
    </w:p>
    <w:p w14:paraId="2F8268EA" w14:textId="77777777" w:rsidR="000C43B5" w:rsidRDefault="00B01ADC">
      <w:pPr>
        <w:pStyle w:val="Normal26"/>
        <w:spacing w:before="240" w:line="260" w:lineRule="atLeast"/>
        <w:jc w:val="both"/>
      </w:pPr>
      <w:r>
        <w:rPr>
          <w:rFonts w:ascii="Arial" w:eastAsia="Arial" w:hAnsi="Arial" w:cs="Arial"/>
          <w:color w:val="000000"/>
          <w:sz w:val="20"/>
        </w:rPr>
        <w:t xml:space="preserve">An October Instagram post said  </w:t>
      </w:r>
      <w:hyperlink r:id="rId1052" w:history="1">
        <w:r>
          <w:rPr>
            <w:rFonts w:ascii="Arial" w:eastAsia="Arial" w:hAnsi="Arial" w:cs="Arial"/>
            <w:color w:val="0077CC"/>
            <w:sz w:val="20"/>
            <w:u w:val="single"/>
            <w:shd w:val="clear" w:color="auto" w:fill="FFFFFF"/>
          </w:rPr>
          <w:t xml:space="preserve">voting machines in Shelby County, Tennessee, were swapping votes from Harris to Trump. </w:t>
        </w:r>
      </w:hyperlink>
      <w:hyperlink r:id="rId1053" w:history="1">
        <w:r>
          <w:rPr>
            <w:rFonts w:ascii="Arial" w:eastAsia="Arial" w:hAnsi="Arial" w:cs="Arial"/>
            <w:b/>
            <w:color w:val="0077CC"/>
            <w:sz w:val="20"/>
            <w:u w:val="single"/>
            <w:shd w:val="clear" w:color="auto" w:fill="FFFFFF"/>
          </w:rPr>
          <w:t>Election</w:t>
        </w:r>
      </w:hyperlink>
      <w:hyperlink r:id="rId1054" w:history="1">
        <w:r>
          <w:rPr>
            <w:rFonts w:ascii="Arial" w:eastAsia="Arial" w:hAnsi="Arial" w:cs="Arial"/>
            <w:color w:val="0077CC"/>
            <w:sz w:val="20"/>
            <w:u w:val="single"/>
            <w:shd w:val="clear" w:color="auto" w:fill="FFFFFF"/>
          </w:rPr>
          <w:t xml:space="preserve"> officials said there were no voting machine malfunctions. Voters had inadvertently touched the wrong area of the ballot when using the touchscreen voting machines.</w:t>
        </w:r>
      </w:hyperlink>
    </w:p>
    <w:p w14:paraId="38FFA85C" w14:textId="77777777" w:rsidR="000C43B5" w:rsidRDefault="00B01ADC">
      <w:pPr>
        <w:pStyle w:val="Normal26"/>
        <w:spacing w:before="200" w:line="260" w:lineRule="atLeast"/>
        <w:jc w:val="both"/>
      </w:pPr>
      <w:r>
        <w:rPr>
          <w:rFonts w:ascii="Arial" w:eastAsia="Arial" w:hAnsi="Arial" w:cs="Arial"/>
          <w:color w:val="000000"/>
          <w:sz w:val="20"/>
        </w:rPr>
        <w:t>Rampant non-citizen voting does not occur</w:t>
      </w:r>
    </w:p>
    <w:p w14:paraId="42EA929C" w14:textId="77777777" w:rsidR="000C43B5" w:rsidRDefault="00B01ADC">
      <w:pPr>
        <w:pStyle w:val="Normal26"/>
        <w:spacing w:before="200" w:line="260" w:lineRule="atLeast"/>
        <w:jc w:val="both"/>
      </w:pPr>
      <w:r>
        <w:rPr>
          <w:rFonts w:ascii="Arial" w:eastAsia="Arial" w:hAnsi="Arial" w:cs="Arial"/>
          <w:color w:val="000000"/>
          <w:sz w:val="20"/>
        </w:rPr>
        <w:t xml:space="preserve">Trump and his supporters have falsely claimed that Democrats are behind a scheme to lure non-citizens to the US to vote in federal </w:t>
      </w:r>
      <w:r>
        <w:rPr>
          <w:rFonts w:ascii="Arial" w:eastAsia="Arial" w:hAnsi="Arial" w:cs="Arial"/>
          <w:b/>
          <w:color w:val="000000"/>
          <w:sz w:val="20"/>
        </w:rPr>
        <w:t>elections</w:t>
      </w:r>
      <w:r>
        <w:rPr>
          <w:rFonts w:ascii="Arial" w:eastAsia="Arial" w:hAnsi="Arial" w:cs="Arial"/>
          <w:color w:val="000000"/>
          <w:sz w:val="20"/>
        </w:rPr>
        <w:t>. That'</w:t>
      </w:r>
      <w:r>
        <w:rPr>
          <w:rFonts w:ascii="Arial" w:eastAsia="Arial" w:hAnsi="Arial" w:cs="Arial"/>
          <w:b/>
          <w:color w:val="000000"/>
          <w:sz w:val="20"/>
        </w:rPr>
        <w:t>s</w:t>
      </w:r>
      <w:r>
        <w:rPr>
          <w:rFonts w:ascii="Arial" w:eastAsia="Arial" w:hAnsi="Arial" w:cs="Arial"/>
          <w:color w:val="000000"/>
          <w:sz w:val="20"/>
        </w:rPr>
        <w:t xml:space="preserve"> not happening.</w:t>
      </w:r>
    </w:p>
    <w:p w14:paraId="3C07458F" w14:textId="77777777" w:rsidR="000C43B5" w:rsidRDefault="00B01ADC">
      <w:pPr>
        <w:pStyle w:val="Normal26"/>
        <w:spacing w:before="200" w:line="260" w:lineRule="atLeast"/>
        <w:jc w:val="both"/>
      </w:pPr>
      <w:r>
        <w:rPr>
          <w:rFonts w:ascii="Arial" w:eastAsia="Arial" w:hAnsi="Arial" w:cs="Arial"/>
          <w:color w:val="000000"/>
          <w:sz w:val="20"/>
        </w:rPr>
        <w:t xml:space="preserve">Federal law bans non-citizens from voting in federal </w:t>
      </w:r>
      <w:r>
        <w:rPr>
          <w:rFonts w:ascii="Arial" w:eastAsia="Arial" w:hAnsi="Arial" w:cs="Arial"/>
          <w:b/>
          <w:color w:val="000000"/>
          <w:sz w:val="20"/>
        </w:rPr>
        <w:t>elections</w:t>
      </w:r>
      <w:r>
        <w:rPr>
          <w:rFonts w:ascii="Arial" w:eastAsia="Arial" w:hAnsi="Arial" w:cs="Arial"/>
          <w:color w:val="000000"/>
          <w:sz w:val="20"/>
        </w:rPr>
        <w:t>.</w:t>
      </w:r>
    </w:p>
    <w:p w14:paraId="7E046573" w14:textId="77777777" w:rsidR="000C43B5" w:rsidRDefault="00B01ADC">
      <w:pPr>
        <w:pStyle w:val="Normal26"/>
        <w:spacing w:before="200" w:line="260" w:lineRule="atLeast"/>
        <w:jc w:val="both"/>
      </w:pPr>
      <w:r>
        <w:rPr>
          <w:rFonts w:ascii="Arial" w:eastAsia="Arial" w:hAnsi="Arial" w:cs="Arial"/>
          <w:color w:val="000000"/>
          <w:sz w:val="20"/>
        </w:rPr>
        <w:t>Non-citizens sometimes land on voter rolls, often by accident when getting driver'</w:t>
      </w:r>
      <w:r>
        <w:rPr>
          <w:rFonts w:ascii="Arial" w:eastAsia="Arial" w:hAnsi="Arial" w:cs="Arial"/>
          <w:b/>
          <w:color w:val="000000"/>
          <w:sz w:val="20"/>
        </w:rPr>
        <w:t>s</w:t>
      </w:r>
      <w:r>
        <w:rPr>
          <w:rFonts w:ascii="Arial" w:eastAsia="Arial" w:hAnsi="Arial" w:cs="Arial"/>
          <w:color w:val="000000"/>
          <w:sz w:val="20"/>
        </w:rPr>
        <w:t xml:space="preserve"> licences. However, voting by non-citizens in federal </w:t>
      </w:r>
      <w:r>
        <w:rPr>
          <w:rFonts w:ascii="Arial" w:eastAsia="Arial" w:hAnsi="Arial" w:cs="Arial"/>
          <w:b/>
          <w:color w:val="000000"/>
          <w:sz w:val="20"/>
        </w:rPr>
        <w:t>elections</w:t>
      </w:r>
      <w:r>
        <w:rPr>
          <w:rFonts w:ascii="Arial" w:eastAsia="Arial" w:hAnsi="Arial" w:cs="Arial"/>
          <w:color w:val="000000"/>
          <w:sz w:val="20"/>
        </w:rPr>
        <w:t xml:space="preserve"> is rare. The largest case with convictions we found was in 2020 in North Carolina, when federal prosecutors charged 19 people with voter fraud after they cast ballots, mostly in the 2016 </w:t>
      </w:r>
      <w:r>
        <w:rPr>
          <w:rFonts w:ascii="Arial" w:eastAsia="Arial" w:hAnsi="Arial" w:cs="Arial"/>
          <w:b/>
          <w:color w:val="000000"/>
          <w:sz w:val="20"/>
        </w:rPr>
        <w:t>election</w:t>
      </w:r>
      <w:r>
        <w:rPr>
          <w:rFonts w:ascii="Arial" w:eastAsia="Arial" w:hAnsi="Arial" w:cs="Arial"/>
          <w:color w:val="000000"/>
          <w:sz w:val="20"/>
        </w:rPr>
        <w:t xml:space="preserve">. For context, more than 4.5 million people in North Carolina voted in the 2016 presidential </w:t>
      </w:r>
      <w:r>
        <w:rPr>
          <w:rFonts w:ascii="Arial" w:eastAsia="Arial" w:hAnsi="Arial" w:cs="Arial"/>
          <w:b/>
          <w:color w:val="000000"/>
          <w:sz w:val="20"/>
        </w:rPr>
        <w:t>election</w:t>
      </w:r>
      <w:r>
        <w:rPr>
          <w:rFonts w:ascii="Arial" w:eastAsia="Arial" w:hAnsi="Arial" w:cs="Arial"/>
          <w:color w:val="000000"/>
          <w:sz w:val="20"/>
        </w:rPr>
        <w:t>.</w:t>
      </w:r>
    </w:p>
    <w:p w14:paraId="09B4D934" w14:textId="77777777" w:rsidR="000C43B5" w:rsidRDefault="00B01ADC">
      <w:pPr>
        <w:pStyle w:val="Normal26"/>
        <w:spacing w:before="200" w:line="260" w:lineRule="atLeast"/>
        <w:jc w:val="both"/>
      </w:pPr>
      <w:r>
        <w:rPr>
          <w:rFonts w:ascii="Arial" w:eastAsia="Arial" w:hAnsi="Arial" w:cs="Arial"/>
          <w:color w:val="000000"/>
          <w:sz w:val="20"/>
        </w:rPr>
        <w:t xml:space="preserve">Claims that </w:t>
      </w:r>
      <w:r>
        <w:rPr>
          <w:rFonts w:ascii="Arial" w:eastAsia="Arial" w:hAnsi="Arial" w:cs="Arial"/>
          <w:b/>
          <w:color w:val="000000"/>
          <w:sz w:val="20"/>
        </w:rPr>
        <w:t>election</w:t>
      </w:r>
      <w:r>
        <w:rPr>
          <w:rFonts w:ascii="Arial" w:eastAsia="Arial" w:hAnsi="Arial" w:cs="Arial"/>
          <w:color w:val="000000"/>
          <w:sz w:val="20"/>
        </w:rPr>
        <w:t xml:space="preserve"> officials rip up or trash ballots</w:t>
      </w:r>
    </w:p>
    <w:p w14:paraId="79FD4D12" w14:textId="77777777" w:rsidR="000C43B5" w:rsidRDefault="00B01ADC">
      <w:pPr>
        <w:pStyle w:val="Normal26"/>
        <w:spacing w:before="200" w:line="260" w:lineRule="atLeast"/>
        <w:jc w:val="both"/>
      </w:pPr>
      <w:r>
        <w:rPr>
          <w:rFonts w:ascii="Arial" w:eastAsia="Arial" w:hAnsi="Arial" w:cs="Arial"/>
          <w:color w:val="000000"/>
          <w:sz w:val="20"/>
        </w:rPr>
        <w:t xml:space="preserve">If you're an </w:t>
      </w:r>
      <w:r>
        <w:rPr>
          <w:rFonts w:ascii="Arial" w:eastAsia="Arial" w:hAnsi="Arial" w:cs="Arial"/>
          <w:b/>
          <w:color w:val="000000"/>
          <w:sz w:val="20"/>
        </w:rPr>
        <w:t>election</w:t>
      </w:r>
      <w:r>
        <w:rPr>
          <w:rFonts w:ascii="Arial" w:eastAsia="Arial" w:hAnsi="Arial" w:cs="Arial"/>
          <w:color w:val="000000"/>
          <w:sz w:val="20"/>
        </w:rPr>
        <w:t xml:space="preserve"> worker committing </w:t>
      </w:r>
      <w:r>
        <w:rPr>
          <w:rFonts w:ascii="Arial" w:eastAsia="Arial" w:hAnsi="Arial" w:cs="Arial"/>
          <w:b/>
          <w:color w:val="000000"/>
          <w:sz w:val="20"/>
        </w:rPr>
        <w:t>election</w:t>
      </w:r>
      <w:r>
        <w:rPr>
          <w:rFonts w:ascii="Arial" w:eastAsia="Arial" w:hAnsi="Arial" w:cs="Arial"/>
          <w:color w:val="000000"/>
          <w:sz w:val="20"/>
        </w:rPr>
        <w:t xml:space="preserve"> fraud, you probably wouldn't film yourself opening mail ballot envelopes, calling out the votes in those ballots, cursing against one candidate and ripping up ballots marked for that candidate.</w:t>
      </w:r>
    </w:p>
    <w:p w14:paraId="058299B0" w14:textId="77777777" w:rsidR="000C43B5" w:rsidRDefault="00B01ADC">
      <w:pPr>
        <w:pStyle w:val="Normal26"/>
        <w:spacing w:before="200" w:line="260" w:lineRule="atLeast"/>
        <w:jc w:val="both"/>
      </w:pPr>
      <w:r>
        <w:rPr>
          <w:rFonts w:ascii="Arial" w:eastAsia="Arial" w:hAnsi="Arial" w:cs="Arial"/>
          <w:color w:val="000000"/>
          <w:sz w:val="20"/>
        </w:rPr>
        <w:t>But that'</w:t>
      </w:r>
      <w:r>
        <w:rPr>
          <w:rFonts w:ascii="Arial" w:eastAsia="Arial" w:hAnsi="Arial" w:cs="Arial"/>
          <w:b/>
          <w:color w:val="000000"/>
          <w:sz w:val="20"/>
        </w:rPr>
        <w:t>s</w:t>
      </w:r>
      <w:r>
        <w:rPr>
          <w:rFonts w:ascii="Arial" w:eastAsia="Arial" w:hAnsi="Arial" w:cs="Arial"/>
          <w:color w:val="000000"/>
          <w:sz w:val="20"/>
        </w:rPr>
        <w:t xml:space="preserve"> what one ridiculous viral video appears to show, leading X users to claim that mail ballots with votes for Trump are being destroyed in Bucks County, Pennsylvania. Federal officials said Russian actors manufactured and amplified the video.</w:t>
      </w:r>
    </w:p>
    <w:p w14:paraId="7E4EA902" w14:textId="77777777" w:rsidR="000C43B5" w:rsidRDefault="00B01ADC">
      <w:pPr>
        <w:pStyle w:val="Normal26"/>
        <w:spacing w:before="200" w:line="260" w:lineRule="atLeast"/>
        <w:jc w:val="both"/>
      </w:pPr>
      <w:r>
        <w:rPr>
          <w:rFonts w:ascii="Arial" w:eastAsia="Arial" w:hAnsi="Arial" w:cs="Arial"/>
          <w:color w:val="000000"/>
          <w:sz w:val="20"/>
        </w:rPr>
        <w:t>Claims in 2020 about large numbers of ballots found in the rubbish were either made up or were about spoiled ballots that were legally destroyed.</w:t>
      </w:r>
    </w:p>
    <w:p w14:paraId="2AB6BB26" w14:textId="77777777" w:rsidR="000C43B5" w:rsidRDefault="00B01ADC">
      <w:pPr>
        <w:pStyle w:val="Normal26"/>
        <w:spacing w:before="200" w:line="260" w:lineRule="atLeast"/>
        <w:jc w:val="both"/>
      </w:pPr>
      <w:r>
        <w:rPr>
          <w:rFonts w:ascii="Arial" w:eastAsia="Arial" w:hAnsi="Arial" w:cs="Arial"/>
          <w:color w:val="000000"/>
          <w:sz w:val="20"/>
        </w:rPr>
        <w:t xml:space="preserve">Claims that </w:t>
      </w:r>
      <w:r>
        <w:rPr>
          <w:rFonts w:ascii="Arial" w:eastAsia="Arial" w:hAnsi="Arial" w:cs="Arial"/>
          <w:b/>
          <w:color w:val="000000"/>
          <w:sz w:val="20"/>
        </w:rPr>
        <w:t>election</w:t>
      </w:r>
      <w:r>
        <w:rPr>
          <w:rFonts w:ascii="Arial" w:eastAsia="Arial" w:hAnsi="Arial" w:cs="Arial"/>
          <w:color w:val="000000"/>
          <w:sz w:val="20"/>
        </w:rPr>
        <w:t xml:space="preserve"> officials sneak in 'ballot dumps' late at night</w:t>
      </w:r>
    </w:p>
    <w:p w14:paraId="3F365960" w14:textId="77777777" w:rsidR="000C43B5" w:rsidRDefault="00B01ADC">
      <w:pPr>
        <w:pStyle w:val="Normal26"/>
        <w:spacing w:before="200" w:line="260" w:lineRule="atLeast"/>
        <w:jc w:val="both"/>
      </w:pPr>
      <w:r>
        <w:rPr>
          <w:rFonts w:ascii="Arial" w:eastAsia="Arial" w:hAnsi="Arial" w:cs="Arial"/>
          <w:color w:val="000000"/>
          <w:sz w:val="20"/>
        </w:rPr>
        <w:t>It is common for one candidate to take the lead in early results but not be the winner as more ballots are counted. For example, in Pennsylvania, if it takes longer to count votes in left-leaning Philadelphia than in a more right-leaning part of the state, it'</w:t>
      </w:r>
      <w:r>
        <w:rPr>
          <w:rFonts w:ascii="Arial" w:eastAsia="Arial" w:hAnsi="Arial" w:cs="Arial"/>
          <w:b/>
          <w:color w:val="000000"/>
          <w:sz w:val="20"/>
        </w:rPr>
        <w:t>s</w:t>
      </w:r>
      <w:r>
        <w:rPr>
          <w:rFonts w:ascii="Arial" w:eastAsia="Arial" w:hAnsi="Arial" w:cs="Arial"/>
          <w:color w:val="000000"/>
          <w:sz w:val="20"/>
        </w:rPr>
        <w:t xml:space="preserve"> possible that Trump could lead the state early in the night but see the margins shift later.</w:t>
      </w:r>
    </w:p>
    <w:p w14:paraId="230F9709" w14:textId="77777777" w:rsidR="000C43B5" w:rsidRDefault="00B01ADC">
      <w:pPr>
        <w:pStyle w:val="Normal26"/>
        <w:spacing w:before="200" w:line="260" w:lineRule="atLeast"/>
        <w:jc w:val="both"/>
      </w:pPr>
      <w:r>
        <w:rPr>
          <w:rFonts w:ascii="Arial" w:eastAsia="Arial" w:hAnsi="Arial" w:cs="Arial"/>
          <w:color w:val="000000"/>
          <w:sz w:val="20"/>
        </w:rPr>
        <w:t>Trump tweeted the claim on November 4 2020: 'Last night I was leading, often solidly, in many key states, in almost all instances Democrat run and controlled. Then, one by one, they started to magically disappear as surprise ballot dumps were counted.'</w:t>
      </w:r>
    </w:p>
    <w:p w14:paraId="282201F9" w14:textId="77777777" w:rsidR="000C43B5" w:rsidRDefault="00B01ADC">
      <w:pPr>
        <w:pStyle w:val="Normal26"/>
        <w:spacing w:before="200" w:line="260" w:lineRule="atLeast"/>
        <w:jc w:val="both"/>
      </w:pPr>
      <w:r>
        <w:rPr>
          <w:rFonts w:ascii="Arial" w:eastAsia="Arial" w:hAnsi="Arial" w:cs="Arial"/>
          <w:color w:val="000000"/>
          <w:sz w:val="20"/>
        </w:rPr>
        <w:t>In some states, Trump did initially lead, only to see Biden eventually take the lead. But in other states, Biden led and Trump came back to take the lead.</w:t>
      </w:r>
    </w:p>
    <w:p w14:paraId="3BB26ECC" w14:textId="77777777" w:rsidR="000C43B5" w:rsidRDefault="00B01ADC">
      <w:pPr>
        <w:pStyle w:val="Normal26"/>
        <w:spacing w:before="200" w:line="260" w:lineRule="atLeast"/>
        <w:jc w:val="both"/>
      </w:pPr>
      <w:r>
        <w:rPr>
          <w:rFonts w:ascii="Arial" w:eastAsia="Arial" w:hAnsi="Arial" w:cs="Arial"/>
          <w:color w:val="000000"/>
          <w:sz w:val="20"/>
        </w:rPr>
        <w:t xml:space="preserve">There is nothing nefarious about local </w:t>
      </w:r>
      <w:r>
        <w:rPr>
          <w:rFonts w:ascii="Arial" w:eastAsia="Arial" w:hAnsi="Arial" w:cs="Arial"/>
          <w:b/>
          <w:color w:val="000000"/>
          <w:sz w:val="20"/>
        </w:rPr>
        <w:t>election</w:t>
      </w:r>
      <w:r>
        <w:rPr>
          <w:rFonts w:ascii="Arial" w:eastAsia="Arial" w:hAnsi="Arial" w:cs="Arial"/>
          <w:color w:val="000000"/>
          <w:sz w:val="20"/>
        </w:rPr>
        <w:t xml:space="preserve"> officials updating results in the hours and days after polls close. In </w:t>
      </w:r>
      <w:r>
        <w:rPr>
          <w:rFonts w:ascii="Arial" w:eastAsia="Arial" w:hAnsi="Arial" w:cs="Arial"/>
          <w:b/>
          <w:color w:val="000000"/>
          <w:sz w:val="20"/>
        </w:rPr>
        <w:t>fact</w:t>
      </w:r>
      <w:r>
        <w:rPr>
          <w:rFonts w:ascii="Arial" w:eastAsia="Arial" w:hAnsi="Arial" w:cs="Arial"/>
          <w:color w:val="000000"/>
          <w:sz w:val="20"/>
        </w:rPr>
        <w:t xml:space="preserve">, it means they are counting all legitimate ballots. State laws dictate the process, including when officials can start opening mail ballots. That means it takes time to finish the count. Some states, such as Pennsylvania, do not allow </w:t>
      </w:r>
      <w:r>
        <w:rPr>
          <w:rFonts w:ascii="Arial" w:eastAsia="Arial" w:hAnsi="Arial" w:cs="Arial"/>
          <w:b/>
          <w:color w:val="000000"/>
          <w:sz w:val="20"/>
        </w:rPr>
        <w:t>election</w:t>
      </w:r>
      <w:r>
        <w:rPr>
          <w:rFonts w:ascii="Arial" w:eastAsia="Arial" w:hAnsi="Arial" w:cs="Arial"/>
          <w:color w:val="000000"/>
          <w:sz w:val="20"/>
        </w:rPr>
        <w:t xml:space="preserve"> workers to begin processing mail ballots until </w:t>
      </w:r>
      <w:r>
        <w:rPr>
          <w:rFonts w:ascii="Arial" w:eastAsia="Arial" w:hAnsi="Arial" w:cs="Arial"/>
          <w:b/>
          <w:color w:val="000000"/>
          <w:sz w:val="20"/>
        </w:rPr>
        <w:t>Election</w:t>
      </w:r>
      <w:r>
        <w:rPr>
          <w:rFonts w:ascii="Arial" w:eastAsia="Arial" w:hAnsi="Arial" w:cs="Arial"/>
          <w:color w:val="000000"/>
          <w:sz w:val="20"/>
        </w:rPr>
        <w:t xml:space="preserve"> Day, while other states allow that to begin weeks earlier.</w:t>
      </w:r>
    </w:p>
    <w:p w14:paraId="47514A92" w14:textId="77777777" w:rsidR="000C43B5" w:rsidRDefault="00B01ADC">
      <w:pPr>
        <w:pStyle w:val="Normal26"/>
        <w:spacing w:before="200" w:line="260" w:lineRule="atLeast"/>
        <w:jc w:val="both"/>
      </w:pPr>
      <w:r>
        <w:rPr>
          <w:rFonts w:ascii="Arial" w:eastAsia="Arial" w:hAnsi="Arial" w:cs="Arial"/>
          <w:color w:val="000000"/>
          <w:sz w:val="20"/>
        </w:rPr>
        <w:t xml:space="preserve">Claims that mass voter fraud in 2020 affected the </w:t>
      </w:r>
      <w:r>
        <w:rPr>
          <w:rFonts w:ascii="Arial" w:eastAsia="Arial" w:hAnsi="Arial" w:cs="Arial"/>
          <w:b/>
          <w:color w:val="000000"/>
          <w:sz w:val="20"/>
        </w:rPr>
        <w:t>election</w:t>
      </w:r>
      <w:r>
        <w:rPr>
          <w:rFonts w:ascii="Arial" w:eastAsia="Arial" w:hAnsi="Arial" w:cs="Arial"/>
          <w:color w:val="000000"/>
          <w:sz w:val="20"/>
        </w:rPr>
        <w:t>'</w:t>
      </w:r>
      <w:r>
        <w:rPr>
          <w:rFonts w:ascii="Arial" w:eastAsia="Arial" w:hAnsi="Arial" w:cs="Arial"/>
          <w:b/>
          <w:color w:val="000000"/>
          <w:sz w:val="20"/>
        </w:rPr>
        <w:t>s</w:t>
      </w:r>
      <w:r>
        <w:rPr>
          <w:rFonts w:ascii="Arial" w:eastAsia="Arial" w:hAnsi="Arial" w:cs="Arial"/>
          <w:color w:val="000000"/>
          <w:sz w:val="20"/>
        </w:rPr>
        <w:t xml:space="preserve"> outcome</w:t>
      </w:r>
    </w:p>
    <w:p w14:paraId="14A6A14D" w14:textId="77777777" w:rsidR="000C43B5" w:rsidRDefault="00B01ADC">
      <w:pPr>
        <w:pStyle w:val="Normal26"/>
        <w:spacing w:before="200" w:line="260" w:lineRule="atLeast"/>
        <w:jc w:val="both"/>
      </w:pPr>
      <w:r>
        <w:rPr>
          <w:rFonts w:ascii="Arial" w:eastAsia="Arial" w:hAnsi="Arial" w:cs="Arial"/>
          <w:color w:val="000000"/>
          <w:sz w:val="20"/>
        </w:rPr>
        <w:t xml:space="preserve">After the polls closed in 2020, a cascade of social media images and photos claimed to show poll workers and others committing voter fraud. But the posts mostly showed </w:t>
      </w:r>
      <w:r>
        <w:rPr>
          <w:rFonts w:ascii="Arial" w:eastAsia="Arial" w:hAnsi="Arial" w:cs="Arial"/>
          <w:b/>
          <w:color w:val="000000"/>
          <w:sz w:val="20"/>
        </w:rPr>
        <w:t>election</w:t>
      </w:r>
      <w:r>
        <w:rPr>
          <w:rFonts w:ascii="Arial" w:eastAsia="Arial" w:hAnsi="Arial" w:cs="Arial"/>
          <w:color w:val="000000"/>
          <w:sz w:val="20"/>
        </w:rPr>
        <w:t xml:space="preserve"> officials doing their jobs.</w:t>
      </w:r>
    </w:p>
    <w:p w14:paraId="5786CDC7" w14:textId="77777777" w:rsidR="000C43B5" w:rsidRDefault="00B01ADC">
      <w:pPr>
        <w:pStyle w:val="Normal26"/>
        <w:spacing w:before="200" w:line="260" w:lineRule="atLeast"/>
        <w:jc w:val="both"/>
      </w:pPr>
      <w:r>
        <w:rPr>
          <w:rFonts w:ascii="Arial" w:eastAsia="Arial" w:hAnsi="Arial" w:cs="Arial"/>
          <w:color w:val="000000"/>
          <w:sz w:val="20"/>
        </w:rPr>
        <w:t xml:space="preserve">The </w:t>
      </w:r>
      <w:r>
        <w:rPr>
          <w:rFonts w:ascii="Arial" w:eastAsia="Arial" w:hAnsi="Arial" w:cs="Arial"/>
          <w:b/>
          <w:color w:val="000000"/>
          <w:sz w:val="20"/>
        </w:rPr>
        <w:t>election</w:t>
      </w:r>
      <w:r>
        <w:rPr>
          <w:rFonts w:ascii="Arial" w:eastAsia="Arial" w:hAnsi="Arial" w:cs="Arial"/>
          <w:color w:val="000000"/>
          <w:sz w:val="20"/>
        </w:rPr>
        <w:t xml:space="preserve"> system in our country makes such a heist both unlikely and impossibly elaborate.</w:t>
      </w:r>
    </w:p>
    <w:p w14:paraId="69913E15" w14:textId="77777777" w:rsidR="000C43B5" w:rsidRDefault="00B01ADC">
      <w:pPr>
        <w:pStyle w:val="Normal26"/>
        <w:spacing w:before="200" w:line="260" w:lineRule="atLeast"/>
        <w:jc w:val="both"/>
      </w:pPr>
      <w:r>
        <w:rPr>
          <w:rFonts w:ascii="Arial" w:eastAsia="Arial" w:hAnsi="Arial" w:cs="Arial"/>
          <w:color w:val="000000"/>
          <w:sz w:val="20"/>
        </w:rPr>
        <w:t>'We should call this what it is: Trump laying the groundwork so he can cast doubt on the 2024 results if he does not win,' Joanna Lydgate, CEO of the nonpartisan States United Democracy Center, told PolitiFact in early October.</w:t>
      </w:r>
    </w:p>
    <w:p w14:paraId="04078FF6" w14:textId="77777777" w:rsidR="000C43B5" w:rsidRDefault="00B01ADC">
      <w:pPr>
        <w:pStyle w:val="Normal26"/>
        <w:spacing w:before="200" w:line="260" w:lineRule="atLeast"/>
        <w:jc w:val="both"/>
      </w:pPr>
      <w:r>
        <w:rPr>
          <w:rFonts w:ascii="Arial" w:eastAsia="Arial" w:hAnsi="Arial" w:cs="Arial"/>
          <w:color w:val="000000"/>
          <w:sz w:val="20"/>
        </w:rPr>
        <w:t>To build a sufficient Electoral College margin, bad actors would have to collaborate across battleground states in a coordinated but secret way, with hundreds of people risking felonies for the same goal.</w:t>
      </w:r>
    </w:p>
    <w:p w14:paraId="312A8C29" w14:textId="77777777" w:rsidR="000C43B5" w:rsidRDefault="00B01ADC">
      <w:pPr>
        <w:pStyle w:val="Normal26"/>
        <w:spacing w:before="200" w:line="260" w:lineRule="atLeast"/>
        <w:jc w:val="both"/>
      </w:pPr>
      <w:r>
        <w:rPr>
          <w:rFonts w:ascii="Arial" w:eastAsia="Arial" w:hAnsi="Arial" w:cs="Arial"/>
          <w:color w:val="000000"/>
          <w:sz w:val="20"/>
        </w:rPr>
        <w:t>Pulling this off would require thousands of illegal votes. A database maintained by the conservative Heritage Foundation shows about 1,300 convictions for voter fraud over decades. During that period, billions of votes were cast.</w:t>
      </w:r>
    </w:p>
    <w:p w14:paraId="484FD8C9" w14:textId="77777777" w:rsidR="000C43B5" w:rsidRDefault="00B01ADC">
      <w:pPr>
        <w:pStyle w:val="Normal26"/>
        <w:spacing w:before="200" w:line="260" w:lineRule="atLeast"/>
        <w:jc w:val="both"/>
      </w:pPr>
      <w:r>
        <w:rPr>
          <w:rFonts w:ascii="Arial" w:eastAsia="Arial" w:hAnsi="Arial" w:cs="Arial"/>
          <w:color w:val="000000"/>
          <w:sz w:val="20"/>
        </w:rPr>
        <w:t>Claims of early victory</w:t>
      </w:r>
    </w:p>
    <w:p w14:paraId="3A3C7355" w14:textId="77777777" w:rsidR="000C43B5" w:rsidRDefault="00B01ADC">
      <w:pPr>
        <w:pStyle w:val="Normal26"/>
        <w:spacing w:before="200" w:line="260" w:lineRule="atLeast"/>
        <w:jc w:val="both"/>
      </w:pPr>
      <w:r>
        <w:rPr>
          <w:rFonts w:ascii="Arial" w:eastAsia="Arial" w:hAnsi="Arial" w:cs="Arial"/>
          <w:color w:val="000000"/>
          <w:sz w:val="20"/>
        </w:rPr>
        <w:t>Speaking at the White House hours after the polls closed in 2020, Trump said: 'We want all voting to stop. We do not want them to find any ballots at 4 o'clock in the morning and add them to the list, OK? It'</w:t>
      </w:r>
      <w:r>
        <w:rPr>
          <w:rFonts w:ascii="Arial" w:eastAsia="Arial" w:hAnsi="Arial" w:cs="Arial"/>
          <w:b/>
          <w:color w:val="000000"/>
          <w:sz w:val="20"/>
        </w:rPr>
        <w:t>s</w:t>
      </w:r>
      <w:r>
        <w:rPr>
          <w:rFonts w:ascii="Arial" w:eastAsia="Arial" w:hAnsi="Arial" w:cs="Arial"/>
          <w:color w:val="000000"/>
          <w:sz w:val="20"/>
        </w:rPr>
        <w:t xml:space="preserve"> a very sad moment. And we will win this.'</w:t>
      </w:r>
    </w:p>
    <w:p w14:paraId="3C215554" w14:textId="77777777" w:rsidR="000C43B5" w:rsidRDefault="00B01ADC">
      <w:pPr>
        <w:pStyle w:val="Normal26"/>
        <w:spacing w:before="200" w:line="260" w:lineRule="atLeast"/>
        <w:jc w:val="both"/>
      </w:pPr>
      <w:r>
        <w:rPr>
          <w:rFonts w:ascii="Arial" w:eastAsia="Arial" w:hAnsi="Arial" w:cs="Arial"/>
          <w:color w:val="000000"/>
          <w:sz w:val="20"/>
        </w:rPr>
        <w:t xml:space="preserve">There is no state or federal law that says vote counting must stop a few hours after the polls close. </w:t>
      </w:r>
      <w:r>
        <w:rPr>
          <w:rFonts w:ascii="Arial" w:eastAsia="Arial" w:hAnsi="Arial" w:cs="Arial"/>
          <w:b/>
          <w:color w:val="000000"/>
          <w:sz w:val="20"/>
        </w:rPr>
        <w:t>Election</w:t>
      </w:r>
      <w:r>
        <w:rPr>
          <w:rFonts w:ascii="Arial" w:eastAsia="Arial" w:hAnsi="Arial" w:cs="Arial"/>
          <w:color w:val="000000"/>
          <w:sz w:val="20"/>
        </w:rPr>
        <w:t xml:space="preserve"> officials would have violated laws if they simply stopped counting legitimate ballots.</w:t>
      </w:r>
    </w:p>
    <w:p w14:paraId="65D33C00" w14:textId="77777777" w:rsidR="000C43B5" w:rsidRDefault="00B01ADC">
      <w:pPr>
        <w:pStyle w:val="Normal26"/>
        <w:spacing w:before="200" w:line="260" w:lineRule="atLeast"/>
        <w:jc w:val="both"/>
      </w:pPr>
      <w:r>
        <w:rPr>
          <w:rFonts w:ascii="Arial" w:eastAsia="Arial" w:hAnsi="Arial" w:cs="Arial"/>
          <w:color w:val="000000"/>
          <w:sz w:val="20"/>
        </w:rPr>
        <w:t xml:space="preserve">State laws set the certification deadline in November or December, so the official results will not be known for weeks after </w:t>
      </w:r>
      <w:r>
        <w:rPr>
          <w:rFonts w:ascii="Arial" w:eastAsia="Arial" w:hAnsi="Arial" w:cs="Arial"/>
          <w:b/>
          <w:color w:val="000000"/>
          <w:sz w:val="20"/>
        </w:rPr>
        <w:t>Election</w:t>
      </w:r>
      <w:r>
        <w:rPr>
          <w:rFonts w:ascii="Arial" w:eastAsia="Arial" w:hAnsi="Arial" w:cs="Arial"/>
          <w:color w:val="000000"/>
          <w:sz w:val="20"/>
        </w:rPr>
        <w:t xml:space="preserve"> Day. However, media outlets are likely to project a winner far earlier than that.</w:t>
      </w:r>
    </w:p>
    <w:p w14:paraId="73B1A696" w14:textId="77777777" w:rsidR="000C43B5" w:rsidRDefault="00B01ADC">
      <w:pPr>
        <w:pStyle w:val="Normal26"/>
        <w:spacing w:before="240" w:line="260" w:lineRule="atLeast"/>
        <w:jc w:val="both"/>
      </w:pPr>
      <w:hyperlink r:id="rId1055" w:history="1">
        <w:r>
          <w:rPr>
            <w:rFonts w:ascii="Arial" w:eastAsia="Arial" w:hAnsi="Arial" w:cs="Arial"/>
            <w:color w:val="0077CC"/>
            <w:sz w:val="20"/>
            <w:u w:val="single"/>
            <w:shd w:val="clear" w:color="auto" w:fill="FFFFFF"/>
          </w:rPr>
          <w:t>Link to the original story.</w:t>
        </w:r>
      </w:hyperlink>
    </w:p>
    <w:p w14:paraId="0150B97D" w14:textId="77777777" w:rsidR="000C43B5" w:rsidRDefault="00B01ADC">
      <w:pPr>
        <w:pStyle w:val="Normal26"/>
        <w:keepNext/>
        <w:spacing w:before="240" w:line="340" w:lineRule="atLeast"/>
      </w:pPr>
      <w:r>
        <w:br/>
      </w:r>
      <w:r>
        <w:rPr>
          <w:rFonts w:ascii="Arial" w:eastAsia="Arial" w:hAnsi="Arial" w:cs="Arial"/>
          <w:b/>
          <w:color w:val="000000"/>
          <w:sz w:val="28"/>
        </w:rPr>
        <w:t>Notes</w:t>
      </w:r>
    </w:p>
    <w:p w14:paraId="10E8A098" w14:textId="65B70767" w:rsidR="000C43B5" w:rsidRDefault="00B01ADC">
      <w:pPr>
        <w:pStyle w:val="Normal26"/>
        <w:spacing w:line="60" w:lineRule="exact"/>
      </w:pPr>
      <w:r>
        <w:rPr>
          <w:noProof/>
        </w:rPr>
        <mc:AlternateContent>
          <mc:Choice Requires="wps">
            <w:drawing>
              <wp:anchor distT="0" distB="0" distL="114300" distR="114300" simplePos="0" relativeHeight="251745280" behindDoc="0" locked="0" layoutInCell="1" allowOverlap="1" wp14:anchorId="65C80B2D" wp14:editId="1C32D8E2">
                <wp:simplePos x="0" y="0"/>
                <wp:positionH relativeFrom="column">
                  <wp:posOffset>0</wp:posOffset>
                </wp:positionH>
                <wp:positionV relativeFrom="paragraph">
                  <wp:posOffset>25400</wp:posOffset>
                </wp:positionV>
                <wp:extent cx="6502400" cy="0"/>
                <wp:effectExtent l="19050" t="15875" r="12700" b="12700"/>
                <wp:wrapTopAndBottom/>
                <wp:docPr id="1129324220"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395E" id="Line 117"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76592D4" w14:textId="77777777" w:rsidR="000C43B5" w:rsidRDefault="00B01ADC">
      <w:pPr>
        <w:pStyle w:val="Normal26"/>
        <w:spacing w:before="120" w:line="260" w:lineRule="atLeast"/>
      </w:pPr>
      <w:r>
        <w:rPr>
          <w:rFonts w:ascii="Arial" w:eastAsia="Arial" w:hAnsi="Arial" w:cs="Arial"/>
          <w:color w:val="000000"/>
          <w:sz w:val="20"/>
        </w:rPr>
        <w:t xml:space="preserve">The views expressed in any and all content distributed by Newstex and its re-distributors (collectively, the </w:t>
      </w:r>
      <w:r>
        <w:rPr>
          <w:rFonts w:ascii="Arial" w:eastAsia="Arial" w:hAnsi="Arial" w:cs="Arial"/>
          <w:color w:val="000000"/>
          <w:sz w:val="20"/>
        </w:rPr>
        <w:t>"Newstex 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w:t>
      </w:r>
      <w:r>
        <w:rPr>
          <w:rFonts w:ascii="Arial" w:eastAsia="Arial" w:hAnsi="Arial" w:cs="Arial"/>
          <w:color w:val="000000"/>
          <w:sz w:val="20"/>
        </w:rPr>
        <w:t xml:space="preserve">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w:t>
      </w:r>
      <w:r>
        <w:rPr>
          <w:rFonts w:ascii="Arial" w:eastAsia="Arial" w:hAnsi="Arial" w:cs="Arial"/>
          <w:color w:val="000000"/>
          <w:sz w:val="20"/>
        </w:rPr>
        <w:t>tex and its re-distributors expressly reserve the right to delete stories at its and their sole discretion.</w:t>
      </w:r>
    </w:p>
    <w:p w14:paraId="1EBEA96B" w14:textId="77777777" w:rsidR="000C43B5" w:rsidRDefault="00B01ADC">
      <w:pPr>
        <w:pStyle w:val="Normal26"/>
        <w:keepNext/>
        <w:spacing w:before="240" w:line="340" w:lineRule="atLeast"/>
      </w:pPr>
      <w:bookmarkStart w:id="77" w:name="Classification_24"/>
      <w:bookmarkEnd w:id="77"/>
      <w:r>
        <w:rPr>
          <w:rFonts w:ascii="Arial" w:eastAsia="Arial" w:hAnsi="Arial" w:cs="Arial"/>
          <w:b/>
          <w:color w:val="000000"/>
          <w:sz w:val="28"/>
        </w:rPr>
        <w:t>Classification</w:t>
      </w:r>
    </w:p>
    <w:p w14:paraId="13763A4D" w14:textId="0A2A038C" w:rsidR="000C43B5" w:rsidRDefault="00B01ADC">
      <w:pPr>
        <w:pStyle w:val="Normal26"/>
        <w:spacing w:line="60" w:lineRule="exact"/>
      </w:pPr>
      <w:r>
        <w:rPr>
          <w:noProof/>
        </w:rPr>
        <mc:AlternateContent>
          <mc:Choice Requires="wps">
            <w:drawing>
              <wp:anchor distT="0" distB="0" distL="114300" distR="114300" simplePos="0" relativeHeight="251746304" behindDoc="0" locked="0" layoutInCell="1" allowOverlap="1" wp14:anchorId="4661B71B" wp14:editId="15376BAA">
                <wp:simplePos x="0" y="0"/>
                <wp:positionH relativeFrom="column">
                  <wp:posOffset>0</wp:posOffset>
                </wp:positionH>
                <wp:positionV relativeFrom="paragraph">
                  <wp:posOffset>25400</wp:posOffset>
                </wp:positionV>
                <wp:extent cx="6502400" cy="0"/>
                <wp:effectExtent l="19050" t="15875" r="12700" b="12700"/>
                <wp:wrapTopAndBottom/>
                <wp:docPr id="1890610512"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BC1DA" id="Line 118"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9A759F0" w14:textId="77777777" w:rsidR="000C43B5" w:rsidRDefault="000C43B5">
      <w:pPr>
        <w:pStyle w:val="Normal26"/>
        <w:spacing w:line="120" w:lineRule="exact"/>
      </w:pPr>
    </w:p>
    <w:p w14:paraId="64322E57" w14:textId="77777777" w:rsidR="000C43B5" w:rsidRDefault="00B01ADC">
      <w:pPr>
        <w:pStyle w:val="Normal26"/>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7428BDDB" w14:textId="77777777" w:rsidR="000C43B5" w:rsidRDefault="00B01ADC">
      <w:pPr>
        <w:pStyle w:val="Normal26"/>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5A087D3B" w14:textId="77777777" w:rsidR="000C43B5" w:rsidRDefault="00B01ADC">
      <w:pPr>
        <w:pStyle w:val="Normal26"/>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136341</w:t>
      </w:r>
    </w:p>
    <w:p w14:paraId="12B9383F" w14:textId="77777777" w:rsidR="000C43B5" w:rsidRDefault="00B01ADC">
      <w:pPr>
        <w:pStyle w:val="Normal26"/>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ELECTIONS</w:t>
      </w:r>
      <w:r>
        <w:rPr>
          <w:rFonts w:ascii="Arial" w:eastAsia="Arial" w:hAnsi="Arial" w:cs="Arial"/>
          <w:color w:val="000000"/>
          <w:sz w:val="20"/>
        </w:rPr>
        <w:t xml:space="preserve"> (92%); CAMPAIGNS &amp; </w:t>
      </w:r>
      <w:r>
        <w:rPr>
          <w:rFonts w:ascii="Arial" w:eastAsia="Arial" w:hAnsi="Arial" w:cs="Arial"/>
          <w:b/>
          <w:color w:val="000000"/>
          <w:sz w:val="20"/>
        </w:rPr>
        <w:t>ELECTIONS</w:t>
      </w:r>
      <w:r>
        <w:rPr>
          <w:rFonts w:ascii="Arial" w:eastAsia="Arial" w:hAnsi="Arial" w:cs="Arial"/>
          <w:color w:val="000000"/>
          <w:sz w:val="20"/>
        </w:rPr>
        <w:t xml:space="preserve"> (91%); </w:t>
      </w:r>
      <w:r>
        <w:rPr>
          <w:rFonts w:ascii="Arial" w:eastAsia="Arial" w:hAnsi="Arial" w:cs="Arial"/>
          <w:b/>
          <w:color w:val="000000"/>
          <w:sz w:val="20"/>
        </w:rPr>
        <w:t>ELECTIONS</w:t>
      </w:r>
      <w:r>
        <w:rPr>
          <w:rFonts w:ascii="Arial" w:eastAsia="Arial" w:hAnsi="Arial" w:cs="Arial"/>
          <w:color w:val="000000"/>
          <w:sz w:val="20"/>
        </w:rPr>
        <w:t xml:space="preserve"> &amp; POLITICS (91%); BALLOTS (90%); DISINFORMATION &amp; MISINFORMATION (90%); </w:t>
      </w:r>
      <w:r>
        <w:rPr>
          <w:rFonts w:ascii="Arial" w:eastAsia="Arial" w:hAnsi="Arial" w:cs="Arial"/>
          <w:b/>
          <w:color w:val="000000"/>
          <w:sz w:val="20"/>
        </w:rPr>
        <w:t>FACT CHECKING</w:t>
      </w:r>
      <w:r>
        <w:rPr>
          <w:rFonts w:ascii="Arial" w:eastAsia="Arial" w:hAnsi="Arial" w:cs="Arial"/>
          <w:color w:val="000000"/>
          <w:sz w:val="20"/>
        </w:rPr>
        <w:t xml:space="preserve"> (90%); BLOGS &amp; MESSAGE BOARDS (89%); COUNTIES (89%); COUNTY GOVERNMENT (89%); </w:t>
      </w:r>
      <w:r>
        <w:rPr>
          <w:rFonts w:ascii="Arial" w:eastAsia="Arial" w:hAnsi="Arial" w:cs="Arial"/>
          <w:b/>
          <w:color w:val="000000"/>
          <w:sz w:val="20"/>
        </w:rPr>
        <w:t>ELECTION</w:t>
      </w:r>
      <w:r>
        <w:rPr>
          <w:rFonts w:ascii="Arial" w:eastAsia="Arial" w:hAnsi="Arial" w:cs="Arial"/>
          <w:color w:val="000000"/>
          <w:sz w:val="20"/>
        </w:rPr>
        <w:t xml:space="preserve"> INFRASTRUCTURE (89%); </w:t>
      </w:r>
      <w:r>
        <w:rPr>
          <w:rFonts w:ascii="Arial" w:eastAsia="Arial" w:hAnsi="Arial" w:cs="Arial"/>
          <w:b/>
          <w:color w:val="000000"/>
          <w:sz w:val="20"/>
        </w:rPr>
        <w:t>ELECTION</w:t>
      </w:r>
      <w:r>
        <w:rPr>
          <w:rFonts w:ascii="Arial" w:eastAsia="Arial" w:hAnsi="Arial" w:cs="Arial"/>
          <w:color w:val="000000"/>
          <w:sz w:val="20"/>
        </w:rPr>
        <w:t xml:space="preserve"> WORKERS (89%); HEADS OF GOVERNMENT </w:t>
      </w:r>
      <w:r>
        <w:rPr>
          <w:rFonts w:ascii="Arial" w:eastAsia="Arial" w:hAnsi="Arial" w:cs="Arial"/>
          <w:b/>
          <w:color w:val="000000"/>
          <w:sz w:val="20"/>
        </w:rPr>
        <w:t>ELECTIONS</w:t>
      </w:r>
      <w:r>
        <w:rPr>
          <w:rFonts w:ascii="Arial" w:eastAsia="Arial" w:hAnsi="Arial" w:cs="Arial"/>
          <w:color w:val="000000"/>
          <w:sz w:val="20"/>
        </w:rPr>
        <w:t xml:space="preserve"> (89%); PUBLIC OFFICIALS (89%); US DEMOCRATIC PARTY (89%); US FEDERAL </w:t>
      </w:r>
      <w:r>
        <w:rPr>
          <w:rFonts w:ascii="Arial" w:eastAsia="Arial" w:hAnsi="Arial" w:cs="Arial"/>
          <w:b/>
          <w:color w:val="000000"/>
          <w:sz w:val="20"/>
        </w:rPr>
        <w:t>ELECTIONS</w:t>
      </w:r>
      <w:r>
        <w:rPr>
          <w:rFonts w:ascii="Arial" w:eastAsia="Arial" w:hAnsi="Arial" w:cs="Arial"/>
          <w:color w:val="000000"/>
          <w:sz w:val="20"/>
        </w:rPr>
        <w:t xml:space="preserve"> (89%); US PRESIDENTIAL CANDIDATES 2008 (89%); US PRESIDENTIAL CANDIDATES 2012 (89%); US PRESIDENTIAL </w:t>
      </w:r>
      <w:r>
        <w:rPr>
          <w:rFonts w:ascii="Arial" w:eastAsia="Arial" w:hAnsi="Arial" w:cs="Arial"/>
          <w:b/>
          <w:color w:val="000000"/>
          <w:sz w:val="20"/>
        </w:rPr>
        <w:t>ELECTIONS</w:t>
      </w:r>
      <w:r>
        <w:rPr>
          <w:rFonts w:ascii="Arial" w:eastAsia="Arial" w:hAnsi="Arial" w:cs="Arial"/>
          <w:color w:val="000000"/>
          <w:sz w:val="20"/>
        </w:rPr>
        <w:t xml:space="preserve"> (89%); VOTER ROLLS (89%); </w:t>
      </w:r>
      <w:r>
        <w:rPr>
          <w:rFonts w:ascii="Arial" w:eastAsia="Arial" w:hAnsi="Arial" w:cs="Arial"/>
          <w:color w:val="000000"/>
          <w:sz w:val="20"/>
        </w:rPr>
        <w:t>VOTERS &amp; VOTING (89%); US STATE GOVERNMENT (88%); VOTER ROLL PURGING (87%); ABSENTEE VOTING (78%); POLITICAL PARTIES (78%); POLITICS (78%); POLLING SITES (78%); US REPUBLICAN PARTY (78%); VOTER DISQUALIFICATION (78%); VOTER REGISTRATION (78%); NEGATIVE NEWS (77%); PUBLIC RECORDS (76%); OVERSEAS VOTING (73%); SOCIAL MEDIA (73%); SOCIAL MEDIA INFLUENCERS (73%); SOCIAL MEDIA MISINFORMATION (73%); ASSOCIATIONS &amp; ORGANIZATIONS (67%); CRIME, LAW ENFORCEMENT &amp; CORRECTIONS (66%); FELONIES (66%); CRIMINAL OFFENSES (</w:t>
      </w:r>
      <w:r>
        <w:rPr>
          <w:rFonts w:ascii="Arial" w:eastAsia="Arial" w:hAnsi="Arial" w:cs="Arial"/>
          <w:color w:val="000000"/>
          <w:sz w:val="20"/>
        </w:rPr>
        <w:t xml:space="preserve">61%); Features (%); News (%); Donald Trump (%); </w:t>
      </w:r>
      <w:r>
        <w:rPr>
          <w:rFonts w:ascii="Arial" w:eastAsia="Arial" w:hAnsi="Arial" w:cs="Arial"/>
          <w:b/>
          <w:color w:val="000000"/>
          <w:sz w:val="20"/>
        </w:rPr>
        <w:t>Elections</w:t>
      </w:r>
      <w:r>
        <w:rPr>
          <w:rFonts w:ascii="Arial" w:eastAsia="Arial" w:hAnsi="Arial" w:cs="Arial"/>
          <w:color w:val="000000"/>
          <w:sz w:val="20"/>
        </w:rPr>
        <w:t xml:space="preserve"> (%); Explainer (%); Kamala Harris (%); Politics (%); US </w:t>
      </w:r>
      <w:r>
        <w:rPr>
          <w:rFonts w:ascii="Arial" w:eastAsia="Arial" w:hAnsi="Arial" w:cs="Arial"/>
          <w:b/>
          <w:color w:val="000000"/>
          <w:sz w:val="20"/>
        </w:rPr>
        <w:t>Election</w:t>
      </w:r>
      <w:r>
        <w:rPr>
          <w:rFonts w:ascii="Arial" w:eastAsia="Arial" w:hAnsi="Arial" w:cs="Arial"/>
          <w:color w:val="000000"/>
          <w:sz w:val="20"/>
        </w:rPr>
        <w:t xml:space="preserve"> 2024 (%)</w:t>
      </w:r>
    </w:p>
    <w:p w14:paraId="66AF8D5F" w14:textId="77777777" w:rsidR="000C43B5" w:rsidRDefault="00B01ADC">
      <w:pPr>
        <w:pStyle w:val="Normal26"/>
        <w:spacing w:before="240" w:line="260" w:lineRule="atLeast"/>
      </w:pPr>
      <w:r>
        <w:br/>
      </w:r>
      <w:r>
        <w:rPr>
          <w:rFonts w:ascii="Arial" w:eastAsia="Arial" w:hAnsi="Arial" w:cs="Arial"/>
          <w:b/>
          <w:color w:val="000000"/>
          <w:sz w:val="20"/>
        </w:rPr>
        <w:t>Company:</w:t>
      </w:r>
      <w:r>
        <w:rPr>
          <w:rFonts w:ascii="Arial" w:eastAsia="Arial" w:hAnsi="Arial" w:cs="Arial"/>
          <w:color w:val="000000"/>
          <w:sz w:val="20"/>
        </w:rPr>
        <w:t>  ASSOCIATED PRESS (57%);  STATE FARM MUTUAL AUTOMOBILE INSURANCE CO (50%)</w:t>
      </w:r>
    </w:p>
    <w:p w14:paraId="77CF5019" w14:textId="77777777" w:rsidR="000C43B5" w:rsidRDefault="00B01ADC">
      <w:pPr>
        <w:pStyle w:val="Normal26"/>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SIC7383 NEWS SYNDICATES (57%); NAICS524126 DIRECT PROPERTY &amp; CASUALTY INSURANCE CARRIERS (50%); SIC6331 FIRE, MARINE, &amp; CASUALTY INSURANCE (50%); BLOGS &amp; MESSAGE BOARDS (89%); SOCIAL MEDIA (73%); SOCIAL MEDIA INFLUENCERS (73%); SOCIAL MEDIA MISINFORMATION (73%); PRESS AGENCY RELEASES (70%)</w:t>
      </w:r>
    </w:p>
    <w:p w14:paraId="6740C012" w14:textId="77777777" w:rsidR="000C43B5" w:rsidRDefault="00B01ADC">
      <w:pPr>
        <w:pStyle w:val="Normal26"/>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(92%); KAMALA HARRIS (92%); JOE BIDEN (79%); TIMOTHY J WALZ (79%)</w:t>
      </w:r>
    </w:p>
    <w:p w14:paraId="3A156F72" w14:textId="77777777" w:rsidR="000C43B5" w:rsidRDefault="00B01ADC">
      <w:pPr>
        <w:pStyle w:val="Normal26"/>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FLORIDA, USA (79%); MICHIGAN, USA (79%); NEVADA, USA (79%)</w:t>
      </w:r>
    </w:p>
    <w:p w14:paraId="63613A62" w14:textId="77777777" w:rsidR="000C43B5" w:rsidRDefault="00B01ADC">
      <w:pPr>
        <w:pStyle w:val="Normal26"/>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5, 2024</w:t>
      </w:r>
    </w:p>
    <w:p w14:paraId="2409B6DE" w14:textId="77777777" w:rsidR="000C43B5" w:rsidRDefault="000C43B5">
      <w:pPr>
        <w:pStyle w:val="Normal26"/>
      </w:pPr>
    </w:p>
    <w:p w14:paraId="23B92064" w14:textId="47275387" w:rsidR="000C43B5" w:rsidRDefault="00B01ADC">
      <w:pPr>
        <w:pStyle w:val="Normal26"/>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47328" behindDoc="0" locked="0" layoutInCell="1" allowOverlap="1" wp14:anchorId="2DBA6705" wp14:editId="5BC246EA">
                <wp:simplePos x="0" y="0"/>
                <wp:positionH relativeFrom="column">
                  <wp:posOffset>0</wp:posOffset>
                </wp:positionH>
                <wp:positionV relativeFrom="paragraph">
                  <wp:posOffset>127000</wp:posOffset>
                </wp:positionV>
                <wp:extent cx="6502400" cy="0"/>
                <wp:effectExtent l="9525" t="12700" r="12700" b="6350"/>
                <wp:wrapNone/>
                <wp:docPr id="1075922627"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797072" id="Line 119"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101C6995" w14:textId="77777777" w:rsidR="000C43B5" w:rsidRDefault="000C43B5">
      <w:pPr>
        <w:pStyle w:val="Normal27"/>
        <w:sectPr w:rsidR="000C43B5">
          <w:headerReference w:type="even" r:id="rId1056"/>
          <w:headerReference w:type="default" r:id="rId1057"/>
          <w:footerReference w:type="even" r:id="rId1058"/>
          <w:footerReference w:type="default" r:id="rId1059"/>
          <w:headerReference w:type="first" r:id="rId1060"/>
          <w:footerReference w:type="first" r:id="rId1061"/>
          <w:pgSz w:w="12240" w:h="15840"/>
          <w:pgMar w:top="840" w:right="1000" w:bottom="840" w:left="1000" w:header="400" w:footer="400" w:gutter="0"/>
          <w:cols w:space="720"/>
          <w:titlePg/>
        </w:sectPr>
      </w:pPr>
    </w:p>
    <w:p w14:paraId="2D0B3705" w14:textId="77777777" w:rsidR="000C43B5" w:rsidRDefault="000C43B5">
      <w:pPr>
        <w:pStyle w:val="Normal27"/>
      </w:pPr>
    </w:p>
    <w:p w14:paraId="224A9602" w14:textId="5921DAE6" w:rsidR="000C43B5" w:rsidRDefault="00B01ADC">
      <w:pPr>
        <w:pStyle w:val="Normal27"/>
      </w:pPr>
      <w:r>
        <w:rPr>
          <w:noProof/>
        </w:rPr>
        <w:drawing>
          <wp:inline distT="0" distB="0" distL="0" distR="0" wp14:anchorId="630EE6FB" wp14:editId="010C8A4A">
            <wp:extent cx="1879600" cy="381000"/>
            <wp:effectExtent l="0" t="0" r="0" b="0"/>
            <wp:docPr id="33" name="Picture 2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22698061" w14:textId="77777777" w:rsidR="000C43B5" w:rsidRDefault="00B01ADC">
      <w:pPr>
        <w:pStyle w:val="Heading125"/>
        <w:keepNext w:val="0"/>
        <w:spacing w:after="200" w:line="340" w:lineRule="atLeast"/>
        <w:jc w:val="center"/>
      </w:pPr>
      <w:hyperlink r:id="rId1062" w:history="1">
        <w:r>
          <w:rPr>
            <w:color w:val="0077CC"/>
            <w:sz w:val="28"/>
            <w:u w:val="single"/>
            <w:shd w:val="clear" w:color="auto" w:fill="FFFFFF"/>
          </w:rPr>
          <w:t xml:space="preserve">Video showing men tortured is from a movie, not after Venezuelan </w:t>
        </w:r>
      </w:hyperlink>
      <w:hyperlink r:id="rId1063" w:history="1">
        <w:r>
          <w:rPr>
            <w:color w:val="0077CC"/>
            <w:sz w:val="28"/>
            <w:u w:val="single"/>
            <w:shd w:val="clear" w:color="auto" w:fill="FFFFFF"/>
          </w:rPr>
          <w:t>election</w:t>
        </w:r>
      </w:hyperlink>
      <w:hyperlink r:id="rId1064" w:history="1">
        <w:r>
          <w:rPr>
            <w:color w:val="0077CC"/>
            <w:sz w:val="28"/>
            <w:u w:val="single"/>
            <w:shd w:val="clear" w:color="auto" w:fill="FFFFFF"/>
          </w:rPr>
          <w:t xml:space="preserve"> | </w:t>
        </w:r>
      </w:hyperlink>
      <w:hyperlink r:id="rId1065" w:history="1">
        <w:r>
          <w:rPr>
            <w:color w:val="0077CC"/>
            <w:sz w:val="28"/>
            <w:u w:val="single"/>
            <w:shd w:val="clear" w:color="auto" w:fill="FFFFFF"/>
          </w:rPr>
          <w:t>Fact check</w:t>
        </w:r>
      </w:hyperlink>
    </w:p>
    <w:p w14:paraId="446EBED0" w14:textId="77777777" w:rsidR="000C43B5" w:rsidRDefault="00B01ADC">
      <w:pPr>
        <w:pStyle w:val="Normal27"/>
        <w:spacing w:before="120" w:line="260" w:lineRule="atLeast"/>
        <w:jc w:val="center"/>
      </w:pPr>
      <w:r>
        <w:rPr>
          <w:color w:val="000000"/>
        </w:rPr>
        <w:t>USA Today Online</w:t>
      </w:r>
    </w:p>
    <w:p w14:paraId="679B0687" w14:textId="77777777" w:rsidR="000C43B5" w:rsidRDefault="00B01ADC">
      <w:pPr>
        <w:pStyle w:val="Normal27"/>
        <w:spacing w:before="120" w:line="260" w:lineRule="atLeast"/>
        <w:jc w:val="center"/>
      </w:pPr>
      <w:r>
        <w:rPr>
          <w:color w:val="000000"/>
        </w:rPr>
        <w:t>August 9, 2024 9:09 PM EST</w:t>
      </w:r>
    </w:p>
    <w:p w14:paraId="4156687F" w14:textId="77777777" w:rsidR="000C43B5" w:rsidRDefault="000C43B5">
      <w:pPr>
        <w:pStyle w:val="Normal27"/>
        <w:spacing w:line="240" w:lineRule="atLeast"/>
        <w:jc w:val="both"/>
      </w:pPr>
      <w:bookmarkStart w:id="78" w:name="Bookmark_27"/>
      <w:bookmarkEnd w:id="78"/>
    </w:p>
    <w:p w14:paraId="2AF3A8DA" w14:textId="77777777" w:rsidR="000C43B5" w:rsidRDefault="00B01ADC">
      <w:pPr>
        <w:pStyle w:val="Normal27"/>
        <w:spacing w:before="120" w:line="220" w:lineRule="atLeast"/>
      </w:pPr>
      <w:r>
        <w:br/>
      </w:r>
      <w:r>
        <w:rPr>
          <w:color w:val="000000"/>
          <w:sz w:val="16"/>
        </w:rPr>
        <w:t>Copyright 2024 Gannett Media Corp  All Rights Reserved</w:t>
      </w:r>
    </w:p>
    <w:p w14:paraId="60A18F6E" w14:textId="77777777" w:rsidR="000C43B5" w:rsidRDefault="00B01ADC">
      <w:pPr>
        <w:pStyle w:val="Normal27"/>
        <w:spacing w:before="120" w:line="260" w:lineRule="atLeast"/>
      </w:pPr>
      <w:r>
        <w:rPr>
          <w:b/>
          <w:color w:val="000000"/>
        </w:rPr>
        <w:t>Length:</w:t>
      </w:r>
      <w:r>
        <w:rPr>
          <w:color w:val="000000"/>
        </w:rPr>
        <w:t> 634 words</w:t>
      </w:r>
    </w:p>
    <w:p w14:paraId="31085FCE" w14:textId="77777777" w:rsidR="000C43B5" w:rsidRDefault="00B01ADC">
      <w:pPr>
        <w:pStyle w:val="Normal27"/>
        <w:keepNext/>
        <w:spacing w:before="240" w:line="340" w:lineRule="atLeast"/>
      </w:pPr>
      <w:bookmarkStart w:id="79" w:name="Body_25"/>
      <w:bookmarkEnd w:id="79"/>
      <w:r>
        <w:rPr>
          <w:b/>
          <w:color w:val="000000"/>
          <w:sz w:val="28"/>
        </w:rPr>
        <w:t>Body</w:t>
      </w:r>
    </w:p>
    <w:p w14:paraId="29502A71" w14:textId="794AB5AB" w:rsidR="000C43B5" w:rsidRDefault="00B01ADC">
      <w:pPr>
        <w:pStyle w:val="Normal27"/>
        <w:spacing w:line="60" w:lineRule="exact"/>
      </w:pPr>
      <w:r>
        <w:rPr>
          <w:noProof/>
        </w:rPr>
        <mc:AlternateContent>
          <mc:Choice Requires="wps">
            <w:drawing>
              <wp:anchor distT="0" distB="0" distL="114300" distR="114300" simplePos="0" relativeHeight="251748352" behindDoc="0" locked="0" layoutInCell="1" allowOverlap="1" wp14:anchorId="4DC025EA" wp14:editId="6B49623D">
                <wp:simplePos x="0" y="0"/>
                <wp:positionH relativeFrom="column">
                  <wp:posOffset>0</wp:posOffset>
                </wp:positionH>
                <wp:positionV relativeFrom="paragraph">
                  <wp:posOffset>25400</wp:posOffset>
                </wp:positionV>
                <wp:extent cx="6502400" cy="0"/>
                <wp:effectExtent l="19050" t="15875" r="12700" b="12700"/>
                <wp:wrapTopAndBottom/>
                <wp:docPr id="1047740206"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C71DBA" id="Line 121"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3790B45" w14:textId="77777777" w:rsidR="000C43B5" w:rsidRDefault="000C43B5">
      <w:pPr>
        <w:pStyle w:val="Normal27"/>
      </w:pPr>
    </w:p>
    <w:p w14:paraId="55B1FDDA" w14:textId="77777777" w:rsidR="000C43B5" w:rsidRDefault="00B01ADC">
      <w:pPr>
        <w:pStyle w:val="Normal27"/>
        <w:spacing w:before="240" w:line="260" w:lineRule="atLeast"/>
      </w:pPr>
      <w:r>
        <w:rPr>
          <w:b/>
          <w:color w:val="000000"/>
        </w:rPr>
        <w:t xml:space="preserve">The claim: Video shows men </w:t>
      </w:r>
      <w:r>
        <w:rPr>
          <w:b/>
          <w:color w:val="000000"/>
        </w:rPr>
        <w:t>tortured by the Maduro regime</w:t>
      </w:r>
    </w:p>
    <w:p w14:paraId="28647F58" w14:textId="77777777" w:rsidR="000C43B5" w:rsidRDefault="00B01ADC">
      <w:pPr>
        <w:pStyle w:val="Normal27"/>
        <w:spacing w:before="240" w:line="260" w:lineRule="atLeast"/>
        <w:jc w:val="both"/>
      </w:pPr>
      <w:r>
        <w:rPr>
          <w:color w:val="000000"/>
        </w:rPr>
        <w:t>[</w:t>
      </w:r>
      <w:r>
        <w:rPr>
          <w:b/>
          <w:color w:val="000000"/>
        </w:rPr>
        <w:t>En Español</w:t>
      </w:r>
      <w:r>
        <w:rPr>
          <w:color w:val="000000"/>
        </w:rPr>
        <w:t xml:space="preserve">: </w:t>
      </w:r>
      <w:hyperlink r:id="rId1066" w:history="1">
        <w:r>
          <w:rPr>
            <w:color w:val="0077CC"/>
            <w:u w:val="single"/>
            <w:shd w:val="clear" w:color="auto" w:fill="FFFFFF"/>
          </w:rPr>
          <w:t>Video que muestra a torturados es de una película, no de elecciones venezolanas</w:t>
        </w:r>
      </w:hyperlink>
      <w:r>
        <w:rPr>
          <w:color w:val="000000"/>
        </w:rPr>
        <w:t>]</w:t>
      </w:r>
    </w:p>
    <w:p w14:paraId="32762311" w14:textId="77777777" w:rsidR="000C43B5" w:rsidRDefault="00B01ADC">
      <w:pPr>
        <w:pStyle w:val="Normal27"/>
        <w:spacing w:before="240" w:line="260" w:lineRule="atLeast"/>
        <w:jc w:val="both"/>
      </w:pPr>
      <w:r>
        <w:rPr>
          <w:color w:val="000000"/>
        </w:rPr>
        <w:t>An Aug. 2 Instagram post (</w:t>
      </w:r>
      <w:hyperlink r:id="rId1067" w:history="1">
        <w:r>
          <w:rPr>
            <w:color w:val="0077CC"/>
            <w:u w:val="single"/>
            <w:shd w:val="clear" w:color="auto" w:fill="FFFFFF"/>
          </w:rPr>
          <w:t>archive link</w:t>
        </w:r>
      </w:hyperlink>
      <w:r>
        <w:rPr>
          <w:color w:val="000000"/>
        </w:rPr>
        <w:t xml:space="preserve">) shows a video that begins with several partially undressed men hanging from a beam with their hands tied above their heads in a dark room. A man in a military uniform walks into the room and begins to speak to them in Spanish. </w:t>
      </w:r>
    </w:p>
    <w:p w14:paraId="792C23AE" w14:textId="77777777" w:rsidR="000C43B5" w:rsidRDefault="00B01ADC">
      <w:pPr>
        <w:pStyle w:val="Normal27"/>
        <w:spacing w:before="200" w:line="260" w:lineRule="atLeast"/>
        <w:jc w:val="both"/>
      </w:pPr>
      <w:r>
        <w:rPr>
          <w:color w:val="000000"/>
        </w:rPr>
        <w:t>“Others will say it is a lie and even censor me, but I must show them. It is my duty as a patriot,” reads part of the text in the post in Spanish. "This is what the Venezuelan regime is doing.”</w:t>
      </w:r>
    </w:p>
    <w:p w14:paraId="2D61C89E" w14:textId="77777777" w:rsidR="000C43B5" w:rsidRDefault="00B01ADC">
      <w:pPr>
        <w:pStyle w:val="Normal27"/>
        <w:spacing w:before="200" w:line="260" w:lineRule="atLeast"/>
        <w:jc w:val="both"/>
      </w:pPr>
      <w:r>
        <w:rPr>
          <w:color w:val="000000"/>
        </w:rPr>
        <w:t xml:space="preserve">The Instagram post received more than 700 likes in a week. </w:t>
      </w:r>
    </w:p>
    <w:p w14:paraId="1B5A195C" w14:textId="77777777" w:rsidR="000C43B5" w:rsidRDefault="00B01ADC">
      <w:pPr>
        <w:pStyle w:val="Normal27"/>
        <w:spacing w:before="240" w:line="260" w:lineRule="atLeast"/>
        <w:jc w:val="both"/>
      </w:pPr>
      <w:r>
        <w:rPr>
          <w:b/>
          <w:color w:val="000000"/>
        </w:rPr>
        <w:t>More from the Fact-Check Team:</w:t>
      </w:r>
      <w:hyperlink r:id="rId1068" w:history="1">
        <w:r>
          <w:rPr>
            <w:color w:val="0077CC"/>
            <w:u w:val="single"/>
            <w:shd w:val="clear" w:color="auto" w:fill="FFFFFF"/>
          </w:rPr>
          <w:t>How we pick and research claims</w:t>
        </w:r>
      </w:hyperlink>
      <w:r>
        <w:rPr>
          <w:color w:val="000000"/>
        </w:rPr>
        <w:t xml:space="preserve"> | </w:t>
      </w:r>
      <w:hyperlink r:id="rId1069" w:history="1">
        <w:r>
          <w:rPr>
            <w:color w:val="0077CC"/>
            <w:u w:val="single"/>
            <w:shd w:val="clear" w:color="auto" w:fill="FFFFFF"/>
          </w:rPr>
          <w:t>Email newsletter</w:t>
        </w:r>
      </w:hyperlink>
      <w:r>
        <w:rPr>
          <w:color w:val="000000"/>
        </w:rPr>
        <w:t xml:space="preserve"> | </w:t>
      </w:r>
      <w:hyperlink r:id="rId1070" w:history="1">
        <w:r>
          <w:rPr>
            <w:color w:val="0077CC"/>
            <w:u w:val="single"/>
            <w:shd w:val="clear" w:color="auto" w:fill="FFFFFF"/>
          </w:rPr>
          <w:t>Facebook page</w:t>
        </w:r>
      </w:hyperlink>
    </w:p>
    <w:p w14:paraId="6A8BAE98" w14:textId="77777777" w:rsidR="000C43B5" w:rsidRDefault="00B01ADC">
      <w:pPr>
        <w:pStyle w:val="Normal27"/>
        <w:spacing w:before="240" w:line="260" w:lineRule="atLeast"/>
      </w:pPr>
      <w:r>
        <w:rPr>
          <w:b/>
          <w:color w:val="000000"/>
        </w:rPr>
        <w:t>Our rating: False</w:t>
      </w:r>
    </w:p>
    <w:p w14:paraId="0BB5E4B3" w14:textId="77777777" w:rsidR="000C43B5" w:rsidRDefault="00B01ADC">
      <w:pPr>
        <w:pStyle w:val="Normal27"/>
        <w:spacing w:before="200" w:line="260" w:lineRule="atLeast"/>
        <w:jc w:val="both"/>
      </w:pPr>
      <w:r>
        <w:rPr>
          <w:color w:val="000000"/>
        </w:rPr>
        <w:t>The video clip does not show genuine footage from Venezuela. It'</w:t>
      </w:r>
      <w:r>
        <w:rPr>
          <w:b/>
          <w:color w:val="000000"/>
        </w:rPr>
        <w:t>s</w:t>
      </w:r>
      <w:r>
        <w:rPr>
          <w:color w:val="000000"/>
        </w:rPr>
        <w:t xml:space="preserve"> from a 2023 Netflix movie called "Simón," which is based on real events but not those related to the contested reelection of Venezuelan President Nicolás Maduro in July. </w:t>
      </w:r>
    </w:p>
    <w:p w14:paraId="5C135495" w14:textId="77777777" w:rsidR="000C43B5" w:rsidRDefault="00B01ADC">
      <w:pPr>
        <w:pStyle w:val="Normal27"/>
        <w:spacing w:before="240" w:line="260" w:lineRule="atLeast"/>
      </w:pPr>
      <w:r>
        <w:rPr>
          <w:b/>
          <w:color w:val="000000"/>
        </w:rPr>
        <w:t>Video is from 2023 movie, not authentic footage</w:t>
      </w:r>
    </w:p>
    <w:p w14:paraId="6CA0C2C0" w14:textId="77777777" w:rsidR="000C43B5" w:rsidRDefault="00B01ADC">
      <w:pPr>
        <w:pStyle w:val="Normal27"/>
        <w:spacing w:before="240" w:line="260" w:lineRule="atLeast"/>
        <w:jc w:val="both"/>
      </w:pPr>
      <w:r>
        <w:rPr>
          <w:color w:val="000000"/>
        </w:rPr>
        <w:t xml:space="preserve">The video featured in the social media post is a clip from the 2023 Netflix movie “Simón,” which is about a Venezuelan fighter exiled in Miami and his dilemma of staying in the </w:t>
      </w:r>
      <w:r>
        <w:rPr>
          <w:b/>
          <w:color w:val="000000"/>
        </w:rPr>
        <w:t>U.S</w:t>
      </w:r>
      <w:r>
        <w:rPr>
          <w:color w:val="000000"/>
        </w:rPr>
        <w:t xml:space="preserve">. or returning to his home country, </w:t>
      </w:r>
      <w:hyperlink r:id="rId1071" w:history="1">
        <w:r>
          <w:rPr>
            <w:color w:val="0077CC"/>
            <w:u w:val="single"/>
            <w:shd w:val="clear" w:color="auto" w:fill="FFFFFF"/>
          </w:rPr>
          <w:t>according to IMDb</w:t>
        </w:r>
      </w:hyperlink>
      <w:r>
        <w:rPr>
          <w:color w:val="000000"/>
        </w:rPr>
        <w:t>.</w:t>
      </w:r>
    </w:p>
    <w:p w14:paraId="6E5C2BCB" w14:textId="77777777" w:rsidR="000C43B5" w:rsidRDefault="00B01ADC">
      <w:pPr>
        <w:pStyle w:val="Normal27"/>
        <w:spacing w:before="240" w:line="260" w:lineRule="atLeast"/>
        <w:jc w:val="both"/>
      </w:pPr>
      <w:r>
        <w:rPr>
          <w:color w:val="000000"/>
        </w:rPr>
        <w:t xml:space="preserve">Part of the video clip in the post can be seen in the </w:t>
      </w:r>
      <w:hyperlink r:id="rId1072" w:history="1">
        <w:r>
          <w:rPr>
            <w:color w:val="0077CC"/>
            <w:u w:val="single"/>
            <w:shd w:val="clear" w:color="auto" w:fill="FFFFFF"/>
          </w:rPr>
          <w:t>movie'</w:t>
        </w:r>
      </w:hyperlink>
      <w:hyperlink r:id="rId1073" w:history="1">
        <w:r>
          <w:rPr>
            <w:b/>
            <w:color w:val="0077CC"/>
            <w:u w:val="single"/>
            <w:shd w:val="clear" w:color="auto" w:fill="FFFFFF"/>
          </w:rPr>
          <w:t>s</w:t>
        </w:r>
      </w:hyperlink>
      <w:hyperlink r:id="rId1074" w:history="1">
        <w:r>
          <w:rPr>
            <w:color w:val="0077CC"/>
            <w:u w:val="single"/>
            <w:shd w:val="clear" w:color="auto" w:fill="FFFFFF"/>
          </w:rPr>
          <w:t xml:space="preserve"> official trailer.</w:t>
        </w:r>
      </w:hyperlink>
    </w:p>
    <w:p w14:paraId="61090840" w14:textId="77777777" w:rsidR="000C43B5" w:rsidRDefault="00B01ADC">
      <w:pPr>
        <w:pStyle w:val="Normal27"/>
        <w:spacing w:before="240" w:line="260" w:lineRule="atLeast"/>
        <w:jc w:val="both"/>
      </w:pPr>
      <w:hyperlink r:id="rId1075" w:history="1">
        <w:r>
          <w:rPr>
            <w:color w:val="0077CC"/>
            <w:u w:val="single"/>
            <w:shd w:val="clear" w:color="auto" w:fill="FFFFFF"/>
          </w:rPr>
          <w:t>Diego Vicentini,</w:t>
        </w:r>
      </w:hyperlink>
      <w:r>
        <w:rPr>
          <w:color w:val="000000"/>
        </w:rPr>
        <w:t xml:space="preserve"> a Venezuelan filmmaker and the director of “Simón,” said that for the movie, he interviewed several men who had experienced arbitrary detentions and torture in his country, according to </w:t>
      </w:r>
      <w:hyperlink r:id="rId1076" w:history="1">
        <w:r>
          <w:rPr>
            <w:color w:val="0077CC"/>
            <w:u w:val="single"/>
            <w:shd w:val="clear" w:color="auto" w:fill="FFFFFF"/>
          </w:rPr>
          <w:t>Cinemacy.</w:t>
        </w:r>
      </w:hyperlink>
      <w:r>
        <w:rPr>
          <w:color w:val="000000"/>
        </w:rPr>
        <w:t xml:space="preserve"> The scene visible in the Instagram post is based partially on those interviews. </w:t>
      </w:r>
    </w:p>
    <w:p w14:paraId="328E62AE" w14:textId="77777777" w:rsidR="000C43B5" w:rsidRDefault="00B01ADC">
      <w:pPr>
        <w:pStyle w:val="Normal27"/>
        <w:spacing w:before="240" w:line="260" w:lineRule="atLeast"/>
        <w:jc w:val="both"/>
      </w:pPr>
      <w:r>
        <w:rPr>
          <w:b/>
          <w:color w:val="000000"/>
        </w:rPr>
        <w:t>Fact check</w:t>
      </w:r>
      <w:r>
        <w:rPr>
          <w:color w:val="000000"/>
        </w:rPr>
        <w:t xml:space="preserve">: </w:t>
      </w:r>
      <w:hyperlink r:id="rId1077" w:history="1">
        <w:r>
          <w:rPr>
            <w:color w:val="0077CC"/>
            <w:u w:val="single"/>
            <w:shd w:val="clear" w:color="auto" w:fill="FFFFFF"/>
          </w:rPr>
          <w:t>False claim US invaded Venezuela</w:t>
        </w:r>
      </w:hyperlink>
    </w:p>
    <w:p w14:paraId="1B6C887A" w14:textId="77777777" w:rsidR="000C43B5" w:rsidRDefault="00B01ADC">
      <w:pPr>
        <w:pStyle w:val="Normal27"/>
        <w:spacing w:before="200" w:line="260" w:lineRule="atLeast"/>
        <w:jc w:val="both"/>
      </w:pPr>
      <w:r>
        <w:rPr>
          <w:color w:val="000000"/>
        </w:rPr>
        <w:t xml:space="preserve">The post has no tie to the </w:t>
      </w:r>
      <w:r>
        <w:rPr>
          <w:b/>
          <w:color w:val="000000"/>
        </w:rPr>
        <w:t>election</w:t>
      </w:r>
      <w:r>
        <w:rPr>
          <w:color w:val="000000"/>
        </w:rPr>
        <w:t xml:space="preserve"> that spurred controversy in the South American country. </w:t>
      </w:r>
    </w:p>
    <w:p w14:paraId="2DBC6CF0" w14:textId="77777777" w:rsidR="000C43B5" w:rsidRDefault="00B01ADC">
      <w:pPr>
        <w:pStyle w:val="Normal27"/>
        <w:spacing w:before="240" w:line="260" w:lineRule="atLeast"/>
        <w:jc w:val="both"/>
      </w:pPr>
      <w:r>
        <w:rPr>
          <w:color w:val="000000"/>
        </w:rPr>
        <w:t>Venezuelan authorities declared Maduro the winner of the country'</w:t>
      </w:r>
      <w:r>
        <w:rPr>
          <w:b/>
          <w:color w:val="000000"/>
        </w:rPr>
        <w:t>s</w:t>
      </w:r>
      <w:r>
        <w:rPr>
          <w:color w:val="000000"/>
        </w:rPr>
        <w:t xml:space="preserve"> presidential </w:t>
      </w:r>
      <w:r>
        <w:rPr>
          <w:b/>
          <w:color w:val="000000"/>
        </w:rPr>
        <w:t>election</w:t>
      </w:r>
      <w:r>
        <w:rPr>
          <w:color w:val="000000"/>
        </w:rPr>
        <w:t xml:space="preserve"> in July but have yet to provide voting tallies to prove the victory, leading to questions about the </w:t>
      </w:r>
      <w:r>
        <w:rPr>
          <w:b/>
          <w:color w:val="000000"/>
        </w:rPr>
        <w:t>election</w:t>
      </w:r>
      <w:r>
        <w:rPr>
          <w:color w:val="000000"/>
        </w:rPr>
        <w:t>'</w:t>
      </w:r>
      <w:r>
        <w:rPr>
          <w:b/>
          <w:color w:val="000000"/>
        </w:rPr>
        <w:t>s</w:t>
      </w:r>
      <w:r>
        <w:rPr>
          <w:color w:val="000000"/>
        </w:rPr>
        <w:t xml:space="preserve"> legitimacy, according to the </w:t>
      </w:r>
      <w:hyperlink r:id="rId1078" w:history="1">
        <w:r>
          <w:rPr>
            <w:color w:val="0077CC"/>
            <w:u w:val="single"/>
            <w:shd w:val="clear" w:color="auto" w:fill="FFFFFF"/>
          </w:rPr>
          <w:t>Associated Press</w:t>
        </w:r>
      </w:hyperlink>
      <w:r>
        <w:rPr>
          <w:color w:val="000000"/>
        </w:rPr>
        <w:t>.</w:t>
      </w:r>
    </w:p>
    <w:p w14:paraId="30AC0B01" w14:textId="77777777" w:rsidR="000C43B5" w:rsidRDefault="00B01ADC">
      <w:pPr>
        <w:pStyle w:val="Normal27"/>
        <w:spacing w:before="240" w:line="260" w:lineRule="atLeast"/>
        <w:jc w:val="both"/>
      </w:pPr>
      <w:r>
        <w:rPr>
          <w:color w:val="000000"/>
        </w:rPr>
        <w:t xml:space="preserve">Independent exit polling and analyses found that opposition candidate Edmundo González won, </w:t>
      </w:r>
      <w:hyperlink r:id="rId1079" w:history="1">
        <w:r>
          <w:rPr>
            <w:color w:val="0077CC"/>
            <w:u w:val="single"/>
            <w:shd w:val="clear" w:color="auto" w:fill="FFFFFF"/>
          </w:rPr>
          <w:t>The Washington Post reported</w:t>
        </w:r>
      </w:hyperlink>
      <w:r>
        <w:rPr>
          <w:color w:val="000000"/>
        </w:rPr>
        <w:t>. Secretary of State Antony Blinken also said that Gonzalez defeated Maduro and called for a peaceful transition</w:t>
      </w:r>
      <w:hyperlink r:id="rId1080" w:history="1">
        <w:r>
          <w:rPr>
            <w:color w:val="0077CC"/>
            <w:u w:val="single"/>
            <w:shd w:val="clear" w:color="auto" w:fill="FFFFFF"/>
          </w:rPr>
          <w:t xml:space="preserve"> in a statement on Aug. 1.</w:t>
        </w:r>
      </w:hyperlink>
    </w:p>
    <w:p w14:paraId="532EFAB5" w14:textId="77777777" w:rsidR="000C43B5" w:rsidRDefault="00B01ADC">
      <w:pPr>
        <w:pStyle w:val="Normal27"/>
        <w:spacing w:before="240" w:line="260" w:lineRule="atLeast"/>
        <w:jc w:val="both"/>
      </w:pPr>
      <w:r>
        <w:rPr>
          <w:color w:val="000000"/>
        </w:rPr>
        <w:t xml:space="preserve">The </w:t>
      </w:r>
      <w:r>
        <w:rPr>
          <w:b/>
          <w:color w:val="000000"/>
        </w:rPr>
        <w:t>election</w:t>
      </w:r>
      <w:r>
        <w:rPr>
          <w:color w:val="000000"/>
        </w:rPr>
        <w:t xml:space="preserve"> prompted protests in Venezuela, with demonstrators contending that Maduro did not legitimately win a third term. Thousands of protesters have been arrested, and international leaders have expressed their concerns about the South American country, according to </w:t>
      </w:r>
      <w:hyperlink r:id="rId1081" w:history="1">
        <w:r>
          <w:rPr>
            <w:color w:val="0077CC"/>
            <w:u w:val="single"/>
            <w:shd w:val="clear" w:color="auto" w:fill="FFFFFF"/>
          </w:rPr>
          <w:t>PBS News.</w:t>
        </w:r>
      </w:hyperlink>
    </w:p>
    <w:p w14:paraId="4C54C752" w14:textId="77777777" w:rsidR="000C43B5" w:rsidRDefault="00B01ADC">
      <w:pPr>
        <w:pStyle w:val="Normal27"/>
        <w:spacing w:before="200" w:line="260" w:lineRule="atLeast"/>
        <w:jc w:val="both"/>
      </w:pPr>
      <w:r>
        <w:rPr>
          <w:color w:val="000000"/>
        </w:rPr>
        <w:t>USA TODAY reached out to the user who shared the post for comment but did not immediately receive a response.</w:t>
      </w:r>
    </w:p>
    <w:p w14:paraId="6B6F7F43" w14:textId="77777777" w:rsidR="000C43B5" w:rsidRDefault="00B01ADC">
      <w:pPr>
        <w:pStyle w:val="Normal27"/>
        <w:spacing w:before="240" w:line="260" w:lineRule="atLeast"/>
        <w:jc w:val="both"/>
      </w:pPr>
      <w:hyperlink r:id="rId1082" w:history="1">
        <w:r>
          <w:rPr>
            <w:color w:val="0077CC"/>
            <w:u w:val="single"/>
            <w:shd w:val="clear" w:color="auto" w:fill="FFFFFF"/>
          </w:rPr>
          <w:t>Univision</w:t>
        </w:r>
      </w:hyperlink>
      <w:r>
        <w:rPr>
          <w:color w:val="000000"/>
        </w:rPr>
        <w:t xml:space="preserve"> also debunked the claim.</w:t>
      </w:r>
    </w:p>
    <w:p w14:paraId="2F720B73" w14:textId="77777777" w:rsidR="000C43B5" w:rsidRDefault="00B01ADC">
      <w:pPr>
        <w:pStyle w:val="Normal27"/>
        <w:spacing w:before="240" w:line="260" w:lineRule="atLeast"/>
      </w:pPr>
      <w:r>
        <w:rPr>
          <w:b/>
          <w:color w:val="000000"/>
        </w:rPr>
        <w:t>Our fact-check sources:</w:t>
      </w:r>
    </w:p>
    <w:p w14:paraId="452E1A03" w14:textId="77777777" w:rsidR="000C43B5" w:rsidRDefault="00B01ADC">
      <w:pPr>
        <w:pStyle w:val="Normal27"/>
        <w:numPr>
          <w:ilvl w:val="0"/>
          <w:numId w:val="55"/>
        </w:numPr>
        <w:spacing w:before="240" w:line="260" w:lineRule="atLeast"/>
        <w:jc w:val="both"/>
      </w:pPr>
      <w:r>
        <w:rPr>
          <w:color w:val="000000"/>
        </w:rPr>
        <w:t xml:space="preserve">IMDb, accessed Aug. 8, </w:t>
      </w:r>
      <w:hyperlink r:id="rId1083" w:history="1">
        <w:r>
          <w:rPr>
            <w:color w:val="0077CC"/>
            <w:u w:val="single"/>
            <w:shd w:val="clear" w:color="auto" w:fill="FFFFFF"/>
          </w:rPr>
          <w:t>Simon</w:t>
        </w:r>
      </w:hyperlink>
    </w:p>
    <w:p w14:paraId="14A8B9C3" w14:textId="77777777" w:rsidR="000C43B5" w:rsidRDefault="00B01ADC">
      <w:pPr>
        <w:pStyle w:val="Normal27"/>
        <w:numPr>
          <w:ilvl w:val="0"/>
          <w:numId w:val="56"/>
        </w:numPr>
        <w:spacing w:before="240" w:line="260" w:lineRule="atLeast"/>
        <w:jc w:val="both"/>
      </w:pPr>
      <w:r>
        <w:rPr>
          <w:color w:val="000000"/>
        </w:rPr>
        <w:t xml:space="preserve">YouTube, May 23, </w:t>
      </w:r>
      <w:hyperlink r:id="rId1084" w:history="1">
        <w:r>
          <w:rPr>
            <w:color w:val="0077CC"/>
            <w:u w:val="single"/>
            <w:shd w:val="clear" w:color="auto" w:fill="FFFFFF"/>
          </w:rPr>
          <w:t>SIMÓN | Official Trailer | NETFLIX</w:t>
        </w:r>
      </w:hyperlink>
    </w:p>
    <w:p w14:paraId="27EB2B0F" w14:textId="77777777" w:rsidR="000C43B5" w:rsidRDefault="00B01ADC">
      <w:pPr>
        <w:pStyle w:val="Normal27"/>
        <w:numPr>
          <w:ilvl w:val="0"/>
          <w:numId w:val="57"/>
        </w:numPr>
        <w:spacing w:before="240" w:line="260" w:lineRule="atLeast"/>
        <w:jc w:val="both"/>
      </w:pPr>
      <w:r>
        <w:rPr>
          <w:color w:val="000000"/>
        </w:rPr>
        <w:t xml:space="preserve">Cinemacy, June 13, 2023, Interview: </w:t>
      </w:r>
      <w:hyperlink r:id="rId1085" w:history="1">
        <w:r>
          <w:rPr>
            <w:color w:val="0077CC"/>
            <w:u w:val="single"/>
            <w:shd w:val="clear" w:color="auto" w:fill="FFFFFF"/>
          </w:rPr>
          <w:t>Diego Vicentini Knows He Can't Return Home</w:t>
        </w:r>
      </w:hyperlink>
    </w:p>
    <w:p w14:paraId="03DFA14A" w14:textId="77777777" w:rsidR="000C43B5" w:rsidRDefault="00B01ADC">
      <w:pPr>
        <w:pStyle w:val="Normal27"/>
        <w:numPr>
          <w:ilvl w:val="0"/>
          <w:numId w:val="58"/>
        </w:numPr>
        <w:spacing w:before="240" w:line="260" w:lineRule="atLeast"/>
        <w:jc w:val="both"/>
      </w:pPr>
      <w:r>
        <w:rPr>
          <w:color w:val="000000"/>
        </w:rPr>
        <w:t xml:space="preserve">PBS News, Aug. 4, </w:t>
      </w:r>
      <w:hyperlink r:id="rId1086" w:history="1">
        <w:r>
          <w:rPr>
            <w:color w:val="0077CC"/>
            <w:u w:val="single"/>
            <w:shd w:val="clear" w:color="auto" w:fill="FFFFFF"/>
          </w:rPr>
          <w:t xml:space="preserve">World leaders voice concern as thousands arrested in Venezuela after disputed </w:t>
        </w:r>
      </w:hyperlink>
      <w:hyperlink r:id="rId1087" w:history="1">
        <w:r>
          <w:rPr>
            <w:b/>
            <w:color w:val="0077CC"/>
            <w:u w:val="single"/>
            <w:shd w:val="clear" w:color="auto" w:fill="FFFFFF"/>
          </w:rPr>
          <w:t>election</w:t>
        </w:r>
      </w:hyperlink>
    </w:p>
    <w:p w14:paraId="353B4842" w14:textId="77777777" w:rsidR="000C43B5" w:rsidRDefault="00B01ADC">
      <w:pPr>
        <w:pStyle w:val="Normal27"/>
        <w:numPr>
          <w:ilvl w:val="0"/>
          <w:numId w:val="59"/>
        </w:numPr>
        <w:spacing w:before="240" w:line="260" w:lineRule="atLeast"/>
        <w:jc w:val="both"/>
      </w:pPr>
      <w:r>
        <w:rPr>
          <w:color w:val="000000"/>
        </w:rPr>
        <w:t xml:space="preserve">Department of State, Aug. 1, </w:t>
      </w:r>
      <w:hyperlink r:id="rId1088" w:history="1">
        <w:r>
          <w:rPr>
            <w:color w:val="0077CC"/>
            <w:u w:val="single"/>
            <w:shd w:val="clear" w:color="auto" w:fill="FFFFFF"/>
          </w:rPr>
          <w:t>Assessing the Results of Venezuela’</w:t>
        </w:r>
      </w:hyperlink>
      <w:hyperlink r:id="rId1089" w:history="1">
        <w:r>
          <w:rPr>
            <w:b/>
            <w:color w:val="0077CC"/>
            <w:u w:val="single"/>
            <w:shd w:val="clear" w:color="auto" w:fill="FFFFFF"/>
          </w:rPr>
          <w:t>s</w:t>
        </w:r>
      </w:hyperlink>
      <w:hyperlink r:id="rId1090" w:history="1">
        <w:r>
          <w:rPr>
            <w:color w:val="0077CC"/>
            <w:u w:val="single"/>
            <w:shd w:val="clear" w:color="auto" w:fill="FFFFFF"/>
          </w:rPr>
          <w:t xml:space="preserve"> Presidential </w:t>
        </w:r>
      </w:hyperlink>
      <w:hyperlink r:id="rId1091" w:history="1">
        <w:r>
          <w:rPr>
            <w:b/>
            <w:color w:val="0077CC"/>
            <w:u w:val="single"/>
            <w:shd w:val="clear" w:color="auto" w:fill="FFFFFF"/>
          </w:rPr>
          <w:t>Election</w:t>
        </w:r>
      </w:hyperlink>
    </w:p>
    <w:p w14:paraId="3E4FE48B" w14:textId="77777777" w:rsidR="000C43B5" w:rsidRDefault="00B01ADC">
      <w:pPr>
        <w:pStyle w:val="Normal27"/>
        <w:numPr>
          <w:ilvl w:val="0"/>
          <w:numId w:val="60"/>
        </w:numPr>
        <w:spacing w:before="240" w:line="260" w:lineRule="atLeast"/>
        <w:jc w:val="both"/>
      </w:pPr>
      <w:r>
        <w:rPr>
          <w:color w:val="000000"/>
        </w:rPr>
        <w:t xml:space="preserve">AP, Aug. 3, </w:t>
      </w:r>
      <w:hyperlink r:id="rId1092" w:history="1">
        <w:r>
          <w:rPr>
            <w:color w:val="0077CC"/>
            <w:u w:val="single"/>
            <w:shd w:val="clear" w:color="auto" w:fill="FFFFFF"/>
          </w:rPr>
          <w:t xml:space="preserve">Opposition leader joins rally calling for Venezuela presidential </w:t>
        </w:r>
      </w:hyperlink>
      <w:hyperlink r:id="rId1093" w:history="1">
        <w:r>
          <w:rPr>
            <w:b/>
            <w:color w:val="0077CC"/>
            <w:u w:val="single"/>
            <w:shd w:val="clear" w:color="auto" w:fill="FFFFFF"/>
          </w:rPr>
          <w:t>election</w:t>
        </w:r>
      </w:hyperlink>
      <w:hyperlink r:id="rId1094" w:history="1">
        <w:r>
          <w:rPr>
            <w:color w:val="0077CC"/>
            <w:u w:val="single"/>
            <w:shd w:val="clear" w:color="auto" w:fill="FFFFFF"/>
          </w:rPr>
          <w:t xml:space="preserve"> results to be overturned</w:t>
        </w:r>
      </w:hyperlink>
    </w:p>
    <w:p w14:paraId="19FF76CC" w14:textId="77777777" w:rsidR="000C43B5" w:rsidRDefault="00B01ADC">
      <w:pPr>
        <w:pStyle w:val="Normal27"/>
        <w:numPr>
          <w:ilvl w:val="0"/>
          <w:numId w:val="61"/>
        </w:numPr>
        <w:spacing w:before="240" w:line="260" w:lineRule="atLeast"/>
        <w:jc w:val="both"/>
      </w:pPr>
      <w:r>
        <w:rPr>
          <w:color w:val="000000"/>
        </w:rPr>
        <w:t xml:space="preserve">AP, Aug. 7, </w:t>
      </w:r>
      <w:hyperlink r:id="rId1095" w:history="1">
        <w:r>
          <w:rPr>
            <w:color w:val="0077CC"/>
            <w:u w:val="single"/>
            <w:shd w:val="clear" w:color="auto" w:fill="FFFFFF"/>
          </w:rPr>
          <w:t xml:space="preserve">Venezuelan opposition candidate González won’t appear before court and questions </w:t>
        </w:r>
      </w:hyperlink>
      <w:hyperlink r:id="rId1096" w:history="1">
        <w:r>
          <w:rPr>
            <w:b/>
            <w:color w:val="0077CC"/>
            <w:u w:val="single"/>
            <w:shd w:val="clear" w:color="auto" w:fill="FFFFFF"/>
          </w:rPr>
          <w:t>election</w:t>
        </w:r>
      </w:hyperlink>
      <w:hyperlink r:id="rId1097" w:history="1">
        <w:r>
          <w:rPr>
            <w:color w:val="0077CC"/>
            <w:u w:val="single"/>
            <w:shd w:val="clear" w:color="auto" w:fill="FFFFFF"/>
          </w:rPr>
          <w:t xml:space="preserve"> audit</w:t>
        </w:r>
      </w:hyperlink>
    </w:p>
    <w:p w14:paraId="787D42D4" w14:textId="77777777" w:rsidR="000C43B5" w:rsidRDefault="00B01ADC">
      <w:pPr>
        <w:pStyle w:val="Normal27"/>
        <w:spacing w:before="240" w:line="260" w:lineRule="atLeast"/>
        <w:jc w:val="both"/>
      </w:pPr>
      <w:r>
        <w:rPr>
          <w:i/>
          <w:color w:val="000000"/>
        </w:rPr>
        <w:t xml:space="preserve">Thank you for supporting our journalism. You can </w:t>
      </w:r>
      <w:hyperlink r:id="rId1098" w:history="1">
        <w:r>
          <w:rPr>
            <w:color w:val="0077CC"/>
            <w:u w:val="single"/>
            <w:shd w:val="clear" w:color="auto" w:fill="FFFFFF"/>
          </w:rPr>
          <w:t>subscribe to our print edition, ad-free app or e-newspaper here</w:t>
        </w:r>
      </w:hyperlink>
      <w:r>
        <w:rPr>
          <w:i/>
          <w:color w:val="000000"/>
        </w:rPr>
        <w:t>.</w:t>
      </w:r>
    </w:p>
    <w:p w14:paraId="7879AD3B" w14:textId="77777777" w:rsidR="000C43B5" w:rsidRDefault="00B01ADC">
      <w:pPr>
        <w:pStyle w:val="Normal27"/>
        <w:spacing w:before="240" w:line="260" w:lineRule="atLeast"/>
        <w:jc w:val="both"/>
      </w:pPr>
      <w:r>
        <w:rPr>
          <w:i/>
          <w:color w:val="000000"/>
        </w:rPr>
        <w:t xml:space="preserve">USA TODAY is a </w:t>
      </w:r>
      <w:hyperlink r:id="rId1099"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100" w:history="1">
        <w:r>
          <w:rPr>
            <w:color w:val="0077CC"/>
            <w:u w:val="single"/>
            <w:shd w:val="clear" w:color="auto" w:fill="FFFFFF"/>
          </w:rPr>
          <w:t>grant from Meta</w:t>
        </w:r>
      </w:hyperlink>
      <w:r>
        <w:rPr>
          <w:i/>
          <w:color w:val="000000"/>
        </w:rPr>
        <w:t>.</w:t>
      </w:r>
    </w:p>
    <w:p w14:paraId="6EF7B820" w14:textId="77777777" w:rsidR="000C43B5" w:rsidRDefault="00B01ADC">
      <w:pPr>
        <w:pStyle w:val="Normal27"/>
        <w:spacing w:before="240" w:line="260" w:lineRule="atLeast"/>
        <w:jc w:val="both"/>
      </w:pPr>
      <w:r>
        <w:rPr>
          <w:i/>
          <w:color w:val="000000"/>
        </w:rPr>
        <w:t xml:space="preserve">This article originally appeared on USA TODAY: </w:t>
      </w:r>
      <w:hyperlink r:id="rId1101" w:history="1">
        <w:r>
          <w:rPr>
            <w:color w:val="0077CC"/>
            <w:u w:val="single"/>
            <w:shd w:val="clear" w:color="auto" w:fill="FFFFFF"/>
          </w:rPr>
          <w:t xml:space="preserve">Video showing men tortured is from a movie, not after Venezuelan </w:t>
        </w:r>
      </w:hyperlink>
      <w:hyperlink r:id="rId1102" w:history="1">
        <w:r>
          <w:rPr>
            <w:b/>
            <w:color w:val="0077CC"/>
            <w:u w:val="single"/>
            <w:shd w:val="clear" w:color="auto" w:fill="FFFFFF"/>
          </w:rPr>
          <w:t>election</w:t>
        </w:r>
      </w:hyperlink>
      <w:hyperlink r:id="rId1103" w:history="1">
        <w:r>
          <w:rPr>
            <w:color w:val="0077CC"/>
            <w:u w:val="single"/>
            <w:shd w:val="clear" w:color="auto" w:fill="FFFFFF"/>
          </w:rPr>
          <w:t xml:space="preserve"> | </w:t>
        </w:r>
      </w:hyperlink>
      <w:hyperlink r:id="rId1104" w:history="1">
        <w:r>
          <w:rPr>
            <w:b/>
            <w:color w:val="0077CC"/>
            <w:u w:val="single"/>
            <w:shd w:val="clear" w:color="auto" w:fill="FFFFFF"/>
          </w:rPr>
          <w:t>Fact check</w:t>
        </w:r>
      </w:hyperlink>
    </w:p>
    <w:p w14:paraId="305FA208" w14:textId="77777777" w:rsidR="000C43B5" w:rsidRDefault="00B01ADC">
      <w:pPr>
        <w:pStyle w:val="Normal27"/>
        <w:keepNext/>
        <w:spacing w:before="240" w:line="340" w:lineRule="atLeast"/>
      </w:pPr>
      <w:bookmarkStart w:id="80" w:name="Classification_25"/>
      <w:bookmarkEnd w:id="80"/>
      <w:r>
        <w:rPr>
          <w:b/>
          <w:color w:val="000000"/>
          <w:sz w:val="28"/>
        </w:rPr>
        <w:t>Classification</w:t>
      </w:r>
    </w:p>
    <w:p w14:paraId="5FD7D0DD" w14:textId="4FF81D95" w:rsidR="000C43B5" w:rsidRDefault="00B01ADC">
      <w:pPr>
        <w:pStyle w:val="Normal27"/>
        <w:spacing w:line="60" w:lineRule="exact"/>
      </w:pPr>
      <w:r>
        <w:rPr>
          <w:noProof/>
        </w:rPr>
        <mc:AlternateContent>
          <mc:Choice Requires="wps">
            <w:drawing>
              <wp:anchor distT="0" distB="0" distL="114300" distR="114300" simplePos="0" relativeHeight="251749376" behindDoc="0" locked="0" layoutInCell="1" allowOverlap="1" wp14:anchorId="5F7B7013" wp14:editId="5F5EB950">
                <wp:simplePos x="0" y="0"/>
                <wp:positionH relativeFrom="column">
                  <wp:posOffset>0</wp:posOffset>
                </wp:positionH>
                <wp:positionV relativeFrom="paragraph">
                  <wp:posOffset>25400</wp:posOffset>
                </wp:positionV>
                <wp:extent cx="6502400" cy="0"/>
                <wp:effectExtent l="19050" t="15875" r="12700" b="12700"/>
                <wp:wrapTopAndBottom/>
                <wp:docPr id="328344987"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26ECE" id="Line 122"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574A4D2" w14:textId="77777777" w:rsidR="000C43B5" w:rsidRDefault="000C43B5">
      <w:pPr>
        <w:pStyle w:val="Normal27"/>
        <w:spacing w:line="120" w:lineRule="exact"/>
      </w:pPr>
    </w:p>
    <w:p w14:paraId="16E3F3C5" w14:textId="77777777" w:rsidR="000C43B5" w:rsidRDefault="00B01ADC">
      <w:pPr>
        <w:pStyle w:val="Normal27"/>
        <w:spacing w:line="260" w:lineRule="atLeast"/>
      </w:pPr>
      <w:r>
        <w:rPr>
          <w:b/>
          <w:color w:val="000000"/>
        </w:rPr>
        <w:t>Language:</w:t>
      </w:r>
      <w:r>
        <w:rPr>
          <w:color w:val="000000"/>
        </w:rPr>
        <w:t> ENGLISH</w:t>
      </w:r>
    </w:p>
    <w:p w14:paraId="420B7A33" w14:textId="77777777" w:rsidR="000C43B5" w:rsidRDefault="00B01ADC">
      <w:pPr>
        <w:pStyle w:val="Normal27"/>
        <w:spacing w:before="240" w:line="260" w:lineRule="atLeast"/>
      </w:pPr>
      <w:r>
        <w:br/>
      </w:r>
      <w:r>
        <w:rPr>
          <w:b/>
          <w:color w:val="000000"/>
        </w:rPr>
        <w:t>Publication-Type:</w:t>
      </w:r>
      <w:r>
        <w:rPr>
          <w:color w:val="000000"/>
        </w:rPr>
        <w:t> Web Publication</w:t>
      </w:r>
    </w:p>
    <w:p w14:paraId="4D5BC1C1" w14:textId="77777777" w:rsidR="000C43B5" w:rsidRDefault="00B01ADC">
      <w:pPr>
        <w:pStyle w:val="Normal27"/>
        <w:spacing w:before="240" w:line="260" w:lineRule="atLeast"/>
      </w:pPr>
      <w:r>
        <w:br/>
      </w:r>
      <w:r>
        <w:rPr>
          <w:b/>
          <w:color w:val="000000"/>
        </w:rPr>
        <w:t>Journal Code:</w:t>
      </w:r>
      <w:r>
        <w:rPr>
          <w:color w:val="000000"/>
        </w:rPr>
        <w:t> 666052891</w:t>
      </w:r>
    </w:p>
    <w:p w14:paraId="5424F10A" w14:textId="77777777" w:rsidR="000C43B5" w:rsidRDefault="00B01ADC">
      <w:pPr>
        <w:pStyle w:val="Normal27"/>
        <w:spacing w:before="240" w:line="260" w:lineRule="atLeast"/>
      </w:pPr>
      <w:r>
        <w:br/>
      </w:r>
      <w:r>
        <w:rPr>
          <w:b/>
          <w:color w:val="000000"/>
        </w:rPr>
        <w:t>Subject:</w:t>
      </w:r>
      <w:r>
        <w:rPr>
          <w:color w:val="000000"/>
        </w:rPr>
        <w:t> </w:t>
      </w:r>
      <w:r>
        <w:rPr>
          <w:b/>
          <w:color w:val="000000"/>
        </w:rPr>
        <w:t>FACT CHECKING</w:t>
      </w:r>
      <w:r>
        <w:rPr>
          <w:color w:val="000000"/>
        </w:rPr>
        <w:t xml:space="preserve"> (90%); INTERNET SOCIAL NETWORKING (90%); CAMPAIGNS &amp; </w:t>
      </w:r>
      <w:r>
        <w:rPr>
          <w:b/>
          <w:color w:val="000000"/>
        </w:rPr>
        <w:t>ELECTIONS</w:t>
      </w:r>
      <w:r>
        <w:rPr>
          <w:color w:val="000000"/>
        </w:rPr>
        <w:t xml:space="preserve"> (89%); </w:t>
      </w:r>
      <w:r>
        <w:rPr>
          <w:b/>
          <w:color w:val="000000"/>
        </w:rPr>
        <w:t>ELECTIONS</w:t>
      </w:r>
      <w:r>
        <w:rPr>
          <w:color w:val="000000"/>
        </w:rPr>
        <w:t xml:space="preserve"> (89%); NEGATIVE MISC NEWS (89%); PROTESTS &amp; DEMONSTRATIONS (84%); CENSORSHIP (78%); SOCIAL MEDIA (78%); GOVERNMENT BODIES &amp; OFFICES (77%); HEADS OF GOVERNMENT </w:t>
      </w:r>
      <w:r>
        <w:rPr>
          <w:b/>
          <w:color w:val="000000"/>
        </w:rPr>
        <w:t>ELECTIONS</w:t>
      </w:r>
      <w:r>
        <w:rPr>
          <w:color w:val="000000"/>
        </w:rPr>
        <w:t xml:space="preserve"> (77%); INTERVIEWS (77%); POLITICAL CANDIDATES (77%); NATIONAL SECURITY &amp; FOREIGN RELATIONS (76%); NEGATIVE NEWS (75%); VISUAL ARTISTS (72%); POLLS &amp; SURVEYS (70%); GOVERNMENT ADVISORS &amp; MINISTERS (66%)</w:t>
      </w:r>
    </w:p>
    <w:p w14:paraId="283FE400" w14:textId="77777777" w:rsidR="000C43B5" w:rsidRDefault="00B01ADC">
      <w:pPr>
        <w:pStyle w:val="Normal27"/>
        <w:spacing w:before="240" w:line="260" w:lineRule="atLeast"/>
      </w:pPr>
      <w:r>
        <w:br/>
      </w:r>
      <w:r>
        <w:rPr>
          <w:b/>
          <w:color w:val="000000"/>
        </w:rPr>
        <w:t>Company:</w:t>
      </w:r>
      <w:r>
        <w:rPr>
          <w:color w:val="000000"/>
        </w:rPr>
        <w:t>  BEAM GLOBAL (72%);  META PLATFORMS INC (56%);  NETFLIX INC (55%);  ASSOCIATED PRESS (51%);  GRAHAM HOLDINGS CO (51%)</w:t>
      </w:r>
    </w:p>
    <w:p w14:paraId="361AA5E6" w14:textId="77777777" w:rsidR="000C43B5" w:rsidRDefault="00B01ADC">
      <w:pPr>
        <w:pStyle w:val="Normal27"/>
        <w:spacing w:before="240" w:line="260" w:lineRule="atLeast"/>
      </w:pPr>
      <w:r>
        <w:br/>
      </w:r>
      <w:r>
        <w:rPr>
          <w:b/>
          <w:color w:val="000000"/>
        </w:rPr>
        <w:t>Ticker:</w:t>
      </w:r>
      <w:r>
        <w:rPr>
          <w:color w:val="000000"/>
        </w:rPr>
        <w:t> BEEM (NASDAQ) (72%); META (NASDAQ) (56%); NFLX (NASDAQ) (55%); GHC (NYSE) (51%)</w:t>
      </w:r>
    </w:p>
    <w:p w14:paraId="375B307D" w14:textId="77777777" w:rsidR="000C43B5" w:rsidRDefault="00B01ADC">
      <w:pPr>
        <w:pStyle w:val="Normal27"/>
        <w:spacing w:before="240" w:line="260" w:lineRule="atLeast"/>
      </w:pPr>
      <w:r>
        <w:br/>
      </w:r>
      <w:r>
        <w:rPr>
          <w:b/>
          <w:color w:val="000000"/>
        </w:rPr>
        <w:t>Industry:</w:t>
      </w:r>
      <w:r>
        <w:rPr>
          <w:color w:val="000000"/>
        </w:rPr>
        <w:t> NAICS541512 COMPUTER SYSTEMS DESIGN SERVICES (72%); SIC4931 ELECTRIC &amp; OTHER SERVICES COMBINED (72%); NAICS516210 MEDIA STREAMING DIST SVCS, SOCIAL NETWORKS, AND OTHER MEDIA NETWORKS AND CONTENT PROVIDERS (56%); SIC7374 COMPUTER PROCESSING &amp; DATA PREPARATION &amp; PROCESSING SERVICES (56%); NAICS532282 VIDEO TAPE &amp; DISC RENTAL (55%); SIC7841 VIDEO TAPE RENTAL (55%); SIC7383 NEWS SYNDICATES (51%); INTERNET SOCIAL NETWORKING (90%); SOCIAL MEDIA (78%); ELECTRONIC PUBLISHING (73%); VISUAL ARTISTS (72%)</w:t>
      </w:r>
    </w:p>
    <w:p w14:paraId="405FED46" w14:textId="77777777" w:rsidR="000C43B5" w:rsidRDefault="00B01ADC">
      <w:pPr>
        <w:pStyle w:val="Normal27"/>
        <w:spacing w:before="240" w:line="260" w:lineRule="atLeast"/>
      </w:pPr>
      <w:r>
        <w:br/>
      </w:r>
      <w:r>
        <w:rPr>
          <w:b/>
          <w:color w:val="000000"/>
        </w:rPr>
        <w:t>Person:</w:t>
      </w:r>
      <w:r>
        <w:rPr>
          <w:color w:val="000000"/>
        </w:rPr>
        <w:t> ANTONY BLINKEN (51%)</w:t>
      </w:r>
    </w:p>
    <w:p w14:paraId="3B1E634F" w14:textId="77777777" w:rsidR="000C43B5" w:rsidRDefault="00B01ADC">
      <w:pPr>
        <w:pStyle w:val="Normal27"/>
        <w:spacing w:before="240" w:line="260" w:lineRule="atLeast"/>
      </w:pPr>
      <w:r>
        <w:br/>
      </w:r>
      <w:r>
        <w:rPr>
          <w:b/>
          <w:color w:val="000000"/>
        </w:rPr>
        <w:t>Geographic:</w:t>
      </w:r>
      <w:r>
        <w:rPr>
          <w:color w:val="000000"/>
        </w:rPr>
        <w:t> VENEZUELA, BOLIVARIAN REPUBLIC OF (97%); UNITED STATES (95%); SOUTH AMERICA (91%); Venezuela &amp; United States; Americas, South America; Americas, Northern America</w:t>
      </w:r>
    </w:p>
    <w:p w14:paraId="17D48F1D" w14:textId="77777777" w:rsidR="000C43B5" w:rsidRDefault="00B01ADC">
      <w:pPr>
        <w:pStyle w:val="Normal27"/>
        <w:spacing w:before="240" w:line="260" w:lineRule="atLeast"/>
      </w:pPr>
      <w:r>
        <w:br/>
      </w:r>
      <w:r>
        <w:rPr>
          <w:b/>
          <w:color w:val="000000"/>
        </w:rPr>
        <w:t>Load-Date:</w:t>
      </w:r>
      <w:r>
        <w:rPr>
          <w:color w:val="000000"/>
        </w:rPr>
        <w:t> August 9, 2024</w:t>
      </w:r>
    </w:p>
    <w:p w14:paraId="508314F7" w14:textId="77777777" w:rsidR="000C43B5" w:rsidRDefault="000C43B5">
      <w:pPr>
        <w:pStyle w:val="Normal27"/>
      </w:pPr>
    </w:p>
    <w:p w14:paraId="4FC821DE" w14:textId="26141F4F" w:rsidR="000C43B5" w:rsidRDefault="00B01ADC">
      <w:pPr>
        <w:pStyle w:val="Normal27"/>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50400" behindDoc="0" locked="0" layoutInCell="1" allowOverlap="1" wp14:anchorId="1D878297" wp14:editId="405F60DF">
                <wp:simplePos x="0" y="0"/>
                <wp:positionH relativeFrom="column">
                  <wp:posOffset>0</wp:posOffset>
                </wp:positionH>
                <wp:positionV relativeFrom="paragraph">
                  <wp:posOffset>127000</wp:posOffset>
                </wp:positionV>
                <wp:extent cx="6502400" cy="0"/>
                <wp:effectExtent l="9525" t="12700" r="12700" b="6350"/>
                <wp:wrapNone/>
                <wp:docPr id="123612670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83565" id="Line 123"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4BC82F31" w14:textId="77777777" w:rsidR="000C43B5" w:rsidRDefault="000C43B5">
      <w:pPr>
        <w:pStyle w:val="Normal28"/>
        <w:sectPr w:rsidR="000C43B5">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gutter="0"/>
          <w:cols w:space="720"/>
          <w:titlePg/>
        </w:sectPr>
      </w:pPr>
    </w:p>
    <w:p w14:paraId="59C75A11" w14:textId="77777777" w:rsidR="000C43B5" w:rsidRDefault="000C43B5">
      <w:pPr>
        <w:pStyle w:val="Normal28"/>
      </w:pPr>
    </w:p>
    <w:p w14:paraId="4FD73443" w14:textId="3EC78E19" w:rsidR="000C43B5" w:rsidRDefault="00B01ADC">
      <w:pPr>
        <w:pStyle w:val="Normal28"/>
      </w:pPr>
      <w:r>
        <w:rPr>
          <w:noProof/>
        </w:rPr>
        <w:drawing>
          <wp:inline distT="0" distB="0" distL="0" distR="0" wp14:anchorId="72A98DBB" wp14:editId="1A1550C0">
            <wp:extent cx="1879600" cy="381000"/>
            <wp:effectExtent l="0" t="0" r="0" b="0"/>
            <wp:docPr id="34" name="Picture 2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DFCD25F" w14:textId="77777777" w:rsidR="000C43B5" w:rsidRDefault="00B01ADC">
      <w:pPr>
        <w:pStyle w:val="Heading126"/>
        <w:keepNext w:val="0"/>
        <w:spacing w:after="200" w:line="340" w:lineRule="atLeast"/>
        <w:jc w:val="center"/>
      </w:pPr>
      <w:hyperlink r:id="rId1111" w:history="1">
        <w:r>
          <w:rPr>
            <w:color w:val="0077CC"/>
            <w:sz w:val="28"/>
            <w:u w:val="single"/>
            <w:shd w:val="clear" w:color="auto" w:fill="FFFFFF"/>
          </w:rPr>
          <w:t xml:space="preserve">Headline about Harris needing to steal </w:t>
        </w:r>
      </w:hyperlink>
      <w:hyperlink r:id="rId1112" w:history="1">
        <w:r>
          <w:rPr>
            <w:color w:val="0077CC"/>
            <w:sz w:val="28"/>
            <w:u w:val="single"/>
            <w:shd w:val="clear" w:color="auto" w:fill="FFFFFF"/>
          </w:rPr>
          <w:t>election</w:t>
        </w:r>
      </w:hyperlink>
      <w:hyperlink r:id="rId1113" w:history="1">
        <w:r>
          <w:rPr>
            <w:color w:val="0077CC"/>
            <w:sz w:val="28"/>
            <w:u w:val="single"/>
            <w:shd w:val="clear" w:color="auto" w:fill="FFFFFF"/>
          </w:rPr>
          <w:t xml:space="preserve"> is fabricated | </w:t>
        </w:r>
      </w:hyperlink>
      <w:hyperlink r:id="rId1114" w:history="1">
        <w:r>
          <w:rPr>
            <w:color w:val="0077CC"/>
            <w:sz w:val="28"/>
            <w:u w:val="single"/>
            <w:shd w:val="clear" w:color="auto" w:fill="FFFFFF"/>
          </w:rPr>
          <w:t>Fact check</w:t>
        </w:r>
      </w:hyperlink>
    </w:p>
    <w:p w14:paraId="371F4CCC" w14:textId="77777777" w:rsidR="000C43B5" w:rsidRDefault="00B01ADC">
      <w:pPr>
        <w:pStyle w:val="Normal28"/>
        <w:spacing w:before="120" w:line="260" w:lineRule="atLeast"/>
        <w:jc w:val="center"/>
      </w:pPr>
      <w:r>
        <w:rPr>
          <w:color w:val="000000"/>
        </w:rPr>
        <w:t>USA Today Online</w:t>
      </w:r>
    </w:p>
    <w:p w14:paraId="46D1F01F" w14:textId="77777777" w:rsidR="000C43B5" w:rsidRDefault="00B01ADC">
      <w:pPr>
        <w:pStyle w:val="Normal28"/>
        <w:spacing w:before="120" w:line="260" w:lineRule="atLeast"/>
        <w:jc w:val="center"/>
      </w:pPr>
      <w:r>
        <w:rPr>
          <w:color w:val="000000"/>
        </w:rPr>
        <w:t>October 23, 2024 7:10 PM EST</w:t>
      </w:r>
    </w:p>
    <w:p w14:paraId="7EF5B012" w14:textId="77777777" w:rsidR="000C43B5" w:rsidRDefault="000C43B5">
      <w:pPr>
        <w:pStyle w:val="Normal28"/>
        <w:spacing w:line="240" w:lineRule="atLeast"/>
        <w:jc w:val="both"/>
      </w:pPr>
      <w:bookmarkStart w:id="81" w:name="Bookmark_28"/>
      <w:bookmarkEnd w:id="81"/>
    </w:p>
    <w:p w14:paraId="3270A870" w14:textId="77777777" w:rsidR="000C43B5" w:rsidRDefault="00B01ADC">
      <w:pPr>
        <w:pStyle w:val="Normal28"/>
        <w:spacing w:before="120" w:line="220" w:lineRule="atLeast"/>
      </w:pPr>
      <w:r>
        <w:br/>
      </w:r>
      <w:r>
        <w:rPr>
          <w:color w:val="000000"/>
          <w:sz w:val="16"/>
        </w:rPr>
        <w:t>Copyright 2024 Gannett Media Corp  All Rights Reserved</w:t>
      </w:r>
    </w:p>
    <w:p w14:paraId="26FA9AF1" w14:textId="77777777" w:rsidR="000C43B5" w:rsidRDefault="00B01ADC">
      <w:pPr>
        <w:pStyle w:val="Normal28"/>
        <w:spacing w:before="120" w:line="260" w:lineRule="atLeast"/>
      </w:pPr>
      <w:r>
        <w:rPr>
          <w:b/>
          <w:color w:val="000000"/>
        </w:rPr>
        <w:t>Length:</w:t>
      </w:r>
      <w:r>
        <w:rPr>
          <w:color w:val="000000"/>
        </w:rPr>
        <w:t> 573 words</w:t>
      </w:r>
    </w:p>
    <w:p w14:paraId="7716E99D" w14:textId="77777777" w:rsidR="000C43B5" w:rsidRDefault="00B01ADC">
      <w:pPr>
        <w:pStyle w:val="Normal28"/>
        <w:keepNext/>
        <w:spacing w:before="240" w:line="340" w:lineRule="atLeast"/>
      </w:pPr>
      <w:bookmarkStart w:id="82" w:name="Body_26"/>
      <w:bookmarkEnd w:id="82"/>
      <w:r>
        <w:rPr>
          <w:b/>
          <w:color w:val="000000"/>
          <w:sz w:val="28"/>
        </w:rPr>
        <w:t>Body</w:t>
      </w:r>
    </w:p>
    <w:p w14:paraId="450D129D" w14:textId="111A9E87" w:rsidR="000C43B5" w:rsidRDefault="00B01ADC">
      <w:pPr>
        <w:pStyle w:val="Normal28"/>
        <w:spacing w:line="60" w:lineRule="exact"/>
      </w:pPr>
      <w:r>
        <w:rPr>
          <w:noProof/>
        </w:rPr>
        <mc:AlternateContent>
          <mc:Choice Requires="wps">
            <w:drawing>
              <wp:anchor distT="0" distB="0" distL="114300" distR="114300" simplePos="0" relativeHeight="251751424" behindDoc="0" locked="0" layoutInCell="1" allowOverlap="1" wp14:anchorId="6DAF2595" wp14:editId="7CEFA85B">
                <wp:simplePos x="0" y="0"/>
                <wp:positionH relativeFrom="column">
                  <wp:posOffset>0</wp:posOffset>
                </wp:positionH>
                <wp:positionV relativeFrom="paragraph">
                  <wp:posOffset>25400</wp:posOffset>
                </wp:positionV>
                <wp:extent cx="6502400" cy="0"/>
                <wp:effectExtent l="19050" t="15875" r="12700" b="12700"/>
                <wp:wrapTopAndBottom/>
                <wp:docPr id="465097965"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54DD0" id="Line 125"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18FDE23" w14:textId="77777777" w:rsidR="000C43B5" w:rsidRDefault="000C43B5">
      <w:pPr>
        <w:pStyle w:val="Normal28"/>
      </w:pPr>
    </w:p>
    <w:p w14:paraId="2749BB09" w14:textId="77777777" w:rsidR="000C43B5" w:rsidRDefault="00B01ADC">
      <w:pPr>
        <w:pStyle w:val="Normal28"/>
        <w:spacing w:before="240" w:line="260" w:lineRule="atLeast"/>
      </w:pPr>
      <w:r>
        <w:rPr>
          <w:b/>
          <w:color w:val="000000"/>
        </w:rPr>
        <w:t>The claim: Image shows headline from The Atlantic about how Kamala Harris 'may need to steal an election'</w:t>
      </w:r>
    </w:p>
    <w:p w14:paraId="52990556" w14:textId="77777777" w:rsidR="000C43B5" w:rsidRDefault="00B01ADC">
      <w:pPr>
        <w:pStyle w:val="Normal28"/>
        <w:spacing w:before="200" w:line="260" w:lineRule="atLeast"/>
        <w:jc w:val="both"/>
      </w:pPr>
      <w:r>
        <w:rPr>
          <w:color w:val="000000"/>
        </w:rPr>
        <w:t>An Oct. 15 Instagram post (</w:t>
      </w:r>
      <w:hyperlink r:id="rId1115" w:history="1">
        <w:r>
          <w:rPr>
            <w:color w:val="0077CC"/>
            <w:u w:val="single"/>
            <w:shd w:val="clear" w:color="auto" w:fill="FFFFFF"/>
          </w:rPr>
          <w:t>direct link</w:t>
        </w:r>
      </w:hyperlink>
      <w:r>
        <w:rPr>
          <w:color w:val="000000"/>
        </w:rPr>
        <w:t xml:space="preserve">, </w:t>
      </w:r>
      <w:hyperlink r:id="rId1116" w:history="1">
        <w:r>
          <w:rPr>
            <w:color w:val="0077CC"/>
            <w:u w:val="single"/>
            <w:shd w:val="clear" w:color="auto" w:fill="FFFFFF"/>
          </w:rPr>
          <w:t>archive link</w:t>
        </w:r>
      </w:hyperlink>
      <w:r>
        <w:rPr>
          <w:color w:val="000000"/>
        </w:rPr>
        <w:t xml:space="preserve">) shows what appears to be a headline published by The Atlantic about Vice President Kamala Harris and the 2024 presidential </w:t>
      </w:r>
      <w:r>
        <w:rPr>
          <w:b/>
          <w:color w:val="000000"/>
        </w:rPr>
        <w:t>election</w:t>
      </w:r>
      <w:r>
        <w:rPr>
          <w:color w:val="000000"/>
        </w:rPr>
        <w:t>.</w:t>
      </w:r>
    </w:p>
    <w:p w14:paraId="536E8F81" w14:textId="77777777" w:rsidR="000C43B5" w:rsidRDefault="00B01ADC">
      <w:pPr>
        <w:pStyle w:val="Normal28"/>
        <w:spacing w:before="200" w:line="260" w:lineRule="atLeast"/>
        <w:jc w:val="both"/>
      </w:pPr>
      <w:r>
        <w:rPr>
          <w:color w:val="000000"/>
        </w:rPr>
        <w:t xml:space="preserve">"To Save Democracy Harris May Need To Steal An </w:t>
      </w:r>
      <w:r>
        <w:rPr>
          <w:b/>
          <w:color w:val="000000"/>
        </w:rPr>
        <w:t>Election</w:t>
      </w:r>
      <w:r>
        <w:rPr>
          <w:color w:val="000000"/>
        </w:rPr>
        <w:t>," reads the purported headline.</w:t>
      </w:r>
    </w:p>
    <w:p w14:paraId="53842AD8" w14:textId="77777777" w:rsidR="000C43B5" w:rsidRDefault="00B01ADC">
      <w:pPr>
        <w:pStyle w:val="Normal28"/>
        <w:spacing w:before="200" w:line="260" w:lineRule="atLeast"/>
        <w:jc w:val="both"/>
      </w:pPr>
      <w:r>
        <w:rPr>
          <w:color w:val="000000"/>
        </w:rPr>
        <w:t xml:space="preserve">A summary under the headline reads, "Constitutional scholars are already worrying about another January 6 crisis, and they warn that the next </w:t>
      </w:r>
      <w:r>
        <w:rPr>
          <w:b/>
          <w:color w:val="000000"/>
        </w:rPr>
        <w:t>election</w:t>
      </w:r>
      <w:r>
        <w:rPr>
          <w:color w:val="000000"/>
        </w:rPr>
        <w:t xml:space="preserve"> might be harder to save."</w:t>
      </w:r>
    </w:p>
    <w:p w14:paraId="106C784A" w14:textId="77777777" w:rsidR="000C43B5" w:rsidRDefault="00B01ADC">
      <w:pPr>
        <w:pStyle w:val="Normal28"/>
        <w:spacing w:before="240" w:line="260" w:lineRule="atLeast"/>
        <w:jc w:val="both"/>
      </w:pPr>
      <w:r>
        <w:rPr>
          <w:color w:val="000000"/>
        </w:rPr>
        <w:t xml:space="preserve">A </w:t>
      </w:r>
      <w:hyperlink r:id="rId1117" w:history="1">
        <w:r>
          <w:rPr>
            <w:color w:val="0077CC"/>
            <w:u w:val="single"/>
            <w:shd w:val="clear" w:color="auto" w:fill="FFFFFF"/>
          </w:rPr>
          <w:t>similar Facebook post</w:t>
        </w:r>
      </w:hyperlink>
      <w:r>
        <w:rPr>
          <w:color w:val="000000"/>
        </w:rPr>
        <w:t xml:space="preserve"> was shared more than 200 times in a day before it was deleted.</w:t>
      </w:r>
    </w:p>
    <w:p w14:paraId="2C4F5DDD" w14:textId="77777777" w:rsidR="000C43B5" w:rsidRDefault="00B01ADC">
      <w:pPr>
        <w:pStyle w:val="Normal28"/>
        <w:spacing w:before="240" w:line="260" w:lineRule="atLeast"/>
        <w:jc w:val="both"/>
      </w:pPr>
      <w:r>
        <w:rPr>
          <w:b/>
          <w:color w:val="000000"/>
        </w:rPr>
        <w:t>More from the Fact-Check Team:</w:t>
      </w:r>
      <w:hyperlink r:id="rId1118" w:history="1">
        <w:r>
          <w:rPr>
            <w:color w:val="0077CC"/>
            <w:u w:val="single"/>
            <w:shd w:val="clear" w:color="auto" w:fill="FFFFFF"/>
          </w:rPr>
          <w:t>How we pick and research claims</w:t>
        </w:r>
      </w:hyperlink>
      <w:r>
        <w:rPr>
          <w:color w:val="000000"/>
        </w:rPr>
        <w:t xml:space="preserve"> | </w:t>
      </w:r>
      <w:hyperlink r:id="rId1119" w:history="1">
        <w:r>
          <w:rPr>
            <w:color w:val="0077CC"/>
            <w:u w:val="single"/>
            <w:shd w:val="clear" w:color="auto" w:fill="FFFFFF"/>
          </w:rPr>
          <w:t>Email newsletter</w:t>
        </w:r>
      </w:hyperlink>
      <w:r>
        <w:rPr>
          <w:color w:val="000000"/>
        </w:rPr>
        <w:t xml:space="preserve"> | </w:t>
      </w:r>
      <w:hyperlink r:id="rId1120" w:history="1">
        <w:r>
          <w:rPr>
            <w:color w:val="0077CC"/>
            <w:u w:val="single"/>
            <w:shd w:val="clear" w:color="auto" w:fill="FFFFFF"/>
          </w:rPr>
          <w:t>Facebook page</w:t>
        </w:r>
      </w:hyperlink>
    </w:p>
    <w:p w14:paraId="7BD0BCDA" w14:textId="77777777" w:rsidR="000C43B5" w:rsidRDefault="00B01ADC">
      <w:pPr>
        <w:pStyle w:val="Normal28"/>
        <w:spacing w:before="240" w:line="260" w:lineRule="atLeast"/>
      </w:pPr>
      <w:r>
        <w:rPr>
          <w:b/>
          <w:color w:val="000000"/>
        </w:rPr>
        <w:t>Our rating: Altered</w:t>
      </w:r>
    </w:p>
    <w:p w14:paraId="11E9E1AC" w14:textId="77777777" w:rsidR="000C43B5" w:rsidRDefault="00B01ADC">
      <w:pPr>
        <w:pStyle w:val="Normal28"/>
        <w:spacing w:before="200" w:line="260" w:lineRule="atLeast"/>
        <w:jc w:val="both"/>
      </w:pPr>
      <w:r>
        <w:rPr>
          <w:color w:val="000000"/>
        </w:rPr>
        <w:t>The image is a fabrication. The Atlantic said the headline is an altered version of a 2021 article titled "Kamala Harris Might Have to Stop the Steal."</w:t>
      </w:r>
    </w:p>
    <w:p w14:paraId="54833B4E" w14:textId="77777777" w:rsidR="000C43B5" w:rsidRDefault="00B01ADC">
      <w:pPr>
        <w:pStyle w:val="Normal28"/>
        <w:spacing w:before="240" w:line="260" w:lineRule="atLeast"/>
      </w:pPr>
      <w:r>
        <w:rPr>
          <w:b/>
          <w:color w:val="000000"/>
        </w:rPr>
        <w:t>Fabricated Atlantic headline spread following Harris endorsement</w:t>
      </w:r>
    </w:p>
    <w:p w14:paraId="4987058A" w14:textId="77777777" w:rsidR="000C43B5" w:rsidRDefault="00B01ADC">
      <w:pPr>
        <w:pStyle w:val="Normal28"/>
        <w:spacing w:before="200" w:line="260" w:lineRule="atLeast"/>
        <w:jc w:val="both"/>
      </w:pPr>
      <w:r>
        <w:rPr>
          <w:color w:val="000000"/>
        </w:rPr>
        <w:t xml:space="preserve">The Atlantic endorsed Harris, the Democratic nominee for president, in an </w:t>
      </w:r>
      <w:hyperlink r:id="rId1121" w:history="1">
        <w:r>
          <w:rPr>
            <w:color w:val="0077CC"/>
            <w:u w:val="single"/>
            <w:shd w:val="clear" w:color="auto" w:fill="FFFFFF"/>
          </w:rPr>
          <w:t>Oct. 10 article</w:t>
        </w:r>
      </w:hyperlink>
      <w:r>
        <w:rPr>
          <w:color w:val="000000"/>
        </w:rPr>
        <w:t>, marking the magazine'</w:t>
      </w:r>
      <w:r>
        <w:rPr>
          <w:b/>
          <w:color w:val="000000"/>
        </w:rPr>
        <w:t>s</w:t>
      </w:r>
      <w:r>
        <w:rPr>
          <w:color w:val="000000"/>
        </w:rPr>
        <w:t xml:space="preserve"> fifth presidential endorsement since its founding in 1857. It endorsed Abraham Lincoln in 1860, Lyndon B. Johnson in 1964, Hillary Clinton in 2016 and Joe Biden in 2020.</w:t>
      </w:r>
    </w:p>
    <w:p w14:paraId="5BEC4FAE" w14:textId="77777777" w:rsidR="000C43B5" w:rsidRDefault="00B01ADC">
      <w:pPr>
        <w:pStyle w:val="Normal28"/>
        <w:spacing w:before="200" w:line="260" w:lineRule="atLeast"/>
        <w:jc w:val="both"/>
      </w:pPr>
      <w:r>
        <w:rPr>
          <w:color w:val="000000"/>
        </w:rPr>
        <w:t xml:space="preserve">But The Atlantic didn't publish a headline suggesting the survival of democracy in the </w:t>
      </w:r>
      <w:r>
        <w:rPr>
          <w:b/>
          <w:color w:val="000000"/>
        </w:rPr>
        <w:t>U.S</w:t>
      </w:r>
      <w:r>
        <w:rPr>
          <w:color w:val="000000"/>
        </w:rPr>
        <w:t xml:space="preserve">. could hinge on Harris committing </w:t>
      </w:r>
      <w:r>
        <w:rPr>
          <w:b/>
          <w:color w:val="000000"/>
        </w:rPr>
        <w:t>election</w:t>
      </w:r>
      <w:r>
        <w:rPr>
          <w:color w:val="000000"/>
        </w:rPr>
        <w:t xml:space="preserve"> fraud.</w:t>
      </w:r>
    </w:p>
    <w:p w14:paraId="13B9AA2B" w14:textId="77777777" w:rsidR="000C43B5" w:rsidRDefault="00B01ADC">
      <w:pPr>
        <w:pStyle w:val="Normal28"/>
        <w:spacing w:before="240" w:line="260" w:lineRule="atLeast"/>
        <w:jc w:val="both"/>
      </w:pPr>
      <w:hyperlink r:id="rId1122" w:history="1">
        <w:r>
          <w:rPr>
            <w:color w:val="0077CC"/>
            <w:u w:val="single"/>
            <w:shd w:val="clear" w:color="auto" w:fill="FFFFFF"/>
          </w:rPr>
          <w:t>Anna Bross</w:t>
        </w:r>
      </w:hyperlink>
      <w:r>
        <w:rPr>
          <w:color w:val="000000"/>
        </w:rPr>
        <w:t xml:space="preserve">, a spokesperson for The Atlantic, pointed to an Oct. 15 </w:t>
      </w:r>
      <w:hyperlink r:id="rId1123" w:history="1">
        <w:r>
          <w:rPr>
            <w:color w:val="0077CC"/>
            <w:u w:val="single"/>
            <w:shd w:val="clear" w:color="auto" w:fill="FFFFFF"/>
          </w:rPr>
          <w:t>company statement</w:t>
        </w:r>
      </w:hyperlink>
      <w:r>
        <w:rPr>
          <w:color w:val="000000"/>
        </w:rPr>
        <w:t xml:space="preserve"> that said the magazine has never published such a headline. </w:t>
      </w:r>
    </w:p>
    <w:p w14:paraId="54C1F2EF" w14:textId="77777777" w:rsidR="000C43B5" w:rsidRDefault="00B01ADC">
      <w:pPr>
        <w:pStyle w:val="Normal28"/>
        <w:spacing w:before="200" w:line="260" w:lineRule="atLeast"/>
        <w:jc w:val="both"/>
      </w:pPr>
      <w:r>
        <w:rPr>
          <w:color w:val="000000"/>
        </w:rPr>
        <w:t>"The fake headline distorts an Atlantic article that was published on October 6, 2021, which ran under the headline 'Kamala Harris Might Have to Stop the Steal,'" the statement said.</w:t>
      </w:r>
    </w:p>
    <w:p w14:paraId="2F91A752" w14:textId="77777777" w:rsidR="000C43B5" w:rsidRDefault="00B01ADC">
      <w:pPr>
        <w:pStyle w:val="Normal28"/>
        <w:spacing w:before="240" w:line="260" w:lineRule="atLeast"/>
        <w:jc w:val="both"/>
      </w:pPr>
      <w:r>
        <w:rPr>
          <w:b/>
          <w:color w:val="000000"/>
        </w:rPr>
        <w:t>Fact check</w:t>
      </w:r>
      <w:r>
        <w:rPr>
          <w:color w:val="000000"/>
        </w:rPr>
        <w:t xml:space="preserve">: </w:t>
      </w:r>
      <w:hyperlink r:id="rId1124" w:history="1">
        <w:r>
          <w:rPr>
            <w:color w:val="0077CC"/>
            <w:u w:val="single"/>
            <w:shd w:val="clear" w:color="auto" w:fill="FFFFFF"/>
          </w:rPr>
          <w:t>Altered image misrepresents Trump post about Iran</w:t>
        </w:r>
      </w:hyperlink>
    </w:p>
    <w:p w14:paraId="01CCCF3B" w14:textId="77777777" w:rsidR="000C43B5" w:rsidRDefault="00B01ADC">
      <w:pPr>
        <w:pStyle w:val="Normal28"/>
        <w:spacing w:before="200" w:line="260" w:lineRule="atLeast"/>
        <w:jc w:val="both"/>
      </w:pPr>
      <w:r>
        <w:rPr>
          <w:color w:val="000000"/>
        </w:rPr>
        <w:t xml:space="preserve">That </w:t>
      </w:r>
      <w:hyperlink r:id="rId1125" w:history="1">
        <w:r>
          <w:rPr>
            <w:color w:val="0077CC"/>
            <w:u w:val="single"/>
            <w:shd w:val="clear" w:color="auto" w:fill="FFFFFF"/>
          </w:rPr>
          <w:t>2021 article</w:t>
        </w:r>
      </w:hyperlink>
      <w:r>
        <w:rPr>
          <w:color w:val="000000"/>
        </w:rPr>
        <w:t xml:space="preserve"> includes the summary in the Instagram image, but it doesn't examine Harris stealing the 2024 </w:t>
      </w:r>
      <w:r>
        <w:rPr>
          <w:b/>
          <w:color w:val="000000"/>
        </w:rPr>
        <w:t>election</w:t>
      </w:r>
      <w:r>
        <w:rPr>
          <w:color w:val="000000"/>
        </w:rPr>
        <w:t xml:space="preserve">. Rather, it explores a hypothetical scenario in which Republicans aligned with former President Donald Trump try to undermine the upcoming Nov. 5 </w:t>
      </w:r>
      <w:r>
        <w:rPr>
          <w:b/>
          <w:color w:val="000000"/>
        </w:rPr>
        <w:t>election</w:t>
      </w:r>
      <w:r>
        <w:rPr>
          <w:color w:val="000000"/>
        </w:rPr>
        <w:t>, and how Harris, in her vice-presidential role overseeing the Electoral College count, might be able to stop them.</w:t>
      </w:r>
    </w:p>
    <w:p w14:paraId="2936C721" w14:textId="77777777" w:rsidR="000C43B5" w:rsidRDefault="00B01ADC">
      <w:pPr>
        <w:pStyle w:val="Normal28"/>
        <w:spacing w:before="240" w:line="260" w:lineRule="atLeast"/>
        <w:jc w:val="both"/>
      </w:pPr>
      <w:r>
        <w:rPr>
          <w:color w:val="000000"/>
        </w:rPr>
        <w:t xml:space="preserve">Since the article was published, Congress </w:t>
      </w:r>
      <w:hyperlink r:id="rId1126" w:history="1">
        <w:r>
          <w:rPr>
            <w:color w:val="0077CC"/>
            <w:u w:val="single"/>
            <w:shd w:val="clear" w:color="auto" w:fill="FFFFFF"/>
          </w:rPr>
          <w:t>revised the 1887 Electoral Count Act</w:t>
        </w:r>
      </w:hyperlink>
      <w:r>
        <w:rPr>
          <w:color w:val="000000"/>
        </w:rPr>
        <w:t xml:space="preserve"> to make it clear the vice president'</w:t>
      </w:r>
      <w:r>
        <w:rPr>
          <w:b/>
          <w:color w:val="000000"/>
        </w:rPr>
        <w:t>s</w:t>
      </w:r>
      <w:r>
        <w:rPr>
          <w:color w:val="000000"/>
        </w:rPr>
        <w:t xml:space="preserve"> role in the process is purely ceremonial. The reform, included in a </w:t>
      </w:r>
      <w:hyperlink r:id="rId1127" w:history="1">
        <w:r>
          <w:rPr>
            <w:color w:val="0077CC"/>
            <w:u w:val="single"/>
            <w:shd w:val="clear" w:color="auto" w:fill="FFFFFF"/>
          </w:rPr>
          <w:t>spending bill</w:t>
        </w:r>
      </w:hyperlink>
      <w:r>
        <w:rPr>
          <w:color w:val="000000"/>
        </w:rPr>
        <w:t xml:space="preserve"> Biden signed in December 2022, also raised the threshold of lawmakers needed to object to a slate of presidential electors, from one member of the Senate and House of Representatives to at least one-fifth of each chamber.</w:t>
      </w:r>
    </w:p>
    <w:p w14:paraId="3581F56A" w14:textId="77777777" w:rsidR="000C43B5" w:rsidRDefault="00B01ADC">
      <w:pPr>
        <w:pStyle w:val="Normal28"/>
        <w:spacing w:before="200" w:line="260" w:lineRule="atLeast"/>
        <w:jc w:val="both"/>
      </w:pPr>
      <w:r>
        <w:rPr>
          <w:color w:val="000000"/>
        </w:rPr>
        <w:t>USA TODAY reached out to the Instagram and Facebook users who shared the post for comment but did not immediately receive responses.</w:t>
      </w:r>
    </w:p>
    <w:p w14:paraId="55B0A55E" w14:textId="77777777" w:rsidR="000C43B5" w:rsidRDefault="00B01ADC">
      <w:pPr>
        <w:pStyle w:val="Normal28"/>
        <w:spacing w:before="240" w:line="260" w:lineRule="atLeast"/>
      </w:pPr>
      <w:r>
        <w:rPr>
          <w:b/>
          <w:color w:val="000000"/>
        </w:rPr>
        <w:t>Our fact-check sources:</w:t>
      </w:r>
    </w:p>
    <w:p w14:paraId="74C4FA63" w14:textId="77777777" w:rsidR="000C43B5" w:rsidRDefault="00B01ADC">
      <w:pPr>
        <w:pStyle w:val="Normal28"/>
        <w:numPr>
          <w:ilvl w:val="0"/>
          <w:numId w:val="62"/>
        </w:numPr>
        <w:spacing w:before="120" w:line="260" w:lineRule="atLeast"/>
        <w:jc w:val="both"/>
      </w:pPr>
      <w:hyperlink r:id="rId1128" w:history="1">
        <w:r>
          <w:rPr>
            <w:color w:val="0077CC"/>
            <w:u w:val="single"/>
            <w:shd w:val="clear" w:color="auto" w:fill="FFFFFF"/>
          </w:rPr>
          <w:t>Anna Bross</w:t>
        </w:r>
      </w:hyperlink>
      <w:r>
        <w:rPr>
          <w:color w:val="000000"/>
        </w:rPr>
        <w:t>, Oct. 18, Email exchange with USA TODAY</w:t>
      </w:r>
    </w:p>
    <w:p w14:paraId="43C68FBE" w14:textId="77777777" w:rsidR="000C43B5" w:rsidRDefault="00B01ADC">
      <w:pPr>
        <w:pStyle w:val="Normal28"/>
        <w:numPr>
          <w:ilvl w:val="0"/>
          <w:numId w:val="63"/>
        </w:numPr>
        <w:spacing w:before="240" w:line="260" w:lineRule="atLeast"/>
        <w:jc w:val="both"/>
      </w:pPr>
      <w:r>
        <w:rPr>
          <w:color w:val="000000"/>
        </w:rPr>
        <w:t xml:space="preserve">The Atlantic, Oct. 15, </w:t>
      </w:r>
      <w:hyperlink r:id="rId1129" w:history="1">
        <w:r>
          <w:rPr>
            <w:color w:val="0077CC"/>
            <w:u w:val="single"/>
            <w:shd w:val="clear" w:color="auto" w:fill="FFFFFF"/>
          </w:rPr>
          <w:t>Images Circulating of Fabricated Atlantic Headlines</w:t>
        </w:r>
      </w:hyperlink>
    </w:p>
    <w:p w14:paraId="33853587" w14:textId="77777777" w:rsidR="000C43B5" w:rsidRDefault="00B01ADC">
      <w:pPr>
        <w:pStyle w:val="Normal28"/>
        <w:numPr>
          <w:ilvl w:val="0"/>
          <w:numId w:val="64"/>
        </w:numPr>
        <w:spacing w:before="240" w:line="260" w:lineRule="atLeast"/>
        <w:jc w:val="both"/>
      </w:pPr>
      <w:r>
        <w:rPr>
          <w:color w:val="000000"/>
        </w:rPr>
        <w:t xml:space="preserve">The Atlantic, accessed Oct. 17, </w:t>
      </w:r>
      <w:hyperlink r:id="rId1130" w:history="1">
        <w:r>
          <w:rPr>
            <w:color w:val="0077CC"/>
            <w:u w:val="single"/>
            <w:shd w:val="clear" w:color="auto" w:fill="FFFFFF"/>
          </w:rPr>
          <w:t>Search</w:t>
        </w:r>
      </w:hyperlink>
    </w:p>
    <w:p w14:paraId="18635D27" w14:textId="77777777" w:rsidR="000C43B5" w:rsidRDefault="00B01ADC">
      <w:pPr>
        <w:pStyle w:val="Normal28"/>
        <w:numPr>
          <w:ilvl w:val="0"/>
          <w:numId w:val="65"/>
        </w:numPr>
        <w:spacing w:before="240" w:line="260" w:lineRule="atLeast"/>
        <w:jc w:val="both"/>
      </w:pPr>
      <w:r>
        <w:rPr>
          <w:color w:val="000000"/>
        </w:rPr>
        <w:t xml:space="preserve">The Atlantic, Oct. 6, 2021, </w:t>
      </w:r>
      <w:hyperlink r:id="rId1131" w:history="1">
        <w:r>
          <w:rPr>
            <w:color w:val="0077CC"/>
            <w:u w:val="single"/>
            <w:shd w:val="clear" w:color="auto" w:fill="FFFFFF"/>
          </w:rPr>
          <w:t>Kamala Harris Might Have to Stop the Steal</w:t>
        </w:r>
      </w:hyperlink>
    </w:p>
    <w:p w14:paraId="36F9643B" w14:textId="77777777" w:rsidR="000C43B5" w:rsidRDefault="00B01ADC">
      <w:pPr>
        <w:pStyle w:val="Normal28"/>
        <w:spacing w:before="240" w:line="260" w:lineRule="atLeast"/>
        <w:jc w:val="both"/>
      </w:pPr>
      <w:r>
        <w:rPr>
          <w:i/>
          <w:color w:val="000000"/>
        </w:rPr>
        <w:t xml:space="preserve">Thank you for supporting our journalism. You can </w:t>
      </w:r>
      <w:hyperlink r:id="rId1132" w:history="1">
        <w:r>
          <w:rPr>
            <w:color w:val="0077CC"/>
            <w:u w:val="single"/>
            <w:shd w:val="clear" w:color="auto" w:fill="FFFFFF"/>
          </w:rPr>
          <w:t>subscribe to our print edition, ad-free app or e-newspaper here</w:t>
        </w:r>
      </w:hyperlink>
      <w:r>
        <w:rPr>
          <w:i/>
          <w:color w:val="000000"/>
        </w:rPr>
        <w:t>.</w:t>
      </w:r>
    </w:p>
    <w:p w14:paraId="1886F4B7" w14:textId="77777777" w:rsidR="000C43B5" w:rsidRDefault="00B01ADC">
      <w:pPr>
        <w:pStyle w:val="Normal28"/>
        <w:spacing w:before="240" w:line="260" w:lineRule="atLeast"/>
        <w:jc w:val="both"/>
      </w:pPr>
      <w:r>
        <w:rPr>
          <w:i/>
          <w:color w:val="000000"/>
        </w:rPr>
        <w:t xml:space="preserve">USA TODAY is a </w:t>
      </w:r>
      <w:hyperlink r:id="rId1133"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134" w:history="1">
        <w:r>
          <w:rPr>
            <w:color w:val="0077CC"/>
            <w:u w:val="single"/>
            <w:shd w:val="clear" w:color="auto" w:fill="FFFFFF"/>
          </w:rPr>
          <w:t>grant from Meta</w:t>
        </w:r>
      </w:hyperlink>
      <w:r>
        <w:rPr>
          <w:i/>
          <w:color w:val="000000"/>
        </w:rPr>
        <w:t>.</w:t>
      </w:r>
    </w:p>
    <w:p w14:paraId="0C66DCB0" w14:textId="77777777" w:rsidR="000C43B5" w:rsidRDefault="00B01ADC">
      <w:pPr>
        <w:pStyle w:val="Normal28"/>
        <w:spacing w:before="240" w:line="260" w:lineRule="atLeast"/>
        <w:jc w:val="both"/>
      </w:pPr>
      <w:r>
        <w:rPr>
          <w:i/>
          <w:color w:val="000000"/>
        </w:rPr>
        <w:t xml:space="preserve">This article originally appeared on USA TODAY: </w:t>
      </w:r>
      <w:hyperlink r:id="rId1135" w:history="1">
        <w:r>
          <w:rPr>
            <w:color w:val="0077CC"/>
            <w:u w:val="single"/>
            <w:shd w:val="clear" w:color="auto" w:fill="FFFFFF"/>
          </w:rPr>
          <w:t xml:space="preserve">Headline about Harris needing to steal </w:t>
        </w:r>
      </w:hyperlink>
      <w:hyperlink r:id="rId1136" w:history="1">
        <w:r>
          <w:rPr>
            <w:b/>
            <w:color w:val="0077CC"/>
            <w:u w:val="single"/>
            <w:shd w:val="clear" w:color="auto" w:fill="FFFFFF"/>
          </w:rPr>
          <w:t>election</w:t>
        </w:r>
      </w:hyperlink>
      <w:hyperlink r:id="rId1137" w:history="1">
        <w:r>
          <w:rPr>
            <w:color w:val="0077CC"/>
            <w:u w:val="single"/>
            <w:shd w:val="clear" w:color="auto" w:fill="FFFFFF"/>
          </w:rPr>
          <w:t xml:space="preserve"> is fabricated | </w:t>
        </w:r>
      </w:hyperlink>
      <w:hyperlink r:id="rId1138" w:history="1">
        <w:r>
          <w:rPr>
            <w:b/>
            <w:color w:val="0077CC"/>
            <w:u w:val="single"/>
            <w:shd w:val="clear" w:color="auto" w:fill="FFFFFF"/>
          </w:rPr>
          <w:t>Fact check</w:t>
        </w:r>
      </w:hyperlink>
    </w:p>
    <w:p w14:paraId="612CF4FF" w14:textId="77777777" w:rsidR="000C43B5" w:rsidRDefault="00B01ADC">
      <w:pPr>
        <w:pStyle w:val="Normal28"/>
        <w:keepNext/>
        <w:spacing w:before="240" w:line="340" w:lineRule="atLeast"/>
      </w:pPr>
      <w:bookmarkStart w:id="83" w:name="Classification_26"/>
      <w:bookmarkEnd w:id="83"/>
      <w:r>
        <w:rPr>
          <w:b/>
          <w:color w:val="000000"/>
          <w:sz w:val="28"/>
        </w:rPr>
        <w:t>Classification</w:t>
      </w:r>
    </w:p>
    <w:p w14:paraId="14BFC929" w14:textId="5A39ADC3" w:rsidR="000C43B5" w:rsidRDefault="00B01ADC">
      <w:pPr>
        <w:pStyle w:val="Normal28"/>
        <w:spacing w:line="60" w:lineRule="exact"/>
      </w:pPr>
      <w:r>
        <w:rPr>
          <w:noProof/>
        </w:rPr>
        <mc:AlternateContent>
          <mc:Choice Requires="wps">
            <w:drawing>
              <wp:anchor distT="0" distB="0" distL="114300" distR="114300" simplePos="0" relativeHeight="251752448" behindDoc="0" locked="0" layoutInCell="1" allowOverlap="1" wp14:anchorId="7341BFA2" wp14:editId="1BEC7B0F">
                <wp:simplePos x="0" y="0"/>
                <wp:positionH relativeFrom="column">
                  <wp:posOffset>0</wp:posOffset>
                </wp:positionH>
                <wp:positionV relativeFrom="paragraph">
                  <wp:posOffset>25400</wp:posOffset>
                </wp:positionV>
                <wp:extent cx="6502400" cy="0"/>
                <wp:effectExtent l="19050" t="15875" r="12700" b="12700"/>
                <wp:wrapTopAndBottom/>
                <wp:docPr id="651742095"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8F039" id="Line 126"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C94DA4D" w14:textId="77777777" w:rsidR="000C43B5" w:rsidRDefault="000C43B5">
      <w:pPr>
        <w:pStyle w:val="Normal28"/>
        <w:spacing w:line="120" w:lineRule="exact"/>
      </w:pPr>
    </w:p>
    <w:p w14:paraId="15877C7D" w14:textId="77777777" w:rsidR="000C43B5" w:rsidRDefault="00B01ADC">
      <w:pPr>
        <w:pStyle w:val="Normal28"/>
        <w:spacing w:line="260" w:lineRule="atLeast"/>
      </w:pPr>
      <w:r>
        <w:rPr>
          <w:b/>
          <w:color w:val="000000"/>
        </w:rPr>
        <w:t>Language:</w:t>
      </w:r>
      <w:r>
        <w:rPr>
          <w:color w:val="000000"/>
        </w:rPr>
        <w:t> ENGLISH</w:t>
      </w:r>
    </w:p>
    <w:p w14:paraId="09BF89F3" w14:textId="77777777" w:rsidR="000C43B5" w:rsidRDefault="00B01ADC">
      <w:pPr>
        <w:pStyle w:val="Normal28"/>
        <w:spacing w:before="240" w:line="260" w:lineRule="atLeast"/>
      </w:pPr>
      <w:r>
        <w:br/>
      </w:r>
      <w:r>
        <w:rPr>
          <w:b/>
          <w:color w:val="000000"/>
        </w:rPr>
        <w:t>Publication-Type:</w:t>
      </w:r>
      <w:r>
        <w:rPr>
          <w:color w:val="000000"/>
        </w:rPr>
        <w:t> Web Publication</w:t>
      </w:r>
    </w:p>
    <w:p w14:paraId="141BEE25" w14:textId="77777777" w:rsidR="000C43B5" w:rsidRDefault="00B01ADC">
      <w:pPr>
        <w:pStyle w:val="Normal28"/>
        <w:spacing w:before="240" w:line="260" w:lineRule="atLeast"/>
      </w:pPr>
      <w:r>
        <w:br/>
      </w:r>
      <w:r>
        <w:rPr>
          <w:b/>
          <w:color w:val="000000"/>
        </w:rPr>
        <w:t>Journal Code:</w:t>
      </w:r>
      <w:r>
        <w:rPr>
          <w:color w:val="000000"/>
        </w:rPr>
        <w:t> 666052891</w:t>
      </w:r>
    </w:p>
    <w:p w14:paraId="0E8BC422" w14:textId="77777777" w:rsidR="000C43B5" w:rsidRDefault="00B01ADC">
      <w:pPr>
        <w:pStyle w:val="Normal28"/>
        <w:spacing w:before="240" w:line="260" w:lineRule="atLeast"/>
      </w:pPr>
      <w:r>
        <w:br/>
      </w:r>
      <w:r>
        <w:rPr>
          <w:b/>
          <w:color w:val="000000"/>
        </w:rPr>
        <w:t>Subject:</w:t>
      </w:r>
      <w:r>
        <w:rPr>
          <w:color w:val="000000"/>
        </w:rPr>
        <w:t xml:space="preserve"> CAMPAIGNS &amp; </w:t>
      </w:r>
      <w:r>
        <w:rPr>
          <w:b/>
          <w:color w:val="000000"/>
        </w:rPr>
        <w:t>ELECTIONS</w:t>
      </w:r>
      <w:r>
        <w:rPr>
          <w:color w:val="000000"/>
        </w:rPr>
        <w:t xml:space="preserve"> (90%); DEMOCRACIES (90%); </w:t>
      </w:r>
      <w:r>
        <w:rPr>
          <w:b/>
          <w:color w:val="000000"/>
        </w:rPr>
        <w:t>FACT CHECKING</w:t>
      </w:r>
      <w:r>
        <w:rPr>
          <w:color w:val="000000"/>
        </w:rPr>
        <w:t xml:space="preserve"> (90%); INTERNET SOCIAL NETWORKING (90%); TYPES OF GOVERNMENT (90%); US REPUBLICAN PARTY (79%); APPROPRIATIONS (78%); </w:t>
      </w:r>
      <w:r>
        <w:rPr>
          <w:b/>
          <w:color w:val="000000"/>
        </w:rPr>
        <w:t>ELECTIONS</w:t>
      </w:r>
      <w:r>
        <w:rPr>
          <w:color w:val="000000"/>
        </w:rPr>
        <w:t xml:space="preserve"> (78%); GOVERNMENT &amp; PUBLIC ADMINISTRATION (78%); HEADS OF GOVERNMENT </w:t>
      </w:r>
      <w:r>
        <w:rPr>
          <w:b/>
          <w:color w:val="000000"/>
        </w:rPr>
        <w:t>ELECTIONS</w:t>
      </w:r>
      <w:r>
        <w:rPr>
          <w:color w:val="000000"/>
        </w:rPr>
        <w:t xml:space="preserve"> (78%); LEGISLATIVE BODIES (78%); POLITICAL CANDIDATES (78%); POLITICAL PARTIES (78%); SOCIAL MEDIA (78%); US PRESIDENTIAL CANDIDATES 2008 (78%); US PRESIDENTIAL CANDIDATES 2012 (78%); US PRESIDENTIAL CANDIDATES 2024 (78%); US PRESIDENTIAL </w:t>
      </w:r>
      <w:r>
        <w:rPr>
          <w:b/>
          <w:color w:val="000000"/>
        </w:rPr>
        <w:t>ELECTIONS</w:t>
      </w:r>
      <w:r>
        <w:rPr>
          <w:color w:val="000000"/>
        </w:rPr>
        <w:t xml:space="preserve"> (78%); </w:t>
      </w:r>
      <w:r>
        <w:rPr>
          <w:b/>
          <w:color w:val="000000"/>
        </w:rPr>
        <w:t>ELECTION</w:t>
      </w:r>
      <w:r>
        <w:rPr>
          <w:color w:val="000000"/>
        </w:rPr>
        <w:t xml:space="preserve"> CRIME (73%); </w:t>
      </w:r>
      <w:r>
        <w:rPr>
          <w:b/>
          <w:color w:val="000000"/>
        </w:rPr>
        <w:t>ELECTION</w:t>
      </w:r>
      <w:r>
        <w:rPr>
          <w:color w:val="000000"/>
        </w:rPr>
        <w:t xml:space="preserve"> FRAUD (73%); </w:t>
      </w:r>
      <w:r>
        <w:rPr>
          <w:b/>
          <w:color w:val="000000"/>
        </w:rPr>
        <w:t>ELECT</w:t>
      </w:r>
      <w:r>
        <w:rPr>
          <w:b/>
          <w:color w:val="000000"/>
        </w:rPr>
        <w:t>ION</w:t>
      </w:r>
      <w:r>
        <w:rPr>
          <w:color w:val="000000"/>
        </w:rPr>
        <w:t xml:space="preserve"> LAW (73%); LEGISLATION (64%); POLITICAL CORRUPTION (64%)</w:t>
      </w:r>
    </w:p>
    <w:p w14:paraId="22EFF2CB" w14:textId="77777777" w:rsidR="000C43B5" w:rsidRDefault="00B01ADC">
      <w:pPr>
        <w:pStyle w:val="Normal28"/>
        <w:spacing w:before="240" w:line="260" w:lineRule="atLeast"/>
      </w:pPr>
      <w:r>
        <w:br/>
      </w:r>
      <w:r>
        <w:rPr>
          <w:b/>
          <w:color w:val="000000"/>
        </w:rPr>
        <w:t>Company:</w:t>
      </w:r>
      <w:r>
        <w:rPr>
          <w:color w:val="000000"/>
        </w:rPr>
        <w:t>  META PLATFORMS INC (57%)</w:t>
      </w:r>
    </w:p>
    <w:p w14:paraId="6A421030" w14:textId="77777777" w:rsidR="000C43B5" w:rsidRDefault="00B01ADC">
      <w:pPr>
        <w:pStyle w:val="Normal28"/>
        <w:spacing w:before="240" w:line="260" w:lineRule="atLeast"/>
      </w:pPr>
      <w:r>
        <w:br/>
      </w:r>
      <w:r>
        <w:rPr>
          <w:b/>
          <w:color w:val="000000"/>
        </w:rPr>
        <w:t>Ticker:</w:t>
      </w:r>
      <w:r>
        <w:rPr>
          <w:color w:val="000000"/>
        </w:rPr>
        <w:t> META (NASDAQ) (57%)</w:t>
      </w:r>
    </w:p>
    <w:p w14:paraId="0373F55B" w14:textId="77777777" w:rsidR="000C43B5" w:rsidRDefault="00B01ADC">
      <w:pPr>
        <w:pStyle w:val="Normal28"/>
        <w:spacing w:before="240" w:line="260" w:lineRule="atLeast"/>
      </w:pPr>
      <w:r>
        <w:br/>
      </w:r>
      <w:r>
        <w:rPr>
          <w:b/>
          <w:color w:val="000000"/>
        </w:rPr>
        <w:t>Industry:</w:t>
      </w:r>
      <w:r>
        <w:rPr>
          <w:color w:val="000000"/>
        </w:rPr>
        <w:t> NAICS516210 MEDIA STREAMING DIST SVCS, SOCIAL NETWORKS, AND OTHER MEDIA NETWORKS AND CONTENT PROVIDERS (57%); SIC7374 COMPUTER PROCESSING &amp; DATA PREPARATION &amp; PROCESSING SERVICES (57%); INTERNET SOCIAL NETWORKING (90%); ELECTRONIC PUBLISHING (78%); PUBLISHING (78%); SOCIAL MEDIA (78%); ELECTRONIC MAIL (69%)</w:t>
      </w:r>
    </w:p>
    <w:p w14:paraId="12985776" w14:textId="77777777" w:rsidR="000C43B5" w:rsidRDefault="00B01ADC">
      <w:pPr>
        <w:pStyle w:val="Normal28"/>
        <w:spacing w:before="240" w:line="260" w:lineRule="atLeast"/>
      </w:pPr>
      <w:r>
        <w:br/>
      </w:r>
      <w:r>
        <w:rPr>
          <w:b/>
          <w:color w:val="000000"/>
        </w:rPr>
        <w:t>Person:</w:t>
      </w:r>
      <w:r>
        <w:rPr>
          <w:color w:val="000000"/>
        </w:rPr>
        <w:t> KAMALA HARRIS (94%); DONALD TRUMP (79%); HILLARY RODHAM CLINTON (79%); JOE BIDEN (79%)</w:t>
      </w:r>
    </w:p>
    <w:p w14:paraId="79601491" w14:textId="77777777" w:rsidR="000C43B5" w:rsidRDefault="00B01ADC">
      <w:pPr>
        <w:pStyle w:val="Normal28"/>
        <w:spacing w:before="240" w:line="260" w:lineRule="atLeast"/>
      </w:pPr>
      <w:r>
        <w:br/>
      </w:r>
      <w:r>
        <w:rPr>
          <w:b/>
          <w:color w:val="000000"/>
        </w:rPr>
        <w:t>Geographic:</w:t>
      </w:r>
      <w:r>
        <w:rPr>
          <w:color w:val="000000"/>
        </w:rPr>
        <w:t> UNITED STATES (95%); ASIA (73%); United States &amp; Iran; Americas, Northern America; Asia, Southern Asia</w:t>
      </w:r>
    </w:p>
    <w:p w14:paraId="7602028C" w14:textId="77777777" w:rsidR="000C43B5" w:rsidRDefault="00B01ADC">
      <w:pPr>
        <w:pStyle w:val="Normal28"/>
        <w:spacing w:before="240" w:line="260" w:lineRule="atLeast"/>
      </w:pPr>
      <w:r>
        <w:br/>
      </w:r>
      <w:r>
        <w:rPr>
          <w:b/>
          <w:color w:val="000000"/>
        </w:rPr>
        <w:t>Load-Date:</w:t>
      </w:r>
      <w:r>
        <w:rPr>
          <w:color w:val="000000"/>
        </w:rPr>
        <w:t> October 23, 2024</w:t>
      </w:r>
    </w:p>
    <w:p w14:paraId="4628A913" w14:textId="77777777" w:rsidR="000C43B5" w:rsidRDefault="000C43B5">
      <w:pPr>
        <w:pStyle w:val="Normal28"/>
      </w:pPr>
    </w:p>
    <w:p w14:paraId="20EB0D41" w14:textId="7EBD8EB7" w:rsidR="000C43B5" w:rsidRDefault="00B01ADC">
      <w:pPr>
        <w:pStyle w:val="Normal28"/>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53472" behindDoc="0" locked="0" layoutInCell="1" allowOverlap="1" wp14:anchorId="3C61A974" wp14:editId="6F35D1C6">
                <wp:simplePos x="0" y="0"/>
                <wp:positionH relativeFrom="column">
                  <wp:posOffset>0</wp:posOffset>
                </wp:positionH>
                <wp:positionV relativeFrom="paragraph">
                  <wp:posOffset>127000</wp:posOffset>
                </wp:positionV>
                <wp:extent cx="6502400" cy="0"/>
                <wp:effectExtent l="9525" t="12700" r="12700" b="6350"/>
                <wp:wrapNone/>
                <wp:docPr id="674311896"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AD7F8" id="Line 12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746837CC" w14:textId="77777777" w:rsidR="000C43B5" w:rsidRDefault="000C43B5">
      <w:pPr>
        <w:pStyle w:val="Normal29"/>
        <w:sectPr w:rsidR="000C43B5">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gutter="0"/>
          <w:cols w:space="720"/>
          <w:titlePg/>
        </w:sectPr>
      </w:pPr>
    </w:p>
    <w:p w14:paraId="5D318E5C" w14:textId="77777777" w:rsidR="000C43B5" w:rsidRDefault="000C43B5">
      <w:pPr>
        <w:pStyle w:val="Normal29"/>
      </w:pPr>
    </w:p>
    <w:p w14:paraId="512F45FF" w14:textId="6739CEF0" w:rsidR="000C43B5" w:rsidRDefault="00B01ADC">
      <w:pPr>
        <w:pStyle w:val="Normal29"/>
      </w:pPr>
      <w:r>
        <w:rPr>
          <w:noProof/>
        </w:rPr>
        <w:drawing>
          <wp:inline distT="0" distB="0" distL="0" distR="0" wp14:anchorId="09AEADDF" wp14:editId="583E4069">
            <wp:extent cx="1879600" cy="381000"/>
            <wp:effectExtent l="0" t="0" r="0" b="0"/>
            <wp:docPr id="35" name="Picture 2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D9D3B07" w14:textId="77777777" w:rsidR="000C43B5" w:rsidRDefault="00B01ADC">
      <w:pPr>
        <w:pStyle w:val="Heading127"/>
        <w:keepNext w:val="0"/>
        <w:spacing w:after="200" w:line="340" w:lineRule="atLeast"/>
        <w:jc w:val="center"/>
      </w:pPr>
      <w:hyperlink r:id="rId1145" w:history="1">
        <w:r>
          <w:rPr>
            <w:color w:val="0077CC"/>
            <w:sz w:val="28"/>
            <w:u w:val="single"/>
            <w:shd w:val="clear" w:color="auto" w:fill="FFFFFF"/>
          </w:rPr>
          <w:t>Trump'</w:t>
        </w:r>
      </w:hyperlink>
      <w:hyperlink r:id="rId1146" w:history="1">
        <w:r>
          <w:rPr>
            <w:color w:val="0077CC"/>
            <w:sz w:val="28"/>
            <w:u w:val="single"/>
            <w:shd w:val="clear" w:color="auto" w:fill="FFFFFF"/>
          </w:rPr>
          <w:t>s</w:t>
        </w:r>
      </w:hyperlink>
      <w:hyperlink r:id="rId1147" w:history="1">
        <w:r>
          <w:rPr>
            <w:color w:val="0077CC"/>
            <w:sz w:val="28"/>
            <w:u w:val="single"/>
            <w:shd w:val="clear" w:color="auto" w:fill="FFFFFF"/>
          </w:rPr>
          <w:t xml:space="preserve"> name on second page of ballot is random, not '</w:t>
        </w:r>
      </w:hyperlink>
      <w:hyperlink r:id="rId1148" w:history="1">
        <w:r>
          <w:rPr>
            <w:color w:val="0077CC"/>
            <w:sz w:val="28"/>
            <w:u w:val="single"/>
            <w:shd w:val="clear" w:color="auto" w:fill="FFFFFF"/>
          </w:rPr>
          <w:t>election</w:t>
        </w:r>
      </w:hyperlink>
      <w:hyperlink r:id="rId1149" w:history="1">
        <w:r>
          <w:rPr>
            <w:color w:val="0077CC"/>
            <w:sz w:val="28"/>
            <w:u w:val="single"/>
            <w:shd w:val="clear" w:color="auto" w:fill="FFFFFF"/>
          </w:rPr>
          <w:t xml:space="preserve"> fraud' | </w:t>
        </w:r>
      </w:hyperlink>
      <w:hyperlink r:id="rId1150" w:history="1">
        <w:r>
          <w:rPr>
            <w:color w:val="0077CC"/>
            <w:sz w:val="28"/>
            <w:u w:val="single"/>
            <w:shd w:val="clear" w:color="auto" w:fill="FFFFFF"/>
          </w:rPr>
          <w:t>Fact check</w:t>
        </w:r>
      </w:hyperlink>
    </w:p>
    <w:p w14:paraId="33EE4AE5" w14:textId="77777777" w:rsidR="000C43B5" w:rsidRDefault="00B01ADC">
      <w:pPr>
        <w:pStyle w:val="Normal29"/>
        <w:spacing w:before="120" w:line="260" w:lineRule="atLeast"/>
        <w:jc w:val="center"/>
      </w:pPr>
      <w:r>
        <w:rPr>
          <w:color w:val="000000"/>
        </w:rPr>
        <w:t>USA Today Online</w:t>
      </w:r>
    </w:p>
    <w:p w14:paraId="57BBF461" w14:textId="77777777" w:rsidR="000C43B5" w:rsidRDefault="00B01ADC">
      <w:pPr>
        <w:pStyle w:val="Normal29"/>
        <w:spacing w:before="120" w:line="260" w:lineRule="atLeast"/>
        <w:jc w:val="center"/>
      </w:pPr>
      <w:r>
        <w:rPr>
          <w:color w:val="000000"/>
        </w:rPr>
        <w:t>November 5, 2024 9:36 PM EST</w:t>
      </w:r>
    </w:p>
    <w:p w14:paraId="609B0820" w14:textId="77777777" w:rsidR="000C43B5" w:rsidRDefault="000C43B5">
      <w:pPr>
        <w:pStyle w:val="Normal29"/>
        <w:spacing w:line="240" w:lineRule="atLeast"/>
        <w:jc w:val="both"/>
      </w:pPr>
      <w:bookmarkStart w:id="84" w:name="Bookmark_29"/>
      <w:bookmarkEnd w:id="84"/>
    </w:p>
    <w:p w14:paraId="36939A21" w14:textId="77777777" w:rsidR="000C43B5" w:rsidRDefault="00B01ADC">
      <w:pPr>
        <w:pStyle w:val="Normal29"/>
        <w:spacing w:before="120" w:line="220" w:lineRule="atLeast"/>
      </w:pPr>
      <w:r>
        <w:br/>
      </w:r>
      <w:r>
        <w:rPr>
          <w:color w:val="000000"/>
          <w:sz w:val="16"/>
        </w:rPr>
        <w:t>Copyright 2024 Gannett Media Corp  All Rights Reserved</w:t>
      </w:r>
    </w:p>
    <w:p w14:paraId="578CAA0C" w14:textId="77777777" w:rsidR="000C43B5" w:rsidRDefault="00B01ADC">
      <w:pPr>
        <w:pStyle w:val="Normal29"/>
        <w:spacing w:before="120" w:line="260" w:lineRule="atLeast"/>
      </w:pPr>
      <w:r>
        <w:rPr>
          <w:b/>
          <w:color w:val="000000"/>
        </w:rPr>
        <w:t>Length:</w:t>
      </w:r>
      <w:r>
        <w:rPr>
          <w:color w:val="000000"/>
        </w:rPr>
        <w:t> 764 words</w:t>
      </w:r>
    </w:p>
    <w:p w14:paraId="4A6461D4" w14:textId="77777777" w:rsidR="000C43B5" w:rsidRDefault="00B01ADC">
      <w:pPr>
        <w:pStyle w:val="Normal29"/>
        <w:keepNext/>
        <w:spacing w:before="240" w:line="340" w:lineRule="atLeast"/>
      </w:pPr>
      <w:bookmarkStart w:id="85" w:name="Body_27"/>
      <w:bookmarkEnd w:id="85"/>
      <w:r>
        <w:rPr>
          <w:b/>
          <w:color w:val="000000"/>
          <w:sz w:val="28"/>
        </w:rPr>
        <w:t>Body</w:t>
      </w:r>
    </w:p>
    <w:p w14:paraId="0809E932" w14:textId="0FF6B720" w:rsidR="000C43B5" w:rsidRDefault="00B01ADC">
      <w:pPr>
        <w:pStyle w:val="Normal29"/>
        <w:spacing w:line="60" w:lineRule="exact"/>
      </w:pPr>
      <w:r>
        <w:rPr>
          <w:noProof/>
        </w:rPr>
        <mc:AlternateContent>
          <mc:Choice Requires="wps">
            <w:drawing>
              <wp:anchor distT="0" distB="0" distL="114300" distR="114300" simplePos="0" relativeHeight="251754496" behindDoc="0" locked="0" layoutInCell="1" allowOverlap="1" wp14:anchorId="0D50F89D" wp14:editId="67DFCE35">
                <wp:simplePos x="0" y="0"/>
                <wp:positionH relativeFrom="column">
                  <wp:posOffset>0</wp:posOffset>
                </wp:positionH>
                <wp:positionV relativeFrom="paragraph">
                  <wp:posOffset>25400</wp:posOffset>
                </wp:positionV>
                <wp:extent cx="6502400" cy="0"/>
                <wp:effectExtent l="19050" t="15875" r="12700" b="12700"/>
                <wp:wrapTopAndBottom/>
                <wp:docPr id="680062406"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490B2" id="Line 129"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F43DB35" w14:textId="77777777" w:rsidR="000C43B5" w:rsidRDefault="000C43B5">
      <w:pPr>
        <w:pStyle w:val="Normal29"/>
      </w:pPr>
    </w:p>
    <w:p w14:paraId="693D7B5C" w14:textId="77777777" w:rsidR="000C43B5" w:rsidRDefault="00B01ADC">
      <w:pPr>
        <w:pStyle w:val="Normal29"/>
        <w:spacing w:before="240" w:line="260" w:lineRule="atLeast"/>
      </w:pPr>
      <w:r>
        <w:rPr>
          <w:b/>
          <w:color w:val="000000"/>
        </w:rPr>
        <w:t>The claim: Trump's</w:t>
      </w:r>
      <w:r>
        <w:rPr>
          <w:b/>
          <w:color w:val="000000"/>
        </w:rPr>
        <w:t xml:space="preserve"> name on second page of California ballot is evidence of 'election fraud'</w:t>
      </w:r>
    </w:p>
    <w:p w14:paraId="76B2630B" w14:textId="77777777" w:rsidR="000C43B5" w:rsidRDefault="00B01ADC">
      <w:pPr>
        <w:pStyle w:val="Normal29"/>
        <w:spacing w:before="240" w:line="260" w:lineRule="atLeast"/>
        <w:jc w:val="both"/>
      </w:pPr>
      <w:r>
        <w:rPr>
          <w:color w:val="000000"/>
        </w:rPr>
        <w:t>An Oct. 31 Instagram post (</w:t>
      </w:r>
      <w:hyperlink r:id="rId1151" w:history="1">
        <w:r>
          <w:rPr>
            <w:color w:val="0077CC"/>
            <w:u w:val="single"/>
            <w:shd w:val="clear" w:color="auto" w:fill="FFFFFF"/>
          </w:rPr>
          <w:t>direct link</w:t>
        </w:r>
      </w:hyperlink>
      <w:r>
        <w:rPr>
          <w:color w:val="000000"/>
        </w:rPr>
        <w:t xml:space="preserve">, </w:t>
      </w:r>
      <w:hyperlink r:id="rId1152" w:history="1">
        <w:r>
          <w:rPr>
            <w:color w:val="0077CC"/>
            <w:u w:val="single"/>
            <w:shd w:val="clear" w:color="auto" w:fill="FFFFFF"/>
          </w:rPr>
          <w:t>archive link</w:t>
        </w:r>
      </w:hyperlink>
      <w:r>
        <w:rPr>
          <w:color w:val="000000"/>
        </w:rPr>
        <w:t xml:space="preserve">) shows a screen with presidential and vice presidential candidates' names listed on it. The list includes Vice President Kamala Harris along with independent and Libertarian Party candidates. Former President Donald Trump, the Republican nominee, is not on the list. </w:t>
      </w:r>
    </w:p>
    <w:p w14:paraId="348E890B" w14:textId="77777777" w:rsidR="000C43B5" w:rsidRDefault="00B01ADC">
      <w:pPr>
        <w:pStyle w:val="Normal29"/>
        <w:spacing w:before="200" w:line="260" w:lineRule="atLeast"/>
        <w:jc w:val="both"/>
      </w:pPr>
      <w:r>
        <w:rPr>
          <w:color w:val="000000"/>
        </w:rPr>
        <w:t>"Photo of voting machine inside booth in California," reads the post'</w:t>
      </w:r>
      <w:r>
        <w:rPr>
          <w:b/>
          <w:color w:val="000000"/>
        </w:rPr>
        <w:t>s</w:t>
      </w:r>
      <w:r>
        <w:rPr>
          <w:color w:val="000000"/>
        </w:rPr>
        <w:t xml:space="preserve"> caption. "Trump is not an option on the first screen. Trump is shown on the next screen after clicking Next. And there’</w:t>
      </w:r>
      <w:r>
        <w:rPr>
          <w:b/>
          <w:color w:val="000000"/>
        </w:rPr>
        <w:t>s</w:t>
      </w:r>
      <w:r>
        <w:rPr>
          <w:color w:val="000000"/>
        </w:rPr>
        <w:t xml:space="preserve"> no </w:t>
      </w:r>
      <w:r>
        <w:rPr>
          <w:b/>
          <w:color w:val="000000"/>
        </w:rPr>
        <w:t>election</w:t>
      </w:r>
      <w:r>
        <w:rPr>
          <w:color w:val="000000"/>
        </w:rPr>
        <w:t xml:space="preserve"> fraud? Yeah right."</w:t>
      </w:r>
    </w:p>
    <w:p w14:paraId="5B2C4223" w14:textId="77777777" w:rsidR="000C43B5" w:rsidRDefault="00B01ADC">
      <w:pPr>
        <w:pStyle w:val="Normal29"/>
        <w:spacing w:before="240" w:line="260" w:lineRule="atLeast"/>
        <w:jc w:val="both"/>
      </w:pPr>
      <w:r>
        <w:rPr>
          <w:color w:val="000000"/>
        </w:rPr>
        <w:t xml:space="preserve">Other versions of the claim were shared on </w:t>
      </w:r>
      <w:hyperlink r:id="rId1153" w:history="1">
        <w:r>
          <w:rPr>
            <w:color w:val="0077CC"/>
            <w:u w:val="single"/>
            <w:shd w:val="clear" w:color="auto" w:fill="FFFFFF"/>
          </w:rPr>
          <w:t>Facebook</w:t>
        </w:r>
      </w:hyperlink>
      <w:r>
        <w:rPr>
          <w:color w:val="000000"/>
        </w:rPr>
        <w:t xml:space="preserve">, </w:t>
      </w:r>
      <w:hyperlink r:id="rId1154" w:history="1">
        <w:r>
          <w:rPr>
            <w:color w:val="0077CC"/>
            <w:u w:val="single"/>
            <w:shd w:val="clear" w:color="auto" w:fill="FFFFFF"/>
          </w:rPr>
          <w:t>Instagram</w:t>
        </w:r>
      </w:hyperlink>
      <w:r>
        <w:rPr>
          <w:color w:val="000000"/>
        </w:rPr>
        <w:t xml:space="preserve"> and </w:t>
      </w:r>
      <w:hyperlink r:id="rId1155" w:history="1">
        <w:r>
          <w:rPr>
            <w:color w:val="0077CC"/>
            <w:u w:val="single"/>
            <w:shd w:val="clear" w:color="auto" w:fill="FFFFFF"/>
          </w:rPr>
          <w:t>X, formerly Twitter</w:t>
        </w:r>
      </w:hyperlink>
      <w:r>
        <w:rPr>
          <w:color w:val="000000"/>
        </w:rPr>
        <w:t xml:space="preserve">, including </w:t>
      </w:r>
      <w:hyperlink r:id="rId1156" w:history="1">
        <w:r>
          <w:rPr>
            <w:color w:val="0077CC"/>
            <w:u w:val="single"/>
            <w:shd w:val="clear" w:color="auto" w:fill="FFFFFF"/>
          </w:rPr>
          <w:t>a version</w:t>
        </w:r>
      </w:hyperlink>
      <w:r>
        <w:rPr>
          <w:color w:val="000000"/>
        </w:rPr>
        <w:t xml:space="preserve"> shared by Georgia Rep. Marjorie Taylor Greene.</w:t>
      </w:r>
    </w:p>
    <w:p w14:paraId="4BF21C12" w14:textId="77777777" w:rsidR="000C43B5" w:rsidRDefault="00B01ADC">
      <w:pPr>
        <w:pStyle w:val="Normal29"/>
        <w:spacing w:before="240" w:line="260" w:lineRule="atLeast"/>
        <w:jc w:val="both"/>
      </w:pPr>
      <w:r>
        <w:rPr>
          <w:b/>
          <w:color w:val="000000"/>
        </w:rPr>
        <w:t>More from the Fact-Check Team:</w:t>
      </w:r>
      <w:hyperlink r:id="rId1157" w:history="1">
        <w:r>
          <w:rPr>
            <w:color w:val="0077CC"/>
            <w:u w:val="single"/>
            <w:shd w:val="clear" w:color="auto" w:fill="FFFFFF"/>
          </w:rPr>
          <w:t>How we pick and research claims</w:t>
        </w:r>
      </w:hyperlink>
      <w:r>
        <w:rPr>
          <w:color w:val="000000"/>
        </w:rPr>
        <w:t xml:space="preserve"> | </w:t>
      </w:r>
      <w:hyperlink r:id="rId1158" w:history="1">
        <w:r>
          <w:rPr>
            <w:color w:val="0077CC"/>
            <w:u w:val="single"/>
            <w:shd w:val="clear" w:color="auto" w:fill="FFFFFF"/>
          </w:rPr>
          <w:t>Email newsletter</w:t>
        </w:r>
      </w:hyperlink>
      <w:r>
        <w:rPr>
          <w:color w:val="000000"/>
        </w:rPr>
        <w:t xml:space="preserve"> | </w:t>
      </w:r>
      <w:hyperlink r:id="rId1159" w:history="1">
        <w:r>
          <w:rPr>
            <w:color w:val="0077CC"/>
            <w:u w:val="single"/>
            <w:shd w:val="clear" w:color="auto" w:fill="FFFFFF"/>
          </w:rPr>
          <w:t>Facebook page</w:t>
        </w:r>
      </w:hyperlink>
    </w:p>
    <w:p w14:paraId="222BB2D6" w14:textId="77777777" w:rsidR="000C43B5" w:rsidRDefault="00B01ADC">
      <w:pPr>
        <w:pStyle w:val="Normal29"/>
        <w:spacing w:before="240" w:line="260" w:lineRule="atLeast"/>
      </w:pPr>
      <w:r>
        <w:rPr>
          <w:b/>
          <w:color w:val="000000"/>
        </w:rPr>
        <w:t>Our rating: False</w:t>
      </w:r>
    </w:p>
    <w:p w14:paraId="01787C7C" w14:textId="77777777" w:rsidR="000C43B5" w:rsidRDefault="00B01ADC">
      <w:pPr>
        <w:pStyle w:val="Normal29"/>
        <w:spacing w:before="200" w:line="260" w:lineRule="atLeast"/>
        <w:jc w:val="both"/>
      </w:pPr>
      <w:r>
        <w:rPr>
          <w:color w:val="000000"/>
        </w:rPr>
        <w:t>The listing of Trump on the last page of the ballot is not evidence of voter fraud. The candidates' order on the California ballot is determined by a randomized letter drawing corresponding to the first letter of the candidates' last names. The order rotates by assembly district so Trump was listed last in some districts.</w:t>
      </w:r>
    </w:p>
    <w:p w14:paraId="064C5221" w14:textId="77777777" w:rsidR="000C43B5" w:rsidRDefault="00B01ADC">
      <w:pPr>
        <w:pStyle w:val="Normal29"/>
        <w:spacing w:before="240" w:line="260" w:lineRule="atLeast"/>
      </w:pPr>
      <w:r>
        <w:rPr>
          <w:b/>
          <w:color w:val="000000"/>
        </w:rPr>
        <w:t>California ballot sorted by randomized letter drawing</w:t>
      </w:r>
    </w:p>
    <w:p w14:paraId="38F76E7E" w14:textId="77777777" w:rsidR="000C43B5" w:rsidRDefault="00B01ADC">
      <w:pPr>
        <w:pStyle w:val="Normal29"/>
        <w:spacing w:before="200" w:line="260" w:lineRule="atLeast"/>
        <w:jc w:val="both"/>
      </w:pPr>
      <w:r>
        <w:rPr>
          <w:color w:val="000000"/>
        </w:rPr>
        <w:t xml:space="preserve">Like many other online claims about interference in the days leading up to </w:t>
      </w:r>
      <w:hyperlink r:id="rId1160" w:history="1">
        <w:r>
          <w:rPr>
            <w:color w:val="0077CC"/>
            <w:u w:val="single"/>
            <w:shd w:val="clear" w:color="auto" w:fill="FFFFFF"/>
          </w:rPr>
          <w:t xml:space="preserve">the Nov. 5 </w:t>
        </w:r>
      </w:hyperlink>
      <w:hyperlink r:id="rId1161" w:history="1">
        <w:r>
          <w:rPr>
            <w:b/>
            <w:color w:val="0077CC"/>
            <w:u w:val="single"/>
            <w:shd w:val="clear" w:color="auto" w:fill="FFFFFF"/>
          </w:rPr>
          <w:t>election</w:t>
        </w:r>
      </w:hyperlink>
      <w:r>
        <w:rPr>
          <w:color w:val="000000"/>
        </w:rPr>
        <w:t>, the post'</w:t>
      </w:r>
      <w:r>
        <w:rPr>
          <w:b/>
          <w:color w:val="000000"/>
        </w:rPr>
        <w:t>s</w:t>
      </w:r>
      <w:r>
        <w:rPr>
          <w:color w:val="000000"/>
        </w:rPr>
        <w:t xml:space="preserve"> claim about supposed "</w:t>
      </w:r>
      <w:r>
        <w:rPr>
          <w:b/>
          <w:color w:val="000000"/>
        </w:rPr>
        <w:t>election</w:t>
      </w:r>
      <w:r>
        <w:rPr>
          <w:color w:val="000000"/>
        </w:rPr>
        <w:t xml:space="preserve"> fraud" in California is false.</w:t>
      </w:r>
    </w:p>
    <w:p w14:paraId="0756A716" w14:textId="77777777" w:rsidR="000C43B5" w:rsidRDefault="00B01ADC">
      <w:pPr>
        <w:pStyle w:val="Normal29"/>
        <w:spacing w:before="200" w:line="260" w:lineRule="atLeast"/>
        <w:jc w:val="both"/>
      </w:pPr>
      <w:r>
        <w:rPr>
          <w:color w:val="000000"/>
        </w:rPr>
        <w:t>The order of the candidates' names on the state'</w:t>
      </w:r>
      <w:r>
        <w:rPr>
          <w:b/>
          <w:color w:val="000000"/>
        </w:rPr>
        <w:t>s</w:t>
      </w:r>
      <w:r>
        <w:rPr>
          <w:color w:val="000000"/>
        </w:rPr>
        <w:t xml:space="preserve"> ballot is determined by a </w:t>
      </w:r>
      <w:hyperlink r:id="rId1162" w:history="1">
        <w:r>
          <w:rPr>
            <w:color w:val="0077CC"/>
            <w:u w:val="single"/>
            <w:shd w:val="clear" w:color="auto" w:fill="FFFFFF"/>
          </w:rPr>
          <w:t>randomized letter drawing</w:t>
        </w:r>
      </w:hyperlink>
      <w:r>
        <w:rPr>
          <w:color w:val="000000"/>
        </w:rPr>
        <w:t>, according to the California Secretary of State Office'</w:t>
      </w:r>
      <w:r>
        <w:rPr>
          <w:b/>
          <w:color w:val="000000"/>
        </w:rPr>
        <w:t>s</w:t>
      </w:r>
      <w:r>
        <w:rPr>
          <w:color w:val="000000"/>
        </w:rPr>
        <w:t xml:space="preserve"> website. The letters first correspond to the candidates' last names, then, if the second letter of the candidates' last names are the same, their first and middle names.</w:t>
      </w:r>
    </w:p>
    <w:p w14:paraId="225499E9" w14:textId="77777777" w:rsidR="000C43B5" w:rsidRDefault="00B01ADC">
      <w:pPr>
        <w:pStyle w:val="Normal29"/>
        <w:spacing w:before="200" w:line="260" w:lineRule="atLeast"/>
        <w:jc w:val="both"/>
      </w:pPr>
      <w:r>
        <w:rPr>
          <w:color w:val="000000"/>
        </w:rPr>
        <w:t>These names then rotate by assembly district, with the first name dropping to the bottom in District 2 and the other names moving up, according to the website. The rotation continues with each district.</w:t>
      </w:r>
    </w:p>
    <w:p w14:paraId="22A14BD9" w14:textId="77777777" w:rsidR="000C43B5" w:rsidRDefault="00B01ADC">
      <w:pPr>
        <w:pStyle w:val="Normal29"/>
        <w:spacing w:before="200" w:line="260" w:lineRule="atLeast"/>
        <w:jc w:val="both"/>
      </w:pPr>
      <w:r>
        <w:rPr>
          <w:color w:val="000000"/>
        </w:rPr>
        <w:t>"This gives each candidate more than one opportunity to appear at the 'top of the ticket' in his/her race," the website says.</w:t>
      </w:r>
    </w:p>
    <w:p w14:paraId="20E79342" w14:textId="77777777" w:rsidR="000C43B5" w:rsidRDefault="00B01ADC">
      <w:pPr>
        <w:pStyle w:val="Normal29"/>
        <w:spacing w:before="240" w:line="260" w:lineRule="atLeast"/>
        <w:jc w:val="both"/>
      </w:pPr>
      <w:r>
        <w:rPr>
          <w:color w:val="000000"/>
        </w:rPr>
        <w:t xml:space="preserve">This process is outlined in </w:t>
      </w:r>
      <w:hyperlink r:id="rId1163" w:history="1">
        <w:r>
          <w:rPr>
            <w:color w:val="0077CC"/>
            <w:u w:val="single"/>
            <w:shd w:val="clear" w:color="auto" w:fill="FFFFFF"/>
          </w:rPr>
          <w:t xml:space="preserve">the California </w:t>
        </w:r>
      </w:hyperlink>
      <w:hyperlink r:id="rId1164" w:history="1">
        <w:r>
          <w:rPr>
            <w:b/>
            <w:color w:val="0077CC"/>
            <w:u w:val="single"/>
            <w:shd w:val="clear" w:color="auto" w:fill="FFFFFF"/>
          </w:rPr>
          <w:t>Election</w:t>
        </w:r>
      </w:hyperlink>
      <w:hyperlink r:id="rId1165" w:history="1">
        <w:r>
          <w:rPr>
            <w:color w:val="0077CC"/>
            <w:u w:val="single"/>
            <w:shd w:val="clear" w:color="auto" w:fill="FFFFFF"/>
          </w:rPr>
          <w:t xml:space="preserve"> Code</w:t>
        </w:r>
      </w:hyperlink>
      <w:r>
        <w:rPr>
          <w:color w:val="000000"/>
        </w:rPr>
        <w:t>.</w:t>
      </w:r>
    </w:p>
    <w:p w14:paraId="6F091321" w14:textId="77777777" w:rsidR="000C43B5" w:rsidRDefault="00B01ADC">
      <w:pPr>
        <w:pStyle w:val="Normal29"/>
        <w:spacing w:before="200" w:line="260" w:lineRule="atLeast"/>
        <w:jc w:val="both"/>
      </w:pPr>
      <w:r>
        <w:rPr>
          <w:color w:val="000000"/>
        </w:rPr>
        <w:t xml:space="preserve">California Secretary of State Shirley Weber </w:t>
      </w:r>
      <w:hyperlink r:id="rId1166" w:history="1">
        <w:r>
          <w:rPr>
            <w:color w:val="0077CC"/>
            <w:u w:val="single"/>
            <w:shd w:val="clear" w:color="auto" w:fill="FFFFFF"/>
          </w:rPr>
          <w:t>held the randomized drawing</w:t>
        </w:r>
      </w:hyperlink>
      <w:r>
        <w:rPr>
          <w:color w:val="000000"/>
        </w:rPr>
        <w:t xml:space="preserve"> on Aug. 15, resulting in the following order of letters: I, F, L, T, D, E, H, Q, M, J, G, A, Y, R, P, C, B, V, X, K, </w:t>
      </w:r>
      <w:r>
        <w:rPr>
          <w:b/>
          <w:color w:val="000000"/>
        </w:rPr>
        <w:t>U</w:t>
      </w:r>
      <w:r>
        <w:rPr>
          <w:color w:val="000000"/>
        </w:rPr>
        <w:t xml:space="preserve">, N, O, W, </w:t>
      </w:r>
      <w:r>
        <w:rPr>
          <w:b/>
          <w:color w:val="000000"/>
        </w:rPr>
        <w:t>S</w:t>
      </w:r>
      <w:r>
        <w:rPr>
          <w:color w:val="000000"/>
        </w:rPr>
        <w:t>, Z</w:t>
      </w:r>
    </w:p>
    <w:p w14:paraId="4A2FD61E" w14:textId="77777777" w:rsidR="000C43B5" w:rsidRDefault="00B01ADC">
      <w:pPr>
        <w:pStyle w:val="Normal29"/>
        <w:spacing w:before="200" w:line="260" w:lineRule="atLeast"/>
        <w:jc w:val="both"/>
      </w:pPr>
      <w:r>
        <w:rPr>
          <w:color w:val="000000"/>
        </w:rPr>
        <w:t>Though Trump'</w:t>
      </w:r>
      <w:r>
        <w:rPr>
          <w:b/>
          <w:color w:val="000000"/>
        </w:rPr>
        <w:t>s</w:t>
      </w:r>
      <w:r>
        <w:rPr>
          <w:color w:val="000000"/>
        </w:rPr>
        <w:t xml:space="preserve"> name would be listed before Vice President Kamala Harris' and Robert F. Kennedy Jr.'</w:t>
      </w:r>
      <w:r>
        <w:rPr>
          <w:b/>
          <w:color w:val="000000"/>
        </w:rPr>
        <w:t>s</w:t>
      </w:r>
      <w:r>
        <w:rPr>
          <w:color w:val="000000"/>
        </w:rPr>
        <w:t xml:space="preserve"> in this original order, the list rotates by district. This means that Trump'</w:t>
      </w:r>
      <w:r>
        <w:rPr>
          <w:b/>
          <w:color w:val="000000"/>
        </w:rPr>
        <w:t>s</w:t>
      </w:r>
      <w:r>
        <w:rPr>
          <w:color w:val="000000"/>
        </w:rPr>
        <w:t xml:space="preserve"> name could be listed above or below any of the other presidential candidates, depending on the voter'</w:t>
      </w:r>
      <w:r>
        <w:rPr>
          <w:b/>
          <w:color w:val="000000"/>
        </w:rPr>
        <w:t>s</w:t>
      </w:r>
      <w:r>
        <w:rPr>
          <w:color w:val="000000"/>
        </w:rPr>
        <w:t xml:space="preserve"> district.</w:t>
      </w:r>
    </w:p>
    <w:p w14:paraId="283623ED" w14:textId="77777777" w:rsidR="000C43B5" w:rsidRDefault="00B01ADC">
      <w:pPr>
        <w:pStyle w:val="Normal29"/>
        <w:spacing w:before="240" w:line="260" w:lineRule="atLeast"/>
        <w:jc w:val="both"/>
      </w:pPr>
      <w:r>
        <w:rPr>
          <w:b/>
          <w:color w:val="000000"/>
        </w:rPr>
        <w:t>Fact check</w:t>
      </w:r>
      <w:r>
        <w:rPr>
          <w:color w:val="000000"/>
        </w:rPr>
        <w:t xml:space="preserve">: </w:t>
      </w:r>
      <w:hyperlink r:id="rId1167" w:history="1">
        <w:r>
          <w:rPr>
            <w:color w:val="0077CC"/>
            <w:u w:val="single"/>
            <w:shd w:val="clear" w:color="auto" w:fill="FFFFFF"/>
          </w:rPr>
          <w:t>Trump name misspelled on voting machine review screen not '</w:t>
        </w:r>
      </w:hyperlink>
      <w:hyperlink r:id="rId1168" w:history="1">
        <w:r>
          <w:rPr>
            <w:b/>
            <w:color w:val="0077CC"/>
            <w:u w:val="single"/>
            <w:shd w:val="clear" w:color="auto" w:fill="FFFFFF"/>
          </w:rPr>
          <w:t>election</w:t>
        </w:r>
      </w:hyperlink>
      <w:hyperlink r:id="rId1169" w:history="1">
        <w:r>
          <w:rPr>
            <w:color w:val="0077CC"/>
            <w:u w:val="single"/>
            <w:shd w:val="clear" w:color="auto" w:fill="FFFFFF"/>
          </w:rPr>
          <w:t xml:space="preserve"> fraud'</w:t>
        </w:r>
      </w:hyperlink>
    </w:p>
    <w:p w14:paraId="400D0B92" w14:textId="77777777" w:rsidR="000C43B5" w:rsidRDefault="00B01ADC">
      <w:pPr>
        <w:pStyle w:val="Normal29"/>
        <w:spacing w:before="240" w:line="260" w:lineRule="atLeast"/>
        <w:jc w:val="both"/>
      </w:pPr>
      <w:r>
        <w:rPr>
          <w:color w:val="000000"/>
        </w:rPr>
        <w:t>The Los Angeles County Registrar'</w:t>
      </w:r>
      <w:r>
        <w:rPr>
          <w:b/>
          <w:color w:val="000000"/>
        </w:rPr>
        <w:t>s</w:t>
      </w:r>
      <w:r>
        <w:rPr>
          <w:color w:val="000000"/>
        </w:rPr>
        <w:t xml:space="preserve"> Office, which is in charge of conducting the county'</w:t>
      </w:r>
      <w:r>
        <w:rPr>
          <w:b/>
          <w:color w:val="000000"/>
        </w:rPr>
        <w:t>s</w:t>
      </w:r>
      <w:r>
        <w:rPr>
          <w:color w:val="000000"/>
        </w:rPr>
        <w:t xml:space="preserve"> </w:t>
      </w:r>
      <w:r>
        <w:rPr>
          <w:b/>
          <w:color w:val="000000"/>
        </w:rPr>
        <w:t>elections</w:t>
      </w:r>
      <w:r>
        <w:rPr>
          <w:color w:val="000000"/>
        </w:rPr>
        <w:t xml:space="preserve">, </w:t>
      </w:r>
      <w:hyperlink r:id="rId1170" w:history="1">
        <w:r>
          <w:rPr>
            <w:color w:val="0077CC"/>
            <w:u w:val="single"/>
            <w:shd w:val="clear" w:color="auto" w:fill="FFFFFF"/>
          </w:rPr>
          <w:t>debunked the claim</w:t>
        </w:r>
      </w:hyperlink>
      <w:r>
        <w:rPr>
          <w:color w:val="000000"/>
        </w:rPr>
        <w:t xml:space="preserve"> on X.</w:t>
      </w:r>
    </w:p>
    <w:p w14:paraId="4F81BD06" w14:textId="77777777" w:rsidR="000C43B5" w:rsidRDefault="00B01ADC">
      <w:pPr>
        <w:pStyle w:val="Normal29"/>
        <w:spacing w:before="200" w:line="260" w:lineRule="atLeast"/>
        <w:jc w:val="both"/>
      </w:pPr>
      <w:r>
        <w:rPr>
          <w:color w:val="000000"/>
        </w:rPr>
        <w:t>"LA County'</w:t>
      </w:r>
      <w:r>
        <w:rPr>
          <w:b/>
          <w:color w:val="000000"/>
        </w:rPr>
        <w:t>s</w:t>
      </w:r>
      <w:r>
        <w:rPr>
          <w:color w:val="000000"/>
        </w:rPr>
        <w:t xml:space="preserve"> Ballot Marking Device ... displays four ... selections on each screen," the post reads. "If any contest has more than four ... selections, a notification instructs voters to click 'MORE' to view all options."</w:t>
      </w:r>
    </w:p>
    <w:p w14:paraId="3F3D78FB" w14:textId="77777777" w:rsidR="000C43B5" w:rsidRDefault="00B01ADC">
      <w:pPr>
        <w:pStyle w:val="Normal29"/>
        <w:spacing w:before="240" w:line="260" w:lineRule="atLeast"/>
        <w:jc w:val="both"/>
      </w:pPr>
      <w:r>
        <w:rPr>
          <w:color w:val="000000"/>
        </w:rPr>
        <w:t xml:space="preserve">The office explained the randomized letter drawing process in a </w:t>
      </w:r>
      <w:hyperlink r:id="rId1171" w:history="1">
        <w:r>
          <w:rPr>
            <w:color w:val="0077CC"/>
            <w:u w:val="single"/>
            <w:shd w:val="clear" w:color="auto" w:fill="FFFFFF"/>
          </w:rPr>
          <w:t>follow-up post</w:t>
        </w:r>
      </w:hyperlink>
      <w:r>
        <w:rPr>
          <w:color w:val="000000"/>
        </w:rPr>
        <w:t>, saying, "No issues with the (ballot marking device) or ballot order exist."</w:t>
      </w:r>
    </w:p>
    <w:p w14:paraId="3456FAF1" w14:textId="77777777" w:rsidR="000C43B5" w:rsidRDefault="00B01ADC">
      <w:pPr>
        <w:pStyle w:val="Normal29"/>
        <w:spacing w:before="200" w:line="260" w:lineRule="atLeast"/>
        <w:jc w:val="both"/>
      </w:pPr>
      <w:r>
        <w:rPr>
          <w:color w:val="000000"/>
        </w:rPr>
        <w:t xml:space="preserve">USA TODAY has debunked previous false and misleading claims that a </w:t>
      </w:r>
      <w:hyperlink r:id="rId1172" w:history="1">
        <w:r>
          <w:rPr>
            <w:color w:val="0077CC"/>
            <w:u w:val="single"/>
            <w:shd w:val="clear" w:color="auto" w:fill="FFFFFF"/>
          </w:rPr>
          <w:t>typo in Trump'</w:t>
        </w:r>
      </w:hyperlink>
      <w:hyperlink r:id="rId1173" w:history="1">
        <w:r>
          <w:rPr>
            <w:b/>
            <w:color w:val="0077CC"/>
            <w:u w:val="single"/>
            <w:shd w:val="clear" w:color="auto" w:fill="FFFFFF"/>
          </w:rPr>
          <w:t>s</w:t>
        </w:r>
      </w:hyperlink>
      <w:hyperlink r:id="rId1174" w:history="1">
        <w:r>
          <w:rPr>
            <w:color w:val="0077CC"/>
            <w:u w:val="single"/>
            <w:shd w:val="clear" w:color="auto" w:fill="FFFFFF"/>
          </w:rPr>
          <w:t xml:space="preserve"> name</w:t>
        </w:r>
      </w:hyperlink>
      <w:r>
        <w:rPr>
          <w:color w:val="000000"/>
        </w:rPr>
        <w:t xml:space="preserve"> on a Virginia voting machine and a </w:t>
      </w:r>
      <w:hyperlink r:id="rId1175" w:history="1">
        <w:r>
          <w:rPr>
            <w:color w:val="0077CC"/>
            <w:u w:val="single"/>
            <w:shd w:val="clear" w:color="auto" w:fill="FFFFFF"/>
          </w:rPr>
          <w:t xml:space="preserve">glitch on a Kentucky voting </w:t>
        </w:r>
        <w:r>
          <w:rPr>
            <w:color w:val="0077CC"/>
            <w:u w:val="single"/>
            <w:shd w:val="clear" w:color="auto" w:fill="FFFFFF"/>
          </w:rPr>
          <w:t>machine</w:t>
        </w:r>
      </w:hyperlink>
      <w:r>
        <w:rPr>
          <w:color w:val="000000"/>
        </w:rPr>
        <w:t xml:space="preserve"> are proof of </w:t>
      </w:r>
      <w:r>
        <w:rPr>
          <w:b/>
          <w:color w:val="000000"/>
        </w:rPr>
        <w:t>election</w:t>
      </w:r>
      <w:r>
        <w:rPr>
          <w:color w:val="000000"/>
        </w:rPr>
        <w:t xml:space="preserve"> interference.</w:t>
      </w:r>
    </w:p>
    <w:p w14:paraId="07E5CD84" w14:textId="77777777" w:rsidR="000C43B5" w:rsidRDefault="00B01ADC">
      <w:pPr>
        <w:pStyle w:val="Normal29"/>
        <w:spacing w:before="200" w:line="260" w:lineRule="atLeast"/>
        <w:jc w:val="both"/>
      </w:pPr>
      <w:r>
        <w:rPr>
          <w:color w:val="000000"/>
        </w:rPr>
        <w:t>USA TODAY reached out to Greene and the user who shared the post for comment but did not immediately receive a response.</w:t>
      </w:r>
    </w:p>
    <w:p w14:paraId="1609EBE4" w14:textId="77777777" w:rsidR="000C43B5" w:rsidRDefault="00B01ADC">
      <w:pPr>
        <w:pStyle w:val="Normal29"/>
        <w:spacing w:before="240" w:line="260" w:lineRule="atLeast"/>
        <w:jc w:val="both"/>
      </w:pPr>
      <w:hyperlink r:id="rId1176" w:history="1">
        <w:r>
          <w:rPr>
            <w:color w:val="0077CC"/>
            <w:u w:val="single"/>
            <w:shd w:val="clear" w:color="auto" w:fill="FFFFFF"/>
          </w:rPr>
          <w:t>Snopes</w:t>
        </w:r>
      </w:hyperlink>
      <w:r>
        <w:rPr>
          <w:color w:val="000000"/>
        </w:rPr>
        <w:t xml:space="preserve"> also debunked the claim.</w:t>
      </w:r>
    </w:p>
    <w:p w14:paraId="15AB4061" w14:textId="77777777" w:rsidR="000C43B5" w:rsidRDefault="00B01ADC">
      <w:pPr>
        <w:pStyle w:val="Normal29"/>
        <w:spacing w:before="240" w:line="260" w:lineRule="atLeast"/>
      </w:pPr>
      <w:r>
        <w:rPr>
          <w:b/>
          <w:color w:val="000000"/>
        </w:rPr>
        <w:t>Our fact-check sources:</w:t>
      </w:r>
    </w:p>
    <w:p w14:paraId="65D185B4" w14:textId="77777777" w:rsidR="000C43B5" w:rsidRDefault="00B01ADC">
      <w:pPr>
        <w:pStyle w:val="Normal29"/>
        <w:numPr>
          <w:ilvl w:val="0"/>
          <w:numId w:val="66"/>
        </w:numPr>
        <w:spacing w:before="240" w:line="260" w:lineRule="atLeast"/>
        <w:jc w:val="both"/>
      </w:pPr>
      <w:r>
        <w:rPr>
          <w:color w:val="000000"/>
        </w:rPr>
        <w:t xml:space="preserve">California Secretary of State, Aug. 15, </w:t>
      </w:r>
      <w:hyperlink r:id="rId1177" w:history="1">
        <w:r>
          <w:rPr>
            <w:color w:val="0077CC"/>
            <w:u w:val="single"/>
            <w:shd w:val="clear" w:color="auto" w:fill="FFFFFF"/>
          </w:rPr>
          <w:t xml:space="preserve">Secretary of State Shirley N. Weber, Ph.D., Announces Results of Randomized Alphabet Drawing for the November 5, 2024, General </w:t>
        </w:r>
      </w:hyperlink>
      <w:hyperlink r:id="rId1178" w:history="1">
        <w:r>
          <w:rPr>
            <w:b/>
            <w:color w:val="0077CC"/>
            <w:u w:val="single"/>
            <w:shd w:val="clear" w:color="auto" w:fill="FFFFFF"/>
          </w:rPr>
          <w:t>Election</w:t>
        </w:r>
      </w:hyperlink>
    </w:p>
    <w:p w14:paraId="32033AA2" w14:textId="77777777" w:rsidR="000C43B5" w:rsidRDefault="00B01ADC">
      <w:pPr>
        <w:pStyle w:val="Normal29"/>
        <w:numPr>
          <w:ilvl w:val="0"/>
          <w:numId w:val="67"/>
        </w:numPr>
        <w:spacing w:before="240" w:line="260" w:lineRule="atLeast"/>
        <w:jc w:val="both"/>
      </w:pPr>
      <w:r>
        <w:rPr>
          <w:color w:val="000000"/>
        </w:rPr>
        <w:t xml:space="preserve">California Secretary of State, accessed Nov. 4, </w:t>
      </w:r>
      <w:hyperlink r:id="rId1179" w:history="1">
        <w:r>
          <w:rPr>
            <w:color w:val="0077CC"/>
            <w:u w:val="single"/>
            <w:shd w:val="clear" w:color="auto" w:fill="FFFFFF"/>
          </w:rPr>
          <w:t>Randomized Alphabet</w:t>
        </w:r>
      </w:hyperlink>
    </w:p>
    <w:p w14:paraId="40ED3670" w14:textId="77777777" w:rsidR="000C43B5" w:rsidRDefault="00B01ADC">
      <w:pPr>
        <w:pStyle w:val="Normal29"/>
        <w:numPr>
          <w:ilvl w:val="0"/>
          <w:numId w:val="68"/>
        </w:numPr>
        <w:spacing w:before="240" w:line="260" w:lineRule="atLeast"/>
        <w:jc w:val="both"/>
      </w:pPr>
      <w:r>
        <w:rPr>
          <w:color w:val="000000"/>
        </w:rPr>
        <w:t xml:space="preserve">California Legislative Information, accessed Nov. 4, </w:t>
      </w:r>
      <w:hyperlink r:id="rId1180" w:history="1">
        <w:r>
          <w:rPr>
            <w:b/>
            <w:color w:val="0077CC"/>
            <w:u w:val="single"/>
            <w:shd w:val="clear" w:color="auto" w:fill="FFFFFF"/>
          </w:rPr>
          <w:t>Elections</w:t>
        </w:r>
      </w:hyperlink>
      <w:hyperlink r:id="rId1181" w:history="1">
        <w:r>
          <w:rPr>
            <w:color w:val="0077CC"/>
            <w:u w:val="single"/>
            <w:shd w:val="clear" w:color="auto" w:fill="FFFFFF"/>
          </w:rPr>
          <w:t xml:space="preserve"> Code – Division 13. Ballots, Sample Ballots and Voter Pamphlets</w:t>
        </w:r>
      </w:hyperlink>
    </w:p>
    <w:p w14:paraId="674E3B81" w14:textId="77777777" w:rsidR="000C43B5" w:rsidRDefault="00B01ADC">
      <w:pPr>
        <w:pStyle w:val="Normal29"/>
        <w:numPr>
          <w:ilvl w:val="0"/>
          <w:numId w:val="69"/>
        </w:numPr>
        <w:spacing w:before="240" w:line="260" w:lineRule="atLeast"/>
        <w:jc w:val="both"/>
      </w:pPr>
      <w:r>
        <w:rPr>
          <w:color w:val="000000"/>
        </w:rPr>
        <w:t xml:space="preserve">Los Angeles County Registrar-Recorder/County Clerk, Oct. 31, </w:t>
      </w:r>
      <w:hyperlink r:id="rId1182" w:history="1">
        <w:r>
          <w:rPr>
            <w:color w:val="0077CC"/>
            <w:u w:val="single"/>
            <w:shd w:val="clear" w:color="auto" w:fill="FFFFFF"/>
          </w:rPr>
          <w:t>X post</w:t>
        </w:r>
      </w:hyperlink>
    </w:p>
    <w:p w14:paraId="3F4DB561" w14:textId="77777777" w:rsidR="000C43B5" w:rsidRDefault="00B01ADC">
      <w:pPr>
        <w:pStyle w:val="Normal29"/>
        <w:spacing w:before="240" w:line="260" w:lineRule="atLeast"/>
        <w:jc w:val="both"/>
      </w:pPr>
      <w:r>
        <w:rPr>
          <w:b/>
          <w:color w:val="000000"/>
        </w:rPr>
        <w:t xml:space="preserve">California Election Results 2024:  </w:t>
      </w:r>
      <w:hyperlink r:id="rId1183" w:history="1">
        <w:r>
          <w:rPr>
            <w:color w:val="0077CC"/>
            <w:u w:val="single"/>
            <w:shd w:val="clear" w:color="auto" w:fill="FFFFFF"/>
          </w:rPr>
          <w:t>Live updates, map for every state race</w:t>
        </w:r>
      </w:hyperlink>
    </w:p>
    <w:p w14:paraId="23342B33" w14:textId="77777777" w:rsidR="000C43B5" w:rsidRDefault="00B01ADC">
      <w:pPr>
        <w:pStyle w:val="Normal29"/>
        <w:spacing w:before="240" w:line="260" w:lineRule="atLeast"/>
        <w:jc w:val="both"/>
      </w:pPr>
      <w:r>
        <w:rPr>
          <w:i/>
          <w:color w:val="000000"/>
        </w:rPr>
        <w:t xml:space="preserve">Thank you for supporting our journalism. You can </w:t>
      </w:r>
      <w:hyperlink r:id="rId1184" w:history="1">
        <w:r>
          <w:rPr>
            <w:color w:val="0077CC"/>
            <w:u w:val="single"/>
            <w:shd w:val="clear" w:color="auto" w:fill="FFFFFF"/>
          </w:rPr>
          <w:t>subscribe to our print edition, ad-free app or e-newspaper here</w:t>
        </w:r>
      </w:hyperlink>
      <w:r>
        <w:rPr>
          <w:i/>
          <w:color w:val="000000"/>
        </w:rPr>
        <w:t>.</w:t>
      </w:r>
    </w:p>
    <w:p w14:paraId="2369F8A7" w14:textId="77777777" w:rsidR="000C43B5" w:rsidRDefault="00B01ADC">
      <w:pPr>
        <w:pStyle w:val="Normal29"/>
        <w:spacing w:before="240" w:line="260" w:lineRule="atLeast"/>
        <w:jc w:val="both"/>
      </w:pPr>
      <w:r>
        <w:rPr>
          <w:i/>
          <w:color w:val="000000"/>
        </w:rPr>
        <w:t xml:space="preserve">USA TODAY is a </w:t>
      </w:r>
      <w:hyperlink r:id="rId1185"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186" w:history="1">
        <w:r>
          <w:rPr>
            <w:color w:val="0077CC"/>
            <w:u w:val="single"/>
            <w:shd w:val="clear" w:color="auto" w:fill="FFFFFF"/>
          </w:rPr>
          <w:t>grant from Meta</w:t>
        </w:r>
      </w:hyperlink>
      <w:r>
        <w:rPr>
          <w:i/>
          <w:color w:val="000000"/>
        </w:rPr>
        <w:t>.</w:t>
      </w:r>
    </w:p>
    <w:p w14:paraId="3374F031" w14:textId="77777777" w:rsidR="000C43B5" w:rsidRDefault="00B01ADC">
      <w:pPr>
        <w:pStyle w:val="Normal29"/>
        <w:spacing w:before="240" w:line="260" w:lineRule="atLeast"/>
        <w:jc w:val="both"/>
      </w:pPr>
      <w:r>
        <w:rPr>
          <w:i/>
          <w:color w:val="000000"/>
        </w:rPr>
        <w:t xml:space="preserve">This article originally appeared on USA TODAY: </w:t>
      </w:r>
      <w:hyperlink r:id="rId1187" w:history="1">
        <w:r>
          <w:rPr>
            <w:color w:val="0077CC"/>
            <w:u w:val="single"/>
            <w:shd w:val="clear" w:color="auto" w:fill="FFFFFF"/>
          </w:rPr>
          <w:t>Trump'</w:t>
        </w:r>
      </w:hyperlink>
      <w:hyperlink r:id="rId1188" w:history="1">
        <w:r>
          <w:rPr>
            <w:b/>
            <w:color w:val="0077CC"/>
            <w:u w:val="single"/>
            <w:shd w:val="clear" w:color="auto" w:fill="FFFFFF"/>
          </w:rPr>
          <w:t>s</w:t>
        </w:r>
      </w:hyperlink>
      <w:hyperlink r:id="rId1189" w:history="1">
        <w:r>
          <w:rPr>
            <w:color w:val="0077CC"/>
            <w:u w:val="single"/>
            <w:shd w:val="clear" w:color="auto" w:fill="FFFFFF"/>
          </w:rPr>
          <w:t xml:space="preserve"> name on second page of ballot is random, not '</w:t>
        </w:r>
      </w:hyperlink>
      <w:hyperlink r:id="rId1190" w:history="1">
        <w:r>
          <w:rPr>
            <w:b/>
            <w:color w:val="0077CC"/>
            <w:u w:val="single"/>
            <w:shd w:val="clear" w:color="auto" w:fill="FFFFFF"/>
          </w:rPr>
          <w:t>election</w:t>
        </w:r>
      </w:hyperlink>
      <w:hyperlink r:id="rId1191" w:history="1">
        <w:r>
          <w:rPr>
            <w:color w:val="0077CC"/>
            <w:u w:val="single"/>
            <w:shd w:val="clear" w:color="auto" w:fill="FFFFFF"/>
          </w:rPr>
          <w:t xml:space="preserve"> fraud' | </w:t>
        </w:r>
      </w:hyperlink>
      <w:hyperlink r:id="rId1192" w:history="1">
        <w:r>
          <w:rPr>
            <w:b/>
            <w:color w:val="0077CC"/>
            <w:u w:val="single"/>
            <w:shd w:val="clear" w:color="auto" w:fill="FFFFFF"/>
          </w:rPr>
          <w:t>Fact check</w:t>
        </w:r>
      </w:hyperlink>
    </w:p>
    <w:p w14:paraId="282F5341" w14:textId="77777777" w:rsidR="000C43B5" w:rsidRDefault="00B01ADC">
      <w:pPr>
        <w:pStyle w:val="Normal29"/>
        <w:keepNext/>
        <w:spacing w:before="240" w:line="340" w:lineRule="atLeast"/>
      </w:pPr>
      <w:bookmarkStart w:id="86" w:name="Classification_27"/>
      <w:bookmarkEnd w:id="86"/>
      <w:r>
        <w:rPr>
          <w:b/>
          <w:color w:val="000000"/>
          <w:sz w:val="28"/>
        </w:rPr>
        <w:t>Classification</w:t>
      </w:r>
    </w:p>
    <w:p w14:paraId="3A99BB15" w14:textId="5A042457" w:rsidR="000C43B5" w:rsidRDefault="00B01ADC">
      <w:pPr>
        <w:pStyle w:val="Normal29"/>
        <w:spacing w:line="60" w:lineRule="exact"/>
      </w:pPr>
      <w:r>
        <w:rPr>
          <w:noProof/>
        </w:rPr>
        <mc:AlternateContent>
          <mc:Choice Requires="wps">
            <w:drawing>
              <wp:anchor distT="0" distB="0" distL="114300" distR="114300" simplePos="0" relativeHeight="251755520" behindDoc="0" locked="0" layoutInCell="1" allowOverlap="1" wp14:anchorId="765E6624" wp14:editId="42267FDD">
                <wp:simplePos x="0" y="0"/>
                <wp:positionH relativeFrom="column">
                  <wp:posOffset>0</wp:posOffset>
                </wp:positionH>
                <wp:positionV relativeFrom="paragraph">
                  <wp:posOffset>25400</wp:posOffset>
                </wp:positionV>
                <wp:extent cx="6502400" cy="0"/>
                <wp:effectExtent l="19050" t="15875" r="12700" b="12700"/>
                <wp:wrapTopAndBottom/>
                <wp:docPr id="470090241"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FFB9C" id="Line 130"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6AADFA2" w14:textId="77777777" w:rsidR="000C43B5" w:rsidRDefault="000C43B5">
      <w:pPr>
        <w:pStyle w:val="Normal29"/>
        <w:spacing w:line="120" w:lineRule="exact"/>
      </w:pPr>
    </w:p>
    <w:p w14:paraId="54521CDF" w14:textId="77777777" w:rsidR="000C43B5" w:rsidRDefault="00B01ADC">
      <w:pPr>
        <w:pStyle w:val="Normal29"/>
        <w:spacing w:line="260" w:lineRule="atLeast"/>
      </w:pPr>
      <w:r>
        <w:rPr>
          <w:b/>
          <w:color w:val="000000"/>
        </w:rPr>
        <w:t>Language:</w:t>
      </w:r>
      <w:r>
        <w:rPr>
          <w:color w:val="000000"/>
        </w:rPr>
        <w:t> ENGLISH</w:t>
      </w:r>
    </w:p>
    <w:p w14:paraId="6D2A7ABD" w14:textId="77777777" w:rsidR="000C43B5" w:rsidRDefault="00B01ADC">
      <w:pPr>
        <w:pStyle w:val="Normal29"/>
        <w:spacing w:before="240" w:line="260" w:lineRule="atLeast"/>
      </w:pPr>
      <w:r>
        <w:br/>
      </w:r>
      <w:r>
        <w:rPr>
          <w:b/>
          <w:color w:val="000000"/>
        </w:rPr>
        <w:t>Publication-Type:</w:t>
      </w:r>
      <w:r>
        <w:rPr>
          <w:color w:val="000000"/>
        </w:rPr>
        <w:t> Web Publication</w:t>
      </w:r>
    </w:p>
    <w:p w14:paraId="11B39BCD" w14:textId="77777777" w:rsidR="000C43B5" w:rsidRDefault="00B01ADC">
      <w:pPr>
        <w:pStyle w:val="Normal29"/>
        <w:spacing w:before="240" w:line="260" w:lineRule="atLeast"/>
      </w:pPr>
      <w:r>
        <w:br/>
      </w:r>
      <w:r>
        <w:rPr>
          <w:b/>
          <w:color w:val="000000"/>
        </w:rPr>
        <w:t>Journal Code:</w:t>
      </w:r>
      <w:r>
        <w:rPr>
          <w:color w:val="000000"/>
        </w:rPr>
        <w:t> 666052891</w:t>
      </w:r>
    </w:p>
    <w:p w14:paraId="326CB3C2" w14:textId="77777777" w:rsidR="000C43B5" w:rsidRDefault="00B01ADC">
      <w:pPr>
        <w:pStyle w:val="Normal29"/>
        <w:spacing w:before="240" w:line="260" w:lineRule="atLeast"/>
      </w:pPr>
      <w:r>
        <w:br/>
      </w:r>
      <w:r>
        <w:rPr>
          <w:b/>
          <w:color w:val="000000"/>
        </w:rPr>
        <w:t>Subject:</w:t>
      </w:r>
      <w:r>
        <w:rPr>
          <w:color w:val="000000"/>
        </w:rPr>
        <w:t> </w:t>
      </w:r>
      <w:r>
        <w:rPr>
          <w:b/>
          <w:color w:val="000000"/>
        </w:rPr>
        <w:t>ELECTION</w:t>
      </w:r>
      <w:r>
        <w:rPr>
          <w:color w:val="000000"/>
        </w:rPr>
        <w:t xml:space="preserve"> CRIME (92%); CAMPAIGNS &amp; </w:t>
      </w:r>
      <w:r>
        <w:rPr>
          <w:b/>
          <w:color w:val="000000"/>
        </w:rPr>
        <w:t>ELECTIONS</w:t>
      </w:r>
      <w:r>
        <w:rPr>
          <w:color w:val="000000"/>
        </w:rPr>
        <w:t xml:space="preserve"> (91%); </w:t>
      </w:r>
      <w:r>
        <w:rPr>
          <w:b/>
          <w:color w:val="000000"/>
        </w:rPr>
        <w:t>ELECTION</w:t>
      </w:r>
      <w:r>
        <w:rPr>
          <w:color w:val="000000"/>
        </w:rPr>
        <w:t xml:space="preserve"> FRAUD (90%); </w:t>
      </w:r>
      <w:r>
        <w:rPr>
          <w:b/>
          <w:color w:val="000000"/>
        </w:rPr>
        <w:t>FACT CHECKING</w:t>
      </w:r>
      <w:r>
        <w:rPr>
          <w:color w:val="000000"/>
        </w:rPr>
        <w:t xml:space="preserve"> (90%); INTERNET SOCIAL NETWORKING (90%); POLITICAL CANDIDATES (90%); POLITICAL CORRUPTION (90%); VOTERS &amp; VOTING (90%); GOVERNMENT BODIES &amp; OFFICES (89%); US PRESIDENTIAL </w:t>
      </w:r>
      <w:r>
        <w:rPr>
          <w:b/>
          <w:color w:val="000000"/>
        </w:rPr>
        <w:t>ELECTIONS</w:t>
      </w:r>
      <w:r>
        <w:rPr>
          <w:color w:val="000000"/>
        </w:rPr>
        <w:t xml:space="preserve"> (89%); US LIBERTARIAN PARTY (79%); US STATE GOVERNMENT (79%); HEADS OF GOVERNMENT </w:t>
      </w:r>
      <w:r>
        <w:rPr>
          <w:b/>
          <w:color w:val="000000"/>
        </w:rPr>
        <w:t>ELECTIONS</w:t>
      </w:r>
      <w:r>
        <w:rPr>
          <w:color w:val="000000"/>
        </w:rPr>
        <w:t xml:space="preserve"> (78%); POLITICAL PARTIES (78%); POLITICS (78%); US PRESIDENTIAL CANDIDATES 2012 (78%); GOVERNMENT ADVISORS &amp; MINISTERS (77%); </w:t>
      </w:r>
      <w:r>
        <w:rPr>
          <w:b/>
          <w:color w:val="000000"/>
        </w:rPr>
        <w:t>ELECTION</w:t>
      </w:r>
      <w:r>
        <w:rPr>
          <w:color w:val="000000"/>
        </w:rPr>
        <w:t xml:space="preserve"> &amp; VOTING</w:t>
      </w:r>
      <w:r>
        <w:rPr>
          <w:color w:val="000000"/>
        </w:rPr>
        <w:t xml:space="preserve"> REGULATION &amp; POLICY (73%); </w:t>
      </w:r>
      <w:r>
        <w:rPr>
          <w:b/>
          <w:color w:val="000000"/>
        </w:rPr>
        <w:t>ELECTION</w:t>
      </w:r>
      <w:r>
        <w:rPr>
          <w:color w:val="000000"/>
        </w:rPr>
        <w:t xml:space="preserve"> LAW (73%); </w:t>
      </w:r>
      <w:r>
        <w:rPr>
          <w:b/>
          <w:color w:val="000000"/>
        </w:rPr>
        <w:t>ELECTION</w:t>
      </w:r>
      <w:r>
        <w:rPr>
          <w:color w:val="000000"/>
        </w:rPr>
        <w:t xml:space="preserve"> TECHNOLOGY (73%)</w:t>
      </w:r>
    </w:p>
    <w:p w14:paraId="0F38DA5E" w14:textId="77777777" w:rsidR="000C43B5" w:rsidRDefault="00B01ADC">
      <w:pPr>
        <w:pStyle w:val="Normal29"/>
        <w:spacing w:before="240" w:line="260" w:lineRule="atLeast"/>
      </w:pPr>
      <w:r>
        <w:br/>
      </w:r>
      <w:r>
        <w:rPr>
          <w:b/>
          <w:color w:val="000000"/>
        </w:rPr>
        <w:t>Company:</w:t>
      </w:r>
      <w:r>
        <w:rPr>
          <w:color w:val="000000"/>
        </w:rPr>
        <w:t>  META PLATFORMS INC (56%)</w:t>
      </w:r>
    </w:p>
    <w:p w14:paraId="131E072B" w14:textId="77777777" w:rsidR="000C43B5" w:rsidRDefault="00B01ADC">
      <w:pPr>
        <w:pStyle w:val="Normal29"/>
        <w:spacing w:before="240" w:line="260" w:lineRule="atLeast"/>
      </w:pPr>
      <w:r>
        <w:br/>
      </w:r>
      <w:r>
        <w:rPr>
          <w:b/>
          <w:color w:val="000000"/>
        </w:rPr>
        <w:t>Ticker:</w:t>
      </w:r>
      <w:r>
        <w:rPr>
          <w:color w:val="000000"/>
        </w:rPr>
        <w:t> META (NASDAQ) (56%)</w:t>
      </w:r>
    </w:p>
    <w:p w14:paraId="0205A6E2" w14:textId="77777777" w:rsidR="000C43B5" w:rsidRDefault="00B01ADC">
      <w:pPr>
        <w:pStyle w:val="Normal29"/>
        <w:spacing w:before="240" w:line="260" w:lineRule="atLeast"/>
      </w:pPr>
      <w:r>
        <w:br/>
      </w:r>
      <w:r>
        <w:rPr>
          <w:b/>
          <w:color w:val="000000"/>
        </w:rPr>
        <w:t>Industry:</w:t>
      </w:r>
      <w:r>
        <w:rPr>
          <w:color w:val="000000"/>
        </w:rPr>
        <w:t xml:space="preserve"> NAICS516210 MEDIA STREAMING DIST SVCS, SOCIAL NETWORKS, AND OTHER MEDIA NETWORKS AND CONTENT PROVIDERS (56%); SIC7374 COMPUTER PROCESSING &amp; DATA PREPARATION &amp; PROCESSING SERVICES (56%); INTERNET SOCIAL NETWORKING (90%); WEBSITES (78%); </w:t>
      </w:r>
      <w:r>
        <w:rPr>
          <w:b/>
          <w:color w:val="000000"/>
        </w:rPr>
        <w:t>ELECTION</w:t>
      </w:r>
      <w:r>
        <w:rPr>
          <w:color w:val="000000"/>
        </w:rPr>
        <w:t xml:space="preserve"> TECHNOLOGY (73%); ELECTRONIC PUBLISHING (73%)</w:t>
      </w:r>
    </w:p>
    <w:p w14:paraId="2DDFF0AA" w14:textId="77777777" w:rsidR="000C43B5" w:rsidRDefault="00B01ADC">
      <w:pPr>
        <w:pStyle w:val="Normal29"/>
        <w:spacing w:before="240" w:line="260" w:lineRule="atLeast"/>
      </w:pPr>
      <w:r>
        <w:br/>
      </w:r>
      <w:r>
        <w:rPr>
          <w:b/>
          <w:color w:val="000000"/>
        </w:rPr>
        <w:t>Person:</w:t>
      </w:r>
      <w:r>
        <w:rPr>
          <w:color w:val="000000"/>
        </w:rPr>
        <w:t> KAMALA HARRIS (92%); DONALD TRUMP (79%)</w:t>
      </w:r>
    </w:p>
    <w:p w14:paraId="032064F5" w14:textId="77777777" w:rsidR="000C43B5" w:rsidRDefault="00B01ADC">
      <w:pPr>
        <w:pStyle w:val="Normal29"/>
        <w:spacing w:before="240" w:line="260" w:lineRule="atLeast"/>
      </w:pPr>
      <w:r>
        <w:br/>
      </w:r>
      <w:r>
        <w:rPr>
          <w:b/>
          <w:color w:val="000000"/>
        </w:rPr>
        <w:t>Geographic:</w:t>
      </w:r>
      <w:r>
        <w:rPr>
          <w:color w:val="000000"/>
        </w:rPr>
        <w:t> CALIFORNIA, USA (94%); UNITED STATES (93%); HONDURAS (79%); PUERTO RICO (79%); WESTERN ASIA (59%); CARIBBEAN ISLANDS (58%); CENTRAL AMERICA (58%); Departamento de Lempira; Georgia, Honduras &amp; Puerto Rico; Asia, Western Asia; Americas, Central America; Americas, Caribbean; Americas, Northern America</w:t>
      </w:r>
    </w:p>
    <w:p w14:paraId="0CCDC228" w14:textId="77777777" w:rsidR="000C43B5" w:rsidRDefault="00B01ADC">
      <w:pPr>
        <w:pStyle w:val="Normal29"/>
        <w:spacing w:before="240" w:line="260" w:lineRule="atLeast"/>
      </w:pPr>
      <w:r>
        <w:br/>
      </w:r>
      <w:r>
        <w:rPr>
          <w:b/>
          <w:color w:val="000000"/>
        </w:rPr>
        <w:t>Load-Date:</w:t>
      </w:r>
      <w:r>
        <w:rPr>
          <w:color w:val="000000"/>
        </w:rPr>
        <w:t> November 5, 2024</w:t>
      </w:r>
    </w:p>
    <w:p w14:paraId="4C9E2005" w14:textId="77777777" w:rsidR="000C43B5" w:rsidRDefault="000C43B5">
      <w:pPr>
        <w:pStyle w:val="Normal29"/>
      </w:pPr>
    </w:p>
    <w:p w14:paraId="693F4615" w14:textId="44F590FF" w:rsidR="000C43B5" w:rsidRDefault="00B01ADC">
      <w:pPr>
        <w:pStyle w:val="Normal29"/>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56544" behindDoc="0" locked="0" layoutInCell="1" allowOverlap="1" wp14:anchorId="1E815B61" wp14:editId="4F6085B0">
                <wp:simplePos x="0" y="0"/>
                <wp:positionH relativeFrom="column">
                  <wp:posOffset>0</wp:posOffset>
                </wp:positionH>
                <wp:positionV relativeFrom="paragraph">
                  <wp:posOffset>127000</wp:posOffset>
                </wp:positionV>
                <wp:extent cx="6502400" cy="0"/>
                <wp:effectExtent l="9525" t="12700" r="12700" b="6350"/>
                <wp:wrapNone/>
                <wp:docPr id="184134788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ABF21" id="Line 131"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3B708239" w14:textId="77777777" w:rsidR="000C43B5" w:rsidRDefault="000C43B5">
      <w:pPr>
        <w:pStyle w:val="Normal30"/>
        <w:sectPr w:rsidR="000C43B5">
          <w:headerReference w:type="even" r:id="rId1193"/>
          <w:headerReference w:type="default" r:id="rId1194"/>
          <w:footerReference w:type="even" r:id="rId1195"/>
          <w:footerReference w:type="default" r:id="rId1196"/>
          <w:headerReference w:type="first" r:id="rId1197"/>
          <w:footerReference w:type="first" r:id="rId1198"/>
          <w:pgSz w:w="12240" w:h="15840"/>
          <w:pgMar w:top="840" w:right="1000" w:bottom="840" w:left="1000" w:header="400" w:footer="400" w:gutter="0"/>
          <w:cols w:space="720"/>
          <w:titlePg/>
        </w:sectPr>
      </w:pPr>
    </w:p>
    <w:p w14:paraId="6640A271" w14:textId="77777777" w:rsidR="000C43B5" w:rsidRDefault="000C43B5">
      <w:pPr>
        <w:pStyle w:val="Normal30"/>
      </w:pPr>
    </w:p>
    <w:p w14:paraId="58A4ABCE" w14:textId="5611F0C4" w:rsidR="000C43B5" w:rsidRDefault="00B01ADC">
      <w:pPr>
        <w:pStyle w:val="Normal30"/>
      </w:pPr>
      <w:r>
        <w:rPr>
          <w:noProof/>
        </w:rPr>
        <w:drawing>
          <wp:inline distT="0" distB="0" distL="0" distR="0" wp14:anchorId="639B6C15" wp14:editId="107E3DB5">
            <wp:extent cx="1879600" cy="381000"/>
            <wp:effectExtent l="0" t="0" r="0" b="0"/>
            <wp:docPr id="36" name="Picture 2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05FE71C" w14:textId="77777777" w:rsidR="000C43B5" w:rsidRDefault="00B01ADC">
      <w:pPr>
        <w:pStyle w:val="Heading128"/>
        <w:keepNext w:val="0"/>
        <w:spacing w:after="200" w:line="340" w:lineRule="atLeast"/>
        <w:jc w:val="center"/>
      </w:pPr>
      <w:hyperlink r:id="rId1199" w:history="1">
        <w:r>
          <w:rPr>
            <w:color w:val="0077CC"/>
            <w:sz w:val="28"/>
            <w:u w:val="single"/>
            <w:shd w:val="clear" w:color="auto" w:fill="FFFFFF"/>
          </w:rPr>
          <w:t xml:space="preserve">No, Harris didn't tell NBC she'd refuse to accept </w:t>
        </w:r>
      </w:hyperlink>
      <w:hyperlink r:id="rId1200" w:history="1">
        <w:r>
          <w:rPr>
            <w:color w:val="0077CC"/>
            <w:sz w:val="28"/>
            <w:u w:val="single"/>
            <w:shd w:val="clear" w:color="auto" w:fill="FFFFFF"/>
          </w:rPr>
          <w:t>election</w:t>
        </w:r>
      </w:hyperlink>
      <w:hyperlink r:id="rId1201" w:history="1">
        <w:r>
          <w:rPr>
            <w:color w:val="0077CC"/>
            <w:sz w:val="28"/>
            <w:u w:val="single"/>
            <w:shd w:val="clear" w:color="auto" w:fill="FFFFFF"/>
          </w:rPr>
          <w:t xml:space="preserve"> results | </w:t>
        </w:r>
      </w:hyperlink>
      <w:hyperlink r:id="rId1202" w:history="1">
        <w:r>
          <w:rPr>
            <w:color w:val="0077CC"/>
            <w:sz w:val="28"/>
            <w:u w:val="single"/>
            <w:shd w:val="clear" w:color="auto" w:fill="FFFFFF"/>
          </w:rPr>
          <w:t>Fact check</w:t>
        </w:r>
      </w:hyperlink>
    </w:p>
    <w:p w14:paraId="3A31FEE1" w14:textId="77777777" w:rsidR="000C43B5" w:rsidRDefault="00B01ADC">
      <w:pPr>
        <w:pStyle w:val="Normal30"/>
        <w:spacing w:before="120" w:line="260" w:lineRule="atLeast"/>
        <w:jc w:val="center"/>
      </w:pPr>
      <w:r>
        <w:rPr>
          <w:color w:val="000000"/>
        </w:rPr>
        <w:t>USA Today Online</w:t>
      </w:r>
    </w:p>
    <w:p w14:paraId="2B0BD22F" w14:textId="77777777" w:rsidR="000C43B5" w:rsidRDefault="00B01ADC">
      <w:pPr>
        <w:pStyle w:val="Normal30"/>
        <w:spacing w:before="120" w:line="260" w:lineRule="atLeast"/>
        <w:jc w:val="center"/>
      </w:pPr>
      <w:r>
        <w:rPr>
          <w:color w:val="000000"/>
        </w:rPr>
        <w:t>October 28, 2024 10:09 PM EST</w:t>
      </w:r>
    </w:p>
    <w:p w14:paraId="7F8B23BF" w14:textId="77777777" w:rsidR="000C43B5" w:rsidRDefault="000C43B5">
      <w:pPr>
        <w:pStyle w:val="Normal30"/>
        <w:spacing w:line="240" w:lineRule="atLeast"/>
        <w:jc w:val="both"/>
      </w:pPr>
      <w:bookmarkStart w:id="87" w:name="Bookmark_30"/>
      <w:bookmarkEnd w:id="87"/>
    </w:p>
    <w:p w14:paraId="17E74BF4" w14:textId="77777777" w:rsidR="000C43B5" w:rsidRDefault="00B01ADC">
      <w:pPr>
        <w:pStyle w:val="Normal30"/>
        <w:spacing w:before="120" w:line="220" w:lineRule="atLeast"/>
      </w:pPr>
      <w:r>
        <w:br/>
      </w:r>
      <w:r>
        <w:rPr>
          <w:color w:val="000000"/>
          <w:sz w:val="16"/>
        </w:rPr>
        <w:t>Copyright 2024 Gannett Media Corp  All Rights Reserved</w:t>
      </w:r>
    </w:p>
    <w:p w14:paraId="1F5982F8" w14:textId="77777777" w:rsidR="000C43B5" w:rsidRDefault="00B01ADC">
      <w:pPr>
        <w:pStyle w:val="Normal30"/>
        <w:spacing w:before="120" w:line="260" w:lineRule="atLeast"/>
      </w:pPr>
      <w:r>
        <w:rPr>
          <w:b/>
          <w:color w:val="000000"/>
        </w:rPr>
        <w:t>Length:</w:t>
      </w:r>
      <w:r>
        <w:rPr>
          <w:color w:val="000000"/>
        </w:rPr>
        <w:t> 846 words</w:t>
      </w:r>
    </w:p>
    <w:p w14:paraId="480227D4" w14:textId="77777777" w:rsidR="000C43B5" w:rsidRDefault="00B01ADC">
      <w:pPr>
        <w:pStyle w:val="Normal30"/>
        <w:keepNext/>
        <w:spacing w:before="240" w:line="340" w:lineRule="atLeast"/>
      </w:pPr>
      <w:bookmarkStart w:id="88" w:name="Body_28"/>
      <w:bookmarkEnd w:id="88"/>
      <w:r>
        <w:rPr>
          <w:b/>
          <w:color w:val="000000"/>
          <w:sz w:val="28"/>
        </w:rPr>
        <w:t>Body</w:t>
      </w:r>
    </w:p>
    <w:p w14:paraId="15BED1A6" w14:textId="74115EFD" w:rsidR="000C43B5" w:rsidRDefault="00B01ADC">
      <w:pPr>
        <w:pStyle w:val="Normal30"/>
        <w:spacing w:line="60" w:lineRule="exact"/>
      </w:pPr>
      <w:r>
        <w:rPr>
          <w:noProof/>
        </w:rPr>
        <mc:AlternateContent>
          <mc:Choice Requires="wps">
            <w:drawing>
              <wp:anchor distT="0" distB="0" distL="114300" distR="114300" simplePos="0" relativeHeight="251757568" behindDoc="0" locked="0" layoutInCell="1" allowOverlap="1" wp14:anchorId="5C8E4548" wp14:editId="0DDD0B91">
                <wp:simplePos x="0" y="0"/>
                <wp:positionH relativeFrom="column">
                  <wp:posOffset>0</wp:posOffset>
                </wp:positionH>
                <wp:positionV relativeFrom="paragraph">
                  <wp:posOffset>25400</wp:posOffset>
                </wp:positionV>
                <wp:extent cx="6502400" cy="0"/>
                <wp:effectExtent l="19050" t="15875" r="12700" b="12700"/>
                <wp:wrapTopAndBottom/>
                <wp:docPr id="142416504"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5C8A7" id="Line 13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47D9AC8" w14:textId="77777777" w:rsidR="000C43B5" w:rsidRDefault="000C43B5">
      <w:pPr>
        <w:pStyle w:val="Normal30"/>
      </w:pPr>
    </w:p>
    <w:p w14:paraId="71A7BD73" w14:textId="77777777" w:rsidR="000C43B5" w:rsidRDefault="00B01ADC">
      <w:pPr>
        <w:pStyle w:val="Normal30"/>
        <w:spacing w:before="240" w:line="260" w:lineRule="atLeast"/>
      </w:pPr>
      <w:r>
        <w:rPr>
          <w:b/>
          <w:color w:val="000000"/>
        </w:rPr>
        <w:t>The claim: Harris said she wouldn’t accept election results in NBC interview</w:t>
      </w:r>
    </w:p>
    <w:p w14:paraId="4B1BD9F7" w14:textId="77777777" w:rsidR="000C43B5" w:rsidRDefault="00B01ADC">
      <w:pPr>
        <w:pStyle w:val="Normal30"/>
        <w:spacing w:before="200" w:line="260" w:lineRule="atLeast"/>
        <w:jc w:val="both"/>
      </w:pPr>
      <w:r>
        <w:rPr>
          <w:color w:val="000000"/>
        </w:rPr>
        <w:t>An Oct. 23 Instagram post (</w:t>
      </w:r>
      <w:hyperlink r:id="rId1203" w:history="1">
        <w:r>
          <w:rPr>
            <w:color w:val="0077CC"/>
            <w:u w:val="single"/>
            <w:shd w:val="clear" w:color="auto" w:fill="FFFFFF"/>
          </w:rPr>
          <w:t>direct link,</w:t>
        </w:r>
      </w:hyperlink>
      <w:r>
        <w:rPr>
          <w:color w:val="000000"/>
        </w:rPr>
        <w:t> </w:t>
      </w:r>
      <w:hyperlink r:id="rId1204" w:history="1">
        <w:r>
          <w:rPr>
            <w:color w:val="0077CC"/>
            <w:u w:val="single"/>
            <w:shd w:val="clear" w:color="auto" w:fill="FFFFFF"/>
          </w:rPr>
          <w:t>archive link</w:t>
        </w:r>
      </w:hyperlink>
      <w:r>
        <w:rPr>
          <w:color w:val="000000"/>
        </w:rPr>
        <w:t xml:space="preserve">) purports to present statements Vice President Kamala Harris made during an NBC News interview two weeks before the 2024 presidential </w:t>
      </w:r>
      <w:r>
        <w:rPr>
          <w:b/>
          <w:color w:val="000000"/>
        </w:rPr>
        <w:t>election</w:t>
      </w:r>
      <w:r>
        <w:rPr>
          <w:color w:val="000000"/>
        </w:rPr>
        <w:t xml:space="preserve">.  </w:t>
      </w:r>
    </w:p>
    <w:p w14:paraId="0685B5DF" w14:textId="77777777" w:rsidR="000C43B5" w:rsidRDefault="00B01ADC">
      <w:pPr>
        <w:pStyle w:val="Normal30"/>
        <w:spacing w:before="200" w:line="260" w:lineRule="atLeast"/>
        <w:jc w:val="both"/>
      </w:pPr>
      <w:r>
        <w:rPr>
          <w:color w:val="000000"/>
        </w:rPr>
        <w:t xml:space="preserve">“IN CASE YOU MISSED IT,” reads the first portion of text on the image, which is a screenshot of a post on </w:t>
      </w:r>
      <w:hyperlink r:id="rId1205" w:history="1">
        <w:r>
          <w:rPr>
            <w:color w:val="0077CC"/>
            <w:u w:val="single"/>
            <w:shd w:val="clear" w:color="auto" w:fill="FFFFFF"/>
          </w:rPr>
          <w:t>X, formerly Twitter</w:t>
        </w:r>
      </w:hyperlink>
      <w:r>
        <w:rPr>
          <w:color w:val="000000"/>
        </w:rPr>
        <w:t xml:space="preserve">. “Kamala Harris sat down for an interview with @NBCNews last night where she: Proclaimed she would not accept the outcome of the </w:t>
      </w:r>
      <w:r>
        <w:rPr>
          <w:b/>
          <w:color w:val="000000"/>
        </w:rPr>
        <w:t>election</w:t>
      </w:r>
      <w:r>
        <w:rPr>
          <w:color w:val="000000"/>
        </w:rPr>
        <w:t xml:space="preserve"> and has a team of lawyers ready to overturn them.”            </w:t>
      </w:r>
    </w:p>
    <w:p w14:paraId="529ED705" w14:textId="77777777" w:rsidR="000C43B5" w:rsidRDefault="00B01ADC">
      <w:pPr>
        <w:pStyle w:val="Normal30"/>
        <w:spacing w:before="200" w:line="260" w:lineRule="atLeast"/>
        <w:jc w:val="both"/>
      </w:pPr>
      <w:r>
        <w:rPr>
          <w:color w:val="000000"/>
        </w:rPr>
        <w:t>It was liked more than 8,000 times in five days.</w:t>
      </w:r>
    </w:p>
    <w:p w14:paraId="32ABBEB2" w14:textId="77777777" w:rsidR="000C43B5" w:rsidRDefault="00B01ADC">
      <w:pPr>
        <w:pStyle w:val="Normal30"/>
        <w:spacing w:before="240" w:line="260" w:lineRule="atLeast"/>
        <w:jc w:val="both"/>
      </w:pPr>
      <w:r>
        <w:rPr>
          <w:b/>
          <w:color w:val="000000"/>
        </w:rPr>
        <w:t>More from the Fact-Check Team:</w:t>
      </w:r>
      <w:hyperlink r:id="rId1206" w:history="1">
        <w:r>
          <w:rPr>
            <w:color w:val="0077CC"/>
            <w:u w:val="single"/>
            <w:shd w:val="clear" w:color="auto" w:fill="FFFFFF"/>
          </w:rPr>
          <w:t>How we pick and research claims</w:t>
        </w:r>
      </w:hyperlink>
      <w:r>
        <w:rPr>
          <w:color w:val="000000"/>
        </w:rPr>
        <w:t xml:space="preserve"> | </w:t>
      </w:r>
      <w:hyperlink r:id="rId1207" w:history="1">
        <w:r>
          <w:rPr>
            <w:color w:val="0077CC"/>
            <w:u w:val="single"/>
            <w:shd w:val="clear" w:color="auto" w:fill="FFFFFF"/>
          </w:rPr>
          <w:t>Email newsletter</w:t>
        </w:r>
      </w:hyperlink>
      <w:r>
        <w:rPr>
          <w:color w:val="000000"/>
        </w:rPr>
        <w:t xml:space="preserve"> | </w:t>
      </w:r>
      <w:hyperlink r:id="rId1208" w:history="1">
        <w:r>
          <w:rPr>
            <w:color w:val="0077CC"/>
            <w:u w:val="single"/>
            <w:shd w:val="clear" w:color="auto" w:fill="FFFFFF"/>
          </w:rPr>
          <w:t>Facebook page</w:t>
        </w:r>
      </w:hyperlink>
    </w:p>
    <w:p w14:paraId="01BF9161" w14:textId="77777777" w:rsidR="000C43B5" w:rsidRDefault="00B01ADC">
      <w:pPr>
        <w:pStyle w:val="Normal30"/>
        <w:spacing w:before="240" w:line="260" w:lineRule="atLeast"/>
      </w:pPr>
      <w:r>
        <w:rPr>
          <w:b/>
          <w:color w:val="000000"/>
        </w:rPr>
        <w:t>Our rating: False</w:t>
      </w:r>
    </w:p>
    <w:p w14:paraId="2D38DA21" w14:textId="77777777" w:rsidR="000C43B5" w:rsidRDefault="00B01ADC">
      <w:pPr>
        <w:pStyle w:val="Normal30"/>
        <w:spacing w:before="200" w:line="260" w:lineRule="atLeast"/>
        <w:jc w:val="both"/>
      </w:pPr>
      <w:r>
        <w:rPr>
          <w:color w:val="000000"/>
        </w:rPr>
        <w:t xml:space="preserve">Harris said no such thing during the interview. She said she had a team ready to respond if former President Donald Trump were to prematurely declare victory in the presidential </w:t>
      </w:r>
      <w:r>
        <w:rPr>
          <w:b/>
          <w:color w:val="000000"/>
        </w:rPr>
        <w:t>election</w:t>
      </w:r>
      <w:r>
        <w:rPr>
          <w:color w:val="000000"/>
        </w:rPr>
        <w:t>, and she criticized Trump’</w:t>
      </w:r>
      <w:r>
        <w:rPr>
          <w:b/>
          <w:color w:val="000000"/>
        </w:rPr>
        <w:t>s</w:t>
      </w:r>
      <w:r>
        <w:rPr>
          <w:color w:val="000000"/>
        </w:rPr>
        <w:t xml:space="preserve"> unwillingness to accept the 2020 </w:t>
      </w:r>
      <w:r>
        <w:rPr>
          <w:b/>
          <w:color w:val="000000"/>
        </w:rPr>
        <w:t>election</w:t>
      </w:r>
      <w:r>
        <w:rPr>
          <w:color w:val="000000"/>
        </w:rPr>
        <w:t xml:space="preserve"> results.</w:t>
      </w:r>
    </w:p>
    <w:p w14:paraId="7914FE0D" w14:textId="77777777" w:rsidR="000C43B5" w:rsidRDefault="00B01ADC">
      <w:pPr>
        <w:pStyle w:val="Normal30"/>
        <w:spacing w:before="240" w:line="260" w:lineRule="atLeast"/>
      </w:pPr>
      <w:r>
        <w:rPr>
          <w:b/>
          <w:color w:val="000000"/>
        </w:rPr>
        <w:t>Harris said she has considered possibility of Trump denying election results</w:t>
      </w:r>
    </w:p>
    <w:p w14:paraId="3563364E" w14:textId="77777777" w:rsidR="000C43B5" w:rsidRDefault="00B01ADC">
      <w:pPr>
        <w:pStyle w:val="Normal30"/>
        <w:spacing w:before="200" w:line="260" w:lineRule="atLeast"/>
        <w:jc w:val="both"/>
      </w:pPr>
      <w:r>
        <w:rPr>
          <w:color w:val="000000"/>
        </w:rPr>
        <w:t xml:space="preserve">At no point during </w:t>
      </w:r>
      <w:hyperlink r:id="rId1209" w:history="1">
        <w:r>
          <w:rPr>
            <w:color w:val="0077CC"/>
            <w:u w:val="single"/>
            <w:shd w:val="clear" w:color="auto" w:fill="FFFFFF"/>
          </w:rPr>
          <w:t>NBC’</w:t>
        </w:r>
      </w:hyperlink>
      <w:hyperlink r:id="rId1210" w:history="1">
        <w:r>
          <w:rPr>
            <w:b/>
            <w:color w:val="0077CC"/>
            <w:u w:val="single"/>
            <w:shd w:val="clear" w:color="auto" w:fill="FFFFFF"/>
          </w:rPr>
          <w:t>s</w:t>
        </w:r>
      </w:hyperlink>
      <w:hyperlink r:id="rId1211" w:history="1">
        <w:r>
          <w:rPr>
            <w:color w:val="0077CC"/>
            <w:u w:val="single"/>
            <w:shd w:val="clear" w:color="auto" w:fill="FFFFFF"/>
          </w:rPr>
          <w:t xml:space="preserve"> 22-minute sit-down interview</w:t>
        </w:r>
      </w:hyperlink>
      <w:r>
        <w:rPr>
          <w:color w:val="000000"/>
        </w:rPr>
        <w:t xml:space="preserve"> with Harris </w:t>
      </w:r>
      <w:hyperlink r:id="rId1212" w:history="1">
        <w:r>
          <w:rPr>
            <w:color w:val="0077CC"/>
            <w:u w:val="single"/>
            <w:shd w:val="clear" w:color="auto" w:fill="FFFFFF"/>
          </w:rPr>
          <w:t>did the vice president say</w:t>
        </w:r>
      </w:hyperlink>
      <w:r>
        <w:rPr>
          <w:color w:val="000000"/>
        </w:rPr>
        <w:t xml:space="preserve"> she wouldn't accept the </w:t>
      </w:r>
      <w:r>
        <w:rPr>
          <w:b/>
          <w:color w:val="000000"/>
        </w:rPr>
        <w:t>election</w:t>
      </w:r>
      <w:r>
        <w:rPr>
          <w:color w:val="000000"/>
        </w:rPr>
        <w:t xml:space="preserve"> outcome.</w:t>
      </w:r>
    </w:p>
    <w:p w14:paraId="3A27124C" w14:textId="77777777" w:rsidR="000C43B5" w:rsidRDefault="00B01ADC">
      <w:pPr>
        <w:pStyle w:val="Normal30"/>
        <w:spacing w:before="200" w:line="260" w:lineRule="atLeast"/>
        <w:jc w:val="both"/>
      </w:pPr>
      <w:r>
        <w:rPr>
          <w:color w:val="000000"/>
        </w:rPr>
        <w:t>Rather, NBC'</w:t>
      </w:r>
      <w:r>
        <w:rPr>
          <w:b/>
          <w:color w:val="000000"/>
        </w:rPr>
        <w:t>s</w:t>
      </w:r>
      <w:r>
        <w:rPr>
          <w:color w:val="000000"/>
        </w:rPr>
        <w:t xml:space="preserve"> Hallie Jackson asked Harris what plans were in place if Trump were to baselessly proclaim victory on </w:t>
      </w:r>
      <w:r>
        <w:rPr>
          <w:b/>
          <w:color w:val="000000"/>
        </w:rPr>
        <w:t>election</w:t>
      </w:r>
      <w:r>
        <w:rPr>
          <w:color w:val="000000"/>
        </w:rPr>
        <w:t xml:space="preserve"> night, as </w:t>
      </w:r>
      <w:hyperlink r:id="rId1213" w:history="1">
        <w:r>
          <w:rPr>
            <w:color w:val="0077CC"/>
            <w:u w:val="single"/>
            <w:shd w:val="clear" w:color="auto" w:fill="FFFFFF"/>
          </w:rPr>
          <w:t>he did in 2020</w:t>
        </w:r>
      </w:hyperlink>
      <w:r>
        <w:rPr>
          <w:color w:val="000000"/>
        </w:rPr>
        <w:t xml:space="preserve">. Harris responded in part by saying her team has the "resources and the expertise and the focus" to respond to developments through </w:t>
      </w:r>
      <w:r>
        <w:rPr>
          <w:b/>
          <w:color w:val="000000"/>
        </w:rPr>
        <w:t>election</w:t>
      </w:r>
      <w:r>
        <w:rPr>
          <w:color w:val="000000"/>
        </w:rPr>
        <w:t xml:space="preserve"> night and in the following days.</w:t>
      </w:r>
    </w:p>
    <w:p w14:paraId="07F5BDC9" w14:textId="77777777" w:rsidR="000C43B5" w:rsidRDefault="00B01ADC">
      <w:pPr>
        <w:pStyle w:val="Normal30"/>
        <w:spacing w:before="200" w:line="260" w:lineRule="atLeast"/>
        <w:jc w:val="both"/>
      </w:pPr>
      <w:r>
        <w:rPr>
          <w:color w:val="000000"/>
        </w:rPr>
        <w:t xml:space="preserve">Jackson asked Harris if that meant she had “teams ready to go” and had considered the possibility of Trump again prematurely declaring victory. </w:t>
      </w:r>
    </w:p>
    <w:p w14:paraId="797E8921" w14:textId="77777777" w:rsidR="000C43B5" w:rsidRDefault="00B01ADC">
      <w:pPr>
        <w:pStyle w:val="Normal30"/>
        <w:spacing w:before="200" w:line="260" w:lineRule="atLeast"/>
        <w:jc w:val="both"/>
      </w:pPr>
      <w:r>
        <w:rPr>
          <w:color w:val="000000"/>
        </w:rPr>
        <w:t xml:space="preserve">“Of course,” Harris said. “This is a person, Donald Trump, who tried to undo a free and fair </w:t>
      </w:r>
      <w:r>
        <w:rPr>
          <w:b/>
          <w:color w:val="000000"/>
        </w:rPr>
        <w:t>election</w:t>
      </w:r>
      <w:r>
        <w:rPr>
          <w:color w:val="000000"/>
        </w:rPr>
        <w:t>, who still denies the will of the people."</w:t>
      </w:r>
    </w:p>
    <w:p w14:paraId="065FB146" w14:textId="77777777" w:rsidR="000C43B5" w:rsidRDefault="00B01ADC">
      <w:pPr>
        <w:pStyle w:val="Normal30"/>
        <w:spacing w:before="240" w:line="260" w:lineRule="atLeast"/>
        <w:jc w:val="both"/>
      </w:pPr>
      <w:r>
        <w:rPr>
          <w:color w:val="000000"/>
        </w:rPr>
        <w:t xml:space="preserve">She went on to condemn </w:t>
      </w:r>
      <w:hyperlink r:id="rId1214" w:history="1">
        <w:r>
          <w:rPr>
            <w:color w:val="0077CC"/>
            <w:u w:val="single"/>
            <w:shd w:val="clear" w:color="auto" w:fill="FFFFFF"/>
          </w:rPr>
          <w:t>Trump’</w:t>
        </w:r>
      </w:hyperlink>
      <w:hyperlink r:id="rId1215" w:history="1">
        <w:r>
          <w:rPr>
            <w:b/>
            <w:color w:val="0077CC"/>
            <w:u w:val="single"/>
            <w:shd w:val="clear" w:color="auto" w:fill="FFFFFF"/>
          </w:rPr>
          <w:t>s</w:t>
        </w:r>
      </w:hyperlink>
      <w:hyperlink r:id="rId1216" w:history="1">
        <w:r>
          <w:rPr>
            <w:color w:val="0077CC"/>
            <w:u w:val="single"/>
            <w:shd w:val="clear" w:color="auto" w:fill="FFFFFF"/>
          </w:rPr>
          <w:t xml:space="preserve"> role in the Jan. 6, 2021</w:t>
        </w:r>
      </w:hyperlink>
      <w:r>
        <w:rPr>
          <w:color w:val="000000"/>
        </w:rPr>
        <w:t xml:space="preserve">, </w:t>
      </w:r>
      <w:r>
        <w:rPr>
          <w:b/>
          <w:color w:val="000000"/>
        </w:rPr>
        <w:t>U.S</w:t>
      </w:r>
      <w:r>
        <w:rPr>
          <w:color w:val="000000"/>
        </w:rPr>
        <w:t xml:space="preserve">. Capitol attack and his </w:t>
      </w:r>
      <w:hyperlink r:id="rId1217" w:history="1">
        <w:r>
          <w:rPr>
            <w:color w:val="0077CC"/>
            <w:u w:val="single"/>
            <w:shd w:val="clear" w:color="auto" w:fill="FFFFFF"/>
          </w:rPr>
          <w:t>2022 Truth Social post</w:t>
        </w:r>
      </w:hyperlink>
      <w:r>
        <w:rPr>
          <w:color w:val="000000"/>
        </w:rPr>
        <w:t xml:space="preserve"> in which he called for suspending the Constitution. </w:t>
      </w:r>
    </w:p>
    <w:p w14:paraId="20208EB1" w14:textId="77777777" w:rsidR="000C43B5" w:rsidRDefault="00B01ADC">
      <w:pPr>
        <w:pStyle w:val="Normal30"/>
        <w:spacing w:before="240" w:line="260" w:lineRule="atLeast"/>
        <w:jc w:val="both"/>
      </w:pPr>
      <w:r>
        <w:rPr>
          <w:color w:val="000000"/>
        </w:rPr>
        <w:t xml:space="preserve">Trump </w:t>
      </w:r>
      <w:hyperlink r:id="rId1218" w:history="1">
        <w:r>
          <w:rPr>
            <w:color w:val="0077CC"/>
            <w:u w:val="single"/>
            <w:shd w:val="clear" w:color="auto" w:fill="FFFFFF"/>
          </w:rPr>
          <w:t xml:space="preserve">said during his </w:t>
        </w:r>
      </w:hyperlink>
      <w:r>
        <w:rPr>
          <w:color w:val="000000"/>
        </w:rPr>
        <w:t> </w:t>
      </w:r>
      <w:hyperlink r:id="rId1219" w:history="1">
        <w:r>
          <w:rPr>
            <w:color w:val="0077CC"/>
            <w:u w:val="single"/>
            <w:shd w:val="clear" w:color="auto" w:fill="FFFFFF"/>
          </w:rPr>
          <w:t xml:space="preserve">June </w:t>
        </w:r>
      </w:hyperlink>
      <w:r>
        <w:rPr>
          <w:color w:val="000000"/>
        </w:rPr>
        <w:t> </w:t>
      </w:r>
      <w:hyperlink r:id="rId1220" w:history="1">
        <w:r>
          <w:rPr>
            <w:color w:val="0077CC"/>
            <w:u w:val="single"/>
            <w:shd w:val="clear" w:color="auto" w:fill="FFFFFF"/>
          </w:rPr>
          <w:t>debate</w:t>
        </w:r>
      </w:hyperlink>
      <w:r>
        <w:rPr>
          <w:color w:val="000000"/>
        </w:rPr>
        <w:t xml:space="preserve"> against President Joe Biden that he would only accept the </w:t>
      </w:r>
      <w:r>
        <w:rPr>
          <w:b/>
          <w:color w:val="000000"/>
        </w:rPr>
        <w:t>election</w:t>
      </w:r>
      <w:r>
        <w:rPr>
          <w:color w:val="000000"/>
        </w:rPr>
        <w:t xml:space="preserve"> outcome if, in his view, "it'</w:t>
      </w:r>
      <w:r>
        <w:rPr>
          <w:b/>
          <w:color w:val="000000"/>
        </w:rPr>
        <w:t>s</w:t>
      </w:r>
      <w:r>
        <w:rPr>
          <w:color w:val="000000"/>
        </w:rPr>
        <w:t xml:space="preserve"> a fair and legal and good </w:t>
      </w:r>
      <w:r>
        <w:rPr>
          <w:b/>
          <w:color w:val="000000"/>
        </w:rPr>
        <w:t>election</w:t>
      </w:r>
      <w:r>
        <w:rPr>
          <w:color w:val="000000"/>
        </w:rPr>
        <w:t xml:space="preserve">." Trump and his allies have since been appearing to lay the groundwork for legal challenges to the </w:t>
      </w:r>
      <w:r>
        <w:rPr>
          <w:b/>
          <w:color w:val="000000"/>
        </w:rPr>
        <w:t>election</w:t>
      </w:r>
      <w:r>
        <w:rPr>
          <w:color w:val="000000"/>
        </w:rPr>
        <w:t xml:space="preserve"> results if he does not win, </w:t>
      </w:r>
      <w:hyperlink r:id="rId1221" w:history="1">
        <w:r>
          <w:rPr>
            <w:color w:val="0077CC"/>
            <w:u w:val="single"/>
            <w:shd w:val="clear" w:color="auto" w:fill="FFFFFF"/>
          </w:rPr>
          <w:t>as USA TODAY reported</w:t>
        </w:r>
      </w:hyperlink>
      <w:r>
        <w:rPr>
          <w:color w:val="000000"/>
        </w:rPr>
        <w:t>.</w:t>
      </w:r>
    </w:p>
    <w:p w14:paraId="1C0EE1FD" w14:textId="77777777" w:rsidR="000C43B5" w:rsidRDefault="00B01ADC">
      <w:pPr>
        <w:pStyle w:val="Normal30"/>
        <w:spacing w:before="240" w:line="260" w:lineRule="atLeast"/>
        <w:jc w:val="both"/>
      </w:pPr>
      <w:hyperlink r:id="rId1222" w:history="1">
        <w:r>
          <w:rPr>
            <w:color w:val="0077CC"/>
            <w:u w:val="single"/>
            <w:shd w:val="clear" w:color="auto" w:fill="FFFFFF"/>
          </w:rPr>
          <w:t>Link to Image</w:t>
        </w:r>
      </w:hyperlink>
    </w:p>
    <w:p w14:paraId="0200578B" w14:textId="77777777" w:rsidR="000C43B5" w:rsidRDefault="00B01ADC">
      <w:pPr>
        <w:pStyle w:val="Normal30"/>
        <w:spacing w:before="240" w:line="260" w:lineRule="atLeast"/>
        <w:jc w:val="both"/>
      </w:pPr>
      <w:r>
        <w:rPr>
          <w:color w:val="000000"/>
        </w:rPr>
        <w:t xml:space="preserve">The post makes a number of other claims about statements Harris made </w:t>
      </w:r>
      <w:hyperlink r:id="rId1223" w:history="1">
        <w:r>
          <w:rPr>
            <w:color w:val="0077CC"/>
            <w:u w:val="single"/>
            <w:shd w:val="clear" w:color="auto" w:fill="FFFFFF"/>
          </w:rPr>
          <w:t>during the interview</w:t>
        </w:r>
      </w:hyperlink>
      <w:r>
        <w:rPr>
          <w:color w:val="000000"/>
        </w:rPr>
        <w:t>, some of which are accurate:</w:t>
      </w:r>
    </w:p>
    <w:p w14:paraId="622B1E8D" w14:textId="77777777" w:rsidR="000C43B5" w:rsidRDefault="00B01ADC">
      <w:pPr>
        <w:pStyle w:val="Normal30"/>
        <w:numPr>
          <w:ilvl w:val="0"/>
          <w:numId w:val="70"/>
        </w:numPr>
        <w:spacing w:before="120" w:line="260" w:lineRule="atLeast"/>
        <w:jc w:val="both"/>
      </w:pPr>
      <w:r>
        <w:rPr>
          <w:color w:val="000000"/>
        </w:rPr>
        <w:t xml:space="preserve">It asserts Harris said she would </w:t>
      </w:r>
      <w:r>
        <w:rPr>
          <w:color w:val="000000"/>
        </w:rPr>
        <w:t>“force Pro-Life Christians and Christian organizations to pay for abortions." When asked by Jackson whether she would be open to religious exemptions for abortion, Harris said, "I don’t think we should be making concessions when we’re talking about a fundamental freedom to make decisions about your own body."</w:t>
      </w:r>
    </w:p>
    <w:p w14:paraId="2B3FE3C3" w14:textId="77777777" w:rsidR="000C43B5" w:rsidRDefault="00B01ADC">
      <w:pPr>
        <w:pStyle w:val="Normal30"/>
        <w:numPr>
          <w:ilvl w:val="0"/>
          <w:numId w:val="71"/>
        </w:numPr>
        <w:spacing w:before="120" w:line="260" w:lineRule="atLeast"/>
        <w:jc w:val="both"/>
      </w:pPr>
      <w:r>
        <w:rPr>
          <w:color w:val="000000"/>
        </w:rPr>
        <w:t xml:space="preserve">The post claims Harris “suggested she would put Liz Cheney in her cabinet.” This is false. When asked whether she would consider Cheney, a Republican former congresswoman from Wyoming who </w:t>
      </w:r>
      <w:hyperlink r:id="rId1224" w:history="1">
        <w:r>
          <w:rPr>
            <w:color w:val="0077CC"/>
            <w:u w:val="single"/>
            <w:shd w:val="clear" w:color="auto" w:fill="FFFFFF"/>
          </w:rPr>
          <w:t>has campaigned for Harris</w:t>
        </w:r>
      </w:hyperlink>
      <w:r>
        <w:rPr>
          <w:color w:val="000000"/>
        </w:rPr>
        <w:t>, for a cabinet position, Harris was non-committal and said, "I'll keep you posted."</w:t>
      </w:r>
    </w:p>
    <w:p w14:paraId="4D1186D5" w14:textId="77777777" w:rsidR="000C43B5" w:rsidRDefault="00B01ADC">
      <w:pPr>
        <w:pStyle w:val="Normal30"/>
        <w:numPr>
          <w:ilvl w:val="0"/>
          <w:numId w:val="72"/>
        </w:numPr>
        <w:spacing w:before="120" w:line="260" w:lineRule="atLeast"/>
        <w:jc w:val="both"/>
      </w:pPr>
      <w:r>
        <w:rPr>
          <w:color w:val="000000"/>
        </w:rPr>
        <w:t>The post claims Harris said President Joe Biden was "never suffering from cognitive decline and was totally fit to be president." Harris didn't specifically address his cognitive capacity, but when asked whether she had been truthful with Americans about Biden'</w:t>
      </w:r>
      <w:r>
        <w:rPr>
          <w:b/>
          <w:color w:val="000000"/>
        </w:rPr>
        <w:t>s</w:t>
      </w:r>
      <w:r>
        <w:rPr>
          <w:color w:val="000000"/>
        </w:rPr>
        <w:t xml:space="preserve"> mental acuity, </w:t>
      </w:r>
      <w:hyperlink r:id="rId1225" w:history="1">
        <w:r>
          <w:rPr>
            <w:color w:val="0077CC"/>
            <w:u w:val="single"/>
            <w:shd w:val="clear" w:color="auto" w:fill="FFFFFF"/>
          </w:rPr>
          <w:t>she said</w:t>
        </w:r>
      </w:hyperlink>
      <w:r>
        <w:rPr>
          <w:color w:val="000000"/>
        </w:rPr>
        <w:t xml:space="preserve"> the president is "extremely accomplished, experienced and capable in every way that anyone would want if they’re president."</w:t>
      </w:r>
    </w:p>
    <w:p w14:paraId="346E6ECC" w14:textId="77777777" w:rsidR="000C43B5" w:rsidRDefault="00B01ADC">
      <w:pPr>
        <w:pStyle w:val="Normal30"/>
        <w:numPr>
          <w:ilvl w:val="0"/>
          <w:numId w:val="73"/>
        </w:numPr>
        <w:spacing w:before="120" w:line="260" w:lineRule="atLeast"/>
        <w:jc w:val="both"/>
      </w:pPr>
      <w:r>
        <w:rPr>
          <w:color w:val="000000"/>
        </w:rPr>
        <w:t>As the post claims, she did appear to briefly forget the state of Michigan when mentioning the swing states she was planning to visit.</w:t>
      </w:r>
    </w:p>
    <w:p w14:paraId="0B9D64A6" w14:textId="77777777" w:rsidR="000C43B5" w:rsidRDefault="00B01ADC">
      <w:pPr>
        <w:pStyle w:val="Normal30"/>
        <w:numPr>
          <w:ilvl w:val="0"/>
          <w:numId w:val="74"/>
        </w:numPr>
        <w:spacing w:before="120" w:line="260" w:lineRule="atLeast"/>
        <w:jc w:val="both"/>
      </w:pPr>
      <w:r>
        <w:rPr>
          <w:color w:val="000000"/>
        </w:rPr>
        <w:t>The post said Harris "admits that the American dream is basically dead under her administration." She said the American dream was not something Americans could count on "as much anymore."</w:t>
      </w:r>
    </w:p>
    <w:p w14:paraId="302AF44B" w14:textId="77777777" w:rsidR="000C43B5" w:rsidRDefault="00B01ADC">
      <w:pPr>
        <w:pStyle w:val="Normal30"/>
        <w:spacing w:before="240" w:line="260" w:lineRule="atLeast"/>
        <w:jc w:val="both"/>
      </w:pPr>
      <w:r>
        <w:rPr>
          <w:b/>
          <w:color w:val="000000"/>
        </w:rPr>
        <w:t>Fact check</w:t>
      </w:r>
      <w:r>
        <w:rPr>
          <w:color w:val="000000"/>
        </w:rPr>
        <w:t xml:space="preserve">: </w:t>
      </w:r>
      <w:hyperlink r:id="rId1226" w:history="1">
        <w:r>
          <w:rPr>
            <w:color w:val="0077CC"/>
            <w:u w:val="single"/>
            <w:shd w:val="clear" w:color="auto" w:fill="FFFFFF"/>
          </w:rPr>
          <w:t xml:space="preserve">Headline about Harris </w:t>
        </w:r>
      </w:hyperlink>
      <w:r>
        <w:rPr>
          <w:color w:val="000000"/>
        </w:rPr>
        <w:t> </w:t>
      </w:r>
      <w:hyperlink r:id="rId1227" w:history="1">
        <w:r>
          <w:rPr>
            <w:color w:val="0077CC"/>
            <w:u w:val="single"/>
            <w:shd w:val="clear" w:color="auto" w:fill="FFFFFF"/>
          </w:rPr>
          <w:t>needing</w:t>
        </w:r>
      </w:hyperlink>
      <w:r>
        <w:rPr>
          <w:color w:val="000000"/>
        </w:rPr>
        <w:t> </w:t>
      </w:r>
      <w:hyperlink r:id="rId1228" w:history="1">
        <w:r>
          <w:rPr>
            <w:color w:val="0077CC"/>
            <w:u w:val="single"/>
            <w:shd w:val="clear" w:color="auto" w:fill="FFFFFF"/>
          </w:rPr>
          <w:t xml:space="preserve"> to steal </w:t>
        </w:r>
      </w:hyperlink>
      <w:hyperlink r:id="rId1229" w:history="1">
        <w:r>
          <w:rPr>
            <w:b/>
            <w:color w:val="0077CC"/>
            <w:u w:val="single"/>
            <w:shd w:val="clear" w:color="auto" w:fill="FFFFFF"/>
          </w:rPr>
          <w:t>election</w:t>
        </w:r>
      </w:hyperlink>
      <w:hyperlink r:id="rId1230" w:history="1">
        <w:r>
          <w:rPr>
            <w:color w:val="0077CC"/>
            <w:u w:val="single"/>
            <w:shd w:val="clear" w:color="auto" w:fill="FFFFFF"/>
          </w:rPr>
          <w:t xml:space="preserve"> is fabricated</w:t>
        </w:r>
      </w:hyperlink>
    </w:p>
    <w:p w14:paraId="7AEABFBA" w14:textId="77777777" w:rsidR="000C43B5" w:rsidRDefault="00B01ADC">
      <w:pPr>
        <w:pStyle w:val="Normal30"/>
        <w:spacing w:before="240" w:line="260" w:lineRule="atLeast"/>
        <w:jc w:val="both"/>
      </w:pPr>
      <w:r>
        <w:rPr>
          <w:color w:val="000000"/>
        </w:rPr>
        <w:t xml:space="preserve">USA TODAY has debunked an array of claims surrounding the Harris campaign, including false assertions that the </w:t>
      </w:r>
      <w:hyperlink r:id="rId1231" w:history="1">
        <w:r>
          <w:rPr>
            <w:color w:val="0077CC"/>
            <w:u w:val="single"/>
            <w:shd w:val="clear" w:color="auto" w:fill="FFFFFF"/>
          </w:rPr>
          <w:t>IRS endorsed Harris</w:t>
        </w:r>
      </w:hyperlink>
      <w:r>
        <w:rPr>
          <w:color w:val="000000"/>
        </w:rPr>
        <w:t>, that McDonald’</w:t>
      </w:r>
      <w:r>
        <w:rPr>
          <w:b/>
          <w:color w:val="000000"/>
        </w:rPr>
        <w:t>s</w:t>
      </w:r>
      <w:r>
        <w:rPr>
          <w:color w:val="000000"/>
        </w:rPr>
        <w:t xml:space="preserve"> </w:t>
      </w:r>
      <w:hyperlink r:id="rId1232" w:history="1">
        <w:r>
          <w:rPr>
            <w:color w:val="0077CC"/>
            <w:u w:val="single"/>
            <w:shd w:val="clear" w:color="auto" w:fill="FFFFFF"/>
          </w:rPr>
          <w:t>said there is “no record”</w:t>
        </w:r>
      </w:hyperlink>
      <w:r>
        <w:rPr>
          <w:color w:val="000000"/>
        </w:rPr>
        <w:t xml:space="preserve"> of Harris working at the restaurant and that an authentic video shows </w:t>
      </w:r>
      <w:hyperlink r:id="rId1233" w:history="1">
        <w:r>
          <w:rPr>
            <w:color w:val="0077CC"/>
            <w:u w:val="single"/>
            <w:shd w:val="clear" w:color="auto" w:fill="FFFFFF"/>
          </w:rPr>
          <w:t>Harris calling Biden “unstable.”</w:t>
        </w:r>
      </w:hyperlink>
    </w:p>
    <w:p w14:paraId="1ACA44A6" w14:textId="77777777" w:rsidR="000C43B5" w:rsidRDefault="00B01ADC">
      <w:pPr>
        <w:pStyle w:val="Normal30"/>
        <w:spacing w:before="200" w:line="260" w:lineRule="atLeast"/>
        <w:jc w:val="both"/>
      </w:pPr>
      <w:r>
        <w:rPr>
          <w:color w:val="000000"/>
        </w:rPr>
        <w:t xml:space="preserve">USA TODAY </w:t>
      </w:r>
      <w:r>
        <w:rPr>
          <w:color w:val="000000"/>
        </w:rPr>
        <w:t>reached out to the Harris campaign and the user who shared the post for comment but did not immediately receive responses.</w:t>
      </w:r>
    </w:p>
    <w:p w14:paraId="5CB8545E" w14:textId="77777777" w:rsidR="000C43B5" w:rsidRDefault="00B01ADC">
      <w:pPr>
        <w:pStyle w:val="Normal30"/>
        <w:spacing w:before="240" w:line="260" w:lineRule="atLeast"/>
        <w:jc w:val="both"/>
      </w:pPr>
      <w:hyperlink r:id="rId1234" w:history="1">
        <w:r>
          <w:rPr>
            <w:color w:val="0077CC"/>
            <w:u w:val="single"/>
            <w:shd w:val="clear" w:color="auto" w:fill="FFFFFF"/>
          </w:rPr>
          <w:t xml:space="preserve">PolitiFact </w:t>
        </w:r>
      </w:hyperlink>
      <w:r>
        <w:rPr>
          <w:color w:val="000000"/>
        </w:rPr>
        <w:t xml:space="preserve">also debunked the claim. </w:t>
      </w:r>
    </w:p>
    <w:p w14:paraId="26897F9A" w14:textId="77777777" w:rsidR="000C43B5" w:rsidRDefault="00B01ADC">
      <w:pPr>
        <w:pStyle w:val="Normal30"/>
        <w:spacing w:before="240" w:line="260" w:lineRule="atLeast"/>
      </w:pPr>
      <w:r>
        <w:rPr>
          <w:b/>
          <w:color w:val="000000"/>
        </w:rPr>
        <w:t>Our fact-check sources:</w:t>
      </w:r>
    </w:p>
    <w:p w14:paraId="03F10E8A" w14:textId="77777777" w:rsidR="000C43B5" w:rsidRDefault="00B01ADC">
      <w:pPr>
        <w:pStyle w:val="Normal30"/>
        <w:numPr>
          <w:ilvl w:val="0"/>
          <w:numId w:val="75"/>
        </w:numPr>
        <w:spacing w:before="240" w:line="260" w:lineRule="atLeast"/>
        <w:jc w:val="both"/>
      </w:pPr>
      <w:r>
        <w:rPr>
          <w:color w:val="000000"/>
        </w:rPr>
        <w:t>NBC News, Oct. 22,</w:t>
      </w:r>
      <w:hyperlink r:id="rId1235" w:history="1">
        <w:r>
          <w:rPr>
            <w:color w:val="0077CC"/>
            <w:u w:val="single"/>
            <w:shd w:val="clear" w:color="auto" w:fill="FFFFFF"/>
          </w:rPr>
          <w:t xml:space="preserve"> Full transcript: Vice President Kamala Harris interviewed by NBC News' Hallie Jackson</w:t>
        </w:r>
      </w:hyperlink>
    </w:p>
    <w:p w14:paraId="51C78492" w14:textId="77777777" w:rsidR="000C43B5" w:rsidRDefault="00B01ADC">
      <w:pPr>
        <w:pStyle w:val="Normal30"/>
        <w:numPr>
          <w:ilvl w:val="0"/>
          <w:numId w:val="76"/>
        </w:numPr>
        <w:spacing w:before="240" w:line="260" w:lineRule="atLeast"/>
        <w:jc w:val="both"/>
      </w:pPr>
      <w:r>
        <w:rPr>
          <w:color w:val="000000"/>
        </w:rPr>
        <w:t xml:space="preserve">NBC News (YouTube), Oct. 22, </w:t>
      </w:r>
      <w:hyperlink r:id="rId1236" w:history="1">
        <w:r>
          <w:rPr>
            <w:color w:val="0077CC"/>
            <w:u w:val="single"/>
            <w:shd w:val="clear" w:color="auto" w:fill="FFFFFF"/>
          </w:rPr>
          <w:t>Kamala Harris full interview: ‘Absolutely’ the country is ready for a woman to be president</w:t>
        </w:r>
      </w:hyperlink>
    </w:p>
    <w:p w14:paraId="6E35B6F8" w14:textId="77777777" w:rsidR="000C43B5" w:rsidRDefault="00B01ADC">
      <w:pPr>
        <w:pStyle w:val="Normal30"/>
        <w:spacing w:before="240" w:line="260" w:lineRule="atLeast"/>
        <w:jc w:val="both"/>
      </w:pPr>
      <w:r>
        <w:rPr>
          <w:i/>
          <w:color w:val="000000"/>
        </w:rPr>
        <w:t xml:space="preserve">Thank you for supporting our journalism. You can </w:t>
      </w:r>
      <w:hyperlink r:id="rId1237" w:history="1">
        <w:r>
          <w:rPr>
            <w:color w:val="0077CC"/>
            <w:u w:val="single"/>
            <w:shd w:val="clear" w:color="auto" w:fill="FFFFFF"/>
          </w:rPr>
          <w:t xml:space="preserve">subscribe to </w:t>
        </w:r>
        <w:r>
          <w:rPr>
            <w:color w:val="0077CC"/>
            <w:u w:val="single"/>
            <w:shd w:val="clear" w:color="auto" w:fill="FFFFFF"/>
          </w:rPr>
          <w:t>our print edition, ad-free app or e-newspaper here</w:t>
        </w:r>
      </w:hyperlink>
      <w:r>
        <w:rPr>
          <w:i/>
          <w:color w:val="000000"/>
        </w:rPr>
        <w:t>.</w:t>
      </w:r>
    </w:p>
    <w:p w14:paraId="1DB93172" w14:textId="77777777" w:rsidR="000C43B5" w:rsidRDefault="00B01ADC">
      <w:pPr>
        <w:pStyle w:val="Normal30"/>
        <w:spacing w:before="240" w:line="260" w:lineRule="atLeast"/>
        <w:jc w:val="both"/>
      </w:pPr>
      <w:r>
        <w:rPr>
          <w:i/>
          <w:color w:val="000000"/>
        </w:rPr>
        <w:t xml:space="preserve">USA TODAY is a </w:t>
      </w:r>
      <w:hyperlink r:id="rId1238"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239" w:history="1">
        <w:r>
          <w:rPr>
            <w:color w:val="0077CC"/>
            <w:u w:val="single"/>
            <w:shd w:val="clear" w:color="auto" w:fill="FFFFFF"/>
          </w:rPr>
          <w:t>grant from Meta</w:t>
        </w:r>
      </w:hyperlink>
      <w:r>
        <w:rPr>
          <w:i/>
          <w:color w:val="000000"/>
        </w:rPr>
        <w:t>.</w:t>
      </w:r>
    </w:p>
    <w:p w14:paraId="64AAA4E0" w14:textId="77777777" w:rsidR="000C43B5" w:rsidRDefault="00B01ADC">
      <w:pPr>
        <w:pStyle w:val="Normal30"/>
        <w:spacing w:before="240" w:line="260" w:lineRule="atLeast"/>
        <w:jc w:val="both"/>
      </w:pPr>
      <w:r>
        <w:rPr>
          <w:i/>
          <w:color w:val="000000"/>
        </w:rPr>
        <w:t xml:space="preserve">This article originally appeared on USA TODAY: </w:t>
      </w:r>
      <w:hyperlink r:id="rId1240" w:history="1">
        <w:r>
          <w:rPr>
            <w:color w:val="0077CC"/>
            <w:u w:val="single"/>
            <w:shd w:val="clear" w:color="auto" w:fill="FFFFFF"/>
          </w:rPr>
          <w:t xml:space="preserve">No, Harris didn't tell NBC she'd refuse to accept </w:t>
        </w:r>
      </w:hyperlink>
      <w:hyperlink r:id="rId1241" w:history="1">
        <w:r>
          <w:rPr>
            <w:b/>
            <w:color w:val="0077CC"/>
            <w:u w:val="single"/>
            <w:shd w:val="clear" w:color="auto" w:fill="FFFFFF"/>
          </w:rPr>
          <w:t>election</w:t>
        </w:r>
      </w:hyperlink>
      <w:hyperlink r:id="rId1242" w:history="1">
        <w:r>
          <w:rPr>
            <w:color w:val="0077CC"/>
            <w:u w:val="single"/>
            <w:shd w:val="clear" w:color="auto" w:fill="FFFFFF"/>
          </w:rPr>
          <w:t xml:space="preserve"> results | </w:t>
        </w:r>
      </w:hyperlink>
      <w:hyperlink r:id="rId1243" w:history="1">
        <w:r>
          <w:rPr>
            <w:b/>
            <w:color w:val="0077CC"/>
            <w:u w:val="single"/>
            <w:shd w:val="clear" w:color="auto" w:fill="FFFFFF"/>
          </w:rPr>
          <w:t>Fact check</w:t>
        </w:r>
      </w:hyperlink>
    </w:p>
    <w:p w14:paraId="018403A4" w14:textId="77777777" w:rsidR="000C43B5" w:rsidRDefault="00B01ADC">
      <w:pPr>
        <w:pStyle w:val="Normal30"/>
        <w:keepNext/>
        <w:spacing w:before="240" w:line="340" w:lineRule="atLeast"/>
      </w:pPr>
      <w:bookmarkStart w:id="89" w:name="Classification_28"/>
      <w:bookmarkEnd w:id="89"/>
      <w:r>
        <w:rPr>
          <w:b/>
          <w:color w:val="000000"/>
          <w:sz w:val="28"/>
        </w:rPr>
        <w:t>Classification</w:t>
      </w:r>
    </w:p>
    <w:p w14:paraId="408C4B06" w14:textId="7D7CD9F6" w:rsidR="000C43B5" w:rsidRDefault="00B01ADC">
      <w:pPr>
        <w:pStyle w:val="Normal30"/>
        <w:spacing w:line="60" w:lineRule="exact"/>
      </w:pPr>
      <w:r>
        <w:rPr>
          <w:noProof/>
        </w:rPr>
        <mc:AlternateContent>
          <mc:Choice Requires="wps">
            <w:drawing>
              <wp:anchor distT="0" distB="0" distL="114300" distR="114300" simplePos="0" relativeHeight="251758592" behindDoc="0" locked="0" layoutInCell="1" allowOverlap="1" wp14:anchorId="5904CB53" wp14:editId="7AD2A124">
                <wp:simplePos x="0" y="0"/>
                <wp:positionH relativeFrom="column">
                  <wp:posOffset>0</wp:posOffset>
                </wp:positionH>
                <wp:positionV relativeFrom="paragraph">
                  <wp:posOffset>25400</wp:posOffset>
                </wp:positionV>
                <wp:extent cx="6502400" cy="0"/>
                <wp:effectExtent l="19050" t="15875" r="12700" b="12700"/>
                <wp:wrapTopAndBottom/>
                <wp:docPr id="36881327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DD035" id="Line 134"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126F19B" w14:textId="77777777" w:rsidR="000C43B5" w:rsidRDefault="000C43B5">
      <w:pPr>
        <w:pStyle w:val="Normal30"/>
        <w:spacing w:line="120" w:lineRule="exact"/>
      </w:pPr>
    </w:p>
    <w:p w14:paraId="2E0FB71A" w14:textId="77777777" w:rsidR="000C43B5" w:rsidRDefault="00B01ADC">
      <w:pPr>
        <w:pStyle w:val="Normal30"/>
        <w:spacing w:line="260" w:lineRule="atLeast"/>
      </w:pPr>
      <w:r>
        <w:rPr>
          <w:b/>
          <w:color w:val="000000"/>
        </w:rPr>
        <w:t>Language:</w:t>
      </w:r>
      <w:r>
        <w:rPr>
          <w:color w:val="000000"/>
        </w:rPr>
        <w:t> ENGLISH</w:t>
      </w:r>
    </w:p>
    <w:p w14:paraId="2BF03A96" w14:textId="77777777" w:rsidR="000C43B5" w:rsidRDefault="00B01ADC">
      <w:pPr>
        <w:pStyle w:val="Normal30"/>
        <w:spacing w:before="240" w:line="260" w:lineRule="atLeast"/>
      </w:pPr>
      <w:r>
        <w:br/>
      </w:r>
      <w:r>
        <w:rPr>
          <w:b/>
          <w:color w:val="000000"/>
        </w:rPr>
        <w:t>Publication-Type:</w:t>
      </w:r>
      <w:r>
        <w:rPr>
          <w:color w:val="000000"/>
        </w:rPr>
        <w:t> Web Publication</w:t>
      </w:r>
    </w:p>
    <w:p w14:paraId="3A0453AD" w14:textId="77777777" w:rsidR="000C43B5" w:rsidRDefault="00B01ADC">
      <w:pPr>
        <w:pStyle w:val="Normal30"/>
        <w:spacing w:before="240" w:line="260" w:lineRule="atLeast"/>
      </w:pPr>
      <w:r>
        <w:br/>
      </w:r>
      <w:r>
        <w:rPr>
          <w:b/>
          <w:color w:val="000000"/>
        </w:rPr>
        <w:t>Journal Code:</w:t>
      </w:r>
      <w:r>
        <w:rPr>
          <w:color w:val="000000"/>
        </w:rPr>
        <w:t> 666052891</w:t>
      </w:r>
    </w:p>
    <w:p w14:paraId="530ADCC1" w14:textId="77777777" w:rsidR="000C43B5" w:rsidRDefault="00B01ADC">
      <w:pPr>
        <w:pStyle w:val="Normal30"/>
        <w:spacing w:before="240" w:line="260" w:lineRule="atLeast"/>
      </w:pPr>
      <w:r>
        <w:br/>
      </w:r>
      <w:r>
        <w:rPr>
          <w:b/>
          <w:color w:val="000000"/>
        </w:rPr>
        <w:t>Subject:</w:t>
      </w:r>
      <w:r>
        <w:rPr>
          <w:color w:val="000000"/>
        </w:rPr>
        <w:t xml:space="preserve"> INTERVIEWS (93%); CAMPAIGNS &amp; </w:t>
      </w:r>
      <w:r>
        <w:rPr>
          <w:b/>
          <w:color w:val="000000"/>
        </w:rPr>
        <w:t>ELECTIONS</w:t>
      </w:r>
      <w:r>
        <w:rPr>
          <w:color w:val="000000"/>
        </w:rPr>
        <w:t xml:space="preserve"> (90%); </w:t>
      </w:r>
      <w:r>
        <w:rPr>
          <w:b/>
          <w:color w:val="000000"/>
        </w:rPr>
        <w:t>ELECTIONS</w:t>
      </w:r>
      <w:r>
        <w:rPr>
          <w:color w:val="000000"/>
        </w:rPr>
        <w:t xml:space="preserve"> (90%); </w:t>
      </w:r>
      <w:r>
        <w:rPr>
          <w:b/>
          <w:color w:val="000000"/>
        </w:rPr>
        <w:t>FACT CHECKING</w:t>
      </w:r>
      <w:r>
        <w:rPr>
          <w:color w:val="000000"/>
        </w:rPr>
        <w:t xml:space="preserve"> (90%); HEADS OF GOVERNMENT </w:t>
      </w:r>
      <w:r>
        <w:rPr>
          <w:b/>
          <w:color w:val="000000"/>
        </w:rPr>
        <w:t>ELECTIONS</w:t>
      </w:r>
      <w:r>
        <w:rPr>
          <w:color w:val="000000"/>
        </w:rPr>
        <w:t xml:space="preserve"> (90%); INTERNET SOCIAL NETWORKING (90%); US PRESIDENTIAL CANDIDATES 2012 (90%); US PRESIDENTIAL CANDIDATES 2008 (89%); US PRESIDENTIAL </w:t>
      </w:r>
      <w:r>
        <w:rPr>
          <w:b/>
          <w:color w:val="000000"/>
        </w:rPr>
        <w:t>ELECTIONS</w:t>
      </w:r>
      <w:r>
        <w:rPr>
          <w:color w:val="000000"/>
        </w:rPr>
        <w:t xml:space="preserve"> (89%); CONTESTED </w:t>
      </w:r>
      <w:r>
        <w:rPr>
          <w:b/>
          <w:color w:val="000000"/>
        </w:rPr>
        <w:t>ELECTIONS</w:t>
      </w:r>
      <w:r>
        <w:rPr>
          <w:color w:val="000000"/>
        </w:rPr>
        <w:t xml:space="preserve"> (78%); </w:t>
      </w:r>
      <w:r>
        <w:rPr>
          <w:b/>
          <w:color w:val="000000"/>
        </w:rPr>
        <w:t>ELECTION</w:t>
      </w:r>
      <w:r>
        <w:rPr>
          <w:color w:val="000000"/>
        </w:rPr>
        <w:t xml:space="preserve"> LAWSUITS (78%); RIGHT TO FREE </w:t>
      </w:r>
      <w:r>
        <w:rPr>
          <w:b/>
          <w:color w:val="000000"/>
        </w:rPr>
        <w:t>ELECTIONS</w:t>
      </w:r>
      <w:r>
        <w:rPr>
          <w:color w:val="000000"/>
        </w:rPr>
        <w:t xml:space="preserve"> (78%); US PRESIDENTIAL CANDIDATES 2024 (78%); LAW &amp; LEGAL SYSTEM (75%); LAWYERS (75%); CHRISTIANS &amp; CHRISTIANITY (73%); 2021 US CAPITOL RIOTS (67%); ABORTION (61%); RELIGION (61%)</w:t>
      </w:r>
    </w:p>
    <w:p w14:paraId="62C3A7D6" w14:textId="77777777" w:rsidR="000C43B5" w:rsidRDefault="00B01ADC">
      <w:pPr>
        <w:pStyle w:val="Normal30"/>
        <w:spacing w:before="240" w:line="260" w:lineRule="atLeast"/>
      </w:pPr>
      <w:r>
        <w:br/>
      </w:r>
      <w:r>
        <w:rPr>
          <w:b/>
          <w:color w:val="000000"/>
        </w:rPr>
        <w:t>Company:</w:t>
      </w:r>
      <w:r>
        <w:rPr>
          <w:color w:val="000000"/>
        </w:rPr>
        <w:t>  NBC UNIVERSAL INC (85%);  META PLATFORMS INC (56%)</w:t>
      </w:r>
    </w:p>
    <w:p w14:paraId="070AA0C6" w14:textId="77777777" w:rsidR="000C43B5" w:rsidRDefault="00B01ADC">
      <w:pPr>
        <w:pStyle w:val="Normal30"/>
        <w:spacing w:before="240" w:line="260" w:lineRule="atLeast"/>
      </w:pPr>
      <w:r>
        <w:br/>
      </w:r>
      <w:r>
        <w:rPr>
          <w:b/>
          <w:color w:val="000000"/>
        </w:rPr>
        <w:t>Ticker:</w:t>
      </w:r>
      <w:r>
        <w:rPr>
          <w:color w:val="000000"/>
        </w:rPr>
        <w:t> META (NASDAQ) (56%)</w:t>
      </w:r>
    </w:p>
    <w:p w14:paraId="3DC69236" w14:textId="77777777" w:rsidR="000C43B5" w:rsidRDefault="00B01ADC">
      <w:pPr>
        <w:pStyle w:val="Normal30"/>
        <w:spacing w:before="240" w:line="260" w:lineRule="atLeast"/>
      </w:pPr>
      <w:r>
        <w:br/>
      </w:r>
      <w:r>
        <w:rPr>
          <w:b/>
          <w:color w:val="000000"/>
        </w:rPr>
        <w:t>Industry:</w:t>
      </w:r>
      <w:r>
        <w:rPr>
          <w:color w:val="000000"/>
        </w:rPr>
        <w:t> NAICS516120 TELEVISION BROADCASTING STATIONS (85%); SIC4833 TELEVISION BROADCASTING STATIONS (85%); NAICS516210 MEDIA STREAMING DIST SVCS, SOCIAL NETWORKS, AND OTHER MEDIA NETWORKS AND CONTENT PROVIDERS (56%); SIC7374 COMPUTER PROCESSING &amp; DATA PREPARATION &amp; PROCESSING SERVICES (56%); INTERNET SOCIAL NETWORKING (90%); LAWYERS (75%); ELECTRONIC PUBLISHING (73%)</w:t>
      </w:r>
    </w:p>
    <w:p w14:paraId="05E409FF" w14:textId="77777777" w:rsidR="000C43B5" w:rsidRDefault="00B01ADC">
      <w:pPr>
        <w:pStyle w:val="Normal30"/>
        <w:spacing w:before="240" w:line="260" w:lineRule="atLeast"/>
      </w:pPr>
      <w:r>
        <w:br/>
      </w:r>
      <w:r>
        <w:rPr>
          <w:b/>
          <w:color w:val="000000"/>
        </w:rPr>
        <w:t>Person:</w:t>
      </w:r>
      <w:r>
        <w:rPr>
          <w:color w:val="000000"/>
        </w:rPr>
        <w:t> DONALD TRUMP (89%); JOE BIDEN (79%); KAMALA HARRIS (79%)</w:t>
      </w:r>
    </w:p>
    <w:p w14:paraId="18603017" w14:textId="77777777" w:rsidR="000C43B5" w:rsidRDefault="00B01ADC">
      <w:pPr>
        <w:pStyle w:val="Normal30"/>
        <w:spacing w:before="240" w:line="260" w:lineRule="atLeast"/>
      </w:pPr>
      <w:r>
        <w:br/>
      </w:r>
      <w:r>
        <w:rPr>
          <w:b/>
          <w:color w:val="000000"/>
        </w:rPr>
        <w:t>Geographic:</w:t>
      </w:r>
      <w:r>
        <w:rPr>
          <w:color w:val="000000"/>
        </w:rPr>
        <w:t> WYOMING, USA (79%); UNITED STATES (95%); Wyoming &amp; Michigan; United States; Americas, Northern America</w:t>
      </w:r>
    </w:p>
    <w:p w14:paraId="3D219B87" w14:textId="77777777" w:rsidR="000C43B5" w:rsidRDefault="00B01ADC">
      <w:pPr>
        <w:pStyle w:val="Normal30"/>
        <w:spacing w:before="240" w:line="260" w:lineRule="atLeast"/>
      </w:pPr>
      <w:r>
        <w:br/>
      </w:r>
      <w:r>
        <w:rPr>
          <w:b/>
          <w:color w:val="000000"/>
        </w:rPr>
        <w:t>Load-Date:</w:t>
      </w:r>
      <w:r>
        <w:rPr>
          <w:color w:val="000000"/>
        </w:rPr>
        <w:t> October 28, 2024</w:t>
      </w:r>
    </w:p>
    <w:p w14:paraId="4D585439" w14:textId="77777777" w:rsidR="000C43B5" w:rsidRDefault="000C43B5">
      <w:pPr>
        <w:pStyle w:val="Normal30"/>
      </w:pPr>
    </w:p>
    <w:p w14:paraId="50A3E1CD" w14:textId="10BF548F" w:rsidR="000C43B5" w:rsidRDefault="00B01ADC">
      <w:pPr>
        <w:pStyle w:val="Normal30"/>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59616" behindDoc="0" locked="0" layoutInCell="1" allowOverlap="1" wp14:anchorId="27F905C5" wp14:editId="2C77F358">
                <wp:simplePos x="0" y="0"/>
                <wp:positionH relativeFrom="column">
                  <wp:posOffset>0</wp:posOffset>
                </wp:positionH>
                <wp:positionV relativeFrom="paragraph">
                  <wp:posOffset>127000</wp:posOffset>
                </wp:positionV>
                <wp:extent cx="6502400" cy="0"/>
                <wp:effectExtent l="9525" t="12700" r="12700" b="6350"/>
                <wp:wrapNone/>
                <wp:docPr id="1765946073"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4397A" id="Line 135"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3A1A602C" w14:textId="77777777" w:rsidR="000C43B5" w:rsidRDefault="000C43B5">
      <w:pPr>
        <w:pStyle w:val="Normal31"/>
        <w:sectPr w:rsidR="000C43B5">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gutter="0"/>
          <w:cols w:space="720"/>
          <w:titlePg/>
        </w:sectPr>
      </w:pPr>
    </w:p>
    <w:p w14:paraId="20E844A3" w14:textId="77777777" w:rsidR="000C43B5" w:rsidRDefault="000C43B5">
      <w:pPr>
        <w:pStyle w:val="Normal31"/>
      </w:pPr>
    </w:p>
    <w:p w14:paraId="099DF417" w14:textId="1AB94545" w:rsidR="000C43B5" w:rsidRDefault="00B01ADC">
      <w:pPr>
        <w:pStyle w:val="Normal31"/>
      </w:pPr>
      <w:r>
        <w:rPr>
          <w:noProof/>
        </w:rPr>
        <w:drawing>
          <wp:inline distT="0" distB="0" distL="0" distR="0" wp14:anchorId="175F2F82" wp14:editId="2FCB0631">
            <wp:extent cx="1879600" cy="381000"/>
            <wp:effectExtent l="0" t="0" r="0" b="0"/>
            <wp:docPr id="37" name="Picture 2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BA9C5CA" w14:textId="77777777" w:rsidR="000C43B5" w:rsidRDefault="00B01ADC">
      <w:pPr>
        <w:pStyle w:val="Heading129"/>
        <w:keepNext w:val="0"/>
        <w:spacing w:after="200" w:line="340" w:lineRule="atLeast"/>
        <w:jc w:val="center"/>
      </w:pPr>
      <w:hyperlink r:id="rId1250" w:history="1">
        <w:r>
          <w:rPr>
            <w:color w:val="0077CC"/>
            <w:sz w:val="28"/>
            <w:u w:val="single"/>
            <w:shd w:val="clear" w:color="auto" w:fill="FFFFFF"/>
          </w:rPr>
          <w:t>Trump name misspelled on voting machine review screen not '</w:t>
        </w:r>
      </w:hyperlink>
      <w:hyperlink r:id="rId1251" w:history="1">
        <w:r>
          <w:rPr>
            <w:color w:val="0077CC"/>
            <w:sz w:val="28"/>
            <w:u w:val="single"/>
            <w:shd w:val="clear" w:color="auto" w:fill="FFFFFF"/>
          </w:rPr>
          <w:t>election</w:t>
        </w:r>
      </w:hyperlink>
      <w:hyperlink r:id="rId1252" w:history="1">
        <w:r>
          <w:rPr>
            <w:color w:val="0077CC"/>
            <w:sz w:val="28"/>
            <w:u w:val="single"/>
            <w:shd w:val="clear" w:color="auto" w:fill="FFFFFF"/>
          </w:rPr>
          <w:t xml:space="preserve"> fraud' | </w:t>
        </w:r>
      </w:hyperlink>
      <w:hyperlink r:id="rId1253" w:history="1">
        <w:r>
          <w:rPr>
            <w:color w:val="0077CC"/>
            <w:sz w:val="28"/>
            <w:u w:val="single"/>
            <w:shd w:val="clear" w:color="auto" w:fill="FFFFFF"/>
          </w:rPr>
          <w:t>Fact check</w:t>
        </w:r>
      </w:hyperlink>
    </w:p>
    <w:p w14:paraId="0B15890A" w14:textId="77777777" w:rsidR="000C43B5" w:rsidRDefault="00B01ADC">
      <w:pPr>
        <w:pStyle w:val="Normal31"/>
        <w:spacing w:before="120" w:line="260" w:lineRule="atLeast"/>
        <w:jc w:val="center"/>
      </w:pPr>
      <w:r>
        <w:rPr>
          <w:color w:val="000000"/>
        </w:rPr>
        <w:t>USA Today Online</w:t>
      </w:r>
    </w:p>
    <w:p w14:paraId="5436F004" w14:textId="77777777" w:rsidR="000C43B5" w:rsidRDefault="00B01ADC">
      <w:pPr>
        <w:pStyle w:val="Normal31"/>
        <w:spacing w:before="120" w:line="260" w:lineRule="atLeast"/>
        <w:jc w:val="center"/>
      </w:pPr>
      <w:r>
        <w:rPr>
          <w:color w:val="000000"/>
        </w:rPr>
        <w:t>November 1, 2024 9:03 PM EST</w:t>
      </w:r>
    </w:p>
    <w:p w14:paraId="5AA2A9CF" w14:textId="77777777" w:rsidR="000C43B5" w:rsidRDefault="000C43B5">
      <w:pPr>
        <w:pStyle w:val="Normal31"/>
        <w:spacing w:line="240" w:lineRule="atLeast"/>
        <w:jc w:val="both"/>
      </w:pPr>
      <w:bookmarkStart w:id="90" w:name="Bookmark_31"/>
      <w:bookmarkEnd w:id="90"/>
    </w:p>
    <w:p w14:paraId="2D595AAB" w14:textId="77777777" w:rsidR="000C43B5" w:rsidRDefault="00B01ADC">
      <w:pPr>
        <w:pStyle w:val="Normal31"/>
        <w:spacing w:before="120" w:line="220" w:lineRule="atLeast"/>
      </w:pPr>
      <w:r>
        <w:br/>
      </w:r>
      <w:r>
        <w:rPr>
          <w:color w:val="000000"/>
          <w:sz w:val="16"/>
        </w:rPr>
        <w:t>Copyright 2024 Gannett Media Corp  All Rights Reserved</w:t>
      </w:r>
    </w:p>
    <w:p w14:paraId="57F81E3F" w14:textId="77777777" w:rsidR="000C43B5" w:rsidRDefault="00B01ADC">
      <w:pPr>
        <w:pStyle w:val="Normal31"/>
        <w:spacing w:before="120" w:line="260" w:lineRule="atLeast"/>
      </w:pPr>
      <w:r>
        <w:rPr>
          <w:b/>
          <w:color w:val="000000"/>
        </w:rPr>
        <w:t>Length:</w:t>
      </w:r>
      <w:r>
        <w:rPr>
          <w:color w:val="000000"/>
        </w:rPr>
        <w:t> 527 words</w:t>
      </w:r>
    </w:p>
    <w:p w14:paraId="64AD45B4" w14:textId="77777777" w:rsidR="000C43B5" w:rsidRDefault="00B01ADC">
      <w:pPr>
        <w:pStyle w:val="Normal31"/>
        <w:keepNext/>
        <w:spacing w:before="240" w:line="340" w:lineRule="atLeast"/>
      </w:pPr>
      <w:bookmarkStart w:id="91" w:name="Body_29"/>
      <w:bookmarkEnd w:id="91"/>
      <w:r>
        <w:rPr>
          <w:b/>
          <w:color w:val="000000"/>
          <w:sz w:val="28"/>
        </w:rPr>
        <w:t>Body</w:t>
      </w:r>
    </w:p>
    <w:p w14:paraId="6657FD07" w14:textId="46D0BE59" w:rsidR="000C43B5" w:rsidRDefault="00B01ADC">
      <w:pPr>
        <w:pStyle w:val="Normal31"/>
        <w:spacing w:line="60" w:lineRule="exact"/>
      </w:pPr>
      <w:r>
        <w:rPr>
          <w:noProof/>
        </w:rPr>
        <mc:AlternateContent>
          <mc:Choice Requires="wps">
            <w:drawing>
              <wp:anchor distT="0" distB="0" distL="114300" distR="114300" simplePos="0" relativeHeight="251760640" behindDoc="0" locked="0" layoutInCell="1" allowOverlap="1" wp14:anchorId="39AE5901" wp14:editId="4B2E35BF">
                <wp:simplePos x="0" y="0"/>
                <wp:positionH relativeFrom="column">
                  <wp:posOffset>0</wp:posOffset>
                </wp:positionH>
                <wp:positionV relativeFrom="paragraph">
                  <wp:posOffset>25400</wp:posOffset>
                </wp:positionV>
                <wp:extent cx="6502400" cy="0"/>
                <wp:effectExtent l="19050" t="15875" r="12700" b="12700"/>
                <wp:wrapTopAndBottom/>
                <wp:docPr id="1836026047"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94B43" id="Line 137"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892F24C" w14:textId="77777777" w:rsidR="000C43B5" w:rsidRDefault="000C43B5">
      <w:pPr>
        <w:pStyle w:val="Normal31"/>
      </w:pPr>
    </w:p>
    <w:p w14:paraId="18663803" w14:textId="77777777" w:rsidR="000C43B5" w:rsidRDefault="00B01ADC">
      <w:pPr>
        <w:pStyle w:val="Normal31"/>
        <w:spacing w:before="240" w:line="260" w:lineRule="atLeast"/>
      </w:pPr>
      <w:r>
        <w:rPr>
          <w:b/>
          <w:color w:val="000000"/>
        </w:rPr>
        <w:t>The claim: Trump's name misspelled on Virginia ballot is election fraud</w:t>
      </w:r>
    </w:p>
    <w:p w14:paraId="247F7BDF" w14:textId="77777777" w:rsidR="000C43B5" w:rsidRDefault="00B01ADC">
      <w:pPr>
        <w:pStyle w:val="Normal31"/>
        <w:spacing w:before="200" w:line="260" w:lineRule="atLeast"/>
        <w:jc w:val="both"/>
      </w:pPr>
      <w:r>
        <w:rPr>
          <w:color w:val="000000"/>
        </w:rPr>
        <w:t>An Oct. 31 Facebook video (</w:t>
      </w:r>
      <w:hyperlink r:id="rId1254" w:history="1">
        <w:r>
          <w:rPr>
            <w:color w:val="0077CC"/>
            <w:u w:val="single"/>
            <w:shd w:val="clear" w:color="auto" w:fill="FFFFFF"/>
          </w:rPr>
          <w:t>direct link</w:t>
        </w:r>
      </w:hyperlink>
      <w:r>
        <w:rPr>
          <w:color w:val="000000"/>
        </w:rPr>
        <w:t xml:space="preserve">, </w:t>
      </w:r>
      <w:hyperlink r:id="rId1255" w:history="1">
        <w:r>
          <w:rPr>
            <w:color w:val="0077CC"/>
            <w:u w:val="single"/>
            <w:shd w:val="clear" w:color="auto" w:fill="FFFFFF"/>
          </w:rPr>
          <w:t>archive link</w:t>
        </w:r>
      </w:hyperlink>
      <w:r>
        <w:rPr>
          <w:color w:val="000000"/>
        </w:rPr>
        <w:t>) shows a woman inserting her ballot into a voting machine. The machine'</w:t>
      </w:r>
      <w:r>
        <w:rPr>
          <w:b/>
          <w:color w:val="000000"/>
        </w:rPr>
        <w:t>s</w:t>
      </w:r>
      <w:r>
        <w:rPr>
          <w:color w:val="000000"/>
        </w:rPr>
        <w:t xml:space="preserve"> screen says, "President and Vice President" at the top, with the name "Donald J. Triump" beneath it.</w:t>
      </w:r>
    </w:p>
    <w:p w14:paraId="49BFD701" w14:textId="77777777" w:rsidR="000C43B5" w:rsidRDefault="00B01ADC">
      <w:pPr>
        <w:pStyle w:val="Normal31"/>
        <w:spacing w:before="200" w:line="260" w:lineRule="atLeast"/>
        <w:jc w:val="both"/>
      </w:pPr>
      <w:r>
        <w:rPr>
          <w:color w:val="000000"/>
        </w:rPr>
        <w:t>The post'</w:t>
      </w:r>
      <w:r>
        <w:rPr>
          <w:b/>
          <w:color w:val="000000"/>
        </w:rPr>
        <w:t>s</w:t>
      </w:r>
      <w:r>
        <w:rPr>
          <w:color w:val="000000"/>
        </w:rPr>
        <w:t xml:space="preserve"> caption reads, "ALERT: </w:t>
      </w:r>
      <w:r>
        <w:rPr>
          <w:b/>
          <w:color w:val="000000"/>
        </w:rPr>
        <w:t>ELECTION</w:t>
      </w:r>
      <w:r>
        <w:rPr>
          <w:color w:val="000000"/>
        </w:rPr>
        <w:t xml:space="preserve"> FRAUD IN VIRGINIA!? A voter shows that they have Trump spelled incorrectly as Triump. Is that so votes won’t register for Trump?"</w:t>
      </w:r>
    </w:p>
    <w:p w14:paraId="5FA815A8" w14:textId="77777777" w:rsidR="000C43B5" w:rsidRDefault="00B01ADC">
      <w:pPr>
        <w:pStyle w:val="Normal31"/>
        <w:spacing w:before="240" w:line="260" w:lineRule="atLeast"/>
        <w:jc w:val="both"/>
      </w:pPr>
      <w:r>
        <w:rPr>
          <w:color w:val="000000"/>
        </w:rPr>
        <w:t xml:space="preserve">Other versions of the claim were shared on </w:t>
      </w:r>
      <w:hyperlink r:id="rId1256" w:history="1">
        <w:r>
          <w:rPr>
            <w:color w:val="0077CC"/>
            <w:u w:val="single"/>
            <w:shd w:val="clear" w:color="auto" w:fill="FFFFFF"/>
          </w:rPr>
          <w:t>Instagram</w:t>
        </w:r>
      </w:hyperlink>
      <w:r>
        <w:rPr>
          <w:color w:val="000000"/>
        </w:rPr>
        <w:t>.</w:t>
      </w:r>
    </w:p>
    <w:p w14:paraId="4E53B522" w14:textId="77777777" w:rsidR="000C43B5" w:rsidRDefault="00B01ADC">
      <w:pPr>
        <w:pStyle w:val="Normal31"/>
        <w:spacing w:before="240" w:line="260" w:lineRule="atLeast"/>
        <w:jc w:val="both"/>
      </w:pPr>
      <w:r>
        <w:rPr>
          <w:b/>
          <w:color w:val="000000"/>
        </w:rPr>
        <w:t>More from the Fact-Check Team:</w:t>
      </w:r>
      <w:hyperlink r:id="rId1257" w:history="1">
        <w:r>
          <w:rPr>
            <w:color w:val="0077CC"/>
            <w:u w:val="single"/>
            <w:shd w:val="clear" w:color="auto" w:fill="FFFFFF"/>
          </w:rPr>
          <w:t>How we pick and research claims</w:t>
        </w:r>
      </w:hyperlink>
      <w:r>
        <w:rPr>
          <w:color w:val="000000"/>
        </w:rPr>
        <w:t xml:space="preserve"> | </w:t>
      </w:r>
      <w:hyperlink r:id="rId1258" w:history="1">
        <w:r>
          <w:rPr>
            <w:color w:val="0077CC"/>
            <w:u w:val="single"/>
            <w:shd w:val="clear" w:color="auto" w:fill="FFFFFF"/>
          </w:rPr>
          <w:t>Email newsletter</w:t>
        </w:r>
      </w:hyperlink>
      <w:r>
        <w:rPr>
          <w:color w:val="000000"/>
        </w:rPr>
        <w:t xml:space="preserve"> | </w:t>
      </w:r>
      <w:hyperlink r:id="rId1259" w:history="1">
        <w:r>
          <w:rPr>
            <w:color w:val="0077CC"/>
            <w:u w:val="single"/>
            <w:shd w:val="clear" w:color="auto" w:fill="FFFFFF"/>
          </w:rPr>
          <w:t>Facebook page</w:t>
        </w:r>
      </w:hyperlink>
    </w:p>
    <w:p w14:paraId="7C58B0CA" w14:textId="77777777" w:rsidR="000C43B5" w:rsidRDefault="00B01ADC">
      <w:pPr>
        <w:pStyle w:val="Normal31"/>
        <w:spacing w:before="240" w:line="260" w:lineRule="atLeast"/>
      </w:pPr>
      <w:r>
        <w:rPr>
          <w:b/>
          <w:color w:val="000000"/>
        </w:rPr>
        <w:t>Our rating: False</w:t>
      </w:r>
    </w:p>
    <w:p w14:paraId="7183349C" w14:textId="77777777" w:rsidR="000C43B5" w:rsidRDefault="00B01ADC">
      <w:pPr>
        <w:pStyle w:val="Normal31"/>
        <w:spacing w:before="200" w:line="260" w:lineRule="atLeast"/>
        <w:jc w:val="both"/>
      </w:pPr>
      <w:r>
        <w:rPr>
          <w:color w:val="000000"/>
        </w:rPr>
        <w:t xml:space="preserve">A Virginia </w:t>
      </w:r>
      <w:r>
        <w:rPr>
          <w:b/>
          <w:color w:val="000000"/>
        </w:rPr>
        <w:t>election</w:t>
      </w:r>
      <w:r>
        <w:rPr>
          <w:color w:val="000000"/>
        </w:rPr>
        <w:t xml:space="preserve"> official said the typo appears on a rarely-used ballot review screen, not on the ballots themselves. It doesn't affect how people vote since it can't be seen until after voters make a selection on a paper ballot.</w:t>
      </w:r>
    </w:p>
    <w:p w14:paraId="51862EFF" w14:textId="77777777" w:rsidR="000C43B5" w:rsidRDefault="00B01ADC">
      <w:pPr>
        <w:pStyle w:val="Normal31"/>
        <w:spacing w:before="240" w:line="260" w:lineRule="atLeast"/>
      </w:pPr>
      <w:r>
        <w:rPr>
          <w:b/>
          <w:color w:val="000000"/>
        </w:rPr>
        <w:t>Typo on optional review screen doesn't affect votes</w:t>
      </w:r>
    </w:p>
    <w:p w14:paraId="23C5BCE3" w14:textId="77777777" w:rsidR="000C43B5" w:rsidRDefault="00B01ADC">
      <w:pPr>
        <w:pStyle w:val="Normal31"/>
        <w:spacing w:before="200" w:line="260" w:lineRule="atLeast"/>
        <w:jc w:val="both"/>
      </w:pPr>
      <w:r>
        <w:rPr>
          <w:color w:val="000000"/>
        </w:rPr>
        <w:t xml:space="preserve">Though the </w:t>
      </w:r>
      <w:r>
        <w:rPr>
          <w:b/>
          <w:color w:val="000000"/>
        </w:rPr>
        <w:t>election</w:t>
      </w:r>
      <w:r>
        <w:rPr>
          <w:color w:val="000000"/>
        </w:rPr>
        <w:t xml:space="preserve"> is </w:t>
      </w:r>
      <w:hyperlink r:id="rId1260" w:history="1">
        <w:r>
          <w:rPr>
            <w:color w:val="0077CC"/>
            <w:u w:val="single"/>
            <w:shd w:val="clear" w:color="auto" w:fill="FFFFFF"/>
          </w:rPr>
          <w:t>still days away</w:t>
        </w:r>
      </w:hyperlink>
      <w:r>
        <w:rPr>
          <w:color w:val="000000"/>
        </w:rPr>
        <w:t xml:space="preserve">, claims about </w:t>
      </w:r>
      <w:r>
        <w:rPr>
          <w:b/>
          <w:color w:val="000000"/>
        </w:rPr>
        <w:t>election</w:t>
      </w:r>
      <w:r>
        <w:rPr>
          <w:color w:val="000000"/>
        </w:rPr>
        <w:t xml:space="preserve"> interference have started circulating online amid early voting. But the video shared on Facebook does not show or prove any sort of "</w:t>
      </w:r>
      <w:r>
        <w:rPr>
          <w:b/>
          <w:color w:val="000000"/>
        </w:rPr>
        <w:t>election</w:t>
      </w:r>
      <w:r>
        <w:rPr>
          <w:color w:val="000000"/>
        </w:rPr>
        <w:t xml:space="preserve"> fraud." </w:t>
      </w:r>
    </w:p>
    <w:p w14:paraId="73EC188B" w14:textId="77777777" w:rsidR="000C43B5" w:rsidRDefault="00B01ADC">
      <w:pPr>
        <w:pStyle w:val="Normal31"/>
        <w:spacing w:before="240" w:line="260" w:lineRule="atLeast"/>
        <w:jc w:val="both"/>
      </w:pPr>
      <w:r>
        <w:rPr>
          <w:b/>
          <w:color w:val="000000"/>
        </w:rPr>
        <w:t>Fact check</w:t>
      </w:r>
      <w:r>
        <w:rPr>
          <w:color w:val="000000"/>
        </w:rPr>
        <w:t xml:space="preserve">: </w:t>
      </w:r>
      <w:hyperlink r:id="rId1261" w:history="1">
        <w:r>
          <w:rPr>
            <w:color w:val="0077CC"/>
            <w:u w:val="single"/>
            <w:shd w:val="clear" w:color="auto" w:fill="FFFFFF"/>
          </w:rPr>
          <w:t>Exclusion of Trump statement in Oregon pamphlet not sign of interference</w:t>
        </w:r>
      </w:hyperlink>
    </w:p>
    <w:p w14:paraId="437682A8" w14:textId="77777777" w:rsidR="000C43B5" w:rsidRDefault="00B01ADC">
      <w:pPr>
        <w:pStyle w:val="Normal31"/>
        <w:spacing w:before="240" w:line="260" w:lineRule="atLeast"/>
        <w:jc w:val="both"/>
      </w:pPr>
      <w:r>
        <w:rPr>
          <w:color w:val="000000"/>
        </w:rPr>
        <w:t>The video was filmed in Washington County, Virginia, according to the county'</w:t>
      </w:r>
      <w:r>
        <w:rPr>
          <w:b/>
          <w:color w:val="000000"/>
        </w:rPr>
        <w:t>s</w:t>
      </w:r>
      <w:r>
        <w:rPr>
          <w:color w:val="000000"/>
        </w:rPr>
        <w:t xml:space="preserve"> director of </w:t>
      </w:r>
      <w:r>
        <w:rPr>
          <w:b/>
          <w:color w:val="000000"/>
        </w:rPr>
        <w:t>elections</w:t>
      </w:r>
      <w:r>
        <w:rPr>
          <w:color w:val="000000"/>
        </w:rPr>
        <w:t xml:space="preserve"> and general registrar, </w:t>
      </w:r>
      <w:hyperlink r:id="rId1262" w:history="1">
        <w:r>
          <w:rPr>
            <w:color w:val="0077CC"/>
            <w:u w:val="single"/>
            <w:shd w:val="clear" w:color="auto" w:fill="FFFFFF"/>
          </w:rPr>
          <w:t>Derek Lyall</w:t>
        </w:r>
      </w:hyperlink>
      <w:r>
        <w:rPr>
          <w:color w:val="000000"/>
        </w:rPr>
        <w:t>.</w:t>
      </w:r>
    </w:p>
    <w:p w14:paraId="347F521B" w14:textId="77777777" w:rsidR="000C43B5" w:rsidRDefault="00B01ADC">
      <w:pPr>
        <w:pStyle w:val="Normal31"/>
        <w:spacing w:before="240" w:line="260" w:lineRule="atLeast"/>
        <w:jc w:val="both"/>
      </w:pPr>
      <w:r>
        <w:rPr>
          <w:color w:val="000000"/>
        </w:rPr>
        <w:t>He told USA TODAY all Washington County voters cast their votes on paper ballots, where former President Donald Trump'</w:t>
      </w:r>
      <w:r>
        <w:rPr>
          <w:b/>
          <w:color w:val="000000"/>
        </w:rPr>
        <w:t>s</w:t>
      </w:r>
      <w:r>
        <w:rPr>
          <w:color w:val="000000"/>
        </w:rPr>
        <w:t xml:space="preserve"> name is </w:t>
      </w:r>
      <w:hyperlink r:id="rId1263" w:history="1">
        <w:r>
          <w:rPr>
            <w:color w:val="0077CC"/>
            <w:u w:val="single"/>
            <w:shd w:val="clear" w:color="auto" w:fill="FFFFFF"/>
          </w:rPr>
          <w:t>spelled correctly</w:t>
        </w:r>
      </w:hyperlink>
      <w:r>
        <w:rPr>
          <w:color w:val="000000"/>
        </w:rPr>
        <w:t>.</w:t>
      </w:r>
    </w:p>
    <w:p w14:paraId="137D9EF1" w14:textId="77777777" w:rsidR="000C43B5" w:rsidRDefault="00B01ADC">
      <w:pPr>
        <w:pStyle w:val="Normal31"/>
        <w:spacing w:before="200" w:line="260" w:lineRule="atLeast"/>
        <w:jc w:val="both"/>
      </w:pPr>
      <w:r>
        <w:rPr>
          <w:color w:val="000000"/>
        </w:rPr>
        <w:t>"We discovered last week that there is a typographical error on an optional ballot review screen on our voting equipment," Lyall said. "The ballot review screen is only activated if a voter requests it before inserting their ballot. The review screen displays the choices that the voter selected on their paper ballot."</w:t>
      </w:r>
    </w:p>
    <w:p w14:paraId="554741D1" w14:textId="77777777" w:rsidR="000C43B5" w:rsidRDefault="00B01ADC">
      <w:pPr>
        <w:pStyle w:val="Normal31"/>
        <w:spacing w:before="200" w:line="260" w:lineRule="atLeast"/>
        <w:jc w:val="both"/>
      </w:pPr>
      <w:r>
        <w:rPr>
          <w:color w:val="000000"/>
        </w:rPr>
        <w:t>Lyall said the typo would not affect anyone'</w:t>
      </w:r>
      <w:r>
        <w:rPr>
          <w:b/>
          <w:color w:val="000000"/>
        </w:rPr>
        <w:t>s</w:t>
      </w:r>
      <w:r>
        <w:rPr>
          <w:color w:val="000000"/>
        </w:rPr>
        <w:t xml:space="preserve"> vote and couldn't be seen until after the person had made their selection. He also said out of the more than 10,000 voters who had cast their ballots in Washington County, fewer than 20 had chosen to utilize the optional screen.</w:t>
      </w:r>
    </w:p>
    <w:p w14:paraId="29B4C698" w14:textId="77777777" w:rsidR="000C43B5" w:rsidRDefault="00B01ADC">
      <w:pPr>
        <w:pStyle w:val="Normal31"/>
        <w:spacing w:before="200" w:line="260" w:lineRule="atLeast"/>
        <w:jc w:val="both"/>
      </w:pPr>
      <w:r>
        <w:rPr>
          <w:color w:val="000000"/>
        </w:rPr>
        <w:t xml:space="preserve">"Unfortunately, by the time the error was discovered, it was too late to reprogram the voting equipment for the </w:t>
      </w:r>
      <w:r>
        <w:rPr>
          <w:b/>
          <w:color w:val="000000"/>
        </w:rPr>
        <w:t>election</w:t>
      </w:r>
      <w:r>
        <w:rPr>
          <w:color w:val="000000"/>
        </w:rPr>
        <w:t xml:space="preserve">," Lyall said. "Our equipment is operating as designed and is tabulating ballots in accordance with voters’ choices. On </w:t>
      </w:r>
      <w:r>
        <w:rPr>
          <w:b/>
          <w:color w:val="000000"/>
        </w:rPr>
        <w:t>Election</w:t>
      </w:r>
      <w:r>
        <w:rPr>
          <w:color w:val="000000"/>
        </w:rPr>
        <w:t xml:space="preserve"> Day, a notice will be posted in each of our polling places advising voters of this error."</w:t>
      </w:r>
    </w:p>
    <w:p w14:paraId="17337CA1" w14:textId="77777777" w:rsidR="000C43B5" w:rsidRDefault="00B01ADC">
      <w:pPr>
        <w:pStyle w:val="Normal31"/>
        <w:spacing w:before="200" w:line="260" w:lineRule="atLeast"/>
        <w:jc w:val="both"/>
      </w:pPr>
      <w:r>
        <w:rPr>
          <w:color w:val="000000"/>
        </w:rPr>
        <w:t>USA TODAY reached out to the user who shared the post for comment but did not immediately receive a response.</w:t>
      </w:r>
    </w:p>
    <w:p w14:paraId="2D40E3F0" w14:textId="77777777" w:rsidR="000C43B5" w:rsidRDefault="00B01ADC">
      <w:pPr>
        <w:pStyle w:val="Normal31"/>
        <w:spacing w:before="240" w:line="260" w:lineRule="atLeast"/>
        <w:jc w:val="both"/>
      </w:pPr>
      <w:hyperlink r:id="rId1264" w:history="1">
        <w:r>
          <w:rPr>
            <w:color w:val="0077CC"/>
            <w:u w:val="single"/>
            <w:shd w:val="clear" w:color="auto" w:fill="FFFFFF"/>
          </w:rPr>
          <w:t>Lead Stories</w:t>
        </w:r>
      </w:hyperlink>
      <w:r>
        <w:rPr>
          <w:color w:val="000000"/>
        </w:rPr>
        <w:t xml:space="preserve"> also debunked the claim.</w:t>
      </w:r>
    </w:p>
    <w:p w14:paraId="2D75318D" w14:textId="77777777" w:rsidR="000C43B5" w:rsidRDefault="00B01ADC">
      <w:pPr>
        <w:pStyle w:val="Normal31"/>
        <w:spacing w:before="240" w:line="260" w:lineRule="atLeast"/>
      </w:pPr>
      <w:r>
        <w:rPr>
          <w:b/>
          <w:color w:val="000000"/>
        </w:rPr>
        <w:t>Our fact-check sources:</w:t>
      </w:r>
    </w:p>
    <w:p w14:paraId="03FAAD04" w14:textId="77777777" w:rsidR="000C43B5" w:rsidRDefault="00B01ADC">
      <w:pPr>
        <w:pStyle w:val="Normal31"/>
        <w:numPr>
          <w:ilvl w:val="0"/>
          <w:numId w:val="77"/>
        </w:numPr>
        <w:spacing w:before="120" w:line="260" w:lineRule="atLeast"/>
        <w:jc w:val="both"/>
      </w:pPr>
      <w:hyperlink r:id="rId1265" w:history="1">
        <w:r>
          <w:rPr>
            <w:color w:val="0077CC"/>
            <w:u w:val="single"/>
            <w:shd w:val="clear" w:color="auto" w:fill="FFFFFF"/>
          </w:rPr>
          <w:t>Derek Lyall</w:t>
        </w:r>
      </w:hyperlink>
      <w:r>
        <w:rPr>
          <w:color w:val="000000"/>
        </w:rPr>
        <w:t>, Oct. 31, Email exchange with USA TODAY</w:t>
      </w:r>
    </w:p>
    <w:p w14:paraId="42CC2E2C" w14:textId="77777777" w:rsidR="000C43B5" w:rsidRDefault="00B01ADC">
      <w:pPr>
        <w:pStyle w:val="Normal31"/>
        <w:numPr>
          <w:ilvl w:val="0"/>
          <w:numId w:val="78"/>
        </w:numPr>
        <w:spacing w:before="240" w:line="260" w:lineRule="atLeast"/>
        <w:jc w:val="both"/>
      </w:pPr>
      <w:r>
        <w:rPr>
          <w:color w:val="000000"/>
        </w:rPr>
        <w:t xml:space="preserve">Washington County, Sept. 17, </w:t>
      </w:r>
      <w:hyperlink r:id="rId1266" w:history="1">
        <w:r>
          <w:rPr>
            <w:color w:val="0077CC"/>
            <w:u w:val="single"/>
            <w:shd w:val="clear" w:color="auto" w:fill="FFFFFF"/>
          </w:rPr>
          <w:t>Sample Ballot</w:t>
        </w:r>
      </w:hyperlink>
    </w:p>
    <w:p w14:paraId="2E141EE9" w14:textId="77777777" w:rsidR="000C43B5" w:rsidRDefault="00B01ADC">
      <w:pPr>
        <w:pStyle w:val="Normal31"/>
        <w:spacing w:before="240" w:line="260" w:lineRule="atLeast"/>
        <w:jc w:val="both"/>
      </w:pPr>
      <w:r>
        <w:rPr>
          <w:i/>
          <w:color w:val="000000"/>
        </w:rPr>
        <w:t xml:space="preserve">Thank you for supporting our journalism. You can </w:t>
      </w:r>
      <w:hyperlink r:id="rId1267" w:history="1">
        <w:r>
          <w:rPr>
            <w:color w:val="0077CC"/>
            <w:u w:val="single"/>
            <w:shd w:val="clear" w:color="auto" w:fill="FFFFFF"/>
          </w:rPr>
          <w:t>subscribe to our print edition, ad-free app or e-newspaper here</w:t>
        </w:r>
      </w:hyperlink>
      <w:r>
        <w:rPr>
          <w:i/>
          <w:color w:val="000000"/>
        </w:rPr>
        <w:t>.</w:t>
      </w:r>
    </w:p>
    <w:p w14:paraId="54F28AB7" w14:textId="77777777" w:rsidR="000C43B5" w:rsidRDefault="00B01ADC">
      <w:pPr>
        <w:pStyle w:val="Normal31"/>
        <w:spacing w:before="240" w:line="260" w:lineRule="atLeast"/>
        <w:jc w:val="both"/>
      </w:pPr>
      <w:r>
        <w:rPr>
          <w:i/>
          <w:color w:val="000000"/>
        </w:rPr>
        <w:t xml:space="preserve">USA TODAY is a </w:t>
      </w:r>
      <w:hyperlink r:id="rId1268"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269" w:history="1">
        <w:r>
          <w:rPr>
            <w:color w:val="0077CC"/>
            <w:u w:val="single"/>
            <w:shd w:val="clear" w:color="auto" w:fill="FFFFFF"/>
          </w:rPr>
          <w:t>grant from Meta</w:t>
        </w:r>
      </w:hyperlink>
      <w:r>
        <w:rPr>
          <w:i/>
          <w:color w:val="000000"/>
        </w:rPr>
        <w:t>.</w:t>
      </w:r>
    </w:p>
    <w:p w14:paraId="77C05F8D" w14:textId="77777777" w:rsidR="000C43B5" w:rsidRDefault="00B01ADC">
      <w:pPr>
        <w:pStyle w:val="Normal31"/>
        <w:spacing w:before="240" w:line="260" w:lineRule="atLeast"/>
        <w:jc w:val="both"/>
      </w:pPr>
      <w:r>
        <w:rPr>
          <w:i/>
          <w:color w:val="000000"/>
        </w:rPr>
        <w:t xml:space="preserve">This article originally appeared on USA TODAY: </w:t>
      </w:r>
      <w:hyperlink r:id="rId1270" w:history="1">
        <w:r>
          <w:rPr>
            <w:color w:val="0077CC"/>
            <w:u w:val="single"/>
            <w:shd w:val="clear" w:color="auto" w:fill="FFFFFF"/>
          </w:rPr>
          <w:t>Trump name misspelled on voting machine review screen not '</w:t>
        </w:r>
      </w:hyperlink>
      <w:hyperlink r:id="rId1271" w:history="1">
        <w:r>
          <w:rPr>
            <w:b/>
            <w:color w:val="0077CC"/>
            <w:u w:val="single"/>
            <w:shd w:val="clear" w:color="auto" w:fill="FFFFFF"/>
          </w:rPr>
          <w:t>election</w:t>
        </w:r>
      </w:hyperlink>
      <w:hyperlink r:id="rId1272" w:history="1">
        <w:r>
          <w:rPr>
            <w:color w:val="0077CC"/>
            <w:u w:val="single"/>
            <w:shd w:val="clear" w:color="auto" w:fill="FFFFFF"/>
          </w:rPr>
          <w:t xml:space="preserve"> fraud' | </w:t>
        </w:r>
      </w:hyperlink>
      <w:hyperlink r:id="rId1273" w:history="1">
        <w:r>
          <w:rPr>
            <w:b/>
            <w:color w:val="0077CC"/>
            <w:u w:val="single"/>
            <w:shd w:val="clear" w:color="auto" w:fill="FFFFFF"/>
          </w:rPr>
          <w:t>Fact check</w:t>
        </w:r>
      </w:hyperlink>
    </w:p>
    <w:p w14:paraId="2A1E9298" w14:textId="77777777" w:rsidR="000C43B5" w:rsidRDefault="00B01ADC">
      <w:pPr>
        <w:pStyle w:val="Normal31"/>
        <w:keepNext/>
        <w:spacing w:before="240" w:line="340" w:lineRule="atLeast"/>
      </w:pPr>
      <w:bookmarkStart w:id="92" w:name="Classification_29"/>
      <w:bookmarkEnd w:id="92"/>
      <w:r>
        <w:rPr>
          <w:b/>
          <w:color w:val="000000"/>
          <w:sz w:val="28"/>
        </w:rPr>
        <w:t>Classification</w:t>
      </w:r>
    </w:p>
    <w:p w14:paraId="71EA9A1F" w14:textId="217F7279" w:rsidR="000C43B5" w:rsidRDefault="00B01ADC">
      <w:pPr>
        <w:pStyle w:val="Normal31"/>
        <w:spacing w:line="60" w:lineRule="exact"/>
      </w:pPr>
      <w:r>
        <w:rPr>
          <w:noProof/>
        </w:rPr>
        <mc:AlternateContent>
          <mc:Choice Requires="wps">
            <w:drawing>
              <wp:anchor distT="0" distB="0" distL="114300" distR="114300" simplePos="0" relativeHeight="251761664" behindDoc="0" locked="0" layoutInCell="1" allowOverlap="1" wp14:anchorId="70995FD7" wp14:editId="6A9CEEBB">
                <wp:simplePos x="0" y="0"/>
                <wp:positionH relativeFrom="column">
                  <wp:posOffset>0</wp:posOffset>
                </wp:positionH>
                <wp:positionV relativeFrom="paragraph">
                  <wp:posOffset>25400</wp:posOffset>
                </wp:positionV>
                <wp:extent cx="6502400" cy="0"/>
                <wp:effectExtent l="19050" t="15875" r="12700" b="12700"/>
                <wp:wrapTopAndBottom/>
                <wp:docPr id="999335056"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988F9B" id="Line 13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0278D59" w14:textId="77777777" w:rsidR="000C43B5" w:rsidRDefault="000C43B5">
      <w:pPr>
        <w:pStyle w:val="Normal31"/>
        <w:spacing w:line="120" w:lineRule="exact"/>
      </w:pPr>
    </w:p>
    <w:p w14:paraId="1866735D" w14:textId="77777777" w:rsidR="000C43B5" w:rsidRDefault="00B01ADC">
      <w:pPr>
        <w:pStyle w:val="Normal31"/>
        <w:spacing w:line="260" w:lineRule="atLeast"/>
      </w:pPr>
      <w:r>
        <w:rPr>
          <w:b/>
          <w:color w:val="000000"/>
        </w:rPr>
        <w:t>Language:</w:t>
      </w:r>
      <w:r>
        <w:rPr>
          <w:color w:val="000000"/>
        </w:rPr>
        <w:t> ENGLISH</w:t>
      </w:r>
    </w:p>
    <w:p w14:paraId="2D647D12" w14:textId="77777777" w:rsidR="000C43B5" w:rsidRDefault="00B01ADC">
      <w:pPr>
        <w:pStyle w:val="Normal31"/>
        <w:spacing w:before="240" w:line="260" w:lineRule="atLeast"/>
      </w:pPr>
      <w:r>
        <w:br/>
      </w:r>
      <w:r>
        <w:rPr>
          <w:b/>
          <w:color w:val="000000"/>
        </w:rPr>
        <w:t>Publication-Type:</w:t>
      </w:r>
      <w:r>
        <w:rPr>
          <w:color w:val="000000"/>
        </w:rPr>
        <w:t> Web Publication</w:t>
      </w:r>
    </w:p>
    <w:p w14:paraId="031EDD8E" w14:textId="77777777" w:rsidR="000C43B5" w:rsidRDefault="00B01ADC">
      <w:pPr>
        <w:pStyle w:val="Normal31"/>
        <w:spacing w:before="240" w:line="260" w:lineRule="atLeast"/>
      </w:pPr>
      <w:r>
        <w:br/>
      </w:r>
      <w:r>
        <w:rPr>
          <w:b/>
          <w:color w:val="000000"/>
        </w:rPr>
        <w:t>Journal Code:</w:t>
      </w:r>
      <w:r>
        <w:rPr>
          <w:color w:val="000000"/>
        </w:rPr>
        <w:t> 666052891</w:t>
      </w:r>
    </w:p>
    <w:p w14:paraId="52264509" w14:textId="77777777" w:rsidR="000C43B5" w:rsidRDefault="00B01ADC">
      <w:pPr>
        <w:pStyle w:val="Normal31"/>
        <w:spacing w:before="240" w:line="260" w:lineRule="atLeast"/>
      </w:pPr>
      <w:r>
        <w:br/>
      </w:r>
      <w:r>
        <w:rPr>
          <w:b/>
          <w:color w:val="000000"/>
        </w:rPr>
        <w:t>Subject:</w:t>
      </w:r>
      <w:r>
        <w:rPr>
          <w:color w:val="000000"/>
        </w:rPr>
        <w:t> </w:t>
      </w:r>
      <w:r>
        <w:rPr>
          <w:b/>
          <w:color w:val="000000"/>
        </w:rPr>
        <w:t>ELECTION</w:t>
      </w:r>
      <w:r>
        <w:rPr>
          <w:color w:val="000000"/>
        </w:rPr>
        <w:t xml:space="preserve"> CRIME (93%); BALLOTS (90%); CAMPAIGNS &amp; </w:t>
      </w:r>
      <w:r>
        <w:rPr>
          <w:b/>
          <w:color w:val="000000"/>
        </w:rPr>
        <w:t>ELECTIONS</w:t>
      </w:r>
      <w:r>
        <w:rPr>
          <w:color w:val="000000"/>
        </w:rPr>
        <w:t xml:space="preserve"> (90%); </w:t>
      </w:r>
      <w:r>
        <w:rPr>
          <w:b/>
          <w:color w:val="000000"/>
        </w:rPr>
        <w:t>ELECTION</w:t>
      </w:r>
      <w:r>
        <w:rPr>
          <w:color w:val="000000"/>
        </w:rPr>
        <w:t xml:space="preserve"> FRAUD (90%); </w:t>
      </w:r>
      <w:r>
        <w:rPr>
          <w:b/>
          <w:color w:val="000000"/>
        </w:rPr>
        <w:t>ELECTION</w:t>
      </w:r>
      <w:r>
        <w:rPr>
          <w:color w:val="000000"/>
        </w:rPr>
        <w:t xml:space="preserve"> TECHNOLOGY (90%); </w:t>
      </w:r>
      <w:r>
        <w:rPr>
          <w:b/>
          <w:color w:val="000000"/>
        </w:rPr>
        <w:t>ELECTIONS</w:t>
      </w:r>
      <w:r>
        <w:rPr>
          <w:color w:val="000000"/>
        </w:rPr>
        <w:t xml:space="preserve"> &amp; POLITICS (90%); </w:t>
      </w:r>
      <w:r>
        <w:rPr>
          <w:b/>
          <w:color w:val="000000"/>
        </w:rPr>
        <w:t>FACT CHECKING</w:t>
      </w:r>
      <w:r>
        <w:rPr>
          <w:color w:val="000000"/>
        </w:rPr>
        <w:t xml:space="preserve"> (90%); INTERNET SOCIAL NETWORKING (90%); VOTERS &amp; VOTING (90%); </w:t>
      </w:r>
      <w:r>
        <w:rPr>
          <w:b/>
          <w:color w:val="000000"/>
        </w:rPr>
        <w:t>ELECTIONS</w:t>
      </w:r>
      <w:r>
        <w:rPr>
          <w:color w:val="000000"/>
        </w:rPr>
        <w:t xml:space="preserve"> (89%); </w:t>
      </w:r>
      <w:r>
        <w:rPr>
          <w:b/>
          <w:color w:val="000000"/>
        </w:rPr>
        <w:t>ELECTION</w:t>
      </w:r>
      <w:r>
        <w:rPr>
          <w:color w:val="000000"/>
        </w:rPr>
        <w:t xml:space="preserve"> WORKERS (78%); EARLY VOTING (73%); POLLING SITES (73%)</w:t>
      </w:r>
    </w:p>
    <w:p w14:paraId="213349CF" w14:textId="77777777" w:rsidR="000C43B5" w:rsidRDefault="00B01ADC">
      <w:pPr>
        <w:pStyle w:val="Normal31"/>
        <w:spacing w:before="240" w:line="260" w:lineRule="atLeast"/>
      </w:pPr>
      <w:r>
        <w:br/>
      </w:r>
      <w:r>
        <w:rPr>
          <w:b/>
          <w:color w:val="000000"/>
        </w:rPr>
        <w:t>Company:</w:t>
      </w:r>
      <w:r>
        <w:rPr>
          <w:color w:val="000000"/>
        </w:rPr>
        <w:t>  META PLATFORMS INC (90%)</w:t>
      </w:r>
    </w:p>
    <w:p w14:paraId="47A34505" w14:textId="77777777" w:rsidR="000C43B5" w:rsidRDefault="00B01ADC">
      <w:pPr>
        <w:pStyle w:val="Normal31"/>
        <w:spacing w:before="240" w:line="260" w:lineRule="atLeast"/>
      </w:pPr>
      <w:r>
        <w:br/>
      </w:r>
      <w:r>
        <w:rPr>
          <w:b/>
          <w:color w:val="000000"/>
        </w:rPr>
        <w:t>Ticker:</w:t>
      </w:r>
      <w:r>
        <w:rPr>
          <w:color w:val="000000"/>
        </w:rPr>
        <w:t> META</w:t>
      </w:r>
      <w:r>
        <w:rPr>
          <w:color w:val="000000"/>
        </w:rPr>
        <w:t xml:space="preserve"> (NASDAQ) (90%)</w:t>
      </w:r>
    </w:p>
    <w:p w14:paraId="5D9B9AD8" w14:textId="77777777" w:rsidR="000C43B5" w:rsidRDefault="00B01ADC">
      <w:pPr>
        <w:pStyle w:val="Normal31"/>
        <w:spacing w:before="240" w:line="260" w:lineRule="atLeast"/>
      </w:pPr>
      <w:r>
        <w:br/>
      </w:r>
      <w:r>
        <w:rPr>
          <w:b/>
          <w:color w:val="000000"/>
        </w:rPr>
        <w:t>Industry:</w:t>
      </w:r>
      <w:r>
        <w:rPr>
          <w:color w:val="000000"/>
        </w:rPr>
        <w:t xml:space="preserve"> NAICS516210 MEDIA STREAMING DIST SVCS, SOCIAL NETWORKS, AND OTHER MEDIA NETWORKS AND CONTENT PROVIDERS (90%); SIC7374 COMPUTER PROCESSING &amp; DATA PREPARATION &amp; PROCESSING SERVICES (90%); INTERNET VIDEO (91%); </w:t>
      </w:r>
      <w:r>
        <w:rPr>
          <w:b/>
          <w:color w:val="000000"/>
        </w:rPr>
        <w:t>ELECTION</w:t>
      </w:r>
      <w:r>
        <w:rPr>
          <w:color w:val="000000"/>
        </w:rPr>
        <w:t xml:space="preserve"> TECHNOLOGY (90%); INTERNET SOCIAL NETWORKING (90%); ELECTRONIC PUBLISHING (78%); VIDEO INDUSTRY (73%); ELECTRONIC MAIL (69%)</w:t>
      </w:r>
    </w:p>
    <w:p w14:paraId="35903BFE" w14:textId="77777777" w:rsidR="000C43B5" w:rsidRDefault="00B01ADC">
      <w:pPr>
        <w:pStyle w:val="Normal31"/>
        <w:spacing w:before="240" w:line="260" w:lineRule="atLeast"/>
      </w:pPr>
      <w:r>
        <w:br/>
      </w:r>
      <w:r>
        <w:rPr>
          <w:b/>
          <w:color w:val="000000"/>
        </w:rPr>
        <w:t>Person:</w:t>
      </w:r>
      <w:r>
        <w:rPr>
          <w:color w:val="000000"/>
        </w:rPr>
        <w:t> DONALD TRUMP (79%)</w:t>
      </w:r>
    </w:p>
    <w:p w14:paraId="795A4BD9" w14:textId="77777777" w:rsidR="000C43B5" w:rsidRDefault="00B01ADC">
      <w:pPr>
        <w:pStyle w:val="Normal31"/>
        <w:spacing w:before="240" w:line="260" w:lineRule="atLeast"/>
      </w:pPr>
      <w:r>
        <w:br/>
      </w:r>
      <w:r>
        <w:rPr>
          <w:b/>
          <w:color w:val="000000"/>
        </w:rPr>
        <w:t>Geographic:</w:t>
      </w:r>
      <w:r>
        <w:rPr>
          <w:color w:val="000000"/>
        </w:rPr>
        <w:t> VIRGINIA, USA (94%); OKLAHOMA, USA (79%); HONDURAS (79%); CENTRAL AMERICA (59%); Departamento de Lempira, Ohio &amp; Oklahoma; Honduras &amp; United States; Americas, Central America; Americas, Northern America</w:t>
      </w:r>
    </w:p>
    <w:p w14:paraId="181CB61A" w14:textId="77777777" w:rsidR="000C43B5" w:rsidRDefault="00B01ADC">
      <w:pPr>
        <w:pStyle w:val="Normal31"/>
        <w:spacing w:before="240" w:line="260" w:lineRule="atLeast"/>
      </w:pPr>
      <w:r>
        <w:br/>
      </w:r>
      <w:r>
        <w:rPr>
          <w:b/>
          <w:color w:val="000000"/>
        </w:rPr>
        <w:t>Load-Date:</w:t>
      </w:r>
      <w:r>
        <w:rPr>
          <w:color w:val="000000"/>
        </w:rPr>
        <w:t> November 1, 2024</w:t>
      </w:r>
    </w:p>
    <w:p w14:paraId="2082B713" w14:textId="77777777" w:rsidR="000C43B5" w:rsidRDefault="000C43B5">
      <w:pPr>
        <w:pStyle w:val="Normal31"/>
      </w:pPr>
    </w:p>
    <w:p w14:paraId="51B60D26" w14:textId="7999CB60" w:rsidR="000C43B5" w:rsidRDefault="00B01ADC">
      <w:pPr>
        <w:pStyle w:val="Normal31"/>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62688" behindDoc="0" locked="0" layoutInCell="1" allowOverlap="1" wp14:anchorId="46FEAB33" wp14:editId="06655C7D">
                <wp:simplePos x="0" y="0"/>
                <wp:positionH relativeFrom="column">
                  <wp:posOffset>0</wp:posOffset>
                </wp:positionH>
                <wp:positionV relativeFrom="paragraph">
                  <wp:posOffset>127000</wp:posOffset>
                </wp:positionV>
                <wp:extent cx="6502400" cy="0"/>
                <wp:effectExtent l="9525" t="12700" r="12700" b="6350"/>
                <wp:wrapNone/>
                <wp:docPr id="585855192"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1256AF" id="Line 139"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50233BF4" w14:textId="77777777" w:rsidR="000C43B5" w:rsidRDefault="000C43B5">
      <w:pPr>
        <w:pStyle w:val="Normal32"/>
        <w:sectPr w:rsidR="000C43B5">
          <w:headerReference w:type="even" r:id="rId1274"/>
          <w:headerReference w:type="default" r:id="rId1275"/>
          <w:footerReference w:type="even" r:id="rId1276"/>
          <w:footerReference w:type="default" r:id="rId1277"/>
          <w:headerReference w:type="first" r:id="rId1278"/>
          <w:footerReference w:type="first" r:id="rId1279"/>
          <w:pgSz w:w="12240" w:h="15840"/>
          <w:pgMar w:top="840" w:right="1000" w:bottom="840" w:left="1000" w:header="400" w:footer="400" w:gutter="0"/>
          <w:cols w:space="720"/>
          <w:titlePg/>
        </w:sectPr>
      </w:pPr>
    </w:p>
    <w:p w14:paraId="72BFCE9D" w14:textId="77777777" w:rsidR="000C43B5" w:rsidRDefault="000C43B5">
      <w:pPr>
        <w:pStyle w:val="Normal32"/>
      </w:pPr>
    </w:p>
    <w:p w14:paraId="4366481C" w14:textId="4451EAF3" w:rsidR="000C43B5" w:rsidRDefault="00B01ADC">
      <w:pPr>
        <w:pStyle w:val="Normal32"/>
      </w:pPr>
      <w:r>
        <w:rPr>
          <w:noProof/>
        </w:rPr>
        <w:drawing>
          <wp:inline distT="0" distB="0" distL="0" distR="0" wp14:anchorId="32FA932D" wp14:editId="03E35C20">
            <wp:extent cx="1879600" cy="381000"/>
            <wp:effectExtent l="0" t="0" r="0" b="0"/>
            <wp:docPr id="38" name="Picture 2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5E92360" w14:textId="77777777" w:rsidR="000C43B5" w:rsidRDefault="00B01ADC">
      <w:pPr>
        <w:pStyle w:val="Heading130"/>
        <w:keepNext w:val="0"/>
        <w:spacing w:after="200" w:line="340" w:lineRule="atLeast"/>
        <w:jc w:val="center"/>
      </w:pPr>
      <w:hyperlink r:id="rId1280" w:history="1">
        <w:r>
          <w:rPr>
            <w:color w:val="0077CC"/>
            <w:sz w:val="28"/>
            <w:u w:val="single"/>
            <w:shd w:val="clear" w:color="auto" w:fill="FFFFFF"/>
          </w:rPr>
          <w:t xml:space="preserve">No proof of ‘white supremacist’ </w:t>
        </w:r>
      </w:hyperlink>
      <w:hyperlink r:id="rId1281" w:history="1">
        <w:r>
          <w:rPr>
            <w:color w:val="0077CC"/>
            <w:sz w:val="28"/>
            <w:u w:val="single"/>
            <w:shd w:val="clear" w:color="auto" w:fill="FFFFFF"/>
          </w:rPr>
          <w:t>election</w:t>
        </w:r>
      </w:hyperlink>
      <w:hyperlink r:id="rId1282" w:history="1">
        <w:r>
          <w:rPr>
            <w:color w:val="0077CC"/>
            <w:sz w:val="28"/>
            <w:u w:val="single"/>
            <w:shd w:val="clear" w:color="auto" w:fill="FFFFFF"/>
          </w:rPr>
          <w:t xml:space="preserve"> threats in Georgia | </w:t>
        </w:r>
      </w:hyperlink>
      <w:hyperlink r:id="rId1283" w:history="1">
        <w:r>
          <w:rPr>
            <w:color w:val="0077CC"/>
            <w:sz w:val="28"/>
            <w:u w:val="single"/>
            <w:shd w:val="clear" w:color="auto" w:fill="FFFFFF"/>
          </w:rPr>
          <w:t>Fact check</w:t>
        </w:r>
      </w:hyperlink>
    </w:p>
    <w:p w14:paraId="1BFF0579" w14:textId="77777777" w:rsidR="000C43B5" w:rsidRDefault="00B01ADC">
      <w:pPr>
        <w:pStyle w:val="Normal32"/>
        <w:spacing w:before="120" w:line="260" w:lineRule="atLeast"/>
        <w:jc w:val="center"/>
      </w:pPr>
      <w:r>
        <w:rPr>
          <w:color w:val="000000"/>
        </w:rPr>
        <w:t>USA Today Online</w:t>
      </w:r>
    </w:p>
    <w:p w14:paraId="2181C681" w14:textId="77777777" w:rsidR="000C43B5" w:rsidRDefault="00B01ADC">
      <w:pPr>
        <w:pStyle w:val="Normal32"/>
        <w:spacing w:before="120" w:line="260" w:lineRule="atLeast"/>
        <w:jc w:val="center"/>
      </w:pPr>
      <w:r>
        <w:rPr>
          <w:color w:val="000000"/>
        </w:rPr>
        <w:t>November 5, 2024 5:31 PM EST</w:t>
      </w:r>
    </w:p>
    <w:p w14:paraId="0AA90AA6" w14:textId="77777777" w:rsidR="000C43B5" w:rsidRDefault="000C43B5">
      <w:pPr>
        <w:pStyle w:val="Normal32"/>
        <w:spacing w:line="240" w:lineRule="atLeast"/>
        <w:jc w:val="both"/>
      </w:pPr>
      <w:bookmarkStart w:id="93" w:name="Bookmark_32"/>
      <w:bookmarkEnd w:id="93"/>
    </w:p>
    <w:p w14:paraId="120A363C" w14:textId="77777777" w:rsidR="000C43B5" w:rsidRDefault="00B01ADC">
      <w:pPr>
        <w:pStyle w:val="Normal32"/>
        <w:spacing w:before="120" w:line="220" w:lineRule="atLeast"/>
      </w:pPr>
      <w:r>
        <w:br/>
      </w:r>
      <w:r>
        <w:rPr>
          <w:color w:val="000000"/>
          <w:sz w:val="16"/>
        </w:rPr>
        <w:t>Copyright 2024 Gannett Media Corp  All Rights Reserved</w:t>
      </w:r>
    </w:p>
    <w:p w14:paraId="2CCF4A8E" w14:textId="77777777" w:rsidR="000C43B5" w:rsidRDefault="00B01ADC">
      <w:pPr>
        <w:pStyle w:val="Normal32"/>
        <w:spacing w:before="120" w:line="260" w:lineRule="atLeast"/>
      </w:pPr>
      <w:r>
        <w:rPr>
          <w:b/>
          <w:color w:val="000000"/>
        </w:rPr>
        <w:t>Length:</w:t>
      </w:r>
      <w:r>
        <w:rPr>
          <w:color w:val="000000"/>
        </w:rPr>
        <w:t> 495 words</w:t>
      </w:r>
    </w:p>
    <w:p w14:paraId="276BEA40" w14:textId="77777777" w:rsidR="000C43B5" w:rsidRDefault="00B01ADC">
      <w:pPr>
        <w:pStyle w:val="Normal32"/>
        <w:keepNext/>
        <w:spacing w:before="240" w:line="340" w:lineRule="atLeast"/>
      </w:pPr>
      <w:bookmarkStart w:id="94" w:name="Body_30"/>
      <w:bookmarkEnd w:id="94"/>
      <w:r>
        <w:rPr>
          <w:b/>
          <w:color w:val="000000"/>
          <w:sz w:val="28"/>
        </w:rPr>
        <w:t>Body</w:t>
      </w:r>
    </w:p>
    <w:p w14:paraId="720669B8" w14:textId="6AC6270C" w:rsidR="000C43B5" w:rsidRDefault="00B01ADC">
      <w:pPr>
        <w:pStyle w:val="Normal32"/>
        <w:spacing w:line="60" w:lineRule="exact"/>
      </w:pPr>
      <w:r>
        <w:rPr>
          <w:noProof/>
        </w:rPr>
        <mc:AlternateContent>
          <mc:Choice Requires="wps">
            <w:drawing>
              <wp:anchor distT="0" distB="0" distL="114300" distR="114300" simplePos="0" relativeHeight="251763712" behindDoc="0" locked="0" layoutInCell="1" allowOverlap="1" wp14:anchorId="51ED0268" wp14:editId="741528AB">
                <wp:simplePos x="0" y="0"/>
                <wp:positionH relativeFrom="column">
                  <wp:posOffset>0</wp:posOffset>
                </wp:positionH>
                <wp:positionV relativeFrom="paragraph">
                  <wp:posOffset>25400</wp:posOffset>
                </wp:positionV>
                <wp:extent cx="6502400" cy="0"/>
                <wp:effectExtent l="19050" t="15875" r="12700" b="12700"/>
                <wp:wrapTopAndBottom/>
                <wp:docPr id="1449967129"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A9762" id="Line 141"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B12BB31" w14:textId="77777777" w:rsidR="000C43B5" w:rsidRDefault="000C43B5">
      <w:pPr>
        <w:pStyle w:val="Normal32"/>
      </w:pPr>
    </w:p>
    <w:p w14:paraId="18A430AD" w14:textId="77777777" w:rsidR="000C43B5" w:rsidRDefault="00B01ADC">
      <w:pPr>
        <w:pStyle w:val="Normal32"/>
        <w:spacing w:before="240" w:line="260" w:lineRule="atLeast"/>
      </w:pPr>
      <w:r>
        <w:rPr>
          <w:b/>
          <w:color w:val="000000"/>
        </w:rPr>
        <w:t>The claim: Georgia sheriff’s</w:t>
      </w:r>
      <w:r>
        <w:rPr>
          <w:b/>
          <w:color w:val="000000"/>
        </w:rPr>
        <w:t xml:space="preserve"> office warned of ‘white supremacists’ planning attacks on Black women between Nov. 1 and inauguration</w:t>
      </w:r>
    </w:p>
    <w:p w14:paraId="6DEC29A6" w14:textId="77777777" w:rsidR="000C43B5" w:rsidRDefault="00B01ADC">
      <w:pPr>
        <w:pStyle w:val="Normal32"/>
        <w:spacing w:before="200" w:line="260" w:lineRule="atLeast"/>
        <w:jc w:val="both"/>
      </w:pPr>
      <w:r>
        <w:rPr>
          <w:color w:val="000000"/>
        </w:rPr>
        <w:t>A Nov. 1 Facebook post (</w:t>
      </w:r>
      <w:hyperlink r:id="rId1284" w:history="1">
        <w:r>
          <w:rPr>
            <w:color w:val="0077CC"/>
            <w:u w:val="single"/>
            <w:shd w:val="clear" w:color="auto" w:fill="FFFFFF"/>
          </w:rPr>
          <w:t>direct link</w:t>
        </w:r>
      </w:hyperlink>
      <w:r>
        <w:rPr>
          <w:color w:val="000000"/>
        </w:rPr>
        <w:t xml:space="preserve">, </w:t>
      </w:r>
      <w:hyperlink r:id="rId1285" w:history="1">
        <w:r>
          <w:rPr>
            <w:color w:val="0077CC"/>
            <w:u w:val="single"/>
            <w:shd w:val="clear" w:color="auto" w:fill="FFFFFF"/>
          </w:rPr>
          <w:t>archive link</w:t>
        </w:r>
      </w:hyperlink>
      <w:r>
        <w:rPr>
          <w:color w:val="000000"/>
        </w:rPr>
        <w:t>) warns of a supposed threat against people in one of Georgia’</w:t>
      </w:r>
      <w:r>
        <w:rPr>
          <w:b/>
          <w:color w:val="000000"/>
        </w:rPr>
        <w:t>s</w:t>
      </w:r>
      <w:r>
        <w:rPr>
          <w:color w:val="000000"/>
        </w:rPr>
        <w:t xml:space="preserve"> most populous counties.</w:t>
      </w:r>
    </w:p>
    <w:p w14:paraId="1806A61D" w14:textId="77777777" w:rsidR="000C43B5" w:rsidRDefault="00B01ADC">
      <w:pPr>
        <w:pStyle w:val="Normal32"/>
        <w:spacing w:before="200" w:line="260" w:lineRule="atLeast"/>
        <w:jc w:val="both"/>
      </w:pPr>
      <w:r>
        <w:rPr>
          <w:color w:val="000000"/>
        </w:rPr>
        <w:t>“Hey ladies, I just received this from a friend who works in the Gwinnett County Sheriff'</w:t>
      </w:r>
      <w:r>
        <w:rPr>
          <w:b/>
          <w:color w:val="000000"/>
        </w:rPr>
        <w:t>s</w:t>
      </w:r>
      <w:r>
        <w:rPr>
          <w:color w:val="000000"/>
        </w:rPr>
        <w:t xml:space="preserve"> office,” the post begins. “Be on alert. Last night, a deputy told a family that local White Supremacists/ KKK members originating out of Lexington, NC, are planning to attack from now until the Inauguration.”</w:t>
      </w:r>
    </w:p>
    <w:p w14:paraId="521F7416" w14:textId="77777777" w:rsidR="000C43B5" w:rsidRDefault="00B01ADC">
      <w:pPr>
        <w:pStyle w:val="Normal32"/>
        <w:spacing w:before="200" w:line="260" w:lineRule="atLeast"/>
        <w:jc w:val="both"/>
      </w:pPr>
      <w:r>
        <w:rPr>
          <w:color w:val="000000"/>
        </w:rPr>
        <w:t>It continues, “They are plotting against Blacks, especially black women because in their eyes, we are easy targets! Please be vigilant!”</w:t>
      </w:r>
    </w:p>
    <w:p w14:paraId="1BB549C2" w14:textId="77777777" w:rsidR="000C43B5" w:rsidRDefault="00B01ADC">
      <w:pPr>
        <w:pStyle w:val="Normal32"/>
        <w:spacing w:before="240" w:line="260" w:lineRule="atLeast"/>
        <w:jc w:val="both"/>
      </w:pPr>
      <w:r>
        <w:rPr>
          <w:b/>
          <w:color w:val="000000"/>
        </w:rPr>
        <w:t>More from the Fact-Check Team:</w:t>
      </w:r>
      <w:r>
        <w:rPr>
          <w:color w:val="000000"/>
        </w:rPr>
        <w:t xml:space="preserve"> How we pick and research claims | </w:t>
      </w:r>
      <w:hyperlink r:id="rId1286" w:history="1">
        <w:r>
          <w:rPr>
            <w:color w:val="0077CC"/>
            <w:u w:val="single"/>
            <w:shd w:val="clear" w:color="auto" w:fill="FFFFFF"/>
          </w:rPr>
          <w:t>Email newsletter</w:t>
        </w:r>
      </w:hyperlink>
      <w:r>
        <w:rPr>
          <w:color w:val="000000"/>
        </w:rPr>
        <w:t xml:space="preserve"> | </w:t>
      </w:r>
      <w:hyperlink r:id="rId1287" w:history="1">
        <w:r>
          <w:rPr>
            <w:color w:val="0077CC"/>
            <w:u w:val="single"/>
            <w:shd w:val="clear" w:color="auto" w:fill="FFFFFF"/>
          </w:rPr>
          <w:t>Facebook page</w:t>
        </w:r>
      </w:hyperlink>
    </w:p>
    <w:p w14:paraId="14DB622F" w14:textId="77777777" w:rsidR="000C43B5" w:rsidRDefault="00B01ADC">
      <w:pPr>
        <w:pStyle w:val="Normal32"/>
        <w:spacing w:before="240" w:line="260" w:lineRule="atLeast"/>
      </w:pPr>
      <w:r>
        <w:rPr>
          <w:b/>
          <w:color w:val="000000"/>
        </w:rPr>
        <w:t>Our rating: False</w:t>
      </w:r>
    </w:p>
    <w:p w14:paraId="3F525C39" w14:textId="77777777" w:rsidR="000C43B5" w:rsidRDefault="00B01ADC">
      <w:pPr>
        <w:pStyle w:val="Normal32"/>
        <w:spacing w:before="200" w:line="260" w:lineRule="atLeast"/>
        <w:jc w:val="both"/>
      </w:pPr>
      <w:r>
        <w:rPr>
          <w:color w:val="000000"/>
        </w:rPr>
        <w:t>There'</w:t>
      </w:r>
      <w:r>
        <w:rPr>
          <w:b/>
          <w:color w:val="000000"/>
        </w:rPr>
        <w:t>s</w:t>
      </w:r>
      <w:r>
        <w:rPr>
          <w:color w:val="000000"/>
        </w:rPr>
        <w:t xml:space="preserve"> no evidence of such a threat or such a warning from authorities. The Gwinnett County Sheriff’</w:t>
      </w:r>
      <w:r>
        <w:rPr>
          <w:b/>
          <w:color w:val="000000"/>
        </w:rPr>
        <w:t>s</w:t>
      </w:r>
      <w:r>
        <w:rPr>
          <w:color w:val="000000"/>
        </w:rPr>
        <w:t xml:space="preserve"> Office stated that it isn't aware of any </w:t>
      </w:r>
      <w:r>
        <w:rPr>
          <w:b/>
          <w:color w:val="000000"/>
        </w:rPr>
        <w:t>election</w:t>
      </w:r>
      <w:r>
        <w:rPr>
          <w:color w:val="000000"/>
        </w:rPr>
        <w:t>-related threats toward any specific groups of people.</w:t>
      </w:r>
    </w:p>
    <w:p w14:paraId="55A8C48E" w14:textId="77777777" w:rsidR="000C43B5" w:rsidRDefault="00B01ADC">
      <w:pPr>
        <w:pStyle w:val="Normal32"/>
        <w:spacing w:before="240" w:line="260" w:lineRule="atLeast"/>
      </w:pPr>
      <w:r>
        <w:rPr>
          <w:b/>
          <w:color w:val="000000"/>
        </w:rPr>
        <w:t>Sheriff’s</w:t>
      </w:r>
      <w:r>
        <w:rPr>
          <w:b/>
          <w:color w:val="000000"/>
        </w:rPr>
        <w:t xml:space="preserve"> office hasn’t received threats described in post</w:t>
      </w:r>
    </w:p>
    <w:p w14:paraId="46897139" w14:textId="77777777" w:rsidR="000C43B5" w:rsidRDefault="00B01ADC">
      <w:pPr>
        <w:pStyle w:val="Normal32"/>
        <w:spacing w:before="240" w:line="260" w:lineRule="atLeast"/>
        <w:jc w:val="both"/>
      </w:pPr>
      <w:r>
        <w:rPr>
          <w:color w:val="000000"/>
        </w:rPr>
        <w:t xml:space="preserve">In a </w:t>
      </w:r>
      <w:hyperlink r:id="rId1288" w:history="1">
        <w:r>
          <w:rPr>
            <w:color w:val="0077CC"/>
            <w:u w:val="single"/>
            <w:shd w:val="clear" w:color="auto" w:fill="FFFFFF"/>
          </w:rPr>
          <w:t>statement released</w:t>
        </w:r>
      </w:hyperlink>
      <w:r>
        <w:rPr>
          <w:color w:val="000000"/>
        </w:rPr>
        <w:t xml:space="preserve"> Nov. 2 on its Facebook page, the </w:t>
      </w:r>
      <w:hyperlink r:id="rId1289" w:history="1">
        <w:r>
          <w:rPr>
            <w:color w:val="0077CC"/>
            <w:u w:val="single"/>
            <w:shd w:val="clear" w:color="auto" w:fill="FFFFFF"/>
          </w:rPr>
          <w:t>Gwinnett County Sheriff’</w:t>
        </w:r>
      </w:hyperlink>
      <w:hyperlink r:id="rId1290" w:history="1">
        <w:r>
          <w:rPr>
            <w:b/>
            <w:color w:val="0077CC"/>
            <w:u w:val="single"/>
            <w:shd w:val="clear" w:color="auto" w:fill="FFFFFF"/>
          </w:rPr>
          <w:t>s</w:t>
        </w:r>
      </w:hyperlink>
      <w:hyperlink r:id="rId1291" w:history="1">
        <w:r>
          <w:rPr>
            <w:color w:val="0077CC"/>
            <w:u w:val="single"/>
            <w:shd w:val="clear" w:color="auto" w:fill="FFFFFF"/>
          </w:rPr>
          <w:t xml:space="preserve"> Office</w:t>
        </w:r>
      </w:hyperlink>
      <w:r>
        <w:rPr>
          <w:color w:val="000000"/>
        </w:rPr>
        <w:t xml:space="preserve"> said it wasn’t aware of any such threats. Gwinnett County is northeast of Atlanta. </w:t>
      </w:r>
    </w:p>
    <w:p w14:paraId="21C9784B" w14:textId="77777777" w:rsidR="000C43B5" w:rsidRDefault="00B01ADC">
      <w:pPr>
        <w:pStyle w:val="Normal32"/>
        <w:spacing w:before="200" w:line="260" w:lineRule="atLeast"/>
        <w:jc w:val="both"/>
      </w:pPr>
      <w:r>
        <w:rPr>
          <w:color w:val="000000"/>
        </w:rPr>
        <w:t>“We have not received any information indicating threats to any group(</w:t>
      </w:r>
      <w:r>
        <w:rPr>
          <w:b/>
          <w:color w:val="000000"/>
        </w:rPr>
        <w:t>s</w:t>
      </w:r>
      <w:r>
        <w:rPr>
          <w:color w:val="000000"/>
        </w:rPr>
        <w:t xml:space="preserve">) on or after </w:t>
      </w:r>
      <w:r>
        <w:rPr>
          <w:b/>
          <w:color w:val="000000"/>
        </w:rPr>
        <w:t>Election</w:t>
      </w:r>
      <w:r>
        <w:rPr>
          <w:color w:val="000000"/>
        </w:rPr>
        <w:t xml:space="preserve"> Day,” the statement says. “Hateful discourse such as this aims to instill fear in the community and disrupt us from exercising our constitutional rights.”</w:t>
      </w:r>
    </w:p>
    <w:p w14:paraId="49188DE4" w14:textId="77777777" w:rsidR="000C43B5" w:rsidRDefault="00B01ADC">
      <w:pPr>
        <w:pStyle w:val="Normal32"/>
        <w:spacing w:before="200" w:line="260" w:lineRule="atLeast"/>
        <w:jc w:val="both"/>
      </w:pPr>
      <w:r>
        <w:rPr>
          <w:color w:val="000000"/>
        </w:rPr>
        <w:t>The sheriff’</w:t>
      </w:r>
      <w:r>
        <w:rPr>
          <w:b/>
          <w:color w:val="000000"/>
        </w:rPr>
        <w:t>s</w:t>
      </w:r>
      <w:r>
        <w:rPr>
          <w:color w:val="000000"/>
        </w:rPr>
        <w:t xml:space="preserve"> office added that it would work with local, state and federal authorities to investigate any threats related to the </w:t>
      </w:r>
      <w:r>
        <w:rPr>
          <w:b/>
          <w:color w:val="000000"/>
        </w:rPr>
        <w:t>election</w:t>
      </w:r>
      <w:r>
        <w:rPr>
          <w:color w:val="000000"/>
        </w:rPr>
        <w:t>.</w:t>
      </w:r>
    </w:p>
    <w:p w14:paraId="4E0849F4" w14:textId="77777777" w:rsidR="000C43B5" w:rsidRDefault="00B01ADC">
      <w:pPr>
        <w:pStyle w:val="Normal32"/>
        <w:spacing w:before="240" w:line="260" w:lineRule="atLeast"/>
        <w:jc w:val="both"/>
      </w:pPr>
      <w:r>
        <w:rPr>
          <w:b/>
          <w:color w:val="000000"/>
        </w:rPr>
        <w:t>Fact check</w:t>
      </w:r>
      <w:r>
        <w:rPr>
          <w:color w:val="000000"/>
        </w:rPr>
        <w:t xml:space="preserve">: </w:t>
      </w:r>
      <w:hyperlink r:id="rId1292" w:history="1">
        <w:r>
          <w:rPr>
            <w:color w:val="0077CC"/>
            <w:u w:val="single"/>
            <w:shd w:val="clear" w:color="auto" w:fill="FFFFFF"/>
          </w:rPr>
          <w:t>Officials say Kentucky voting glitch an 'isolated incident'</w:t>
        </w:r>
      </w:hyperlink>
    </w:p>
    <w:p w14:paraId="2F0A0596" w14:textId="77777777" w:rsidR="000C43B5" w:rsidRDefault="00B01ADC">
      <w:pPr>
        <w:pStyle w:val="Normal32"/>
        <w:spacing w:before="240" w:line="260" w:lineRule="atLeast"/>
        <w:jc w:val="both"/>
      </w:pPr>
      <w:hyperlink r:id="rId1293" w:history="1">
        <w:r>
          <w:rPr>
            <w:color w:val="0077CC"/>
            <w:u w:val="single"/>
            <w:shd w:val="clear" w:color="auto" w:fill="FFFFFF"/>
          </w:rPr>
          <w:t>Rockdale County Sheriff Eric Levett</w:t>
        </w:r>
      </w:hyperlink>
      <w:r>
        <w:rPr>
          <w:color w:val="000000"/>
        </w:rPr>
        <w:t xml:space="preserve"> also debunked the claim, saying in a </w:t>
      </w:r>
      <w:hyperlink r:id="rId1294" w:history="1">
        <w:r>
          <w:rPr>
            <w:color w:val="0077CC"/>
            <w:u w:val="single"/>
            <w:shd w:val="clear" w:color="auto" w:fill="FFFFFF"/>
          </w:rPr>
          <w:t>Nov. 3 statement</w:t>
        </w:r>
      </w:hyperlink>
      <w:r>
        <w:rPr>
          <w:color w:val="000000"/>
        </w:rPr>
        <w:t xml:space="preserve"> that "we validated that this message is untrue through our sources such as FBI, (the Georgia Bureau of Investigation) and other criminal intelligence agencies." The county is east of Atlanta.</w:t>
      </w:r>
    </w:p>
    <w:p w14:paraId="2E850D35" w14:textId="77777777" w:rsidR="000C43B5" w:rsidRDefault="00B01ADC">
      <w:pPr>
        <w:pStyle w:val="Normal32"/>
        <w:spacing w:before="240" w:line="260" w:lineRule="atLeast"/>
        <w:jc w:val="both"/>
      </w:pPr>
      <w:r>
        <w:rPr>
          <w:color w:val="000000"/>
        </w:rPr>
        <w:t xml:space="preserve">Some experts worry about the potential for </w:t>
      </w:r>
      <w:r>
        <w:rPr>
          <w:b/>
          <w:color w:val="000000"/>
        </w:rPr>
        <w:t>election</w:t>
      </w:r>
      <w:r>
        <w:rPr>
          <w:color w:val="000000"/>
        </w:rPr>
        <w:t xml:space="preserve">-related violence, especially if the race is close when votes are still being counted in the days after Nov. 5, as </w:t>
      </w:r>
      <w:hyperlink r:id="rId1295" w:history="1">
        <w:r>
          <w:rPr>
            <w:color w:val="0077CC"/>
            <w:u w:val="single"/>
            <w:shd w:val="clear" w:color="auto" w:fill="FFFFFF"/>
          </w:rPr>
          <w:t>USA TODAY previously reported</w:t>
        </w:r>
      </w:hyperlink>
      <w:r>
        <w:rPr>
          <w:color w:val="000000"/>
        </w:rPr>
        <w:t>.</w:t>
      </w:r>
    </w:p>
    <w:p w14:paraId="41586932" w14:textId="77777777" w:rsidR="000C43B5" w:rsidRDefault="00B01ADC">
      <w:pPr>
        <w:pStyle w:val="Normal32"/>
        <w:spacing w:before="200" w:line="260" w:lineRule="atLeast"/>
        <w:jc w:val="both"/>
      </w:pPr>
      <w:r>
        <w:rPr>
          <w:color w:val="000000"/>
        </w:rPr>
        <w:t>USA TODAY reached out to the social media user who shared the post for comment but did not immediately receive a response.</w:t>
      </w:r>
    </w:p>
    <w:p w14:paraId="77C86CD1" w14:textId="77777777" w:rsidR="000C43B5" w:rsidRDefault="00B01ADC">
      <w:pPr>
        <w:pStyle w:val="Normal32"/>
        <w:spacing w:before="240" w:line="260" w:lineRule="atLeast"/>
        <w:jc w:val="both"/>
      </w:pPr>
      <w:hyperlink r:id="rId1296" w:history="1">
        <w:r>
          <w:rPr>
            <w:b/>
            <w:color w:val="0077CC"/>
            <w:u w:val="single"/>
            <w:shd w:val="clear" w:color="auto" w:fill="FFFFFF"/>
          </w:rPr>
          <w:t>Check</w:t>
        </w:r>
      </w:hyperlink>
      <w:hyperlink r:id="rId1297" w:history="1">
        <w:r>
          <w:rPr>
            <w:color w:val="0077CC"/>
            <w:u w:val="single"/>
            <w:shd w:val="clear" w:color="auto" w:fill="FFFFFF"/>
          </w:rPr>
          <w:t xml:space="preserve"> Your </w:t>
        </w:r>
      </w:hyperlink>
      <w:hyperlink r:id="rId1298" w:history="1">
        <w:r>
          <w:rPr>
            <w:b/>
            <w:color w:val="0077CC"/>
            <w:u w:val="single"/>
            <w:shd w:val="clear" w:color="auto" w:fill="FFFFFF"/>
          </w:rPr>
          <w:t>Fact</w:t>
        </w:r>
      </w:hyperlink>
      <w:r>
        <w:rPr>
          <w:color w:val="000000"/>
        </w:rPr>
        <w:t xml:space="preserve">, </w:t>
      </w:r>
      <w:hyperlink r:id="rId1299" w:history="1">
        <w:r>
          <w:rPr>
            <w:color w:val="0077CC"/>
            <w:u w:val="single"/>
            <w:shd w:val="clear" w:color="auto" w:fill="FFFFFF"/>
          </w:rPr>
          <w:t>Politifact</w:t>
        </w:r>
      </w:hyperlink>
      <w:r>
        <w:rPr>
          <w:color w:val="000000"/>
        </w:rPr>
        <w:t xml:space="preserve"> and </w:t>
      </w:r>
      <w:hyperlink r:id="rId1300" w:history="1">
        <w:r>
          <w:rPr>
            <w:color w:val="0077CC"/>
            <w:u w:val="single"/>
            <w:shd w:val="clear" w:color="auto" w:fill="FFFFFF"/>
          </w:rPr>
          <w:t xml:space="preserve">Snopes </w:t>
        </w:r>
      </w:hyperlink>
      <w:r>
        <w:rPr>
          <w:color w:val="000000"/>
        </w:rPr>
        <w:t>also debunked the claim.</w:t>
      </w:r>
    </w:p>
    <w:p w14:paraId="5F037CF8" w14:textId="77777777" w:rsidR="000C43B5" w:rsidRDefault="00B01ADC">
      <w:pPr>
        <w:pStyle w:val="Normal32"/>
        <w:spacing w:before="240" w:line="260" w:lineRule="atLeast"/>
        <w:jc w:val="both"/>
      </w:pPr>
      <w:r>
        <w:rPr>
          <w:b/>
          <w:color w:val="000000"/>
        </w:rPr>
        <w:t xml:space="preserve">Georgia Election Results 2024: </w:t>
      </w:r>
      <w:hyperlink r:id="rId1301" w:history="1">
        <w:r>
          <w:rPr>
            <w:color w:val="0077CC"/>
            <w:u w:val="single"/>
            <w:shd w:val="clear" w:color="auto" w:fill="FFFFFF"/>
          </w:rPr>
          <w:t>Live updates, maps for every state race</w:t>
        </w:r>
      </w:hyperlink>
    </w:p>
    <w:p w14:paraId="23DE176D" w14:textId="77777777" w:rsidR="000C43B5" w:rsidRDefault="00B01ADC">
      <w:pPr>
        <w:pStyle w:val="Normal32"/>
        <w:spacing w:before="240" w:line="260" w:lineRule="atLeast"/>
      </w:pPr>
      <w:r>
        <w:rPr>
          <w:b/>
          <w:color w:val="000000"/>
        </w:rPr>
        <w:t>Our fact-check sources:</w:t>
      </w:r>
    </w:p>
    <w:p w14:paraId="1A358891" w14:textId="77777777" w:rsidR="000C43B5" w:rsidRDefault="00B01ADC">
      <w:pPr>
        <w:pStyle w:val="Normal32"/>
        <w:numPr>
          <w:ilvl w:val="0"/>
          <w:numId w:val="79"/>
        </w:numPr>
        <w:spacing w:before="240" w:line="260" w:lineRule="atLeast"/>
        <w:jc w:val="both"/>
      </w:pPr>
      <w:r>
        <w:rPr>
          <w:color w:val="000000"/>
        </w:rPr>
        <w:t>Gwinnett County Sheriff'</w:t>
      </w:r>
      <w:r>
        <w:rPr>
          <w:b/>
          <w:color w:val="000000"/>
        </w:rPr>
        <w:t>s</w:t>
      </w:r>
      <w:r>
        <w:rPr>
          <w:color w:val="000000"/>
        </w:rPr>
        <w:t xml:space="preserve"> Office, Nov. 2, </w:t>
      </w:r>
      <w:hyperlink r:id="rId1302" w:history="1">
        <w:r>
          <w:rPr>
            <w:color w:val="0077CC"/>
            <w:u w:val="single"/>
            <w:shd w:val="clear" w:color="auto" w:fill="FFFFFF"/>
          </w:rPr>
          <w:t>Facebook post</w:t>
        </w:r>
      </w:hyperlink>
    </w:p>
    <w:p w14:paraId="12C4DF98" w14:textId="77777777" w:rsidR="000C43B5" w:rsidRDefault="00B01ADC">
      <w:pPr>
        <w:pStyle w:val="Normal32"/>
        <w:numPr>
          <w:ilvl w:val="0"/>
          <w:numId w:val="80"/>
        </w:numPr>
        <w:spacing w:before="240" w:line="260" w:lineRule="atLeast"/>
        <w:jc w:val="both"/>
      </w:pPr>
      <w:r>
        <w:rPr>
          <w:color w:val="000000"/>
        </w:rPr>
        <w:t>Rockdale County Sheriff'</w:t>
      </w:r>
      <w:r>
        <w:rPr>
          <w:b/>
          <w:color w:val="000000"/>
        </w:rPr>
        <w:t>s</w:t>
      </w:r>
      <w:r>
        <w:rPr>
          <w:color w:val="000000"/>
        </w:rPr>
        <w:t xml:space="preserve"> Office, Nov. 3, </w:t>
      </w:r>
      <w:hyperlink r:id="rId1303" w:history="1">
        <w:r>
          <w:rPr>
            <w:color w:val="0077CC"/>
            <w:u w:val="single"/>
            <w:shd w:val="clear" w:color="auto" w:fill="FFFFFF"/>
          </w:rPr>
          <w:t>Facebook post</w:t>
        </w:r>
      </w:hyperlink>
    </w:p>
    <w:p w14:paraId="25C2978C" w14:textId="77777777" w:rsidR="000C43B5" w:rsidRDefault="00B01ADC">
      <w:pPr>
        <w:pStyle w:val="Normal32"/>
        <w:spacing w:before="200" w:line="260" w:lineRule="atLeast"/>
        <w:jc w:val="both"/>
      </w:pPr>
      <w:r>
        <w:rPr>
          <w:i/>
          <w:color w:val="000000"/>
        </w:rPr>
        <w:t>Thank you for supporting our journalism. You can .</w:t>
      </w:r>
    </w:p>
    <w:p w14:paraId="353C9AB8" w14:textId="77777777" w:rsidR="000C43B5" w:rsidRDefault="00B01ADC">
      <w:pPr>
        <w:pStyle w:val="Normal32"/>
        <w:spacing w:before="240" w:line="260" w:lineRule="atLeast"/>
        <w:jc w:val="both"/>
      </w:pPr>
      <w:r>
        <w:rPr>
          <w:i/>
          <w:color w:val="000000"/>
        </w:rPr>
        <w:t xml:space="preserve">USA TODAY is a </w:t>
      </w:r>
      <w:hyperlink r:id="rId1304"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305" w:history="1">
        <w:r>
          <w:rPr>
            <w:color w:val="0077CC"/>
            <w:u w:val="single"/>
            <w:shd w:val="clear" w:color="auto" w:fill="FFFFFF"/>
          </w:rPr>
          <w:t>grant from Meta</w:t>
        </w:r>
      </w:hyperlink>
      <w:r>
        <w:rPr>
          <w:i/>
          <w:color w:val="000000"/>
        </w:rPr>
        <w:t>.</w:t>
      </w:r>
    </w:p>
    <w:p w14:paraId="71085BE8" w14:textId="77777777" w:rsidR="000C43B5" w:rsidRDefault="00B01ADC">
      <w:pPr>
        <w:pStyle w:val="Normal32"/>
        <w:spacing w:before="240" w:line="260" w:lineRule="atLeast"/>
        <w:jc w:val="both"/>
      </w:pPr>
      <w:r>
        <w:rPr>
          <w:i/>
          <w:color w:val="000000"/>
        </w:rPr>
        <w:t xml:space="preserve">This article originally appeared on USA TODAY: </w:t>
      </w:r>
      <w:hyperlink r:id="rId1306" w:history="1">
        <w:r>
          <w:rPr>
            <w:color w:val="0077CC"/>
            <w:u w:val="single"/>
            <w:shd w:val="clear" w:color="auto" w:fill="FFFFFF"/>
          </w:rPr>
          <w:t xml:space="preserve">No proof of ‘white supremacist’ </w:t>
        </w:r>
      </w:hyperlink>
      <w:hyperlink r:id="rId1307" w:history="1">
        <w:r>
          <w:rPr>
            <w:b/>
            <w:color w:val="0077CC"/>
            <w:u w:val="single"/>
            <w:shd w:val="clear" w:color="auto" w:fill="FFFFFF"/>
          </w:rPr>
          <w:t>election</w:t>
        </w:r>
      </w:hyperlink>
      <w:hyperlink r:id="rId1308" w:history="1">
        <w:r>
          <w:rPr>
            <w:color w:val="0077CC"/>
            <w:u w:val="single"/>
            <w:shd w:val="clear" w:color="auto" w:fill="FFFFFF"/>
          </w:rPr>
          <w:t xml:space="preserve"> threats in Georgia | </w:t>
        </w:r>
      </w:hyperlink>
      <w:hyperlink r:id="rId1309" w:history="1">
        <w:r>
          <w:rPr>
            <w:b/>
            <w:color w:val="0077CC"/>
            <w:u w:val="single"/>
            <w:shd w:val="clear" w:color="auto" w:fill="FFFFFF"/>
          </w:rPr>
          <w:t>Fact check</w:t>
        </w:r>
      </w:hyperlink>
    </w:p>
    <w:p w14:paraId="68BAD607" w14:textId="77777777" w:rsidR="000C43B5" w:rsidRDefault="00B01ADC">
      <w:pPr>
        <w:pStyle w:val="Normal32"/>
        <w:keepNext/>
        <w:spacing w:before="240" w:line="340" w:lineRule="atLeast"/>
      </w:pPr>
      <w:bookmarkStart w:id="95" w:name="Classification_30"/>
      <w:bookmarkEnd w:id="95"/>
      <w:r>
        <w:rPr>
          <w:b/>
          <w:color w:val="000000"/>
          <w:sz w:val="28"/>
        </w:rPr>
        <w:t>Classification</w:t>
      </w:r>
    </w:p>
    <w:p w14:paraId="62B1C965" w14:textId="4821984D" w:rsidR="000C43B5" w:rsidRDefault="00B01ADC">
      <w:pPr>
        <w:pStyle w:val="Normal32"/>
        <w:spacing w:line="60" w:lineRule="exact"/>
      </w:pPr>
      <w:r>
        <w:rPr>
          <w:noProof/>
        </w:rPr>
        <mc:AlternateContent>
          <mc:Choice Requires="wps">
            <w:drawing>
              <wp:anchor distT="0" distB="0" distL="114300" distR="114300" simplePos="0" relativeHeight="251764736" behindDoc="0" locked="0" layoutInCell="1" allowOverlap="1" wp14:anchorId="0C82408D" wp14:editId="3389CA45">
                <wp:simplePos x="0" y="0"/>
                <wp:positionH relativeFrom="column">
                  <wp:posOffset>0</wp:posOffset>
                </wp:positionH>
                <wp:positionV relativeFrom="paragraph">
                  <wp:posOffset>25400</wp:posOffset>
                </wp:positionV>
                <wp:extent cx="6502400" cy="0"/>
                <wp:effectExtent l="19050" t="15875" r="12700" b="12700"/>
                <wp:wrapTopAndBottom/>
                <wp:docPr id="1534225586"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48869" id="Line 142"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9881563" w14:textId="77777777" w:rsidR="000C43B5" w:rsidRDefault="000C43B5">
      <w:pPr>
        <w:pStyle w:val="Normal32"/>
        <w:spacing w:line="120" w:lineRule="exact"/>
      </w:pPr>
    </w:p>
    <w:p w14:paraId="54A94DCE" w14:textId="77777777" w:rsidR="000C43B5" w:rsidRDefault="00B01ADC">
      <w:pPr>
        <w:pStyle w:val="Normal32"/>
        <w:spacing w:line="260" w:lineRule="atLeast"/>
      </w:pPr>
      <w:r>
        <w:rPr>
          <w:b/>
          <w:color w:val="000000"/>
        </w:rPr>
        <w:t>Language:</w:t>
      </w:r>
      <w:r>
        <w:rPr>
          <w:color w:val="000000"/>
        </w:rPr>
        <w:t> ENGLISH</w:t>
      </w:r>
    </w:p>
    <w:p w14:paraId="7E1AC5AD" w14:textId="77777777" w:rsidR="000C43B5" w:rsidRDefault="00B01ADC">
      <w:pPr>
        <w:pStyle w:val="Normal32"/>
        <w:spacing w:before="240" w:line="260" w:lineRule="atLeast"/>
      </w:pPr>
      <w:r>
        <w:br/>
      </w:r>
      <w:r>
        <w:rPr>
          <w:b/>
          <w:color w:val="000000"/>
        </w:rPr>
        <w:t>Publication-Type:</w:t>
      </w:r>
      <w:r>
        <w:rPr>
          <w:color w:val="000000"/>
        </w:rPr>
        <w:t> Web Publication</w:t>
      </w:r>
    </w:p>
    <w:p w14:paraId="641E88FD" w14:textId="77777777" w:rsidR="000C43B5" w:rsidRDefault="00B01ADC">
      <w:pPr>
        <w:pStyle w:val="Normal32"/>
        <w:spacing w:before="240" w:line="260" w:lineRule="atLeast"/>
      </w:pPr>
      <w:r>
        <w:br/>
      </w:r>
      <w:r>
        <w:rPr>
          <w:b/>
          <w:color w:val="000000"/>
        </w:rPr>
        <w:t>Journal Code:</w:t>
      </w:r>
      <w:r>
        <w:rPr>
          <w:color w:val="000000"/>
        </w:rPr>
        <w:t> 666052891</w:t>
      </w:r>
    </w:p>
    <w:p w14:paraId="027A3798" w14:textId="77777777" w:rsidR="000C43B5" w:rsidRDefault="00B01ADC">
      <w:pPr>
        <w:pStyle w:val="Normal32"/>
        <w:spacing w:before="240" w:line="260" w:lineRule="atLeast"/>
      </w:pPr>
      <w:r>
        <w:br/>
      </w:r>
      <w:r>
        <w:rPr>
          <w:b/>
          <w:color w:val="000000"/>
        </w:rPr>
        <w:t>Subject:</w:t>
      </w:r>
      <w:r>
        <w:rPr>
          <w:color w:val="000000"/>
        </w:rPr>
        <w:t> </w:t>
      </w:r>
      <w:r>
        <w:rPr>
          <w:b/>
          <w:color w:val="000000"/>
        </w:rPr>
        <w:t>FACT CHECKING</w:t>
      </w:r>
      <w:r>
        <w:rPr>
          <w:color w:val="000000"/>
        </w:rPr>
        <w:t xml:space="preserve"> (90%); INTERNET SOCIAL NETWORKING (90%); CAMPAIGNS &amp; </w:t>
      </w:r>
      <w:r>
        <w:rPr>
          <w:b/>
          <w:color w:val="000000"/>
        </w:rPr>
        <w:t>ELECTIONS</w:t>
      </w:r>
      <w:r>
        <w:rPr>
          <w:color w:val="000000"/>
        </w:rPr>
        <w:t xml:space="preserve"> (89%); CRIME, LAW ENFORCEMENT &amp; CORRECTIONS (89%); INVESTIGATIONS (89%); NEGATIVE NEWS (89%); SHERIFFS (89%); SPECIAL INVESTIGATIVE FORCES (86%); </w:t>
      </w:r>
      <w:r>
        <w:rPr>
          <w:b/>
          <w:color w:val="000000"/>
        </w:rPr>
        <w:t>ELECTIONS</w:t>
      </w:r>
      <w:r>
        <w:rPr>
          <w:color w:val="000000"/>
        </w:rPr>
        <w:t xml:space="preserve"> (78%); JOURNALISM (78%); NEGATIVE MISC NEWS (78%); POLITICAL VIOLENCE (78%); RACE &amp; ETHNICITY (78%); RACISM &amp; XENOPHOBIA (78%); SOCIAL MEDIA (78%); WHITE NATIONALISTS (78%); </w:t>
      </w:r>
      <w:r>
        <w:rPr>
          <w:b/>
          <w:color w:val="000000"/>
        </w:rPr>
        <w:t>ELECTION</w:t>
      </w:r>
      <w:r>
        <w:rPr>
          <w:color w:val="000000"/>
        </w:rPr>
        <w:t xml:space="preserve"> CRIME (77%); CRIMINAL INVESTIGATIONS (76%); LAW ENFORCEMENT (76%); FEDERAL INVESTIGATIONS (73%); BIPARTISANSHIP (72%); INTELLIGENCE SERVICES (70%); VOTERS &amp; VOTING (69%)</w:t>
      </w:r>
    </w:p>
    <w:p w14:paraId="25B361FE" w14:textId="77777777" w:rsidR="000C43B5" w:rsidRDefault="00B01ADC">
      <w:pPr>
        <w:pStyle w:val="Normal32"/>
        <w:spacing w:before="240" w:line="260" w:lineRule="atLeast"/>
      </w:pPr>
      <w:r>
        <w:br/>
      </w:r>
      <w:r>
        <w:rPr>
          <w:b/>
          <w:color w:val="000000"/>
        </w:rPr>
        <w:t>Company:</w:t>
      </w:r>
      <w:r>
        <w:rPr>
          <w:color w:val="000000"/>
        </w:rPr>
        <w:t>  META PLATFORMS INC (90%)</w:t>
      </w:r>
    </w:p>
    <w:p w14:paraId="6DC30159" w14:textId="77777777" w:rsidR="000C43B5" w:rsidRDefault="00B01ADC">
      <w:pPr>
        <w:pStyle w:val="Normal32"/>
        <w:spacing w:before="240" w:line="260" w:lineRule="atLeast"/>
      </w:pPr>
      <w:r>
        <w:br/>
      </w:r>
      <w:r>
        <w:rPr>
          <w:b/>
          <w:color w:val="000000"/>
        </w:rPr>
        <w:t>Ticker:</w:t>
      </w:r>
      <w:r>
        <w:rPr>
          <w:color w:val="000000"/>
        </w:rPr>
        <w:t> META (NASDAQ) (90%)</w:t>
      </w:r>
    </w:p>
    <w:p w14:paraId="6D17AD63" w14:textId="77777777" w:rsidR="000C43B5" w:rsidRDefault="00B01ADC">
      <w:pPr>
        <w:pStyle w:val="Normal32"/>
        <w:spacing w:before="240" w:line="260" w:lineRule="atLeast"/>
      </w:pPr>
      <w:r>
        <w:br/>
      </w:r>
      <w:r>
        <w:rPr>
          <w:b/>
          <w:color w:val="000000"/>
        </w:rPr>
        <w:t>Industry:</w:t>
      </w:r>
      <w:r>
        <w:rPr>
          <w:color w:val="000000"/>
        </w:rPr>
        <w:t> NAICS516210 MEDIA STREAMING DIST SVCS, SOCIAL NETWORKS, AND OTHER MEDIA NETWORKS AND CONTENT PROVIDERS (90%); SIC7374 COMPUTER PROCESSING &amp; DATA PREPARATION &amp; PROCESSING SERVICES (90%); INTERNET SOCIAL NETWORKING (90%); SOCIAL MEDIA (78%); ELECTRONIC PUBLISHING (73%)</w:t>
      </w:r>
    </w:p>
    <w:p w14:paraId="4063AB1F" w14:textId="77777777" w:rsidR="000C43B5" w:rsidRDefault="00B01ADC">
      <w:pPr>
        <w:pStyle w:val="Normal32"/>
        <w:spacing w:before="240" w:line="260" w:lineRule="atLeast"/>
      </w:pPr>
      <w:r>
        <w:br/>
      </w:r>
      <w:r>
        <w:rPr>
          <w:b/>
          <w:color w:val="000000"/>
        </w:rPr>
        <w:t>Geographic:</w:t>
      </w:r>
      <w:r>
        <w:rPr>
          <w:color w:val="000000"/>
        </w:rPr>
        <w:t> ATLANTA, GA, USA (89%); GEORGIA, USA (94%); KENTUCKY, USA (92%); NORTH CAROLINA, USA (79%); UNITED STATES (94%); WESTERN ASIA (59%); North Carolina, Georgia &amp; Kentucky; Georgia &amp; United States; Asia, Western Asia; Americas, Northern America</w:t>
      </w:r>
    </w:p>
    <w:p w14:paraId="4AA89D5A" w14:textId="77777777" w:rsidR="000C43B5" w:rsidRDefault="00B01ADC">
      <w:pPr>
        <w:pStyle w:val="Normal32"/>
        <w:spacing w:before="240" w:line="260" w:lineRule="atLeast"/>
      </w:pPr>
      <w:r>
        <w:br/>
      </w:r>
      <w:r>
        <w:rPr>
          <w:b/>
          <w:color w:val="000000"/>
        </w:rPr>
        <w:t>Load-Date:</w:t>
      </w:r>
      <w:r>
        <w:rPr>
          <w:color w:val="000000"/>
        </w:rPr>
        <w:t> November 5, 2024</w:t>
      </w:r>
    </w:p>
    <w:p w14:paraId="41A95E69" w14:textId="77777777" w:rsidR="000C43B5" w:rsidRDefault="000C43B5">
      <w:pPr>
        <w:pStyle w:val="Normal32"/>
      </w:pPr>
    </w:p>
    <w:p w14:paraId="1997BE62" w14:textId="0B0E0334" w:rsidR="000C43B5" w:rsidRDefault="00B01ADC">
      <w:pPr>
        <w:pStyle w:val="Normal32"/>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65760" behindDoc="0" locked="0" layoutInCell="1" allowOverlap="1" wp14:anchorId="7BF322DB" wp14:editId="778A2DDA">
                <wp:simplePos x="0" y="0"/>
                <wp:positionH relativeFrom="column">
                  <wp:posOffset>0</wp:posOffset>
                </wp:positionH>
                <wp:positionV relativeFrom="paragraph">
                  <wp:posOffset>127000</wp:posOffset>
                </wp:positionV>
                <wp:extent cx="6502400" cy="0"/>
                <wp:effectExtent l="9525" t="12700" r="12700" b="6350"/>
                <wp:wrapNone/>
                <wp:docPr id="926206062"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1884D" id="Line 143"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6D6F8014" w14:textId="77777777" w:rsidR="000C43B5" w:rsidRDefault="000C43B5">
      <w:pPr>
        <w:pStyle w:val="Normal33"/>
        <w:sectPr w:rsidR="000C43B5">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gutter="0"/>
          <w:cols w:space="720"/>
          <w:titlePg/>
        </w:sectPr>
      </w:pPr>
    </w:p>
    <w:p w14:paraId="69916E3B" w14:textId="77777777" w:rsidR="000C43B5" w:rsidRDefault="000C43B5">
      <w:pPr>
        <w:pStyle w:val="Normal33"/>
      </w:pPr>
    </w:p>
    <w:p w14:paraId="0B3ECE17" w14:textId="5D5DDFBA" w:rsidR="000C43B5" w:rsidRDefault="00B01ADC">
      <w:pPr>
        <w:pStyle w:val="Normal33"/>
      </w:pPr>
      <w:r>
        <w:rPr>
          <w:noProof/>
        </w:rPr>
        <w:drawing>
          <wp:inline distT="0" distB="0" distL="0" distR="0" wp14:anchorId="398D3042" wp14:editId="5A572CC8">
            <wp:extent cx="1879600" cy="381000"/>
            <wp:effectExtent l="0" t="0" r="0" b="0"/>
            <wp:docPr id="39" name="Picture 2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374F71D" w14:textId="77777777" w:rsidR="000C43B5" w:rsidRDefault="00B01ADC">
      <w:pPr>
        <w:pStyle w:val="Heading131"/>
        <w:keepNext w:val="0"/>
        <w:spacing w:after="200" w:line="340" w:lineRule="atLeast"/>
        <w:jc w:val="center"/>
      </w:pPr>
      <w:hyperlink r:id="rId1316" w:history="1">
        <w:r>
          <w:rPr>
            <w:color w:val="0077CC"/>
            <w:sz w:val="28"/>
            <w:u w:val="single"/>
            <w:shd w:val="clear" w:color="auto" w:fill="FFFFFF"/>
          </w:rPr>
          <w:t xml:space="preserve">No, Donald Trump has not announced his running mate for the 2024 </w:t>
        </w:r>
      </w:hyperlink>
      <w:hyperlink r:id="rId1317" w:history="1">
        <w:r>
          <w:rPr>
            <w:color w:val="0077CC"/>
            <w:sz w:val="28"/>
            <w:u w:val="single"/>
            <w:shd w:val="clear" w:color="auto" w:fill="FFFFFF"/>
          </w:rPr>
          <w:t>election</w:t>
        </w:r>
      </w:hyperlink>
      <w:hyperlink r:id="rId1318" w:history="1">
        <w:r>
          <w:rPr>
            <w:color w:val="0077CC"/>
            <w:sz w:val="28"/>
            <w:u w:val="single"/>
            <w:shd w:val="clear" w:color="auto" w:fill="FFFFFF"/>
          </w:rPr>
          <w:t xml:space="preserve"> | </w:t>
        </w:r>
      </w:hyperlink>
      <w:hyperlink r:id="rId1319" w:history="1">
        <w:r>
          <w:rPr>
            <w:color w:val="0077CC"/>
            <w:sz w:val="28"/>
            <w:u w:val="single"/>
            <w:shd w:val="clear" w:color="auto" w:fill="FFFFFF"/>
          </w:rPr>
          <w:t>Fact check</w:t>
        </w:r>
      </w:hyperlink>
    </w:p>
    <w:p w14:paraId="3938D433" w14:textId="77777777" w:rsidR="000C43B5" w:rsidRDefault="00B01ADC">
      <w:pPr>
        <w:pStyle w:val="Normal33"/>
        <w:spacing w:before="120" w:line="260" w:lineRule="atLeast"/>
        <w:jc w:val="center"/>
      </w:pPr>
      <w:r>
        <w:rPr>
          <w:color w:val="000000"/>
        </w:rPr>
        <w:t>USA Today Online</w:t>
      </w:r>
    </w:p>
    <w:p w14:paraId="54317900" w14:textId="77777777" w:rsidR="000C43B5" w:rsidRDefault="00B01ADC">
      <w:pPr>
        <w:pStyle w:val="Normal33"/>
        <w:spacing w:before="120" w:line="260" w:lineRule="atLeast"/>
        <w:jc w:val="center"/>
      </w:pPr>
      <w:r>
        <w:rPr>
          <w:color w:val="000000"/>
        </w:rPr>
        <w:t>November 30, 2023</w:t>
      </w:r>
    </w:p>
    <w:p w14:paraId="08FBD1FD" w14:textId="77777777" w:rsidR="000C43B5" w:rsidRDefault="000C43B5">
      <w:pPr>
        <w:pStyle w:val="Normal33"/>
        <w:spacing w:line="240" w:lineRule="atLeast"/>
        <w:jc w:val="both"/>
      </w:pPr>
      <w:bookmarkStart w:id="96" w:name="Bookmark_33"/>
      <w:bookmarkEnd w:id="96"/>
    </w:p>
    <w:p w14:paraId="3FB39A59" w14:textId="77777777" w:rsidR="000C43B5" w:rsidRDefault="00B01ADC">
      <w:pPr>
        <w:pStyle w:val="Normal33"/>
        <w:spacing w:before="120" w:line="220" w:lineRule="atLeast"/>
      </w:pPr>
      <w:r>
        <w:br/>
      </w:r>
      <w:r>
        <w:rPr>
          <w:color w:val="000000"/>
          <w:sz w:val="16"/>
        </w:rPr>
        <w:t>Copyright 2023 Gannett Media Corp  All Rights Reserved</w:t>
      </w:r>
    </w:p>
    <w:p w14:paraId="68350E17" w14:textId="77777777" w:rsidR="000C43B5" w:rsidRDefault="00B01ADC">
      <w:pPr>
        <w:pStyle w:val="Normal33"/>
        <w:spacing w:before="120" w:line="260" w:lineRule="atLeast"/>
      </w:pPr>
      <w:r>
        <w:rPr>
          <w:b/>
          <w:color w:val="000000"/>
        </w:rPr>
        <w:t>Length:</w:t>
      </w:r>
      <w:r>
        <w:rPr>
          <w:color w:val="000000"/>
        </w:rPr>
        <w:t> 643 words</w:t>
      </w:r>
    </w:p>
    <w:p w14:paraId="566A6651" w14:textId="77777777" w:rsidR="000C43B5" w:rsidRDefault="00B01ADC">
      <w:pPr>
        <w:pStyle w:val="Normal33"/>
        <w:spacing w:before="120" w:line="260" w:lineRule="atLeast"/>
      </w:pPr>
      <w:r>
        <w:rPr>
          <w:b/>
          <w:color w:val="000000"/>
        </w:rPr>
        <w:t>Byline:</w:t>
      </w:r>
      <w:r>
        <w:rPr>
          <w:color w:val="000000"/>
        </w:rPr>
        <w:t> Chris Mueller, USA TODAY</w:t>
      </w:r>
    </w:p>
    <w:p w14:paraId="4AE402B9" w14:textId="77777777" w:rsidR="000C43B5" w:rsidRDefault="00B01ADC">
      <w:pPr>
        <w:pStyle w:val="Normal33"/>
        <w:keepNext/>
        <w:spacing w:before="240" w:line="340" w:lineRule="atLeast"/>
      </w:pPr>
      <w:bookmarkStart w:id="97" w:name="Body_31"/>
      <w:bookmarkEnd w:id="97"/>
      <w:r>
        <w:rPr>
          <w:b/>
          <w:color w:val="000000"/>
          <w:sz w:val="28"/>
        </w:rPr>
        <w:t>Body</w:t>
      </w:r>
    </w:p>
    <w:p w14:paraId="2849501F" w14:textId="36B8754C" w:rsidR="000C43B5" w:rsidRDefault="00B01ADC">
      <w:pPr>
        <w:pStyle w:val="Normal33"/>
        <w:spacing w:line="60" w:lineRule="exact"/>
      </w:pPr>
      <w:r>
        <w:rPr>
          <w:noProof/>
        </w:rPr>
        <mc:AlternateContent>
          <mc:Choice Requires="wps">
            <w:drawing>
              <wp:anchor distT="0" distB="0" distL="114300" distR="114300" simplePos="0" relativeHeight="251766784" behindDoc="0" locked="0" layoutInCell="1" allowOverlap="1" wp14:anchorId="788121D3" wp14:editId="2FD26D50">
                <wp:simplePos x="0" y="0"/>
                <wp:positionH relativeFrom="column">
                  <wp:posOffset>0</wp:posOffset>
                </wp:positionH>
                <wp:positionV relativeFrom="paragraph">
                  <wp:posOffset>25400</wp:posOffset>
                </wp:positionV>
                <wp:extent cx="6502400" cy="0"/>
                <wp:effectExtent l="19050" t="15875" r="12700" b="12700"/>
                <wp:wrapTopAndBottom/>
                <wp:docPr id="481082231"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FE1AE" id="Line 145"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F9371BB" w14:textId="77777777" w:rsidR="000C43B5" w:rsidRDefault="000C43B5">
      <w:pPr>
        <w:pStyle w:val="Normal33"/>
      </w:pPr>
    </w:p>
    <w:p w14:paraId="767EDCCF" w14:textId="77777777" w:rsidR="000C43B5" w:rsidRDefault="00B01ADC">
      <w:pPr>
        <w:pStyle w:val="Normal33"/>
        <w:spacing w:before="240" w:line="260" w:lineRule="atLeast"/>
      </w:pPr>
      <w:r>
        <w:rPr>
          <w:b/>
          <w:color w:val="000000"/>
        </w:rPr>
        <w:t>The claim: Donald Trump announced his running mate for the 2024 election</w:t>
      </w:r>
    </w:p>
    <w:p w14:paraId="7BE9F525" w14:textId="77777777" w:rsidR="000C43B5" w:rsidRDefault="00B01ADC">
      <w:pPr>
        <w:pStyle w:val="Normal33"/>
        <w:spacing w:before="240" w:line="260" w:lineRule="atLeast"/>
        <w:jc w:val="both"/>
      </w:pPr>
      <w:r>
        <w:rPr>
          <w:color w:val="000000"/>
        </w:rPr>
        <w:t>A Nov. 21 Facebook video (</w:t>
      </w:r>
      <w:hyperlink r:id="rId1320" w:history="1">
        <w:r>
          <w:rPr>
            <w:color w:val="0077CC"/>
            <w:u w:val="single"/>
            <w:shd w:val="clear" w:color="auto" w:fill="FFFFFF"/>
          </w:rPr>
          <w:t>direct link</w:t>
        </w:r>
      </w:hyperlink>
      <w:r>
        <w:rPr>
          <w:color w:val="000000"/>
        </w:rPr>
        <w:t xml:space="preserve">, </w:t>
      </w:r>
      <w:hyperlink r:id="rId1321" w:history="1">
        <w:r>
          <w:rPr>
            <w:color w:val="0077CC"/>
            <w:u w:val="single"/>
            <w:shd w:val="clear" w:color="auto" w:fill="FFFFFF"/>
          </w:rPr>
          <w:t>archive link</w:t>
        </w:r>
      </w:hyperlink>
      <w:r>
        <w:rPr>
          <w:color w:val="000000"/>
        </w:rPr>
        <w:t>) shows a man talking alongside an image of Donald and Melania Trump.</w:t>
      </w:r>
    </w:p>
    <w:p w14:paraId="596E87B2" w14:textId="77777777" w:rsidR="000C43B5" w:rsidRDefault="00B01ADC">
      <w:pPr>
        <w:pStyle w:val="Normal33"/>
        <w:spacing w:before="200" w:line="260" w:lineRule="atLeast"/>
        <w:jc w:val="both"/>
      </w:pPr>
      <w:r>
        <w:rPr>
          <w:color w:val="000000"/>
        </w:rPr>
        <w:t>"Trump Has Selected His Pick For Running Mate - News Stuns Republican Party," reads the video'</w:t>
      </w:r>
      <w:r>
        <w:rPr>
          <w:b/>
          <w:color w:val="000000"/>
        </w:rPr>
        <w:t>s</w:t>
      </w:r>
      <w:r>
        <w:rPr>
          <w:color w:val="000000"/>
        </w:rPr>
        <w:t xml:space="preserve"> caption.</w:t>
      </w:r>
    </w:p>
    <w:p w14:paraId="0058B03A" w14:textId="77777777" w:rsidR="000C43B5" w:rsidRDefault="00B01ADC">
      <w:pPr>
        <w:pStyle w:val="Normal33"/>
        <w:spacing w:before="240" w:line="260" w:lineRule="atLeast"/>
        <w:jc w:val="both"/>
      </w:pPr>
      <w:r>
        <w:rPr>
          <w:color w:val="000000"/>
        </w:rPr>
        <w:t xml:space="preserve">The video was shared more than 800 times in eight days. The same video was liked more than 18,000 times on </w:t>
      </w:r>
      <w:hyperlink r:id="rId1322" w:history="1">
        <w:r>
          <w:rPr>
            <w:color w:val="0077CC"/>
            <w:u w:val="single"/>
            <w:shd w:val="clear" w:color="auto" w:fill="FFFFFF"/>
          </w:rPr>
          <w:t>YouTube</w:t>
        </w:r>
      </w:hyperlink>
      <w:r>
        <w:rPr>
          <w:color w:val="000000"/>
        </w:rPr>
        <w:t>.</w:t>
      </w:r>
    </w:p>
    <w:p w14:paraId="656D5E82" w14:textId="77777777" w:rsidR="000C43B5" w:rsidRDefault="00B01ADC">
      <w:pPr>
        <w:pStyle w:val="Normal33"/>
        <w:spacing w:before="200" w:line="260" w:lineRule="atLeast"/>
        <w:jc w:val="both"/>
      </w:pPr>
      <w:r>
        <w:rPr>
          <w:b/>
          <w:color w:val="000000"/>
        </w:rPr>
        <w:t>More from the USA TODAY Fact-CheckTeam:</w:t>
      </w:r>
    </w:p>
    <w:p w14:paraId="2FCF9F55" w14:textId="77777777" w:rsidR="000C43B5" w:rsidRDefault="00B01ADC">
      <w:pPr>
        <w:pStyle w:val="Normal33"/>
        <w:numPr>
          <w:ilvl w:val="0"/>
          <w:numId w:val="81"/>
        </w:numPr>
        <w:spacing w:before="120" w:line="260" w:lineRule="atLeast"/>
        <w:jc w:val="both"/>
      </w:pPr>
      <w:r>
        <w:rPr>
          <w:b/>
          <w:color w:val="000000"/>
        </w:rPr>
        <w:t>Guidelines:</w:t>
      </w:r>
      <w:r>
        <w:rPr>
          <w:color w:val="000000"/>
        </w:rPr>
        <w:t xml:space="preserve"> How we identify, research and rate claims</w:t>
      </w:r>
    </w:p>
    <w:p w14:paraId="4B205CA4" w14:textId="77777777" w:rsidR="000C43B5" w:rsidRDefault="00B01ADC">
      <w:pPr>
        <w:pStyle w:val="Normal33"/>
        <w:numPr>
          <w:ilvl w:val="0"/>
          <w:numId w:val="82"/>
        </w:numPr>
        <w:spacing w:before="240" w:line="260" w:lineRule="atLeast"/>
        <w:jc w:val="both"/>
      </w:pPr>
      <w:r>
        <w:rPr>
          <w:b/>
          <w:color w:val="000000"/>
        </w:rPr>
        <w:t>Newsletter:</w:t>
      </w:r>
      <w:hyperlink r:id="rId1323" w:history="1">
        <w:r>
          <w:rPr>
            <w:color w:val="0077CC"/>
            <w:u w:val="single"/>
            <w:shd w:val="clear" w:color="auto" w:fill="FFFFFF"/>
          </w:rPr>
          <w:t xml:space="preserve">Sign up for </w:t>
        </w:r>
      </w:hyperlink>
      <w:hyperlink r:id="rId1324" w:history="1">
        <w:r>
          <w:rPr>
            <w:b/>
            <w:color w:val="0077CC"/>
            <w:u w:val="single"/>
            <w:shd w:val="clear" w:color="auto" w:fill="FFFFFF"/>
          </w:rPr>
          <w:t>Checking</w:t>
        </w:r>
      </w:hyperlink>
      <w:hyperlink r:id="rId1325" w:history="1">
        <w:r>
          <w:rPr>
            <w:color w:val="0077CC"/>
            <w:u w:val="single"/>
            <w:shd w:val="clear" w:color="auto" w:fill="FFFFFF"/>
          </w:rPr>
          <w:t xml:space="preserve"> theFacts; truth delivered daily to your inbox</w:t>
        </w:r>
      </w:hyperlink>
    </w:p>
    <w:p w14:paraId="338ED479" w14:textId="77777777" w:rsidR="000C43B5" w:rsidRDefault="00B01ADC">
      <w:pPr>
        <w:pStyle w:val="Normal33"/>
        <w:numPr>
          <w:ilvl w:val="0"/>
          <w:numId w:val="83"/>
        </w:numPr>
        <w:spacing w:before="240" w:line="260" w:lineRule="atLeast"/>
        <w:jc w:val="both"/>
      </w:pPr>
      <w:r>
        <w:rPr>
          <w:b/>
          <w:color w:val="000000"/>
        </w:rPr>
        <w:t>Facebook:</w:t>
      </w:r>
      <w:hyperlink r:id="rId1326" w:history="1">
        <w:r>
          <w:rPr>
            <w:color w:val="0077CC"/>
            <w:u w:val="single"/>
            <w:shd w:val="clear" w:color="auto" w:fill="FFFFFF"/>
          </w:rPr>
          <w:t>Like our page to get ourlatest debunks throughout the day</w:t>
        </w:r>
      </w:hyperlink>
    </w:p>
    <w:p w14:paraId="0979F815" w14:textId="77777777" w:rsidR="000C43B5" w:rsidRDefault="00B01ADC">
      <w:pPr>
        <w:pStyle w:val="Normal33"/>
        <w:spacing w:before="240" w:line="260" w:lineRule="atLeast"/>
      </w:pPr>
      <w:r>
        <w:rPr>
          <w:b/>
          <w:color w:val="000000"/>
        </w:rPr>
        <w:t>Our rating: False</w:t>
      </w:r>
    </w:p>
    <w:p w14:paraId="272EF41B" w14:textId="77777777" w:rsidR="000C43B5" w:rsidRDefault="00B01ADC">
      <w:pPr>
        <w:pStyle w:val="Normal33"/>
        <w:spacing w:before="200" w:line="260" w:lineRule="atLeast"/>
        <w:jc w:val="both"/>
      </w:pPr>
      <w:r>
        <w:rPr>
          <w:color w:val="000000"/>
        </w:rPr>
        <w:t xml:space="preserve">Trump has not publicly announced a running mate for the 2024 </w:t>
      </w:r>
      <w:r>
        <w:rPr>
          <w:b/>
          <w:color w:val="000000"/>
        </w:rPr>
        <w:t>election</w:t>
      </w:r>
      <w:r>
        <w:rPr>
          <w:color w:val="000000"/>
        </w:rPr>
        <w:t>. The video does not provide evidence to support its claim.</w:t>
      </w:r>
    </w:p>
    <w:p w14:paraId="4F57654F" w14:textId="77777777" w:rsidR="000C43B5" w:rsidRDefault="00B01ADC">
      <w:pPr>
        <w:pStyle w:val="Normal33"/>
        <w:spacing w:before="240" w:line="260" w:lineRule="atLeast"/>
      </w:pPr>
      <w:r>
        <w:rPr>
          <w:b/>
          <w:color w:val="000000"/>
        </w:rPr>
        <w:t>No evidence Trump revealed 2024 running mate</w:t>
      </w:r>
    </w:p>
    <w:p w14:paraId="66D655B3" w14:textId="77777777" w:rsidR="000C43B5" w:rsidRDefault="00B01ADC">
      <w:pPr>
        <w:pStyle w:val="Normal33"/>
        <w:spacing w:before="200" w:line="260" w:lineRule="atLeast"/>
        <w:jc w:val="both"/>
      </w:pPr>
      <w:r>
        <w:rPr>
          <w:color w:val="000000"/>
        </w:rPr>
        <w:t>While there'</w:t>
      </w:r>
      <w:r>
        <w:rPr>
          <w:b/>
          <w:color w:val="000000"/>
        </w:rPr>
        <w:t>s</w:t>
      </w:r>
      <w:r>
        <w:rPr>
          <w:color w:val="000000"/>
        </w:rPr>
        <w:t xml:space="preserve"> plenty of </w:t>
      </w:r>
      <w:hyperlink r:id="rId1327" w:history="1">
        <w:r>
          <w:rPr>
            <w:color w:val="0077CC"/>
            <w:u w:val="single"/>
            <w:shd w:val="clear" w:color="auto" w:fill="FFFFFF"/>
          </w:rPr>
          <w:t>speculation about</w:t>
        </w:r>
      </w:hyperlink>
      <w:r>
        <w:rPr>
          <w:color w:val="000000"/>
        </w:rPr>
        <w:t> </w:t>
      </w:r>
      <w:hyperlink r:id="rId1328" w:history="1">
        <w:r>
          <w:rPr>
            <w:color w:val="0077CC"/>
            <w:u w:val="single"/>
            <w:shd w:val="clear" w:color="auto" w:fill="FFFFFF"/>
          </w:rPr>
          <w:t>potential candidates</w:t>
        </w:r>
      </w:hyperlink>
      <w:r>
        <w:rPr>
          <w:color w:val="000000"/>
        </w:rPr>
        <w:t xml:space="preserve">, Trump hasn't publicly announced his running mate for the 2024 </w:t>
      </w:r>
      <w:r>
        <w:rPr>
          <w:b/>
          <w:color w:val="000000"/>
        </w:rPr>
        <w:t>election</w:t>
      </w:r>
      <w:r>
        <w:rPr>
          <w:color w:val="000000"/>
        </w:rPr>
        <w:t xml:space="preserve">. No such announcement appears on his </w:t>
      </w:r>
      <w:hyperlink r:id="rId1329" w:history="1">
        <w:r>
          <w:rPr>
            <w:color w:val="0077CC"/>
            <w:u w:val="single"/>
            <w:shd w:val="clear" w:color="auto" w:fill="FFFFFF"/>
          </w:rPr>
          <w:t>social media</w:t>
        </w:r>
      </w:hyperlink>
      <w:r>
        <w:rPr>
          <w:color w:val="000000"/>
        </w:rPr>
        <w:t> </w:t>
      </w:r>
      <w:hyperlink r:id="rId1330" w:history="1">
        <w:r>
          <w:rPr>
            <w:color w:val="0077CC"/>
            <w:u w:val="single"/>
            <w:shd w:val="clear" w:color="auto" w:fill="FFFFFF"/>
          </w:rPr>
          <w:t>accounts</w:t>
        </w:r>
      </w:hyperlink>
      <w:r>
        <w:rPr>
          <w:color w:val="000000"/>
        </w:rPr>
        <w:t xml:space="preserve"> or </w:t>
      </w:r>
      <w:hyperlink r:id="rId1331" w:history="1">
        <w:r>
          <w:rPr>
            <w:color w:val="0077CC"/>
            <w:u w:val="single"/>
            <w:shd w:val="clear" w:color="auto" w:fill="FFFFFF"/>
          </w:rPr>
          <w:t>campaign website</w:t>
        </w:r>
      </w:hyperlink>
      <w:r>
        <w:rPr>
          <w:color w:val="000000"/>
        </w:rPr>
        <w:t>, and there are no credible news reports of Trump'</w:t>
      </w:r>
      <w:r>
        <w:rPr>
          <w:b/>
          <w:color w:val="000000"/>
        </w:rPr>
        <w:t>s</w:t>
      </w:r>
      <w:r>
        <w:rPr>
          <w:color w:val="000000"/>
        </w:rPr>
        <w:t xml:space="preserve"> purported announcement.</w:t>
      </w:r>
    </w:p>
    <w:p w14:paraId="47A2913D" w14:textId="77777777" w:rsidR="000C43B5" w:rsidRDefault="00B01ADC">
      <w:pPr>
        <w:pStyle w:val="Normal33"/>
        <w:spacing w:before="240" w:line="260" w:lineRule="atLeast"/>
        <w:jc w:val="both"/>
      </w:pPr>
      <w:r>
        <w:rPr>
          <w:color w:val="000000"/>
        </w:rPr>
        <w:t xml:space="preserve">The video does not repeat or support the </w:t>
      </w:r>
      <w:r>
        <w:rPr>
          <w:color w:val="000000"/>
        </w:rPr>
        <w:t>caption'</w:t>
      </w:r>
      <w:r>
        <w:rPr>
          <w:b/>
          <w:color w:val="000000"/>
        </w:rPr>
        <w:t>s</w:t>
      </w:r>
      <w:r>
        <w:rPr>
          <w:color w:val="000000"/>
        </w:rPr>
        <w:t xml:space="preserve"> claim that Trump announced his decision. Instead, it includes an audio clip of a podcast interview with </w:t>
      </w:r>
      <w:hyperlink r:id="rId1332" w:history="1">
        <w:r>
          <w:rPr>
            <w:color w:val="0077CC"/>
            <w:u w:val="single"/>
            <w:shd w:val="clear" w:color="auto" w:fill="FFFFFF"/>
          </w:rPr>
          <w:t>New York Times senior political correspondent Maggie Haberman</w:t>
        </w:r>
      </w:hyperlink>
      <w:r>
        <w:rPr>
          <w:color w:val="000000"/>
        </w:rPr>
        <w:t xml:space="preserve">, during which she says there is at least some basis for rumors that former Fox News host Tucker Carlson could be considered, the </w:t>
      </w:r>
      <w:hyperlink r:id="rId1333" w:history="1">
        <w:r>
          <w:rPr>
            <w:color w:val="0077CC"/>
            <w:u w:val="single"/>
            <w:shd w:val="clear" w:color="auto" w:fill="FFFFFF"/>
          </w:rPr>
          <w:t>Huffington Post</w:t>
        </w:r>
      </w:hyperlink>
      <w:r>
        <w:rPr>
          <w:color w:val="000000"/>
        </w:rPr>
        <w:t xml:space="preserve"> reported.</w:t>
      </w:r>
    </w:p>
    <w:p w14:paraId="42AAA980" w14:textId="77777777" w:rsidR="000C43B5" w:rsidRDefault="00B01ADC">
      <w:pPr>
        <w:pStyle w:val="Normal33"/>
        <w:spacing w:before="240" w:line="260" w:lineRule="atLeast"/>
        <w:jc w:val="both"/>
      </w:pPr>
      <w:r>
        <w:rPr>
          <w:color w:val="000000"/>
        </w:rPr>
        <w:t>“It’</w:t>
      </w:r>
      <w:r>
        <w:rPr>
          <w:b/>
          <w:color w:val="000000"/>
        </w:rPr>
        <w:t>s</w:t>
      </w:r>
      <w:r>
        <w:rPr>
          <w:color w:val="000000"/>
        </w:rPr>
        <w:t xml:space="preserve"> a real thing that I am hearing as a possibility,” Haberman told </w:t>
      </w:r>
      <w:hyperlink r:id="rId1334" w:history="1">
        <w:r>
          <w:rPr>
            <w:color w:val="0077CC"/>
            <w:u w:val="single"/>
            <w:shd w:val="clear" w:color="auto" w:fill="FFFFFF"/>
          </w:rPr>
          <w:t>The Dispatch’</w:t>
        </w:r>
      </w:hyperlink>
      <w:hyperlink r:id="rId1335" w:history="1">
        <w:r>
          <w:rPr>
            <w:b/>
            <w:color w:val="0077CC"/>
            <w:u w:val="single"/>
            <w:shd w:val="clear" w:color="auto" w:fill="FFFFFF"/>
          </w:rPr>
          <w:t>s</w:t>
        </w:r>
      </w:hyperlink>
      <w:hyperlink r:id="rId1336" w:history="1">
        <w:r>
          <w:rPr>
            <w:color w:val="0077CC"/>
            <w:u w:val="single"/>
            <w:shd w:val="clear" w:color="auto" w:fill="FFFFFF"/>
          </w:rPr>
          <w:t xml:space="preserve"> Jamie Weinstein</w:t>
        </w:r>
      </w:hyperlink>
      <w:r>
        <w:rPr>
          <w:color w:val="000000"/>
        </w:rPr>
        <w:t>. “The likelihood of it, I don’t know.”</w:t>
      </w:r>
    </w:p>
    <w:p w14:paraId="28357343" w14:textId="77777777" w:rsidR="000C43B5" w:rsidRDefault="00B01ADC">
      <w:pPr>
        <w:pStyle w:val="Normal33"/>
        <w:spacing w:before="200" w:line="260" w:lineRule="atLeast"/>
        <w:jc w:val="both"/>
      </w:pPr>
      <w:r>
        <w:rPr>
          <w:color w:val="000000"/>
        </w:rPr>
        <w:t xml:space="preserve">Trump has </w:t>
      </w:r>
      <w:hyperlink r:id="rId1337" w:history="1">
        <w:r>
          <w:rPr>
            <w:color w:val="0077CC"/>
            <w:u w:val="single"/>
            <w:shd w:val="clear" w:color="auto" w:fill="FFFFFF"/>
          </w:rPr>
          <w:t>previously said</w:t>
        </w:r>
      </w:hyperlink>
      <w:r>
        <w:rPr>
          <w:color w:val="000000"/>
        </w:rPr>
        <w:t xml:space="preserve"> he would consider Carlson, saying, "He’</w:t>
      </w:r>
      <w:r>
        <w:rPr>
          <w:b/>
          <w:color w:val="000000"/>
        </w:rPr>
        <w:t>s</w:t>
      </w:r>
      <w:r>
        <w:rPr>
          <w:color w:val="000000"/>
        </w:rPr>
        <w:t xml:space="preserve"> got great common sense."</w:t>
      </w:r>
    </w:p>
    <w:p w14:paraId="25938A10" w14:textId="77777777" w:rsidR="000C43B5" w:rsidRDefault="00B01ADC">
      <w:pPr>
        <w:pStyle w:val="Normal33"/>
        <w:spacing w:before="200" w:line="260" w:lineRule="atLeast"/>
        <w:jc w:val="both"/>
      </w:pPr>
      <w:r>
        <w:rPr>
          <w:b/>
          <w:color w:val="000000"/>
        </w:rPr>
        <w:t>Fact check</w:t>
      </w:r>
      <w:r>
        <w:rPr>
          <w:color w:val="000000"/>
        </w:rPr>
        <w:t>: Video altered to show US soldier asking to restore Trump as president</w:t>
      </w:r>
    </w:p>
    <w:p w14:paraId="28244E8C" w14:textId="77777777" w:rsidR="000C43B5" w:rsidRDefault="00B01ADC">
      <w:pPr>
        <w:pStyle w:val="Normal33"/>
        <w:spacing w:before="200" w:line="260" w:lineRule="atLeast"/>
        <w:jc w:val="both"/>
      </w:pPr>
      <w:r>
        <w:rPr>
          <w:color w:val="000000"/>
        </w:rPr>
        <w:t xml:space="preserve">Historically, presidential candidates have announced their choice of running mates in the </w:t>
      </w:r>
      <w:hyperlink r:id="rId1338" w:anchor=":~:text=Running%20mate%20selections%20have%20historically%20taken%20place%20in%20the%20spring%20prior%20to%20the%20general%20election.%20The%20early%20start%20time%20allows%20for%20campaigns%20to%20select%20and%20vet%20a%20roster%20of%20potential%20candidates." w:history="1">
        <w:r>
          <w:rPr>
            <w:color w:val="0077CC"/>
            <w:u w:val="single"/>
            <w:shd w:val="clear" w:color="auto" w:fill="FFFFFF"/>
          </w:rPr>
          <w:t xml:space="preserve">spring prior to the general </w:t>
        </w:r>
      </w:hyperlink>
      <w:hyperlink r:id="rId1339" w:anchor=":~:text=Running%20mate%20selections%20have%20historically%20taken%20place%20in%20the%20spring%20prior%20to%20the%20general%20election.%20The%20early%20start%20time%20allows%20for%20campaigns%20to%20select%20and%20vet%20a%20roster%20of%20potential%20candidates." w:history="1">
        <w:r>
          <w:rPr>
            <w:b/>
            <w:color w:val="0077CC"/>
            <w:u w:val="single"/>
            <w:shd w:val="clear" w:color="auto" w:fill="FFFFFF"/>
          </w:rPr>
          <w:t>election</w:t>
        </w:r>
      </w:hyperlink>
      <w:r>
        <w:rPr>
          <w:color w:val="000000"/>
        </w:rPr>
        <w:t xml:space="preserve">. In 2016, Trump </w:t>
      </w:r>
      <w:hyperlink r:id="rId1340" w:history="1">
        <w:r>
          <w:rPr>
            <w:color w:val="0077CC"/>
            <w:u w:val="single"/>
            <w:shd w:val="clear" w:color="auto" w:fill="FFFFFF"/>
          </w:rPr>
          <w:t>named former Vice President Mike Pence</w:t>
        </w:r>
      </w:hyperlink>
      <w:r>
        <w:rPr>
          <w:color w:val="000000"/>
        </w:rPr>
        <w:t xml:space="preserve"> as his vice presidential nominee that July, about four months before the </w:t>
      </w:r>
      <w:r>
        <w:rPr>
          <w:b/>
          <w:color w:val="000000"/>
        </w:rPr>
        <w:t>election</w:t>
      </w:r>
      <w:r>
        <w:rPr>
          <w:color w:val="000000"/>
        </w:rPr>
        <w:t>.</w:t>
      </w:r>
    </w:p>
    <w:p w14:paraId="13E61652" w14:textId="77777777" w:rsidR="000C43B5" w:rsidRDefault="00B01ADC">
      <w:pPr>
        <w:pStyle w:val="Normal33"/>
        <w:spacing w:before="240" w:line="260" w:lineRule="atLeast"/>
        <w:jc w:val="both"/>
      </w:pPr>
      <w:r>
        <w:rPr>
          <w:color w:val="000000"/>
        </w:rPr>
        <w:t xml:space="preserve">Trump has been </w:t>
      </w:r>
      <w:hyperlink r:id="rId1341" w:history="1">
        <w:r>
          <w:rPr>
            <w:color w:val="0077CC"/>
            <w:u w:val="single"/>
            <w:shd w:val="clear" w:color="auto" w:fill="FFFFFF"/>
          </w:rPr>
          <w:t>leading his Republican rivals</w:t>
        </w:r>
      </w:hyperlink>
      <w:r>
        <w:rPr>
          <w:color w:val="000000"/>
        </w:rPr>
        <w:t xml:space="preserve"> by a wide margin in the polls but has </w:t>
      </w:r>
      <w:hyperlink r:id="rId1342" w:history="1">
        <w:r>
          <w:rPr>
            <w:color w:val="0077CC"/>
            <w:u w:val="single"/>
            <w:shd w:val="clear" w:color="auto" w:fill="FFFFFF"/>
          </w:rPr>
          <w:t>not yet secured the party'</w:t>
        </w:r>
      </w:hyperlink>
      <w:hyperlink r:id="rId1343" w:history="1">
        <w:r>
          <w:rPr>
            <w:b/>
            <w:color w:val="0077CC"/>
            <w:u w:val="single"/>
            <w:shd w:val="clear" w:color="auto" w:fill="FFFFFF"/>
          </w:rPr>
          <w:t>s</w:t>
        </w:r>
      </w:hyperlink>
      <w:hyperlink r:id="rId1344" w:history="1">
        <w:r>
          <w:rPr>
            <w:color w:val="0077CC"/>
            <w:u w:val="single"/>
            <w:shd w:val="clear" w:color="auto" w:fill="FFFFFF"/>
          </w:rPr>
          <w:t xml:space="preserve"> nomination</w:t>
        </w:r>
      </w:hyperlink>
      <w:r>
        <w:rPr>
          <w:color w:val="000000"/>
        </w:rPr>
        <w:t xml:space="preserve"> for president. Still, there has already been speculation about who Trump would choose should he prevail in the primary.</w:t>
      </w:r>
    </w:p>
    <w:p w14:paraId="7CF309DF" w14:textId="77777777" w:rsidR="000C43B5" w:rsidRDefault="00B01ADC">
      <w:pPr>
        <w:pStyle w:val="Normal33"/>
        <w:spacing w:before="240" w:line="260" w:lineRule="atLeast"/>
        <w:jc w:val="both"/>
      </w:pPr>
      <w:r>
        <w:rPr>
          <w:color w:val="000000"/>
        </w:rPr>
        <w:t xml:space="preserve">For instance, former House Speaker Kevin McCarthy, a Republican from California, </w:t>
      </w:r>
      <w:hyperlink r:id="rId1345" w:history="1">
        <w:r>
          <w:rPr>
            <w:color w:val="0077CC"/>
            <w:u w:val="single"/>
            <w:shd w:val="clear" w:color="auto" w:fill="FFFFFF"/>
          </w:rPr>
          <w:t>said Nov. 29</w:t>
        </w:r>
      </w:hyperlink>
      <w:r>
        <w:rPr>
          <w:color w:val="000000"/>
        </w:rPr>
        <w:t xml:space="preserve"> that he would recommend Trump choose former South Carolina Gov. Nikki Haley, who was the </w:t>
      </w:r>
      <w:hyperlink r:id="rId1346" w:history="1">
        <w:r>
          <w:rPr>
            <w:b/>
            <w:color w:val="0077CC"/>
            <w:u w:val="single"/>
            <w:shd w:val="clear" w:color="auto" w:fill="FFFFFF"/>
          </w:rPr>
          <w:t>U.S</w:t>
        </w:r>
      </w:hyperlink>
      <w:hyperlink r:id="rId1347" w:history="1">
        <w:r>
          <w:rPr>
            <w:color w:val="0077CC"/>
            <w:u w:val="single"/>
            <w:shd w:val="clear" w:color="auto" w:fill="FFFFFF"/>
          </w:rPr>
          <w:t>. ambassador to the United Nations</w:t>
        </w:r>
      </w:hyperlink>
      <w:r>
        <w:rPr>
          <w:color w:val="000000"/>
        </w:rPr>
        <w:t xml:space="preserve"> during Trump'</w:t>
      </w:r>
      <w:r>
        <w:rPr>
          <w:b/>
          <w:color w:val="000000"/>
        </w:rPr>
        <w:t>s</w:t>
      </w:r>
      <w:r>
        <w:rPr>
          <w:color w:val="000000"/>
        </w:rPr>
        <w:t xml:space="preserve"> first two years in office. Haley has also been </w:t>
      </w:r>
      <w:hyperlink r:id="rId1348" w:history="1">
        <w:r>
          <w:rPr>
            <w:color w:val="0077CC"/>
            <w:u w:val="single"/>
            <w:shd w:val="clear" w:color="auto" w:fill="FFFFFF"/>
          </w:rPr>
          <w:t>vying for the party'</w:t>
        </w:r>
      </w:hyperlink>
      <w:hyperlink r:id="rId1349" w:history="1">
        <w:r>
          <w:rPr>
            <w:b/>
            <w:color w:val="0077CC"/>
            <w:u w:val="single"/>
            <w:shd w:val="clear" w:color="auto" w:fill="FFFFFF"/>
          </w:rPr>
          <w:t>s</w:t>
        </w:r>
      </w:hyperlink>
      <w:hyperlink r:id="rId1350" w:history="1">
        <w:r>
          <w:rPr>
            <w:color w:val="0077CC"/>
            <w:u w:val="single"/>
            <w:shd w:val="clear" w:color="auto" w:fill="FFFFFF"/>
          </w:rPr>
          <w:t xml:space="preserve"> presidential nomination</w:t>
        </w:r>
      </w:hyperlink>
      <w:r>
        <w:rPr>
          <w:color w:val="000000"/>
        </w:rPr>
        <w:t>.</w:t>
      </w:r>
    </w:p>
    <w:p w14:paraId="12CEB829" w14:textId="77777777" w:rsidR="000C43B5" w:rsidRDefault="00B01ADC">
      <w:pPr>
        <w:pStyle w:val="Normal33"/>
        <w:spacing w:before="200" w:line="260" w:lineRule="atLeast"/>
        <w:jc w:val="both"/>
      </w:pPr>
      <w:r>
        <w:rPr>
          <w:color w:val="000000"/>
        </w:rPr>
        <w:t>USA TODAY reached out to the social media user who shared the post for comment but did not immediately receive a response.</w:t>
      </w:r>
    </w:p>
    <w:p w14:paraId="1F7BB205" w14:textId="77777777" w:rsidR="000C43B5" w:rsidRDefault="00B01ADC">
      <w:pPr>
        <w:pStyle w:val="Normal33"/>
        <w:spacing w:before="240" w:line="260" w:lineRule="atLeast"/>
        <w:jc w:val="both"/>
      </w:pPr>
      <w:hyperlink r:id="rId1351" w:history="1">
        <w:r>
          <w:rPr>
            <w:color w:val="0077CC"/>
            <w:u w:val="single"/>
            <w:shd w:val="clear" w:color="auto" w:fill="FFFFFF"/>
          </w:rPr>
          <w:t>PolitiFact</w:t>
        </w:r>
      </w:hyperlink>
      <w:r>
        <w:rPr>
          <w:color w:val="000000"/>
        </w:rPr>
        <w:t xml:space="preserve"> also debunked the claim.</w:t>
      </w:r>
    </w:p>
    <w:p w14:paraId="67693B56" w14:textId="77777777" w:rsidR="000C43B5" w:rsidRDefault="00B01ADC">
      <w:pPr>
        <w:pStyle w:val="Normal33"/>
        <w:spacing w:before="240" w:line="260" w:lineRule="atLeast"/>
      </w:pPr>
      <w:r>
        <w:rPr>
          <w:b/>
          <w:color w:val="000000"/>
        </w:rPr>
        <w:t>Our fact-check sources:</w:t>
      </w:r>
    </w:p>
    <w:p w14:paraId="4B16440F" w14:textId="77777777" w:rsidR="000C43B5" w:rsidRDefault="00B01ADC">
      <w:pPr>
        <w:pStyle w:val="Normal33"/>
        <w:numPr>
          <w:ilvl w:val="0"/>
          <w:numId w:val="84"/>
        </w:numPr>
        <w:spacing w:before="240" w:line="260" w:lineRule="atLeast"/>
        <w:jc w:val="both"/>
      </w:pPr>
      <w:r>
        <w:rPr>
          <w:color w:val="000000"/>
        </w:rPr>
        <w:t xml:space="preserve">The New York Times, Nov. 25, </w:t>
      </w:r>
      <w:hyperlink r:id="rId1352" w:history="1">
        <w:r>
          <w:rPr>
            <w:color w:val="0077CC"/>
            <w:u w:val="single"/>
            <w:shd w:val="clear" w:color="auto" w:fill="FFFFFF"/>
          </w:rPr>
          <w:t>Who would Donald Trump choose as his running mate?</w:t>
        </w:r>
      </w:hyperlink>
    </w:p>
    <w:p w14:paraId="303DC9EB" w14:textId="77777777" w:rsidR="000C43B5" w:rsidRDefault="00B01ADC">
      <w:pPr>
        <w:pStyle w:val="Normal33"/>
        <w:numPr>
          <w:ilvl w:val="0"/>
          <w:numId w:val="85"/>
        </w:numPr>
        <w:spacing w:before="240" w:line="260" w:lineRule="atLeast"/>
        <w:jc w:val="both"/>
      </w:pPr>
      <w:r>
        <w:rPr>
          <w:color w:val="000000"/>
        </w:rPr>
        <w:t xml:space="preserve">ABC News, Nov. 15, </w:t>
      </w:r>
      <w:hyperlink r:id="rId1353" w:history="1">
        <w:r>
          <w:rPr>
            <w:color w:val="0077CC"/>
            <w:u w:val="single"/>
            <w:shd w:val="clear" w:color="auto" w:fill="FFFFFF"/>
          </w:rPr>
          <w:t>Who might Trump pick as his vice president?</w:t>
        </w:r>
      </w:hyperlink>
    </w:p>
    <w:p w14:paraId="4D780760" w14:textId="77777777" w:rsidR="000C43B5" w:rsidRDefault="00B01ADC">
      <w:pPr>
        <w:pStyle w:val="Normal33"/>
        <w:numPr>
          <w:ilvl w:val="0"/>
          <w:numId w:val="86"/>
        </w:numPr>
        <w:spacing w:before="240" w:line="260" w:lineRule="atLeast"/>
        <w:jc w:val="both"/>
      </w:pPr>
      <w:r>
        <w:rPr>
          <w:color w:val="000000"/>
        </w:rPr>
        <w:t xml:space="preserve">Donaldjtrump.com, accessed Nov. 29, </w:t>
      </w:r>
      <w:hyperlink r:id="rId1354" w:history="1">
        <w:r>
          <w:rPr>
            <w:color w:val="0077CC"/>
            <w:u w:val="single"/>
            <w:shd w:val="clear" w:color="auto" w:fill="FFFFFF"/>
          </w:rPr>
          <w:t>Recent News</w:t>
        </w:r>
      </w:hyperlink>
    </w:p>
    <w:p w14:paraId="10BFC0E6" w14:textId="77777777" w:rsidR="000C43B5" w:rsidRDefault="00B01ADC">
      <w:pPr>
        <w:pStyle w:val="Normal33"/>
        <w:numPr>
          <w:ilvl w:val="0"/>
          <w:numId w:val="87"/>
        </w:numPr>
        <w:spacing w:before="240" w:line="260" w:lineRule="atLeast"/>
        <w:jc w:val="both"/>
      </w:pPr>
      <w:r>
        <w:rPr>
          <w:color w:val="000000"/>
        </w:rPr>
        <w:t xml:space="preserve">Donald J. Trump, accessed Nov. 29, </w:t>
      </w:r>
      <w:hyperlink r:id="rId1355" w:history="1">
        <w:r>
          <w:rPr>
            <w:color w:val="0077CC"/>
            <w:u w:val="single"/>
            <w:shd w:val="clear" w:color="auto" w:fill="FFFFFF"/>
          </w:rPr>
          <w:t>Facebook page</w:t>
        </w:r>
      </w:hyperlink>
    </w:p>
    <w:p w14:paraId="2757F4EC" w14:textId="77777777" w:rsidR="000C43B5" w:rsidRDefault="00B01ADC">
      <w:pPr>
        <w:pStyle w:val="Normal33"/>
        <w:numPr>
          <w:ilvl w:val="0"/>
          <w:numId w:val="88"/>
        </w:numPr>
        <w:spacing w:before="240" w:line="260" w:lineRule="atLeast"/>
        <w:jc w:val="both"/>
      </w:pPr>
      <w:r>
        <w:rPr>
          <w:color w:val="000000"/>
        </w:rPr>
        <w:t xml:space="preserve">Donald J. Trump, accessed Nov. 29, </w:t>
      </w:r>
      <w:hyperlink r:id="rId1356" w:history="1">
        <w:r>
          <w:rPr>
            <w:color w:val="0077CC"/>
            <w:u w:val="single"/>
            <w:shd w:val="clear" w:color="auto" w:fill="FFFFFF"/>
          </w:rPr>
          <w:t>Truth Social account</w:t>
        </w:r>
      </w:hyperlink>
    </w:p>
    <w:p w14:paraId="745BD281" w14:textId="77777777" w:rsidR="000C43B5" w:rsidRDefault="00B01ADC">
      <w:pPr>
        <w:pStyle w:val="Normal33"/>
        <w:numPr>
          <w:ilvl w:val="0"/>
          <w:numId w:val="89"/>
        </w:numPr>
        <w:spacing w:before="240" w:line="260" w:lineRule="atLeast"/>
        <w:jc w:val="both"/>
      </w:pPr>
      <w:r>
        <w:rPr>
          <w:color w:val="000000"/>
        </w:rPr>
        <w:t xml:space="preserve">Huffington Post, Nov. 21, </w:t>
      </w:r>
      <w:hyperlink r:id="rId1357" w:history="1">
        <w:r>
          <w:rPr>
            <w:color w:val="0077CC"/>
            <w:u w:val="single"/>
            <w:shd w:val="clear" w:color="auto" w:fill="FFFFFF"/>
          </w:rPr>
          <w:t>Maggie Haberman Dishes On 'Tucker Carlson As Vice President' For Trump Rumor</w:t>
        </w:r>
      </w:hyperlink>
    </w:p>
    <w:p w14:paraId="01A797BA" w14:textId="77777777" w:rsidR="000C43B5" w:rsidRDefault="00B01ADC">
      <w:pPr>
        <w:pStyle w:val="Normal33"/>
        <w:numPr>
          <w:ilvl w:val="0"/>
          <w:numId w:val="90"/>
        </w:numPr>
        <w:spacing w:before="240" w:line="260" w:lineRule="atLeast"/>
        <w:jc w:val="both"/>
      </w:pPr>
      <w:r>
        <w:rPr>
          <w:color w:val="000000"/>
        </w:rPr>
        <w:t xml:space="preserve">The Independent, July 29, 2020, </w:t>
      </w:r>
      <w:hyperlink r:id="rId1358" w:history="1">
        <w:r>
          <w:rPr>
            <w:color w:val="0077CC"/>
            <w:u w:val="single"/>
            <w:shd w:val="clear" w:color="auto" w:fill="FFFFFF"/>
          </w:rPr>
          <w:t xml:space="preserve">2020 </w:t>
        </w:r>
      </w:hyperlink>
      <w:hyperlink r:id="rId1359" w:history="1">
        <w:r>
          <w:rPr>
            <w:b/>
            <w:color w:val="0077CC"/>
            <w:u w:val="single"/>
            <w:shd w:val="clear" w:color="auto" w:fill="FFFFFF"/>
          </w:rPr>
          <w:t>election</w:t>
        </w:r>
      </w:hyperlink>
      <w:hyperlink r:id="rId1360" w:history="1">
        <w:r>
          <w:rPr>
            <w:color w:val="0077CC"/>
            <w:u w:val="single"/>
            <w:shd w:val="clear" w:color="auto" w:fill="FFFFFF"/>
          </w:rPr>
          <w:t xml:space="preserve"> explained: How and when is the VP chosen?</w:t>
        </w:r>
      </w:hyperlink>
    </w:p>
    <w:p w14:paraId="15746D99" w14:textId="77777777" w:rsidR="000C43B5" w:rsidRDefault="00B01ADC">
      <w:pPr>
        <w:pStyle w:val="Normal33"/>
        <w:numPr>
          <w:ilvl w:val="0"/>
          <w:numId w:val="91"/>
        </w:numPr>
        <w:spacing w:before="240" w:line="260" w:lineRule="atLeast"/>
        <w:jc w:val="both"/>
      </w:pPr>
      <w:r>
        <w:rPr>
          <w:color w:val="000000"/>
        </w:rPr>
        <w:t xml:space="preserve">The Hill, Nov. 9, </w:t>
      </w:r>
      <w:hyperlink r:id="rId1361" w:history="1">
        <w:r>
          <w:rPr>
            <w:color w:val="0077CC"/>
            <w:u w:val="single"/>
            <w:shd w:val="clear" w:color="auto" w:fill="FFFFFF"/>
          </w:rPr>
          <w:t>Trump says he’d consider Tucker Carlson as running mate</w:t>
        </w:r>
      </w:hyperlink>
    </w:p>
    <w:p w14:paraId="2E9D54CF" w14:textId="77777777" w:rsidR="000C43B5" w:rsidRDefault="00B01ADC">
      <w:pPr>
        <w:pStyle w:val="Normal33"/>
        <w:numPr>
          <w:ilvl w:val="0"/>
          <w:numId w:val="92"/>
        </w:numPr>
        <w:spacing w:before="240" w:line="260" w:lineRule="atLeast"/>
        <w:jc w:val="both"/>
      </w:pPr>
      <w:r>
        <w:rPr>
          <w:color w:val="000000"/>
        </w:rPr>
        <w:t xml:space="preserve">The Hill, Nov. 29, </w:t>
      </w:r>
      <w:hyperlink r:id="rId1362" w:history="1">
        <w:r>
          <w:rPr>
            <w:color w:val="0077CC"/>
            <w:u w:val="single"/>
            <w:shd w:val="clear" w:color="auto" w:fill="FFFFFF"/>
          </w:rPr>
          <w:t>Trump should pick Haley as VP, McCarthy says</w:t>
        </w:r>
      </w:hyperlink>
    </w:p>
    <w:p w14:paraId="64CB6074" w14:textId="77777777" w:rsidR="000C43B5" w:rsidRDefault="00B01ADC">
      <w:pPr>
        <w:pStyle w:val="Normal33"/>
        <w:spacing w:before="200" w:line="260" w:lineRule="atLeast"/>
        <w:jc w:val="both"/>
      </w:pPr>
      <w:r>
        <w:rPr>
          <w:i/>
          <w:color w:val="000000"/>
        </w:rPr>
        <w:t>Thank you for supporting our journalism. You can .</w:t>
      </w:r>
    </w:p>
    <w:p w14:paraId="69401CC4" w14:textId="77777777" w:rsidR="000C43B5" w:rsidRDefault="00B01ADC">
      <w:pPr>
        <w:pStyle w:val="Normal33"/>
        <w:spacing w:before="240" w:line="260" w:lineRule="atLeast"/>
        <w:jc w:val="both"/>
      </w:pPr>
      <w:r>
        <w:rPr>
          <w:i/>
          <w:color w:val="000000"/>
        </w:rPr>
        <w:t xml:space="preserve">USA TODAY is a </w:t>
      </w:r>
      <w:hyperlink r:id="rId1363"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364" w:history="1">
        <w:r>
          <w:rPr>
            <w:color w:val="0077CC"/>
            <w:u w:val="single"/>
            <w:shd w:val="clear" w:color="auto" w:fill="FFFFFF"/>
          </w:rPr>
          <w:t>grant from Meta</w:t>
        </w:r>
      </w:hyperlink>
      <w:r>
        <w:rPr>
          <w:i/>
          <w:color w:val="000000"/>
        </w:rPr>
        <w:t>.</w:t>
      </w:r>
    </w:p>
    <w:p w14:paraId="5B9C6C75" w14:textId="77777777" w:rsidR="000C43B5" w:rsidRDefault="00B01ADC">
      <w:pPr>
        <w:pStyle w:val="Normal33"/>
        <w:spacing w:before="240" w:line="260" w:lineRule="atLeast"/>
        <w:jc w:val="both"/>
      </w:pPr>
      <w:r>
        <w:rPr>
          <w:i/>
          <w:color w:val="000000"/>
        </w:rPr>
        <w:t xml:space="preserve">This article originally appeared on USA TODAY: </w:t>
      </w:r>
      <w:hyperlink r:id="rId1365" w:history="1">
        <w:r>
          <w:rPr>
            <w:color w:val="0077CC"/>
            <w:u w:val="single"/>
            <w:shd w:val="clear" w:color="auto" w:fill="FFFFFF"/>
          </w:rPr>
          <w:t xml:space="preserve">No, Donald Trump has not announced his running mate for the 2024 </w:t>
        </w:r>
      </w:hyperlink>
      <w:hyperlink r:id="rId1366" w:history="1">
        <w:r>
          <w:rPr>
            <w:b/>
            <w:color w:val="0077CC"/>
            <w:u w:val="single"/>
            <w:shd w:val="clear" w:color="auto" w:fill="FFFFFF"/>
          </w:rPr>
          <w:t>election</w:t>
        </w:r>
      </w:hyperlink>
      <w:hyperlink r:id="rId1367" w:history="1">
        <w:r>
          <w:rPr>
            <w:color w:val="0077CC"/>
            <w:u w:val="single"/>
            <w:shd w:val="clear" w:color="auto" w:fill="FFFFFF"/>
          </w:rPr>
          <w:t xml:space="preserve"> | </w:t>
        </w:r>
      </w:hyperlink>
      <w:hyperlink r:id="rId1368" w:history="1">
        <w:r>
          <w:rPr>
            <w:b/>
            <w:color w:val="0077CC"/>
            <w:u w:val="single"/>
            <w:shd w:val="clear" w:color="auto" w:fill="FFFFFF"/>
          </w:rPr>
          <w:t>Fact check</w:t>
        </w:r>
      </w:hyperlink>
    </w:p>
    <w:p w14:paraId="1AF9BBDE" w14:textId="77777777" w:rsidR="000C43B5" w:rsidRDefault="00B01ADC">
      <w:pPr>
        <w:pStyle w:val="Normal33"/>
        <w:keepNext/>
        <w:spacing w:before="240" w:line="340" w:lineRule="atLeast"/>
      </w:pPr>
      <w:bookmarkStart w:id="98" w:name="Classification_31"/>
      <w:bookmarkEnd w:id="98"/>
      <w:r>
        <w:rPr>
          <w:b/>
          <w:color w:val="000000"/>
          <w:sz w:val="28"/>
        </w:rPr>
        <w:t>Classification</w:t>
      </w:r>
    </w:p>
    <w:p w14:paraId="79A8F4AF" w14:textId="44ACB34E" w:rsidR="000C43B5" w:rsidRDefault="00B01ADC">
      <w:pPr>
        <w:pStyle w:val="Normal33"/>
        <w:spacing w:line="60" w:lineRule="exact"/>
      </w:pPr>
      <w:r>
        <w:rPr>
          <w:noProof/>
        </w:rPr>
        <mc:AlternateContent>
          <mc:Choice Requires="wps">
            <w:drawing>
              <wp:anchor distT="0" distB="0" distL="114300" distR="114300" simplePos="0" relativeHeight="251767808" behindDoc="0" locked="0" layoutInCell="1" allowOverlap="1" wp14:anchorId="0CFB914B" wp14:editId="4654F7A1">
                <wp:simplePos x="0" y="0"/>
                <wp:positionH relativeFrom="column">
                  <wp:posOffset>0</wp:posOffset>
                </wp:positionH>
                <wp:positionV relativeFrom="paragraph">
                  <wp:posOffset>25400</wp:posOffset>
                </wp:positionV>
                <wp:extent cx="6502400" cy="0"/>
                <wp:effectExtent l="19050" t="15875" r="12700" b="12700"/>
                <wp:wrapTopAndBottom/>
                <wp:docPr id="624758812"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1C7E58" id="Line 146"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1BFD0E3" w14:textId="77777777" w:rsidR="000C43B5" w:rsidRDefault="000C43B5">
      <w:pPr>
        <w:pStyle w:val="Normal33"/>
        <w:spacing w:line="120" w:lineRule="exact"/>
      </w:pPr>
    </w:p>
    <w:p w14:paraId="16BD8349" w14:textId="77777777" w:rsidR="000C43B5" w:rsidRDefault="00B01ADC">
      <w:pPr>
        <w:pStyle w:val="Normal33"/>
        <w:spacing w:line="260" w:lineRule="atLeast"/>
      </w:pPr>
      <w:r>
        <w:rPr>
          <w:b/>
          <w:color w:val="000000"/>
        </w:rPr>
        <w:t>Language:</w:t>
      </w:r>
      <w:r>
        <w:rPr>
          <w:color w:val="000000"/>
        </w:rPr>
        <w:t> ENGLISH</w:t>
      </w:r>
    </w:p>
    <w:p w14:paraId="7F6253CB" w14:textId="77777777" w:rsidR="000C43B5" w:rsidRDefault="00B01ADC">
      <w:pPr>
        <w:pStyle w:val="Normal33"/>
        <w:spacing w:before="240" w:line="260" w:lineRule="atLeast"/>
      </w:pPr>
      <w:r>
        <w:br/>
      </w:r>
      <w:r>
        <w:rPr>
          <w:b/>
          <w:color w:val="000000"/>
        </w:rPr>
        <w:t>Publication-Type:</w:t>
      </w:r>
      <w:r>
        <w:rPr>
          <w:color w:val="000000"/>
        </w:rPr>
        <w:t> Newspaper</w:t>
      </w:r>
    </w:p>
    <w:p w14:paraId="7A358F80" w14:textId="77777777" w:rsidR="000C43B5" w:rsidRDefault="00B01ADC">
      <w:pPr>
        <w:pStyle w:val="Normal33"/>
        <w:spacing w:before="240" w:line="260" w:lineRule="atLeast"/>
      </w:pPr>
      <w:r>
        <w:br/>
      </w:r>
      <w:r>
        <w:rPr>
          <w:b/>
          <w:color w:val="000000"/>
        </w:rPr>
        <w:t>Journal Code:</w:t>
      </w:r>
      <w:r>
        <w:rPr>
          <w:color w:val="000000"/>
        </w:rPr>
        <w:t> 666052891</w:t>
      </w:r>
    </w:p>
    <w:p w14:paraId="73CF0BF8" w14:textId="77777777" w:rsidR="000C43B5" w:rsidRDefault="00B01ADC">
      <w:pPr>
        <w:pStyle w:val="Normal33"/>
        <w:spacing w:before="240" w:line="260" w:lineRule="atLeast"/>
      </w:pPr>
      <w:r>
        <w:br/>
      </w:r>
      <w:r>
        <w:rPr>
          <w:b/>
          <w:color w:val="000000"/>
        </w:rPr>
        <w:t>Subject:</w:t>
      </w:r>
      <w:r>
        <w:rPr>
          <w:color w:val="000000"/>
        </w:rPr>
        <w:t> </w:t>
      </w:r>
      <w:r>
        <w:rPr>
          <w:b/>
          <w:color w:val="000000"/>
        </w:rPr>
        <w:t>FACT CHECKING</w:t>
      </w:r>
      <w:r>
        <w:rPr>
          <w:color w:val="000000"/>
        </w:rPr>
        <w:t xml:space="preserve"> (90%); INTERNET SOCIAL NETWORKING (90%); CAMPAIGNS &amp; </w:t>
      </w:r>
      <w:r>
        <w:rPr>
          <w:b/>
          <w:color w:val="000000"/>
        </w:rPr>
        <w:t>ELECTIONS</w:t>
      </w:r>
      <w:r>
        <w:rPr>
          <w:color w:val="000000"/>
        </w:rPr>
        <w:t xml:space="preserve"> (89%); HEADS OF GOVERNMENT </w:t>
      </w:r>
      <w:r>
        <w:rPr>
          <w:b/>
          <w:color w:val="000000"/>
        </w:rPr>
        <w:t>ELECTIONS</w:t>
      </w:r>
      <w:r>
        <w:rPr>
          <w:color w:val="000000"/>
        </w:rPr>
        <w:t xml:space="preserve"> (89%); SOCIAL MEDIA (89%); US PRESIDENTIAL CANDIDATES 2012 (89%); US PRESIDENTIAL </w:t>
      </w:r>
      <w:r>
        <w:rPr>
          <w:b/>
          <w:color w:val="000000"/>
        </w:rPr>
        <w:t>ELECTIONS</w:t>
      </w:r>
      <w:r>
        <w:rPr>
          <w:color w:val="000000"/>
        </w:rPr>
        <w:t xml:space="preserve"> (89%); US REPUBLICAN PARTY (89%); APPOINTMENTS (78%); </w:t>
      </w:r>
      <w:r>
        <w:rPr>
          <w:b/>
          <w:color w:val="000000"/>
        </w:rPr>
        <w:t>ELECTIONS</w:t>
      </w:r>
      <w:r>
        <w:rPr>
          <w:color w:val="000000"/>
        </w:rPr>
        <w:t xml:space="preserve"> (78%); </w:t>
      </w:r>
      <w:r>
        <w:rPr>
          <w:b/>
          <w:color w:val="000000"/>
        </w:rPr>
        <w:t>ELECTIONS</w:t>
      </w:r>
      <w:r>
        <w:rPr>
          <w:color w:val="000000"/>
        </w:rPr>
        <w:t xml:space="preserve"> &amp; POLITICS (78%); POLITICAL CANDIDATES (78%); POLITICAL PARTIES (78%); EVIDENCE (75%); GOSSIP &amp; RUMORS (72%); EMBASSIES &amp; CONSULATES (71%); POLLS &amp; SURVEYS (71%); UNITED NATIONS (69%)</w:t>
      </w:r>
    </w:p>
    <w:p w14:paraId="690B2DA4" w14:textId="77777777" w:rsidR="000C43B5" w:rsidRDefault="00B01ADC">
      <w:pPr>
        <w:pStyle w:val="Normal33"/>
        <w:spacing w:before="240" w:line="260" w:lineRule="atLeast"/>
      </w:pPr>
      <w:r>
        <w:br/>
      </w:r>
      <w:r>
        <w:rPr>
          <w:b/>
          <w:color w:val="000000"/>
        </w:rPr>
        <w:t>Company:</w:t>
      </w:r>
      <w:r>
        <w:rPr>
          <w:color w:val="000000"/>
        </w:rPr>
        <w:t>  FOX ENTERTAINMENT GROUP INC (66%);  META PLATFORMS INC (58%)</w:t>
      </w:r>
    </w:p>
    <w:p w14:paraId="6CE2D2DA" w14:textId="77777777" w:rsidR="000C43B5" w:rsidRDefault="00B01ADC">
      <w:pPr>
        <w:pStyle w:val="Normal33"/>
        <w:spacing w:before="240" w:line="260" w:lineRule="atLeast"/>
      </w:pPr>
      <w:r>
        <w:br/>
      </w:r>
      <w:r>
        <w:rPr>
          <w:b/>
          <w:color w:val="000000"/>
        </w:rPr>
        <w:t>Ticker:</w:t>
      </w:r>
      <w:r>
        <w:rPr>
          <w:color w:val="000000"/>
        </w:rPr>
        <w:t> META (NASDAQ) (58%)</w:t>
      </w:r>
    </w:p>
    <w:p w14:paraId="54BFF313" w14:textId="77777777" w:rsidR="000C43B5" w:rsidRDefault="00B01ADC">
      <w:pPr>
        <w:pStyle w:val="Normal33"/>
        <w:spacing w:before="240" w:line="260" w:lineRule="atLeast"/>
      </w:pPr>
      <w:r>
        <w:br/>
      </w:r>
      <w:r>
        <w:rPr>
          <w:b/>
          <w:color w:val="000000"/>
        </w:rPr>
        <w:t>Industry:</w:t>
      </w:r>
      <w:r>
        <w:rPr>
          <w:color w:val="000000"/>
        </w:rPr>
        <w:t> NAICS516120 TELEVISION BROADCASTING STATIONS (66%); SIC4833 TELEVISION BROADCASTING STATIONS (66%); NAICS516210 MEDIA STREAMING DIST SVCS, SOCIAL NETWORKS, AND OTHER MEDIA NETWORKS AND CONTENT PROVIDERS (58%); SIC7374 COMPUTER PROCESSING &amp; DATA PREPARATION &amp; PROCESSING SERVICES (58%); INTERNET SOCIAL NETWORKING (90%); INTERNET VIDEO (90%); SOCIAL MEDIA (89%); INTERNET BROADCASTING (78%); PODCASTING (71%)</w:t>
      </w:r>
    </w:p>
    <w:p w14:paraId="62DCFFBC" w14:textId="77777777" w:rsidR="000C43B5" w:rsidRDefault="00B01ADC">
      <w:pPr>
        <w:pStyle w:val="Normal33"/>
        <w:spacing w:before="240" w:line="260" w:lineRule="atLeast"/>
      </w:pPr>
      <w:r>
        <w:br/>
      </w:r>
      <w:r>
        <w:rPr>
          <w:b/>
          <w:color w:val="000000"/>
        </w:rPr>
        <w:t>Person:</w:t>
      </w:r>
      <w:r>
        <w:rPr>
          <w:color w:val="000000"/>
        </w:rPr>
        <w:t> DONALD TRUMP (93%); MELANIA TRUMP (92%); TUCKER CARLSON (92%); KEVIN MCCARTHY (89%); MIKE PENCE (89%); NIKKI HALEY (78%); ARIANNA HUFFINGTON (58%)</w:t>
      </w:r>
    </w:p>
    <w:p w14:paraId="534BB559" w14:textId="77777777" w:rsidR="000C43B5" w:rsidRDefault="00B01ADC">
      <w:pPr>
        <w:pStyle w:val="Normal33"/>
        <w:spacing w:before="240" w:line="260" w:lineRule="atLeast"/>
      </w:pPr>
      <w:r>
        <w:br/>
      </w:r>
      <w:r>
        <w:rPr>
          <w:b/>
          <w:color w:val="000000"/>
        </w:rPr>
        <w:t>Geographic:</w:t>
      </w:r>
      <w:r>
        <w:rPr>
          <w:color w:val="000000"/>
        </w:rPr>
        <w:t> CALIFORNIA, USA (93%); UNITED STATES (96%); South Carolina &amp; California; United States; Americas, Northern America</w:t>
      </w:r>
    </w:p>
    <w:p w14:paraId="1A79004F" w14:textId="77777777" w:rsidR="000C43B5" w:rsidRDefault="00B01ADC">
      <w:pPr>
        <w:pStyle w:val="Normal33"/>
        <w:spacing w:before="120" w:line="260" w:lineRule="atLeast"/>
      </w:pPr>
      <w:r>
        <w:rPr>
          <w:color w:val="000000"/>
        </w:rPr>
        <w:t xml:space="preserve">SUB: </w:t>
      </w:r>
      <w:r>
        <w:rPr>
          <w:b/>
          <w:color w:val="000000"/>
        </w:rPr>
        <w:t>ELECTIONS</w:t>
      </w:r>
    </w:p>
    <w:p w14:paraId="2F0D9C89" w14:textId="77777777" w:rsidR="000C43B5" w:rsidRDefault="00B01ADC">
      <w:pPr>
        <w:pStyle w:val="Normal33"/>
        <w:spacing w:before="120" w:line="260" w:lineRule="atLeast"/>
      </w:pPr>
      <w:r>
        <w:rPr>
          <w:color w:val="000000"/>
        </w:rPr>
        <w:t>PEO: TUCKER CARLSON</w:t>
      </w:r>
    </w:p>
    <w:p w14:paraId="383AF256" w14:textId="77777777" w:rsidR="000C43B5" w:rsidRDefault="00B01ADC">
      <w:pPr>
        <w:pStyle w:val="Normal33"/>
        <w:spacing w:before="120" w:line="260" w:lineRule="atLeast"/>
      </w:pPr>
      <w:r>
        <w:rPr>
          <w:color w:val="000000"/>
        </w:rPr>
        <w:t>SUB: SOCIAL MEDIA</w:t>
      </w:r>
    </w:p>
    <w:p w14:paraId="486F9A6B" w14:textId="77777777" w:rsidR="000C43B5" w:rsidRDefault="00B01ADC">
      <w:pPr>
        <w:pStyle w:val="Normal33"/>
        <w:spacing w:before="120" w:line="260" w:lineRule="atLeast"/>
      </w:pPr>
      <w:r>
        <w:rPr>
          <w:color w:val="000000"/>
        </w:rPr>
        <w:t>IND: SOCIAL MEDIA</w:t>
      </w:r>
    </w:p>
    <w:p w14:paraId="7C83D827" w14:textId="77777777" w:rsidR="000C43B5" w:rsidRDefault="00B01ADC">
      <w:pPr>
        <w:pStyle w:val="Normal33"/>
        <w:spacing w:before="120" w:line="260" w:lineRule="atLeast"/>
      </w:pPr>
      <w:r>
        <w:rPr>
          <w:color w:val="000000"/>
        </w:rPr>
        <w:t>SUB: US REPUBLICAN PARTY</w:t>
      </w:r>
    </w:p>
    <w:p w14:paraId="690855D6" w14:textId="77777777" w:rsidR="000C43B5" w:rsidRDefault="00B01ADC">
      <w:pPr>
        <w:pStyle w:val="Normal33"/>
        <w:spacing w:before="120" w:line="260" w:lineRule="atLeast"/>
      </w:pPr>
      <w:r>
        <w:rPr>
          <w:color w:val="000000"/>
        </w:rPr>
        <w:t xml:space="preserve">SUB: CAMPAIGNS &amp; </w:t>
      </w:r>
      <w:r>
        <w:rPr>
          <w:b/>
          <w:color w:val="000000"/>
        </w:rPr>
        <w:t>ELECTIONS</w:t>
      </w:r>
    </w:p>
    <w:p w14:paraId="7FD1F4BD" w14:textId="77777777" w:rsidR="000C43B5" w:rsidRDefault="00B01ADC">
      <w:pPr>
        <w:pStyle w:val="Normal33"/>
        <w:spacing w:before="120" w:line="260" w:lineRule="atLeast"/>
      </w:pPr>
      <w:r>
        <w:rPr>
          <w:color w:val="000000"/>
        </w:rPr>
        <w:t xml:space="preserve">SUB: US PRESIDENTIAL </w:t>
      </w:r>
      <w:r>
        <w:rPr>
          <w:b/>
          <w:color w:val="000000"/>
        </w:rPr>
        <w:t>ELECTIONS</w:t>
      </w:r>
    </w:p>
    <w:p w14:paraId="34A6FC7C" w14:textId="77777777" w:rsidR="000C43B5" w:rsidRDefault="00B01ADC">
      <w:pPr>
        <w:pStyle w:val="Normal33"/>
        <w:spacing w:before="120" w:line="260" w:lineRule="atLeast"/>
      </w:pPr>
      <w:r>
        <w:rPr>
          <w:color w:val="000000"/>
        </w:rPr>
        <w:t xml:space="preserve">SUB: </w:t>
      </w:r>
      <w:r>
        <w:rPr>
          <w:b/>
          <w:color w:val="000000"/>
        </w:rPr>
        <w:t>FACT CHECKING</w:t>
      </w:r>
    </w:p>
    <w:p w14:paraId="0530E469" w14:textId="77777777" w:rsidR="000C43B5" w:rsidRDefault="00B01ADC">
      <w:pPr>
        <w:pStyle w:val="Normal33"/>
        <w:spacing w:before="120" w:line="260" w:lineRule="atLeast"/>
      </w:pPr>
      <w:r>
        <w:rPr>
          <w:color w:val="000000"/>
        </w:rPr>
        <w:t>IND: INTERNET VIDEO</w:t>
      </w:r>
    </w:p>
    <w:p w14:paraId="3FB74EEF" w14:textId="77777777" w:rsidR="000C43B5" w:rsidRDefault="00B01ADC">
      <w:pPr>
        <w:pStyle w:val="Normal33"/>
        <w:spacing w:before="120" w:line="260" w:lineRule="atLeast"/>
      </w:pPr>
      <w:r>
        <w:rPr>
          <w:color w:val="000000"/>
        </w:rPr>
        <w:t>PEO: MELANIA TRUMP</w:t>
      </w:r>
    </w:p>
    <w:p w14:paraId="765C08E7" w14:textId="77777777" w:rsidR="000C43B5" w:rsidRDefault="00B01ADC">
      <w:pPr>
        <w:pStyle w:val="Normal33"/>
        <w:spacing w:before="120" w:line="260" w:lineRule="atLeast"/>
      </w:pPr>
      <w:r>
        <w:rPr>
          <w:color w:val="000000"/>
        </w:rPr>
        <w:t>PEO: MIKE PENCE</w:t>
      </w:r>
    </w:p>
    <w:p w14:paraId="43CE7D34" w14:textId="77777777" w:rsidR="000C43B5" w:rsidRDefault="00B01ADC">
      <w:pPr>
        <w:pStyle w:val="Normal33"/>
        <w:spacing w:before="120" w:line="260" w:lineRule="atLeast"/>
      </w:pPr>
      <w:r>
        <w:rPr>
          <w:color w:val="000000"/>
        </w:rPr>
        <w:t>IND: PODCASTING</w:t>
      </w:r>
    </w:p>
    <w:p w14:paraId="63A61452" w14:textId="77777777" w:rsidR="000C43B5" w:rsidRDefault="00B01ADC">
      <w:pPr>
        <w:pStyle w:val="Normal33"/>
        <w:spacing w:before="120" w:line="260" w:lineRule="atLeast"/>
      </w:pPr>
      <w:r>
        <w:rPr>
          <w:color w:val="000000"/>
        </w:rPr>
        <w:t>SUB: POLITICAL PARTIES</w:t>
      </w:r>
    </w:p>
    <w:p w14:paraId="75668539" w14:textId="77777777" w:rsidR="000C43B5" w:rsidRDefault="00B01ADC">
      <w:pPr>
        <w:pStyle w:val="Normal33"/>
        <w:spacing w:before="120" w:line="260" w:lineRule="atLeast"/>
      </w:pPr>
      <w:r>
        <w:rPr>
          <w:color w:val="000000"/>
        </w:rPr>
        <w:t>SUB: GOSSIP &amp; RUMORS</w:t>
      </w:r>
    </w:p>
    <w:p w14:paraId="7911CA13" w14:textId="77777777" w:rsidR="000C43B5" w:rsidRDefault="00B01ADC">
      <w:pPr>
        <w:pStyle w:val="Normal33"/>
        <w:spacing w:before="120" w:line="260" w:lineRule="atLeast"/>
      </w:pPr>
      <w:r>
        <w:rPr>
          <w:color w:val="000000"/>
        </w:rPr>
        <w:t>SUB: EMBASSIES &amp; CONSULATES</w:t>
      </w:r>
    </w:p>
    <w:p w14:paraId="3A822A2C" w14:textId="77777777" w:rsidR="000C43B5" w:rsidRDefault="00B01ADC">
      <w:pPr>
        <w:pStyle w:val="Normal33"/>
        <w:spacing w:before="120" w:line="260" w:lineRule="atLeast"/>
      </w:pPr>
      <w:r>
        <w:rPr>
          <w:color w:val="000000"/>
        </w:rPr>
        <w:t>SUB: APPOINTMENTS</w:t>
      </w:r>
    </w:p>
    <w:p w14:paraId="2E98A9C9" w14:textId="77777777" w:rsidR="000C43B5" w:rsidRDefault="00B01ADC">
      <w:pPr>
        <w:pStyle w:val="Normal33"/>
        <w:spacing w:before="120" w:line="260" w:lineRule="atLeast"/>
      </w:pPr>
      <w:r>
        <w:rPr>
          <w:color w:val="000000"/>
        </w:rPr>
        <w:t>GEO: UNITED STATES</w:t>
      </w:r>
    </w:p>
    <w:p w14:paraId="31B648A8" w14:textId="77777777" w:rsidR="000C43B5" w:rsidRDefault="00B01ADC">
      <w:pPr>
        <w:pStyle w:val="Normal33"/>
        <w:spacing w:before="120" w:line="260" w:lineRule="atLeast"/>
      </w:pPr>
      <w:r>
        <w:rPr>
          <w:color w:val="000000"/>
        </w:rPr>
        <w:t>IND: INTERNET BROADCASTING</w:t>
      </w:r>
    </w:p>
    <w:p w14:paraId="390E1732" w14:textId="77777777" w:rsidR="000C43B5" w:rsidRDefault="00B01ADC">
      <w:pPr>
        <w:pStyle w:val="Normal33"/>
        <w:spacing w:before="120" w:line="260" w:lineRule="atLeast"/>
      </w:pPr>
      <w:r>
        <w:rPr>
          <w:color w:val="000000"/>
        </w:rPr>
        <w:t>PEO: NIKKI HALEY</w:t>
      </w:r>
    </w:p>
    <w:p w14:paraId="6C9C9B8C" w14:textId="77777777" w:rsidR="000C43B5" w:rsidRDefault="00B01ADC">
      <w:pPr>
        <w:pStyle w:val="Normal33"/>
        <w:spacing w:before="120" w:line="260" w:lineRule="atLeast"/>
      </w:pPr>
      <w:r>
        <w:rPr>
          <w:color w:val="000000"/>
        </w:rPr>
        <w:t>SUB: EVIDENCE</w:t>
      </w:r>
    </w:p>
    <w:p w14:paraId="4F084783" w14:textId="77777777" w:rsidR="000C43B5" w:rsidRDefault="00B01ADC">
      <w:pPr>
        <w:pStyle w:val="Normal33"/>
        <w:spacing w:before="120" w:line="260" w:lineRule="atLeast"/>
      </w:pPr>
      <w:r>
        <w:rPr>
          <w:color w:val="000000"/>
        </w:rPr>
        <w:t>SUB: POLLS &amp; SURVEYS</w:t>
      </w:r>
    </w:p>
    <w:p w14:paraId="0BAC5DF6" w14:textId="77777777" w:rsidR="000C43B5" w:rsidRDefault="00B01ADC">
      <w:pPr>
        <w:pStyle w:val="Normal33"/>
        <w:spacing w:before="120" w:line="260" w:lineRule="atLeast"/>
      </w:pPr>
      <w:r>
        <w:rPr>
          <w:color w:val="000000"/>
        </w:rPr>
        <w:t>GEO: UNITED STATES; CALIFORNIA, USA</w:t>
      </w:r>
    </w:p>
    <w:p w14:paraId="6E9D5306" w14:textId="77777777" w:rsidR="000C43B5" w:rsidRDefault="00B01ADC">
      <w:pPr>
        <w:pStyle w:val="Normal33"/>
        <w:spacing w:before="120" w:line="260" w:lineRule="atLeast"/>
      </w:pPr>
      <w:r>
        <w:rPr>
          <w:color w:val="000000"/>
        </w:rPr>
        <w:t>PEO: DONALD TRUMP</w:t>
      </w:r>
    </w:p>
    <w:p w14:paraId="2486F0E9" w14:textId="77777777" w:rsidR="000C43B5" w:rsidRDefault="00B01ADC">
      <w:pPr>
        <w:pStyle w:val="Normal33"/>
        <w:spacing w:before="120" w:line="260" w:lineRule="atLeast"/>
      </w:pPr>
      <w:r>
        <w:rPr>
          <w:color w:val="000000"/>
        </w:rPr>
        <w:t>PEO: ARIANNA HUFFINGTON</w:t>
      </w:r>
    </w:p>
    <w:p w14:paraId="67D4EB7D" w14:textId="77777777" w:rsidR="000C43B5" w:rsidRDefault="00B01ADC">
      <w:pPr>
        <w:pStyle w:val="Normal33"/>
        <w:spacing w:before="120" w:line="260" w:lineRule="atLeast"/>
      </w:pPr>
      <w:r>
        <w:rPr>
          <w:color w:val="000000"/>
        </w:rPr>
        <w:t xml:space="preserve">SUB: </w:t>
      </w:r>
      <w:r>
        <w:rPr>
          <w:color w:val="000000"/>
        </w:rPr>
        <w:t>POLITICAL CANDIDATES</w:t>
      </w:r>
    </w:p>
    <w:p w14:paraId="6E5B1A3C" w14:textId="77777777" w:rsidR="000C43B5" w:rsidRDefault="00B01ADC">
      <w:pPr>
        <w:pStyle w:val="Normal33"/>
        <w:spacing w:before="120" w:line="260" w:lineRule="atLeast"/>
      </w:pPr>
      <w:r>
        <w:rPr>
          <w:color w:val="000000"/>
        </w:rPr>
        <w:t xml:space="preserve">SUB: </w:t>
      </w:r>
      <w:r>
        <w:rPr>
          <w:b/>
          <w:color w:val="000000"/>
        </w:rPr>
        <w:t>ELECTIONS</w:t>
      </w:r>
      <w:r>
        <w:rPr>
          <w:color w:val="000000"/>
        </w:rPr>
        <w:t xml:space="preserve"> &amp; POLITICS</w:t>
      </w:r>
    </w:p>
    <w:p w14:paraId="380A6B5B" w14:textId="77777777" w:rsidR="000C43B5" w:rsidRDefault="00B01ADC">
      <w:pPr>
        <w:pStyle w:val="Normal33"/>
        <w:spacing w:before="120" w:line="260" w:lineRule="atLeast"/>
      </w:pPr>
      <w:r>
        <w:rPr>
          <w:color w:val="000000"/>
        </w:rPr>
        <w:t>SUB: INTERNET SOCIAL NETWORKING</w:t>
      </w:r>
    </w:p>
    <w:p w14:paraId="02C549C5" w14:textId="77777777" w:rsidR="000C43B5" w:rsidRDefault="00B01ADC">
      <w:pPr>
        <w:pStyle w:val="Normal33"/>
        <w:spacing w:before="120" w:line="260" w:lineRule="atLeast"/>
      </w:pPr>
      <w:r>
        <w:rPr>
          <w:color w:val="000000"/>
        </w:rPr>
        <w:t>IND: INTERNET SOCIAL NETWORKING</w:t>
      </w:r>
    </w:p>
    <w:p w14:paraId="65ABB785" w14:textId="77777777" w:rsidR="000C43B5" w:rsidRDefault="00B01ADC">
      <w:pPr>
        <w:pStyle w:val="Normal33"/>
        <w:spacing w:before="120" w:line="260" w:lineRule="atLeast"/>
      </w:pPr>
      <w:r>
        <w:rPr>
          <w:color w:val="000000"/>
        </w:rPr>
        <w:t>SUB: UNITED NATIONS</w:t>
      </w:r>
    </w:p>
    <w:p w14:paraId="07AC68ED" w14:textId="77777777" w:rsidR="000C43B5" w:rsidRDefault="00B01ADC">
      <w:pPr>
        <w:pStyle w:val="Normal33"/>
        <w:spacing w:before="120" w:line="260" w:lineRule="atLeast"/>
      </w:pPr>
      <w:r>
        <w:rPr>
          <w:color w:val="000000"/>
        </w:rPr>
        <w:t>PEO: KEVIN MCCARTHY</w:t>
      </w:r>
    </w:p>
    <w:p w14:paraId="7C41FD06" w14:textId="77777777" w:rsidR="000C43B5" w:rsidRDefault="00B01ADC">
      <w:pPr>
        <w:pStyle w:val="Normal33"/>
        <w:spacing w:before="240" w:line="260" w:lineRule="atLeast"/>
      </w:pPr>
      <w:r>
        <w:br/>
      </w:r>
      <w:r>
        <w:rPr>
          <w:b/>
          <w:color w:val="000000"/>
        </w:rPr>
        <w:t>Load-Date:</w:t>
      </w:r>
      <w:r>
        <w:rPr>
          <w:color w:val="000000"/>
        </w:rPr>
        <w:t> November 30, 2023</w:t>
      </w:r>
    </w:p>
    <w:p w14:paraId="0A94C07A" w14:textId="77777777" w:rsidR="000C43B5" w:rsidRDefault="000C43B5">
      <w:pPr>
        <w:pStyle w:val="Normal33"/>
      </w:pPr>
    </w:p>
    <w:p w14:paraId="07A8AE03" w14:textId="455BFB43" w:rsidR="000C43B5" w:rsidRDefault="00B01ADC">
      <w:pPr>
        <w:pStyle w:val="Normal33"/>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68832" behindDoc="0" locked="0" layoutInCell="1" allowOverlap="1" wp14:anchorId="2A01A49E" wp14:editId="42229FDF">
                <wp:simplePos x="0" y="0"/>
                <wp:positionH relativeFrom="column">
                  <wp:posOffset>0</wp:posOffset>
                </wp:positionH>
                <wp:positionV relativeFrom="paragraph">
                  <wp:posOffset>127000</wp:posOffset>
                </wp:positionV>
                <wp:extent cx="6502400" cy="0"/>
                <wp:effectExtent l="9525" t="12700" r="12700" b="6350"/>
                <wp:wrapNone/>
                <wp:docPr id="44123524"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CC809" id="Line 147"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6D286A93" w14:textId="77777777" w:rsidR="000C43B5" w:rsidRDefault="000C43B5">
      <w:pPr>
        <w:pStyle w:val="Normal34"/>
        <w:sectPr w:rsidR="000C43B5">
          <w:headerReference w:type="even" r:id="rId1369"/>
          <w:headerReference w:type="default" r:id="rId1370"/>
          <w:footerReference w:type="even" r:id="rId1371"/>
          <w:footerReference w:type="default" r:id="rId1372"/>
          <w:headerReference w:type="first" r:id="rId1373"/>
          <w:footerReference w:type="first" r:id="rId1374"/>
          <w:pgSz w:w="12240" w:h="15840"/>
          <w:pgMar w:top="840" w:right="1000" w:bottom="840" w:left="1000" w:header="400" w:footer="400" w:gutter="0"/>
          <w:cols w:space="720"/>
          <w:titlePg/>
        </w:sectPr>
      </w:pPr>
    </w:p>
    <w:p w14:paraId="428D802A" w14:textId="77777777" w:rsidR="000C43B5" w:rsidRDefault="000C43B5">
      <w:pPr>
        <w:pStyle w:val="Normal34"/>
      </w:pPr>
    </w:p>
    <w:p w14:paraId="497AA15A" w14:textId="16625755" w:rsidR="000C43B5" w:rsidRDefault="00B01ADC">
      <w:pPr>
        <w:pStyle w:val="Normal34"/>
      </w:pPr>
      <w:r>
        <w:rPr>
          <w:noProof/>
        </w:rPr>
        <w:drawing>
          <wp:inline distT="0" distB="0" distL="0" distR="0" wp14:anchorId="1C1507FC" wp14:editId="6732793F">
            <wp:extent cx="1879600" cy="381000"/>
            <wp:effectExtent l="0" t="0" r="0" b="0"/>
            <wp:docPr id="40" name="Picture 2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08CC839" w14:textId="77777777" w:rsidR="000C43B5" w:rsidRDefault="00B01ADC">
      <w:pPr>
        <w:pStyle w:val="Heading132"/>
        <w:keepNext w:val="0"/>
        <w:spacing w:after="200" w:line="340" w:lineRule="atLeast"/>
        <w:jc w:val="center"/>
      </w:pPr>
      <w:hyperlink r:id="rId1375" w:history="1">
        <w:r>
          <w:rPr>
            <w:color w:val="0077CC"/>
            <w:sz w:val="28"/>
            <w:u w:val="single"/>
            <w:shd w:val="clear" w:color="auto" w:fill="FFFFFF"/>
          </w:rPr>
          <w:t xml:space="preserve">Post falsely claims 2024 </w:t>
        </w:r>
      </w:hyperlink>
      <w:hyperlink r:id="rId1376" w:history="1">
        <w:r>
          <w:rPr>
            <w:color w:val="0077CC"/>
            <w:sz w:val="28"/>
            <w:u w:val="single"/>
            <w:shd w:val="clear" w:color="auto" w:fill="FFFFFF"/>
          </w:rPr>
          <w:t>election</w:t>
        </w:r>
      </w:hyperlink>
      <w:hyperlink r:id="rId1377" w:history="1">
        <w:r>
          <w:rPr>
            <w:color w:val="0077CC"/>
            <w:sz w:val="28"/>
            <w:u w:val="single"/>
            <w:shd w:val="clear" w:color="auto" w:fill="FFFFFF"/>
          </w:rPr>
          <w:t xml:space="preserve"> had 20 million fewer votes | </w:t>
        </w:r>
      </w:hyperlink>
      <w:hyperlink r:id="rId1378" w:history="1">
        <w:r>
          <w:rPr>
            <w:color w:val="0077CC"/>
            <w:sz w:val="28"/>
            <w:u w:val="single"/>
            <w:shd w:val="clear" w:color="auto" w:fill="FFFFFF"/>
          </w:rPr>
          <w:t>Fact check</w:t>
        </w:r>
      </w:hyperlink>
    </w:p>
    <w:p w14:paraId="33E9F3F8" w14:textId="77777777" w:rsidR="000C43B5" w:rsidRDefault="00B01ADC">
      <w:pPr>
        <w:pStyle w:val="Normal34"/>
        <w:spacing w:before="120" w:line="260" w:lineRule="atLeast"/>
        <w:jc w:val="center"/>
      </w:pPr>
      <w:r>
        <w:rPr>
          <w:color w:val="000000"/>
        </w:rPr>
        <w:t>USA Today Online</w:t>
      </w:r>
    </w:p>
    <w:p w14:paraId="314152F4" w14:textId="77777777" w:rsidR="000C43B5" w:rsidRDefault="00B01ADC">
      <w:pPr>
        <w:pStyle w:val="Normal34"/>
        <w:spacing w:before="120" w:line="260" w:lineRule="atLeast"/>
        <w:jc w:val="center"/>
      </w:pPr>
      <w:r>
        <w:rPr>
          <w:color w:val="000000"/>
        </w:rPr>
        <w:t>November 13, 2024 11:01 PM EST</w:t>
      </w:r>
    </w:p>
    <w:p w14:paraId="32182229" w14:textId="77777777" w:rsidR="000C43B5" w:rsidRDefault="000C43B5">
      <w:pPr>
        <w:pStyle w:val="Normal34"/>
        <w:spacing w:line="240" w:lineRule="atLeast"/>
        <w:jc w:val="both"/>
      </w:pPr>
      <w:bookmarkStart w:id="99" w:name="Bookmark_34"/>
      <w:bookmarkEnd w:id="99"/>
    </w:p>
    <w:p w14:paraId="62E353F9" w14:textId="77777777" w:rsidR="000C43B5" w:rsidRDefault="00B01ADC">
      <w:pPr>
        <w:pStyle w:val="Normal34"/>
        <w:spacing w:before="120" w:line="220" w:lineRule="atLeast"/>
      </w:pPr>
      <w:r>
        <w:br/>
      </w:r>
      <w:r>
        <w:rPr>
          <w:color w:val="000000"/>
          <w:sz w:val="16"/>
        </w:rPr>
        <w:t>Copyright 2024 Gannett Media Corp  All Rights Reserved</w:t>
      </w:r>
    </w:p>
    <w:p w14:paraId="46196E2E" w14:textId="77777777" w:rsidR="000C43B5" w:rsidRDefault="00B01ADC">
      <w:pPr>
        <w:pStyle w:val="Normal34"/>
        <w:spacing w:before="120" w:line="260" w:lineRule="atLeast"/>
      </w:pPr>
      <w:r>
        <w:rPr>
          <w:b/>
          <w:color w:val="000000"/>
        </w:rPr>
        <w:t>Length:</w:t>
      </w:r>
      <w:r>
        <w:rPr>
          <w:color w:val="000000"/>
        </w:rPr>
        <w:t> 1085 words</w:t>
      </w:r>
    </w:p>
    <w:p w14:paraId="58A4C076" w14:textId="77777777" w:rsidR="000C43B5" w:rsidRDefault="00B01ADC">
      <w:pPr>
        <w:pStyle w:val="Normal34"/>
        <w:keepNext/>
        <w:spacing w:before="240" w:line="340" w:lineRule="atLeast"/>
      </w:pPr>
      <w:bookmarkStart w:id="100" w:name="Body_32"/>
      <w:bookmarkEnd w:id="100"/>
      <w:r>
        <w:rPr>
          <w:b/>
          <w:color w:val="000000"/>
          <w:sz w:val="28"/>
        </w:rPr>
        <w:t>Body</w:t>
      </w:r>
    </w:p>
    <w:p w14:paraId="43786255" w14:textId="00B985F5" w:rsidR="000C43B5" w:rsidRDefault="00B01ADC">
      <w:pPr>
        <w:pStyle w:val="Normal34"/>
        <w:spacing w:line="60" w:lineRule="exact"/>
      </w:pPr>
      <w:r>
        <w:rPr>
          <w:noProof/>
        </w:rPr>
        <mc:AlternateContent>
          <mc:Choice Requires="wps">
            <w:drawing>
              <wp:anchor distT="0" distB="0" distL="114300" distR="114300" simplePos="0" relativeHeight="251769856" behindDoc="0" locked="0" layoutInCell="1" allowOverlap="1" wp14:anchorId="6DE00611" wp14:editId="58B3B1D1">
                <wp:simplePos x="0" y="0"/>
                <wp:positionH relativeFrom="column">
                  <wp:posOffset>0</wp:posOffset>
                </wp:positionH>
                <wp:positionV relativeFrom="paragraph">
                  <wp:posOffset>25400</wp:posOffset>
                </wp:positionV>
                <wp:extent cx="6502400" cy="0"/>
                <wp:effectExtent l="19050" t="15875" r="12700" b="12700"/>
                <wp:wrapTopAndBottom/>
                <wp:docPr id="1795098957"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36A62" id="Line 149"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C612D31" w14:textId="77777777" w:rsidR="000C43B5" w:rsidRDefault="000C43B5">
      <w:pPr>
        <w:pStyle w:val="Normal34"/>
      </w:pPr>
    </w:p>
    <w:p w14:paraId="370FBA98" w14:textId="77777777" w:rsidR="000C43B5" w:rsidRDefault="00B01ADC">
      <w:pPr>
        <w:pStyle w:val="Normal34"/>
        <w:spacing w:before="240" w:line="260" w:lineRule="atLeast"/>
      </w:pPr>
      <w:r>
        <w:rPr>
          <w:b/>
          <w:color w:val="000000"/>
        </w:rPr>
        <w:t>The claim: '20 million less votes' shows 2024 election was stolen</w:t>
      </w:r>
    </w:p>
    <w:p w14:paraId="7176348E" w14:textId="77777777" w:rsidR="000C43B5" w:rsidRDefault="00B01ADC">
      <w:pPr>
        <w:pStyle w:val="Normal34"/>
        <w:spacing w:before="200" w:line="260" w:lineRule="atLeast"/>
        <w:jc w:val="both"/>
      </w:pPr>
      <w:r>
        <w:rPr>
          <w:color w:val="000000"/>
        </w:rPr>
        <w:t>A Nov. 6 Threads post (</w:t>
      </w:r>
      <w:hyperlink r:id="rId1379" w:history="1">
        <w:r>
          <w:rPr>
            <w:color w:val="0077CC"/>
            <w:u w:val="single"/>
            <w:shd w:val="clear" w:color="auto" w:fill="FFFFFF"/>
          </w:rPr>
          <w:t>direct link</w:t>
        </w:r>
      </w:hyperlink>
      <w:r>
        <w:rPr>
          <w:color w:val="000000"/>
        </w:rPr>
        <w:t xml:space="preserve">, </w:t>
      </w:r>
      <w:hyperlink r:id="rId1380" w:history="1">
        <w:r>
          <w:rPr>
            <w:color w:val="0077CC"/>
            <w:u w:val="single"/>
            <w:shd w:val="clear" w:color="auto" w:fill="FFFFFF"/>
          </w:rPr>
          <w:t>archive link</w:t>
        </w:r>
      </w:hyperlink>
      <w:r>
        <w:rPr>
          <w:color w:val="000000"/>
        </w:rPr>
        <w:t xml:space="preserve">) claims vote totals point to </w:t>
      </w:r>
      <w:r>
        <w:rPr>
          <w:b/>
          <w:color w:val="000000"/>
        </w:rPr>
        <w:t>election</w:t>
      </w:r>
      <w:r>
        <w:rPr>
          <w:color w:val="000000"/>
        </w:rPr>
        <w:t xml:space="preserve"> fraud in the 2024 presidential </w:t>
      </w:r>
      <w:r>
        <w:rPr>
          <w:b/>
          <w:color w:val="000000"/>
        </w:rPr>
        <w:t>election</w:t>
      </w:r>
      <w:r>
        <w:rPr>
          <w:color w:val="000000"/>
        </w:rPr>
        <w:t xml:space="preserve">. </w:t>
      </w:r>
    </w:p>
    <w:p w14:paraId="5ECB1588" w14:textId="77777777" w:rsidR="000C43B5" w:rsidRDefault="00B01ADC">
      <w:pPr>
        <w:pStyle w:val="Normal34"/>
        <w:spacing w:before="200" w:line="260" w:lineRule="atLeast"/>
        <w:jc w:val="both"/>
      </w:pPr>
      <w:r>
        <w:rPr>
          <w:color w:val="000000"/>
        </w:rPr>
        <w:t xml:space="preserve">"Harris shouldn't concede," the post reads. "20 million less votes than last </w:t>
      </w:r>
      <w:r>
        <w:rPr>
          <w:b/>
          <w:color w:val="000000"/>
        </w:rPr>
        <w:t>election</w:t>
      </w:r>
      <w:r>
        <w:rPr>
          <w:color w:val="000000"/>
        </w:rPr>
        <w:t xml:space="preserve">? 14 million more votes for Trump over Harris? Trump and those around him were more than confident Trump would win. How did they know? We need an investigation. This </w:t>
      </w:r>
      <w:r>
        <w:rPr>
          <w:b/>
          <w:color w:val="000000"/>
        </w:rPr>
        <w:t>election</w:t>
      </w:r>
      <w:r>
        <w:rPr>
          <w:color w:val="000000"/>
        </w:rPr>
        <w:t xml:space="preserve"> was stolen."</w:t>
      </w:r>
    </w:p>
    <w:p w14:paraId="3005FC9E" w14:textId="77777777" w:rsidR="000C43B5" w:rsidRDefault="00B01ADC">
      <w:pPr>
        <w:pStyle w:val="Normal34"/>
        <w:spacing w:before="240" w:line="260" w:lineRule="atLeast"/>
        <w:jc w:val="both"/>
      </w:pPr>
      <w:r>
        <w:rPr>
          <w:color w:val="000000"/>
        </w:rPr>
        <w:t xml:space="preserve">Other social </w:t>
      </w:r>
      <w:hyperlink r:id="rId1381" w:history="1">
        <w:r>
          <w:rPr>
            <w:color w:val="0077CC"/>
            <w:u w:val="single"/>
            <w:shd w:val="clear" w:color="auto" w:fill="FFFFFF"/>
          </w:rPr>
          <w:t>media users have</w:t>
        </w:r>
      </w:hyperlink>
      <w:r>
        <w:rPr>
          <w:color w:val="000000"/>
        </w:rPr>
        <w:t> </w:t>
      </w:r>
      <w:hyperlink r:id="rId1382" w:history="1">
        <w:r>
          <w:rPr>
            <w:color w:val="0077CC"/>
            <w:u w:val="single"/>
            <w:shd w:val="clear" w:color="auto" w:fill="FFFFFF"/>
          </w:rPr>
          <w:t>echoed the claim</w:t>
        </w:r>
      </w:hyperlink>
      <w:r>
        <w:rPr>
          <w:color w:val="000000"/>
        </w:rPr>
        <w:t>, asserting that Vice President Kamala Harris received 20 million fewer votes than President Joe Biden received in 2020.</w:t>
      </w:r>
    </w:p>
    <w:p w14:paraId="70B8F6B0" w14:textId="77777777" w:rsidR="000C43B5" w:rsidRDefault="00B01ADC">
      <w:pPr>
        <w:pStyle w:val="Normal34"/>
        <w:spacing w:before="200" w:line="260" w:lineRule="atLeast"/>
        <w:jc w:val="both"/>
      </w:pPr>
      <w:r>
        <w:rPr>
          <w:color w:val="000000"/>
        </w:rPr>
        <w:t xml:space="preserve">The Threads post was liked 1,000 times in a week. </w:t>
      </w:r>
    </w:p>
    <w:p w14:paraId="02DCAE1C" w14:textId="77777777" w:rsidR="000C43B5" w:rsidRDefault="00B01ADC">
      <w:pPr>
        <w:pStyle w:val="Normal34"/>
        <w:spacing w:before="240" w:line="260" w:lineRule="atLeast"/>
        <w:jc w:val="both"/>
      </w:pPr>
      <w:r>
        <w:rPr>
          <w:b/>
          <w:color w:val="000000"/>
        </w:rPr>
        <w:t>More from the Fact-Check Team:</w:t>
      </w:r>
      <w:hyperlink r:id="rId1383" w:history="1">
        <w:r>
          <w:rPr>
            <w:color w:val="0077CC"/>
            <w:u w:val="single"/>
            <w:shd w:val="clear" w:color="auto" w:fill="FFFFFF"/>
          </w:rPr>
          <w:t>How we pick and research claims</w:t>
        </w:r>
      </w:hyperlink>
      <w:r>
        <w:rPr>
          <w:color w:val="000000"/>
        </w:rPr>
        <w:t xml:space="preserve"> | </w:t>
      </w:r>
      <w:hyperlink r:id="rId1384" w:history="1">
        <w:r>
          <w:rPr>
            <w:color w:val="0077CC"/>
            <w:u w:val="single"/>
            <w:shd w:val="clear" w:color="auto" w:fill="FFFFFF"/>
          </w:rPr>
          <w:t>Email newsletter</w:t>
        </w:r>
      </w:hyperlink>
      <w:r>
        <w:rPr>
          <w:color w:val="000000"/>
        </w:rPr>
        <w:t xml:space="preserve"> | </w:t>
      </w:r>
      <w:hyperlink r:id="rId1385" w:history="1">
        <w:r>
          <w:rPr>
            <w:color w:val="0077CC"/>
            <w:u w:val="single"/>
            <w:shd w:val="clear" w:color="auto" w:fill="FFFFFF"/>
          </w:rPr>
          <w:t>Facebook page</w:t>
        </w:r>
      </w:hyperlink>
    </w:p>
    <w:p w14:paraId="67101880" w14:textId="77777777" w:rsidR="000C43B5" w:rsidRDefault="00B01ADC">
      <w:pPr>
        <w:pStyle w:val="Normal34"/>
        <w:spacing w:before="240" w:line="260" w:lineRule="atLeast"/>
      </w:pPr>
      <w:r>
        <w:rPr>
          <w:b/>
          <w:color w:val="000000"/>
        </w:rPr>
        <w:t>Our rating: False</w:t>
      </w:r>
    </w:p>
    <w:p w14:paraId="6F88C668" w14:textId="77777777" w:rsidR="000C43B5" w:rsidRDefault="00B01ADC">
      <w:pPr>
        <w:pStyle w:val="Normal34"/>
        <w:spacing w:before="200" w:line="260" w:lineRule="atLeast"/>
        <w:jc w:val="both"/>
      </w:pPr>
      <w:r>
        <w:rPr>
          <w:color w:val="000000"/>
        </w:rPr>
        <w:t>The post'</w:t>
      </w:r>
      <w:r>
        <w:rPr>
          <w:b/>
          <w:color w:val="000000"/>
        </w:rPr>
        <w:t>s</w:t>
      </w:r>
      <w:r>
        <w:rPr>
          <w:color w:val="000000"/>
        </w:rPr>
        <w:t xml:space="preserve"> erroneous claim of a "stolen" </w:t>
      </w:r>
      <w:r>
        <w:rPr>
          <w:b/>
          <w:color w:val="000000"/>
        </w:rPr>
        <w:t>election</w:t>
      </w:r>
      <w:r>
        <w:rPr>
          <w:color w:val="000000"/>
        </w:rPr>
        <w:t xml:space="preserve"> was based on early and incomplete results in the Nov. 5 </w:t>
      </w:r>
      <w:r>
        <w:rPr>
          <w:b/>
          <w:color w:val="000000"/>
        </w:rPr>
        <w:t>election</w:t>
      </w:r>
      <w:r>
        <w:rPr>
          <w:color w:val="000000"/>
        </w:rPr>
        <w:t>. The votes weren't all counted as of Nov. 6 − and they still aren't − but tallies as of Nov. 13 show there is no voting gap of 20 million, and the margin between Vice President Kamala Harris and President-</w:t>
      </w:r>
      <w:r>
        <w:rPr>
          <w:b/>
          <w:color w:val="000000"/>
        </w:rPr>
        <w:t>elect</w:t>
      </w:r>
      <w:r>
        <w:rPr>
          <w:color w:val="000000"/>
        </w:rPr>
        <w:t xml:space="preserve"> Donald Trump is far closer than 14 million.</w:t>
      </w:r>
    </w:p>
    <w:p w14:paraId="6D3087CD" w14:textId="77777777" w:rsidR="000C43B5" w:rsidRDefault="00B01ADC">
      <w:pPr>
        <w:pStyle w:val="Normal34"/>
        <w:spacing w:before="240" w:line="260" w:lineRule="atLeast"/>
      </w:pPr>
      <w:r>
        <w:rPr>
          <w:b/>
          <w:color w:val="000000"/>
        </w:rPr>
        <w:t>Votes are still being counted in the 2024 presidential election</w:t>
      </w:r>
    </w:p>
    <w:p w14:paraId="79D6C5C5" w14:textId="77777777" w:rsidR="000C43B5" w:rsidRDefault="00B01ADC">
      <w:pPr>
        <w:pStyle w:val="Normal34"/>
        <w:spacing w:before="200" w:line="260" w:lineRule="atLeast"/>
        <w:jc w:val="both"/>
      </w:pPr>
      <w:r>
        <w:rPr>
          <w:color w:val="000000"/>
        </w:rPr>
        <w:t xml:space="preserve">The Associated Press </w:t>
      </w:r>
      <w:hyperlink r:id="rId1386" w:anchor="00000193-0109-d414-a79f-1f1dbfa80000" w:history="1">
        <w:r>
          <w:rPr>
            <w:color w:val="0077CC"/>
            <w:u w:val="single"/>
            <w:shd w:val="clear" w:color="auto" w:fill="FFFFFF"/>
          </w:rPr>
          <w:t>called the presidential race</w:t>
        </w:r>
      </w:hyperlink>
      <w:r>
        <w:rPr>
          <w:color w:val="000000"/>
        </w:rPr>
        <w:t xml:space="preserve"> for Trump early on Nov. 6, the same day the Threads post was shared. However, the results of the Nov. 5 </w:t>
      </w:r>
      <w:r>
        <w:rPr>
          <w:b/>
          <w:color w:val="000000"/>
        </w:rPr>
        <w:t>election</w:t>
      </w:r>
      <w:r>
        <w:rPr>
          <w:color w:val="000000"/>
        </w:rPr>
        <w:t xml:space="preserve"> were not finalized on that date. Votes are still being counted across the country as of Nov. 13, meaning the vote gaps in the post were based on incomplete information and are not indicative of electoral wrongdoing.</w:t>
      </w:r>
    </w:p>
    <w:p w14:paraId="3F6E11F9" w14:textId="77777777" w:rsidR="000C43B5" w:rsidRDefault="00B01ADC">
      <w:pPr>
        <w:pStyle w:val="Normal34"/>
        <w:spacing w:before="200" w:line="260" w:lineRule="atLeast"/>
        <w:jc w:val="both"/>
      </w:pPr>
      <w:r>
        <w:rPr>
          <w:color w:val="000000"/>
        </w:rPr>
        <w:t>The post doesn't specify what the 20 million-vote gap is comparing, but it'</w:t>
      </w:r>
      <w:r>
        <w:rPr>
          <w:b/>
          <w:color w:val="000000"/>
        </w:rPr>
        <w:t>s</w:t>
      </w:r>
      <w:r>
        <w:rPr>
          <w:color w:val="000000"/>
        </w:rPr>
        <w:t xml:space="preserve"> wrong in any case.</w:t>
      </w:r>
    </w:p>
    <w:p w14:paraId="7CB45D96" w14:textId="77777777" w:rsidR="000C43B5" w:rsidRDefault="00B01ADC">
      <w:pPr>
        <w:pStyle w:val="Normal34"/>
        <w:spacing w:before="200" w:line="260" w:lineRule="atLeast"/>
        <w:jc w:val="both"/>
      </w:pPr>
      <w:r>
        <w:rPr>
          <w:color w:val="000000"/>
        </w:rPr>
        <w:t xml:space="preserve">About </w:t>
      </w:r>
      <w:hyperlink r:id="rId1387" w:history="1">
        <w:r>
          <w:rPr>
            <w:color w:val="0077CC"/>
            <w:u w:val="single"/>
            <w:shd w:val="clear" w:color="auto" w:fill="FFFFFF"/>
          </w:rPr>
          <w:t>158.4 million votes</w:t>
        </w:r>
      </w:hyperlink>
      <w:r>
        <w:rPr>
          <w:color w:val="000000"/>
        </w:rPr>
        <w:t xml:space="preserve"> were cast in the 2020 presidential </w:t>
      </w:r>
      <w:r>
        <w:rPr>
          <w:b/>
          <w:color w:val="000000"/>
        </w:rPr>
        <w:t>election</w:t>
      </w:r>
      <w:r>
        <w:rPr>
          <w:color w:val="000000"/>
        </w:rPr>
        <w:t xml:space="preserve">, according to Federal </w:t>
      </w:r>
      <w:r>
        <w:rPr>
          <w:b/>
          <w:color w:val="000000"/>
        </w:rPr>
        <w:t>Election</w:t>
      </w:r>
      <w:r>
        <w:rPr>
          <w:color w:val="000000"/>
        </w:rPr>
        <w:t xml:space="preserve"> Commission numbers. The post, on Nov. 6, was claiming the 2024 total falls well short of that, but that'</w:t>
      </w:r>
      <w:r>
        <w:rPr>
          <w:b/>
          <w:color w:val="000000"/>
        </w:rPr>
        <w:t>s</w:t>
      </w:r>
      <w:r>
        <w:rPr>
          <w:color w:val="000000"/>
        </w:rPr>
        <w:t xml:space="preserve"> a nonsensical claim at that juncture since many votes had yet to be counted at that point.</w:t>
      </w:r>
    </w:p>
    <w:p w14:paraId="2E77456B" w14:textId="77777777" w:rsidR="000C43B5" w:rsidRDefault="00B01ADC">
      <w:pPr>
        <w:pStyle w:val="Normal34"/>
        <w:spacing w:before="240" w:line="260" w:lineRule="atLeast"/>
        <w:jc w:val="both"/>
      </w:pPr>
      <w:hyperlink r:id="rId1388" w:history="1">
        <w:r>
          <w:rPr>
            <w:b/>
            <w:color w:val="0077CC"/>
            <w:u w:val="single"/>
            <w:shd w:val="clear" w:color="auto" w:fill="FFFFFF"/>
          </w:rPr>
          <w:t>Election</w:t>
        </w:r>
      </w:hyperlink>
      <w:r>
        <w:rPr>
          <w:color w:val="000000"/>
        </w:rPr>
        <w:t> </w:t>
      </w:r>
      <w:hyperlink r:id="rId1389" w:history="1">
        <w:r>
          <w:rPr>
            <w:color w:val="0077CC"/>
            <w:u w:val="single"/>
            <w:shd w:val="clear" w:color="auto" w:fill="FFFFFF"/>
          </w:rPr>
          <w:t>analysts</w:t>
        </w:r>
      </w:hyperlink>
      <w:r>
        <w:rPr>
          <w:color w:val="000000"/>
        </w:rPr>
        <w:t xml:space="preserve"> expected a total of 156 million votes in the 2024 presidential </w:t>
      </w:r>
      <w:r>
        <w:rPr>
          <w:b/>
          <w:color w:val="000000"/>
        </w:rPr>
        <w:t>election</w:t>
      </w:r>
      <w:r>
        <w:rPr>
          <w:color w:val="000000"/>
        </w:rPr>
        <w:t xml:space="preserve"> as of Nov. 13. As of Nov. 6, only 141.9 million votes had been counted, or about 91%, according to an </w:t>
      </w:r>
      <w:hyperlink r:id="rId1390" w:history="1">
        <w:r>
          <w:rPr>
            <w:color w:val="0077CC"/>
            <w:u w:val="single"/>
            <w:shd w:val="clear" w:color="auto" w:fill="FFFFFF"/>
          </w:rPr>
          <w:t>archived version</w:t>
        </w:r>
      </w:hyperlink>
      <w:r>
        <w:rPr>
          <w:color w:val="000000"/>
        </w:rPr>
        <w:t xml:space="preserve"> of </w:t>
      </w:r>
      <w:r>
        <w:rPr>
          <w:b/>
          <w:color w:val="000000"/>
        </w:rPr>
        <w:t>election</w:t>
      </w:r>
      <w:r>
        <w:rPr>
          <w:color w:val="000000"/>
        </w:rPr>
        <w:t xml:space="preserve"> results reported by NBC News. About 150.2 million votes had been counted as of Nov. 13, the </w:t>
      </w:r>
      <w:hyperlink r:id="rId1391" w:history="1">
        <w:r>
          <w:rPr>
            <w:color w:val="0077CC"/>
            <w:u w:val="single"/>
            <w:shd w:val="clear" w:color="auto" w:fill="FFFFFF"/>
          </w:rPr>
          <w:t>New York Times reported</w:t>
        </w:r>
      </w:hyperlink>
      <w:r>
        <w:rPr>
          <w:color w:val="000000"/>
        </w:rPr>
        <w:t>.</w:t>
      </w:r>
    </w:p>
    <w:p w14:paraId="30AEF283" w14:textId="77777777" w:rsidR="000C43B5" w:rsidRDefault="00B01ADC">
      <w:pPr>
        <w:pStyle w:val="Normal34"/>
        <w:spacing w:before="200" w:line="260" w:lineRule="atLeast"/>
        <w:jc w:val="both"/>
      </w:pPr>
      <w:r>
        <w:rPr>
          <w:color w:val="000000"/>
        </w:rPr>
        <w:t xml:space="preserve">In other words, the 2020 to 2024 gap was about 16 million votes as of Nov. 6, but once the count is complete the gap is expected to be </w:t>
      </w:r>
      <w:r>
        <w:rPr>
          <w:color w:val="000000"/>
        </w:rPr>
        <w:t>around 2 million.</w:t>
      </w:r>
    </w:p>
    <w:p w14:paraId="429A60DC" w14:textId="77777777" w:rsidR="000C43B5" w:rsidRDefault="00B01ADC">
      <w:pPr>
        <w:pStyle w:val="Normal34"/>
        <w:spacing w:before="240" w:line="260" w:lineRule="atLeast"/>
        <w:jc w:val="both"/>
      </w:pPr>
      <w:r>
        <w:rPr>
          <w:color w:val="000000"/>
        </w:rPr>
        <w:t>There'</w:t>
      </w:r>
      <w:r>
        <w:rPr>
          <w:b/>
          <w:color w:val="000000"/>
        </w:rPr>
        <w:t>s</w:t>
      </w:r>
      <w:r>
        <w:rPr>
          <w:color w:val="000000"/>
        </w:rPr>
        <w:t xml:space="preserve"> also no 20 million-vote gap between Democratic totals in the last two </w:t>
      </w:r>
      <w:r>
        <w:rPr>
          <w:b/>
          <w:color w:val="000000"/>
        </w:rPr>
        <w:t>elections</w:t>
      </w:r>
      <w:r>
        <w:rPr>
          <w:color w:val="000000"/>
        </w:rPr>
        <w:t>, if that'</w:t>
      </w:r>
      <w:r>
        <w:rPr>
          <w:b/>
          <w:color w:val="000000"/>
        </w:rPr>
        <w:t>s</w:t>
      </w:r>
      <w:r>
        <w:rPr>
          <w:color w:val="000000"/>
        </w:rPr>
        <w:t xml:space="preserve"> the point the post was attempting to make. Biden received about 81.3 million votes in the 2020 presidential </w:t>
      </w:r>
      <w:r>
        <w:rPr>
          <w:b/>
          <w:color w:val="000000"/>
        </w:rPr>
        <w:t>election</w:t>
      </w:r>
      <w:r>
        <w:rPr>
          <w:color w:val="000000"/>
        </w:rPr>
        <w:t xml:space="preserve">, according to results published by the </w:t>
      </w:r>
      <w:hyperlink r:id="rId1392" w:history="1">
        <w:r>
          <w:rPr>
            <w:color w:val="0077CC"/>
            <w:u w:val="single"/>
            <w:shd w:val="clear" w:color="auto" w:fill="FFFFFF"/>
          </w:rPr>
          <w:t xml:space="preserve">Federal </w:t>
        </w:r>
      </w:hyperlink>
      <w:hyperlink r:id="rId1393" w:history="1">
        <w:r>
          <w:rPr>
            <w:b/>
            <w:color w:val="0077CC"/>
            <w:u w:val="single"/>
            <w:shd w:val="clear" w:color="auto" w:fill="FFFFFF"/>
          </w:rPr>
          <w:t>Election</w:t>
        </w:r>
      </w:hyperlink>
      <w:hyperlink r:id="rId1394" w:history="1">
        <w:r>
          <w:rPr>
            <w:color w:val="0077CC"/>
            <w:u w:val="single"/>
            <w:shd w:val="clear" w:color="auto" w:fill="FFFFFF"/>
          </w:rPr>
          <w:t xml:space="preserve"> Commission</w:t>
        </w:r>
      </w:hyperlink>
      <w:r>
        <w:rPr>
          <w:color w:val="000000"/>
        </w:rPr>
        <w:t xml:space="preserve">. As of Nov. 13, Harris tallied about 72.5 million votes, according to </w:t>
      </w:r>
      <w:hyperlink r:id="rId1395" w:history="1">
        <w:r>
          <w:rPr>
            <w:color w:val="0077CC"/>
            <w:u w:val="single"/>
            <w:shd w:val="clear" w:color="auto" w:fill="FFFFFF"/>
          </w:rPr>
          <w:t>the AP</w:t>
        </w:r>
      </w:hyperlink>
      <w:r>
        <w:rPr>
          <w:color w:val="000000"/>
        </w:rPr>
        <w:t xml:space="preserve">, a difference of about 8.8 million votes. Harris had about </w:t>
      </w:r>
      <w:hyperlink r:id="rId1396" w:anchor="expand" w:history="1">
        <w:r>
          <w:rPr>
            <w:color w:val="0077CC"/>
            <w:u w:val="single"/>
            <w:shd w:val="clear" w:color="auto" w:fill="FFFFFF"/>
          </w:rPr>
          <w:t>67.4 million votes</w:t>
        </w:r>
      </w:hyperlink>
      <w:r>
        <w:rPr>
          <w:color w:val="000000"/>
        </w:rPr>
        <w:t xml:space="preserve"> as of Nov. 6.</w:t>
      </w:r>
    </w:p>
    <w:p w14:paraId="3782A686" w14:textId="77777777" w:rsidR="000C43B5" w:rsidRDefault="00B01ADC">
      <w:pPr>
        <w:pStyle w:val="Normal34"/>
        <w:spacing w:before="240" w:line="260" w:lineRule="atLeast"/>
        <w:jc w:val="both"/>
      </w:pPr>
      <w:r>
        <w:rPr>
          <w:color w:val="000000"/>
        </w:rPr>
        <w:t xml:space="preserve">The post is also wrong about Trump leading Harris by more than 14 million votes. By the </w:t>
      </w:r>
      <w:hyperlink r:id="rId1397" w:history="1">
        <w:r>
          <w:rPr>
            <w:color w:val="0077CC"/>
            <w:u w:val="single"/>
            <w:shd w:val="clear" w:color="auto" w:fill="FFFFFF"/>
          </w:rPr>
          <w:t>AP'</w:t>
        </w:r>
      </w:hyperlink>
      <w:hyperlink r:id="rId1398" w:history="1">
        <w:r>
          <w:rPr>
            <w:b/>
            <w:color w:val="0077CC"/>
            <w:u w:val="single"/>
            <w:shd w:val="clear" w:color="auto" w:fill="FFFFFF"/>
          </w:rPr>
          <w:t>s</w:t>
        </w:r>
      </w:hyperlink>
      <w:hyperlink r:id="rId1399" w:history="1">
        <w:r>
          <w:rPr>
            <w:color w:val="0077CC"/>
            <w:u w:val="single"/>
            <w:shd w:val="clear" w:color="auto" w:fill="FFFFFF"/>
          </w:rPr>
          <w:t xml:space="preserve"> count</w:t>
        </w:r>
      </w:hyperlink>
      <w:r>
        <w:rPr>
          <w:color w:val="000000"/>
        </w:rPr>
        <w:t>, Trump'</w:t>
      </w:r>
      <w:r>
        <w:rPr>
          <w:b/>
          <w:color w:val="000000"/>
        </w:rPr>
        <w:t>s</w:t>
      </w:r>
      <w:r>
        <w:rPr>
          <w:color w:val="000000"/>
        </w:rPr>
        <w:t xml:space="preserve"> lead over Harris stood at about 3.1 million votes as of Nov. 13. Trump led Harris by about </w:t>
      </w:r>
      <w:hyperlink r:id="rId1400" w:anchor="expand" w:history="1">
        <w:r>
          <w:rPr>
            <w:color w:val="0077CC"/>
            <w:u w:val="single"/>
            <w:shd w:val="clear" w:color="auto" w:fill="FFFFFF"/>
          </w:rPr>
          <w:t>4.8 million votes</w:t>
        </w:r>
      </w:hyperlink>
      <w:r>
        <w:rPr>
          <w:color w:val="000000"/>
        </w:rPr>
        <w:t xml:space="preserve"> on Nov. 6.</w:t>
      </w:r>
    </w:p>
    <w:p w14:paraId="2A3B2AEA" w14:textId="77777777" w:rsidR="000C43B5" w:rsidRDefault="00B01ADC">
      <w:pPr>
        <w:pStyle w:val="Normal34"/>
        <w:spacing w:before="200" w:line="260" w:lineRule="atLeast"/>
        <w:jc w:val="both"/>
      </w:pPr>
      <w:r>
        <w:rPr>
          <w:color w:val="000000"/>
        </w:rPr>
        <w:t>Votes are still being counted</w:t>
      </w:r>
      <w:hyperlink r:id="rId1401" w:history="1">
        <w:r>
          <w:rPr>
            <w:color w:val="0077CC"/>
            <w:u w:val="single"/>
            <w:shd w:val="clear" w:color="auto" w:fill="FFFFFF"/>
          </w:rPr>
          <w:t>across</w:t>
        </w:r>
      </w:hyperlink>
      <w:r>
        <w:rPr>
          <w:color w:val="000000"/>
        </w:rPr>
        <w:t> </w:t>
      </w:r>
      <w:hyperlink r:id="rId1402" w:history="1">
        <w:r>
          <w:rPr>
            <w:color w:val="0077CC"/>
            <w:u w:val="single"/>
            <w:shd w:val="clear" w:color="auto" w:fill="FFFFFF"/>
          </w:rPr>
          <w:t>the</w:t>
        </w:r>
      </w:hyperlink>
      <w:r>
        <w:rPr>
          <w:color w:val="000000"/>
        </w:rPr>
        <w:t> </w:t>
      </w:r>
      <w:hyperlink r:id="rId1403" w:history="1">
        <w:r>
          <w:rPr>
            <w:color w:val="0077CC"/>
            <w:u w:val="single"/>
            <w:shd w:val="clear" w:color="auto" w:fill="FFFFFF"/>
          </w:rPr>
          <w:t>country</w:t>
        </w:r>
      </w:hyperlink>
      <w:r>
        <w:rPr>
          <w:color w:val="000000"/>
        </w:rPr>
        <w:t xml:space="preserve">, including in the West, where mail-in voting is common and can take more time for </w:t>
      </w:r>
      <w:r>
        <w:rPr>
          <w:b/>
          <w:color w:val="000000"/>
        </w:rPr>
        <w:t>election</w:t>
      </w:r>
      <w:r>
        <w:rPr>
          <w:color w:val="000000"/>
        </w:rPr>
        <w:t xml:space="preserve"> workers to process and tabulate ballots,</w:t>
      </w:r>
      <w:hyperlink r:id="rId1404" w:history="1">
        <w:r>
          <w:rPr>
            <w:color w:val="0077CC"/>
            <w:u w:val="single"/>
            <w:shd w:val="clear" w:color="auto" w:fill="FFFFFF"/>
          </w:rPr>
          <w:t>Gowri Ramachandran</w:t>
        </w:r>
      </w:hyperlink>
      <w:r>
        <w:rPr>
          <w:color w:val="000000"/>
        </w:rPr>
        <w:t xml:space="preserve">, director of </w:t>
      </w:r>
      <w:r>
        <w:rPr>
          <w:b/>
          <w:color w:val="000000"/>
        </w:rPr>
        <w:t>elections</w:t>
      </w:r>
      <w:r>
        <w:rPr>
          <w:color w:val="000000"/>
        </w:rPr>
        <w:t xml:space="preserve"> and security at the Brennan Center for Justice at New York University School of Law, said in an email.</w:t>
      </w:r>
    </w:p>
    <w:p w14:paraId="3AEA0A61" w14:textId="77777777" w:rsidR="000C43B5" w:rsidRDefault="00B01ADC">
      <w:pPr>
        <w:pStyle w:val="Normal34"/>
        <w:spacing w:before="200" w:line="260" w:lineRule="atLeast"/>
        <w:jc w:val="both"/>
      </w:pPr>
      <w:r>
        <w:rPr>
          <w:color w:val="000000"/>
        </w:rPr>
        <w:t xml:space="preserve">In the Democratic stronghold of California, for example, the </w:t>
      </w:r>
      <w:hyperlink r:id="rId1405" w:history="1">
        <w:r>
          <w:rPr>
            <w:color w:val="0077CC"/>
            <w:u w:val="single"/>
            <w:shd w:val="clear" w:color="auto" w:fill="FFFFFF"/>
          </w:rPr>
          <w:t>AP estimated</w:t>
        </w:r>
      </w:hyperlink>
      <w:r>
        <w:rPr>
          <w:color w:val="000000"/>
        </w:rPr>
        <w:t xml:space="preserve"> that 84% of votes had been counted as of Nov. 13. Harris led Trump by about 21 percentage points there, suggesting she could make up more ground against Biden'</w:t>
      </w:r>
      <w:r>
        <w:rPr>
          <w:b/>
          <w:color w:val="000000"/>
        </w:rPr>
        <w:t>s</w:t>
      </w:r>
      <w:r>
        <w:rPr>
          <w:color w:val="000000"/>
        </w:rPr>
        <w:t xml:space="preserve"> 2020 performance and Trump'</w:t>
      </w:r>
      <w:r>
        <w:rPr>
          <w:b/>
          <w:color w:val="000000"/>
        </w:rPr>
        <w:t>s</w:t>
      </w:r>
      <w:r>
        <w:rPr>
          <w:color w:val="000000"/>
        </w:rPr>
        <w:t xml:space="preserve"> 2024 lead in the national popular vote as the state continues its count. County </w:t>
      </w:r>
      <w:r>
        <w:rPr>
          <w:b/>
          <w:color w:val="000000"/>
        </w:rPr>
        <w:t>election</w:t>
      </w:r>
      <w:r>
        <w:rPr>
          <w:color w:val="000000"/>
        </w:rPr>
        <w:t xml:space="preserve"> officials in California are working toward </w:t>
      </w:r>
      <w:hyperlink r:id="rId1406" w:history="1">
        <w:r>
          <w:rPr>
            <w:color w:val="0077CC"/>
            <w:u w:val="single"/>
            <w:shd w:val="clear" w:color="auto" w:fill="FFFFFF"/>
          </w:rPr>
          <w:t>December deadlines</w:t>
        </w:r>
      </w:hyperlink>
      <w:r>
        <w:rPr>
          <w:color w:val="000000"/>
        </w:rPr>
        <w:t xml:space="preserve"> to report official results to the California Secretary of State'</w:t>
      </w:r>
      <w:r>
        <w:rPr>
          <w:b/>
          <w:color w:val="000000"/>
        </w:rPr>
        <w:t>s</w:t>
      </w:r>
      <w:r>
        <w:rPr>
          <w:color w:val="000000"/>
        </w:rPr>
        <w:t xml:space="preserve"> Office, which will certify results on Dec. 13.</w:t>
      </w:r>
    </w:p>
    <w:p w14:paraId="3F9D0DFE" w14:textId="77777777" w:rsidR="000C43B5" w:rsidRDefault="00B01ADC">
      <w:pPr>
        <w:pStyle w:val="Normal34"/>
        <w:spacing w:before="240" w:line="260" w:lineRule="atLeast"/>
        <w:jc w:val="both"/>
      </w:pPr>
      <w:r>
        <w:rPr>
          <w:b/>
          <w:color w:val="000000"/>
        </w:rPr>
        <w:t>Fact check</w:t>
      </w:r>
      <w:r>
        <w:rPr>
          <w:color w:val="000000"/>
        </w:rPr>
        <w:t xml:space="preserve">: </w:t>
      </w:r>
      <w:hyperlink r:id="rId1407" w:history="1">
        <w:r>
          <w:rPr>
            <w:color w:val="0077CC"/>
            <w:u w:val="single"/>
            <w:shd w:val="clear" w:color="auto" w:fill="FFFFFF"/>
          </w:rPr>
          <w:t xml:space="preserve">Donald Trump won </w:t>
        </w:r>
      </w:hyperlink>
      <w:hyperlink r:id="rId1408" w:history="1">
        <w:r>
          <w:rPr>
            <w:b/>
            <w:color w:val="0077CC"/>
            <w:u w:val="single"/>
            <w:shd w:val="clear" w:color="auto" w:fill="FFFFFF"/>
          </w:rPr>
          <w:t>elections</w:t>
        </w:r>
      </w:hyperlink>
      <w:hyperlink r:id="rId1409" w:history="1">
        <w:r>
          <w:rPr>
            <w:color w:val="0077CC"/>
            <w:u w:val="single"/>
            <w:shd w:val="clear" w:color="auto" w:fill="FFFFFF"/>
          </w:rPr>
          <w:t xml:space="preserve"> in 2016 and 2024 – not 2020</w:t>
        </w:r>
      </w:hyperlink>
    </w:p>
    <w:p w14:paraId="072EB28D" w14:textId="77777777" w:rsidR="000C43B5" w:rsidRDefault="00B01ADC">
      <w:pPr>
        <w:pStyle w:val="Normal34"/>
        <w:spacing w:before="200" w:line="260" w:lineRule="atLeast"/>
        <w:jc w:val="both"/>
      </w:pPr>
      <w:r>
        <w:rPr>
          <w:color w:val="000000"/>
        </w:rPr>
        <w:t xml:space="preserve">The post asserts voting tallies indicate fraud, but there have also been no credible reports of widespread voter fraud in the 2024 presidential </w:t>
      </w:r>
      <w:r>
        <w:rPr>
          <w:b/>
          <w:color w:val="000000"/>
        </w:rPr>
        <w:t>election</w:t>
      </w:r>
      <w:r>
        <w:rPr>
          <w:color w:val="000000"/>
        </w:rPr>
        <w:t xml:space="preserve">. To the contrary, </w:t>
      </w:r>
      <w:hyperlink r:id="rId1410" w:history="1">
        <w:r>
          <w:rPr>
            <w:color w:val="0077CC"/>
            <w:u w:val="single"/>
            <w:shd w:val="clear" w:color="auto" w:fill="FFFFFF"/>
          </w:rPr>
          <w:t>reputable</w:t>
        </w:r>
      </w:hyperlink>
      <w:r>
        <w:rPr>
          <w:color w:val="000000"/>
        </w:rPr>
        <w:t> </w:t>
      </w:r>
      <w:hyperlink r:id="rId1411" w:history="1">
        <w:r>
          <w:rPr>
            <w:color w:val="0077CC"/>
            <w:u w:val="single"/>
            <w:shd w:val="clear" w:color="auto" w:fill="FFFFFF"/>
          </w:rPr>
          <w:t>news</w:t>
        </w:r>
      </w:hyperlink>
      <w:r>
        <w:rPr>
          <w:color w:val="000000"/>
        </w:rPr>
        <w:t> </w:t>
      </w:r>
      <w:hyperlink r:id="rId1412" w:history="1">
        <w:r>
          <w:rPr>
            <w:color w:val="0077CC"/>
            <w:u w:val="single"/>
            <w:shd w:val="clear" w:color="auto" w:fill="FFFFFF"/>
          </w:rPr>
          <w:t>organizations</w:t>
        </w:r>
      </w:hyperlink>
      <w:r>
        <w:rPr>
          <w:color w:val="000000"/>
        </w:rPr>
        <w:t xml:space="preserve"> reported </w:t>
      </w:r>
      <w:r>
        <w:rPr>
          <w:b/>
          <w:color w:val="000000"/>
        </w:rPr>
        <w:t>Election</w:t>
      </w:r>
      <w:r>
        <w:rPr>
          <w:color w:val="000000"/>
        </w:rPr>
        <w:t xml:space="preserve"> Day went smoothly outside of a few notable disruptions, such as hoax bomb threats in several swing states.</w:t>
      </w:r>
    </w:p>
    <w:p w14:paraId="25848691" w14:textId="77777777" w:rsidR="000C43B5" w:rsidRDefault="00B01ADC">
      <w:pPr>
        <w:pStyle w:val="Normal34"/>
        <w:spacing w:before="200" w:line="260" w:lineRule="atLeast"/>
        <w:jc w:val="both"/>
      </w:pPr>
      <w:r>
        <w:rPr>
          <w:color w:val="000000"/>
        </w:rPr>
        <w:t xml:space="preserve">"Thanks to tireless preparation and work by thousands of </w:t>
      </w:r>
      <w:r>
        <w:rPr>
          <w:b/>
          <w:color w:val="000000"/>
        </w:rPr>
        <w:t>election</w:t>
      </w:r>
      <w:r>
        <w:rPr>
          <w:color w:val="000000"/>
        </w:rPr>
        <w:t xml:space="preserve"> workers across the country, the 2024 </w:t>
      </w:r>
      <w:r>
        <w:rPr>
          <w:b/>
          <w:color w:val="000000"/>
        </w:rPr>
        <w:t>election</w:t>
      </w:r>
      <w:r>
        <w:rPr>
          <w:color w:val="000000"/>
        </w:rPr>
        <w:t xml:space="preserve"> was free and fair," Ramachandran said.</w:t>
      </w:r>
    </w:p>
    <w:p w14:paraId="682B3D1E" w14:textId="77777777" w:rsidR="000C43B5" w:rsidRDefault="00B01ADC">
      <w:pPr>
        <w:pStyle w:val="Normal34"/>
        <w:spacing w:before="200" w:line="260" w:lineRule="atLeast"/>
        <w:jc w:val="both"/>
      </w:pPr>
      <w:hyperlink r:id="rId1413" w:history="1">
        <w:r>
          <w:rPr>
            <w:color w:val="0077CC"/>
            <w:u w:val="single"/>
            <w:shd w:val="clear" w:color="auto" w:fill="FFFFFF"/>
          </w:rPr>
          <w:t>Jen Easterly</w:t>
        </w:r>
      </w:hyperlink>
      <w:r>
        <w:rPr>
          <w:color w:val="000000"/>
        </w:rPr>
        <w:t xml:space="preserve">, director of the Cybersecurity and Infrastructure Security Agency, said in a </w:t>
      </w:r>
      <w:hyperlink r:id="rId1414" w:history="1">
        <w:r>
          <w:rPr>
            <w:color w:val="0077CC"/>
            <w:u w:val="single"/>
            <w:shd w:val="clear" w:color="auto" w:fill="FFFFFF"/>
          </w:rPr>
          <w:t>Nov. 6 statement</w:t>
        </w:r>
      </w:hyperlink>
      <w:r>
        <w:rPr>
          <w:color w:val="000000"/>
        </w:rPr>
        <w:t xml:space="preserve"> that the agency had "no evidence of any malicious activity that had a material impact on the security or integrity of our </w:t>
      </w:r>
      <w:r>
        <w:rPr>
          <w:b/>
          <w:color w:val="000000"/>
        </w:rPr>
        <w:t>election</w:t>
      </w:r>
      <w:r>
        <w:rPr>
          <w:color w:val="000000"/>
        </w:rPr>
        <w:t xml:space="preserve"> infrastructure."</w:t>
      </w:r>
    </w:p>
    <w:p w14:paraId="5DD49CEF" w14:textId="77777777" w:rsidR="000C43B5" w:rsidRDefault="00B01ADC">
      <w:pPr>
        <w:pStyle w:val="Normal34"/>
        <w:spacing w:before="200" w:line="260" w:lineRule="atLeast"/>
        <w:jc w:val="both"/>
      </w:pPr>
      <w:r>
        <w:rPr>
          <w:color w:val="000000"/>
        </w:rPr>
        <w:t xml:space="preserve">And in her Nov. 6 </w:t>
      </w:r>
      <w:hyperlink r:id="rId1415" w:history="1">
        <w:r>
          <w:rPr>
            <w:color w:val="0077CC"/>
            <w:u w:val="single"/>
            <w:shd w:val="clear" w:color="auto" w:fill="FFFFFF"/>
          </w:rPr>
          <w:t>concession speech</w:t>
        </w:r>
      </w:hyperlink>
      <w:r>
        <w:rPr>
          <w:color w:val="000000"/>
        </w:rPr>
        <w:t xml:space="preserve">, Harris said, "When we lose an </w:t>
      </w:r>
      <w:r>
        <w:rPr>
          <w:b/>
          <w:color w:val="000000"/>
        </w:rPr>
        <w:t>election</w:t>
      </w:r>
      <w:r>
        <w:rPr>
          <w:color w:val="000000"/>
        </w:rPr>
        <w:t>, we accept the results."</w:t>
      </w:r>
    </w:p>
    <w:p w14:paraId="40957263" w14:textId="77777777" w:rsidR="000C43B5" w:rsidRDefault="00B01ADC">
      <w:pPr>
        <w:pStyle w:val="Normal34"/>
        <w:spacing w:before="200" w:line="260" w:lineRule="atLeast"/>
        <w:jc w:val="both"/>
      </w:pPr>
      <w:r>
        <w:rPr>
          <w:color w:val="000000"/>
        </w:rPr>
        <w:t xml:space="preserve">USA TODAY </w:t>
      </w:r>
      <w:r>
        <w:rPr>
          <w:color w:val="000000"/>
        </w:rPr>
        <w:t>reached out to the Threads user who shared the post for comment but did not immediately receive a response.</w:t>
      </w:r>
    </w:p>
    <w:p w14:paraId="40521994" w14:textId="77777777" w:rsidR="000C43B5" w:rsidRDefault="00B01ADC">
      <w:pPr>
        <w:pStyle w:val="Normal34"/>
        <w:spacing w:before="240" w:line="260" w:lineRule="atLeast"/>
        <w:jc w:val="both"/>
      </w:pPr>
      <w:hyperlink r:id="rId1416" w:history="1">
        <w:r>
          <w:rPr>
            <w:color w:val="0077CC"/>
            <w:u w:val="single"/>
            <w:shd w:val="clear" w:color="auto" w:fill="FFFFFF"/>
          </w:rPr>
          <w:t>PolitiFact</w:t>
        </w:r>
      </w:hyperlink>
      <w:r>
        <w:rPr>
          <w:color w:val="000000"/>
        </w:rPr>
        <w:t xml:space="preserve"> also debunked the claim.</w:t>
      </w:r>
    </w:p>
    <w:p w14:paraId="28AC25E6" w14:textId="77777777" w:rsidR="000C43B5" w:rsidRDefault="00B01ADC">
      <w:pPr>
        <w:pStyle w:val="Normal34"/>
        <w:spacing w:before="240" w:line="260" w:lineRule="atLeast"/>
      </w:pPr>
      <w:r>
        <w:rPr>
          <w:b/>
          <w:color w:val="000000"/>
        </w:rPr>
        <w:t>Our fact-check sources:</w:t>
      </w:r>
    </w:p>
    <w:p w14:paraId="6F36A7F1" w14:textId="77777777" w:rsidR="000C43B5" w:rsidRDefault="00B01ADC">
      <w:pPr>
        <w:pStyle w:val="Normal34"/>
        <w:numPr>
          <w:ilvl w:val="0"/>
          <w:numId w:val="93"/>
        </w:numPr>
        <w:spacing w:before="120" w:line="260" w:lineRule="atLeast"/>
        <w:jc w:val="both"/>
      </w:pPr>
      <w:hyperlink r:id="rId1417" w:history="1">
        <w:r>
          <w:rPr>
            <w:color w:val="0077CC"/>
            <w:u w:val="single"/>
            <w:shd w:val="clear" w:color="auto" w:fill="FFFFFF"/>
          </w:rPr>
          <w:t>Gowri Ramachandran</w:t>
        </w:r>
      </w:hyperlink>
      <w:r>
        <w:rPr>
          <w:color w:val="000000"/>
        </w:rPr>
        <w:t>, Nov. 12, Email exchange with USA TODAY</w:t>
      </w:r>
    </w:p>
    <w:p w14:paraId="1ED5BC05" w14:textId="77777777" w:rsidR="000C43B5" w:rsidRDefault="00B01ADC">
      <w:pPr>
        <w:pStyle w:val="Normal34"/>
        <w:numPr>
          <w:ilvl w:val="0"/>
          <w:numId w:val="94"/>
        </w:numPr>
        <w:spacing w:before="240" w:line="260" w:lineRule="atLeast"/>
        <w:jc w:val="both"/>
      </w:pPr>
      <w:r>
        <w:rPr>
          <w:color w:val="000000"/>
        </w:rPr>
        <w:t xml:space="preserve">Jen Easterly, Nov. 6, </w:t>
      </w:r>
      <w:hyperlink r:id="rId1418" w:history="1">
        <w:r>
          <w:rPr>
            <w:color w:val="0077CC"/>
            <w:u w:val="single"/>
            <w:shd w:val="clear" w:color="auto" w:fill="FFFFFF"/>
          </w:rPr>
          <w:t xml:space="preserve">Statement from CISA Director Easterly on the Security of the 2024 </w:t>
        </w:r>
      </w:hyperlink>
      <w:hyperlink r:id="rId1419" w:history="1">
        <w:r>
          <w:rPr>
            <w:b/>
            <w:color w:val="0077CC"/>
            <w:u w:val="single"/>
            <w:shd w:val="clear" w:color="auto" w:fill="FFFFFF"/>
          </w:rPr>
          <w:t>Elections</w:t>
        </w:r>
      </w:hyperlink>
    </w:p>
    <w:p w14:paraId="089ABBD9" w14:textId="77777777" w:rsidR="000C43B5" w:rsidRDefault="00B01ADC">
      <w:pPr>
        <w:pStyle w:val="Normal34"/>
        <w:numPr>
          <w:ilvl w:val="0"/>
          <w:numId w:val="95"/>
        </w:numPr>
        <w:spacing w:before="240" w:line="260" w:lineRule="atLeast"/>
        <w:jc w:val="both"/>
      </w:pPr>
      <w:r>
        <w:rPr>
          <w:color w:val="000000"/>
        </w:rPr>
        <w:t xml:space="preserve">Federal </w:t>
      </w:r>
      <w:r>
        <w:rPr>
          <w:b/>
          <w:color w:val="000000"/>
        </w:rPr>
        <w:t>Elections</w:t>
      </w:r>
      <w:r>
        <w:rPr>
          <w:color w:val="000000"/>
        </w:rPr>
        <w:t xml:space="preserve"> Commission, October 2022, </w:t>
      </w:r>
      <w:hyperlink r:id="rId1420" w:history="1">
        <w:r>
          <w:rPr>
            <w:color w:val="0077CC"/>
            <w:u w:val="single"/>
            <w:shd w:val="clear" w:color="auto" w:fill="FFFFFF"/>
          </w:rPr>
          <w:t xml:space="preserve">Federal </w:t>
        </w:r>
      </w:hyperlink>
      <w:hyperlink r:id="rId1421" w:history="1">
        <w:r>
          <w:rPr>
            <w:b/>
            <w:color w:val="0077CC"/>
            <w:u w:val="single"/>
            <w:shd w:val="clear" w:color="auto" w:fill="FFFFFF"/>
          </w:rPr>
          <w:t>Elections</w:t>
        </w:r>
      </w:hyperlink>
      <w:hyperlink r:id="rId1422" w:history="1">
        <w:r>
          <w:rPr>
            <w:color w:val="0077CC"/>
            <w:u w:val="single"/>
            <w:shd w:val="clear" w:color="auto" w:fill="FFFFFF"/>
          </w:rPr>
          <w:t xml:space="preserve"> 2020: </w:t>
        </w:r>
      </w:hyperlink>
      <w:hyperlink r:id="rId1423" w:history="1">
        <w:r>
          <w:rPr>
            <w:b/>
            <w:color w:val="0077CC"/>
            <w:u w:val="single"/>
            <w:shd w:val="clear" w:color="auto" w:fill="FFFFFF"/>
          </w:rPr>
          <w:t>Election</w:t>
        </w:r>
      </w:hyperlink>
      <w:hyperlink r:id="rId1424" w:history="1">
        <w:r>
          <w:rPr>
            <w:color w:val="0077CC"/>
            <w:u w:val="single"/>
            <w:shd w:val="clear" w:color="auto" w:fill="FFFFFF"/>
          </w:rPr>
          <w:t xml:space="preserve"> Results for the </w:t>
        </w:r>
      </w:hyperlink>
      <w:hyperlink r:id="rId1425" w:history="1">
        <w:r>
          <w:rPr>
            <w:b/>
            <w:color w:val="0077CC"/>
            <w:u w:val="single"/>
            <w:shd w:val="clear" w:color="auto" w:fill="FFFFFF"/>
          </w:rPr>
          <w:t>U.S</w:t>
        </w:r>
      </w:hyperlink>
      <w:hyperlink r:id="rId1426" w:history="1">
        <w:r>
          <w:rPr>
            <w:color w:val="0077CC"/>
            <w:u w:val="single"/>
            <w:shd w:val="clear" w:color="auto" w:fill="FFFFFF"/>
          </w:rPr>
          <w:t xml:space="preserve">. President, the </w:t>
        </w:r>
      </w:hyperlink>
      <w:hyperlink r:id="rId1427" w:history="1">
        <w:r>
          <w:rPr>
            <w:b/>
            <w:color w:val="0077CC"/>
            <w:u w:val="single"/>
            <w:shd w:val="clear" w:color="auto" w:fill="FFFFFF"/>
          </w:rPr>
          <w:t>U.S</w:t>
        </w:r>
      </w:hyperlink>
      <w:hyperlink r:id="rId1428" w:history="1">
        <w:r>
          <w:rPr>
            <w:color w:val="0077CC"/>
            <w:u w:val="single"/>
            <w:shd w:val="clear" w:color="auto" w:fill="FFFFFF"/>
          </w:rPr>
          <w:t xml:space="preserve">. Senate and the </w:t>
        </w:r>
      </w:hyperlink>
      <w:hyperlink r:id="rId1429" w:history="1">
        <w:r>
          <w:rPr>
            <w:b/>
            <w:color w:val="0077CC"/>
            <w:u w:val="single"/>
            <w:shd w:val="clear" w:color="auto" w:fill="FFFFFF"/>
          </w:rPr>
          <w:t>U.S</w:t>
        </w:r>
      </w:hyperlink>
      <w:hyperlink r:id="rId1430" w:history="1">
        <w:r>
          <w:rPr>
            <w:color w:val="0077CC"/>
            <w:u w:val="single"/>
            <w:shd w:val="clear" w:color="auto" w:fill="FFFFFF"/>
          </w:rPr>
          <w:t>. House of Representatives</w:t>
        </w:r>
      </w:hyperlink>
    </w:p>
    <w:p w14:paraId="332537DE" w14:textId="77777777" w:rsidR="000C43B5" w:rsidRDefault="00B01ADC">
      <w:pPr>
        <w:pStyle w:val="Normal34"/>
        <w:numPr>
          <w:ilvl w:val="0"/>
          <w:numId w:val="96"/>
        </w:numPr>
        <w:spacing w:before="240" w:line="260" w:lineRule="atLeast"/>
        <w:jc w:val="both"/>
      </w:pPr>
      <w:r>
        <w:rPr>
          <w:color w:val="000000"/>
        </w:rPr>
        <w:t xml:space="preserve">The Associated Press, accessed Nov. 13, </w:t>
      </w:r>
      <w:hyperlink r:id="rId1431" w:history="1">
        <w:r>
          <w:rPr>
            <w:color w:val="0077CC"/>
            <w:u w:val="single"/>
            <w:shd w:val="clear" w:color="auto" w:fill="FFFFFF"/>
          </w:rPr>
          <w:t xml:space="preserve">2024 Presidential </w:t>
        </w:r>
      </w:hyperlink>
      <w:hyperlink r:id="rId1432" w:history="1">
        <w:r>
          <w:rPr>
            <w:b/>
            <w:color w:val="0077CC"/>
            <w:u w:val="single"/>
            <w:shd w:val="clear" w:color="auto" w:fill="FFFFFF"/>
          </w:rPr>
          <w:t>Election</w:t>
        </w:r>
      </w:hyperlink>
      <w:hyperlink r:id="rId1433" w:history="1">
        <w:r>
          <w:rPr>
            <w:color w:val="0077CC"/>
            <w:u w:val="single"/>
            <w:shd w:val="clear" w:color="auto" w:fill="FFFFFF"/>
          </w:rPr>
          <w:t xml:space="preserve"> Results</w:t>
        </w:r>
      </w:hyperlink>
    </w:p>
    <w:p w14:paraId="35DD16CA" w14:textId="77777777" w:rsidR="000C43B5" w:rsidRDefault="00B01ADC">
      <w:pPr>
        <w:pStyle w:val="Normal34"/>
        <w:numPr>
          <w:ilvl w:val="0"/>
          <w:numId w:val="97"/>
        </w:numPr>
        <w:spacing w:before="240" w:line="260" w:lineRule="atLeast"/>
        <w:jc w:val="both"/>
      </w:pPr>
      <w:r>
        <w:rPr>
          <w:color w:val="000000"/>
        </w:rPr>
        <w:t xml:space="preserve">The Cook Political Report, </w:t>
      </w:r>
      <w:hyperlink r:id="rId1434" w:history="1">
        <w:r>
          <w:rPr>
            <w:color w:val="0077CC"/>
            <w:u w:val="single"/>
            <w:shd w:val="clear" w:color="auto" w:fill="FFFFFF"/>
          </w:rPr>
          <w:t>2024 National Popular Vote Tracker</w:t>
        </w:r>
      </w:hyperlink>
    </w:p>
    <w:p w14:paraId="7DC026BC" w14:textId="77777777" w:rsidR="000C43B5" w:rsidRDefault="00B01ADC">
      <w:pPr>
        <w:pStyle w:val="Normal34"/>
        <w:numPr>
          <w:ilvl w:val="0"/>
          <w:numId w:val="98"/>
        </w:numPr>
        <w:spacing w:before="240" w:line="260" w:lineRule="atLeast"/>
        <w:jc w:val="both"/>
      </w:pPr>
      <w:r>
        <w:rPr>
          <w:color w:val="000000"/>
        </w:rPr>
        <w:t xml:space="preserve">The Associated Press, Nov. 5, </w:t>
      </w:r>
      <w:hyperlink r:id="rId1435" w:history="1">
        <w:r>
          <w:rPr>
            <w:color w:val="0077CC"/>
            <w:u w:val="single"/>
            <w:shd w:val="clear" w:color="auto" w:fill="FFFFFF"/>
          </w:rPr>
          <w:t xml:space="preserve">Bomb threats in swing states disrupt a mostly smooth </w:t>
        </w:r>
      </w:hyperlink>
      <w:hyperlink r:id="rId1436" w:history="1">
        <w:r>
          <w:rPr>
            <w:b/>
            <w:color w:val="0077CC"/>
            <w:u w:val="single"/>
            <w:shd w:val="clear" w:color="auto" w:fill="FFFFFF"/>
          </w:rPr>
          <w:t>Election</w:t>
        </w:r>
      </w:hyperlink>
      <w:hyperlink r:id="rId1437" w:history="1">
        <w:r>
          <w:rPr>
            <w:color w:val="0077CC"/>
            <w:u w:val="single"/>
            <w:shd w:val="clear" w:color="auto" w:fill="FFFFFF"/>
          </w:rPr>
          <w:t xml:space="preserve"> Day</w:t>
        </w:r>
      </w:hyperlink>
    </w:p>
    <w:p w14:paraId="4F9AF4F4" w14:textId="77777777" w:rsidR="000C43B5" w:rsidRDefault="00B01ADC">
      <w:pPr>
        <w:pStyle w:val="Normal34"/>
        <w:numPr>
          <w:ilvl w:val="0"/>
          <w:numId w:val="99"/>
        </w:numPr>
        <w:spacing w:before="240" w:line="260" w:lineRule="atLeast"/>
        <w:jc w:val="both"/>
      </w:pPr>
      <w:r>
        <w:rPr>
          <w:color w:val="000000"/>
        </w:rPr>
        <w:t xml:space="preserve">NPR, Nov. 6, </w:t>
      </w:r>
      <w:hyperlink r:id="rId1438" w:history="1">
        <w:r>
          <w:rPr>
            <w:color w:val="0077CC"/>
            <w:u w:val="single"/>
            <w:shd w:val="clear" w:color="auto" w:fill="FFFFFF"/>
          </w:rPr>
          <w:t xml:space="preserve">Bomb threats disrupted what was otherwise relatively smooth voting on </w:t>
        </w:r>
      </w:hyperlink>
      <w:hyperlink r:id="rId1439" w:history="1">
        <w:r>
          <w:rPr>
            <w:b/>
            <w:color w:val="0077CC"/>
            <w:u w:val="single"/>
            <w:shd w:val="clear" w:color="auto" w:fill="FFFFFF"/>
          </w:rPr>
          <w:t>Election</w:t>
        </w:r>
      </w:hyperlink>
      <w:hyperlink r:id="rId1440" w:history="1">
        <w:r>
          <w:rPr>
            <w:color w:val="0077CC"/>
            <w:u w:val="single"/>
            <w:shd w:val="clear" w:color="auto" w:fill="FFFFFF"/>
          </w:rPr>
          <w:t xml:space="preserve"> Day</w:t>
        </w:r>
      </w:hyperlink>
    </w:p>
    <w:p w14:paraId="06B41BD2" w14:textId="77777777" w:rsidR="000C43B5" w:rsidRDefault="00B01ADC">
      <w:pPr>
        <w:pStyle w:val="Normal34"/>
        <w:numPr>
          <w:ilvl w:val="0"/>
          <w:numId w:val="100"/>
        </w:numPr>
        <w:spacing w:before="240" w:line="260" w:lineRule="atLeast"/>
        <w:jc w:val="both"/>
      </w:pPr>
      <w:r>
        <w:rPr>
          <w:color w:val="000000"/>
        </w:rPr>
        <w:t xml:space="preserve">CNN, Nov. 6, </w:t>
      </w:r>
      <w:hyperlink r:id="rId1441" w:history="1">
        <w:r>
          <w:rPr>
            <w:color w:val="0077CC"/>
            <w:u w:val="single"/>
            <w:shd w:val="clear" w:color="auto" w:fill="FFFFFF"/>
          </w:rPr>
          <w:t xml:space="preserve">Battleground states counted ballots quickly after mostly smooth </w:t>
        </w:r>
      </w:hyperlink>
      <w:hyperlink r:id="rId1442" w:history="1">
        <w:r>
          <w:rPr>
            <w:b/>
            <w:color w:val="0077CC"/>
            <w:u w:val="single"/>
            <w:shd w:val="clear" w:color="auto" w:fill="FFFFFF"/>
          </w:rPr>
          <w:t>Election</w:t>
        </w:r>
      </w:hyperlink>
      <w:hyperlink r:id="rId1443" w:history="1">
        <w:r>
          <w:rPr>
            <w:color w:val="0077CC"/>
            <w:u w:val="single"/>
            <w:shd w:val="clear" w:color="auto" w:fill="FFFFFF"/>
          </w:rPr>
          <w:t xml:space="preserve"> Day vote</w:t>
        </w:r>
      </w:hyperlink>
    </w:p>
    <w:p w14:paraId="469BFF56" w14:textId="77777777" w:rsidR="000C43B5" w:rsidRDefault="00B01ADC">
      <w:pPr>
        <w:pStyle w:val="Normal34"/>
        <w:numPr>
          <w:ilvl w:val="0"/>
          <w:numId w:val="101"/>
        </w:numPr>
        <w:spacing w:before="240" w:line="260" w:lineRule="atLeast"/>
        <w:jc w:val="both"/>
      </w:pPr>
      <w:r>
        <w:rPr>
          <w:color w:val="000000"/>
        </w:rPr>
        <w:t xml:space="preserve">The New York Times, accessed Nov. 13, </w:t>
      </w:r>
      <w:hyperlink r:id="rId1444" w:history="1">
        <w:r>
          <w:rPr>
            <w:color w:val="0077CC"/>
            <w:u w:val="single"/>
            <w:shd w:val="clear" w:color="auto" w:fill="FFFFFF"/>
          </w:rPr>
          <w:t xml:space="preserve">Presidential </w:t>
        </w:r>
      </w:hyperlink>
      <w:hyperlink r:id="rId1445" w:history="1">
        <w:r>
          <w:rPr>
            <w:b/>
            <w:color w:val="0077CC"/>
            <w:u w:val="single"/>
            <w:shd w:val="clear" w:color="auto" w:fill="FFFFFF"/>
          </w:rPr>
          <w:t>Election</w:t>
        </w:r>
      </w:hyperlink>
      <w:hyperlink r:id="rId1446" w:history="1">
        <w:r>
          <w:rPr>
            <w:color w:val="0077CC"/>
            <w:u w:val="single"/>
            <w:shd w:val="clear" w:color="auto" w:fill="FFFFFF"/>
          </w:rPr>
          <w:t xml:space="preserve"> Results: Trump Wins</w:t>
        </w:r>
      </w:hyperlink>
    </w:p>
    <w:p w14:paraId="699F5AFC" w14:textId="77777777" w:rsidR="000C43B5" w:rsidRDefault="00B01ADC">
      <w:pPr>
        <w:pStyle w:val="Normal34"/>
        <w:numPr>
          <w:ilvl w:val="0"/>
          <w:numId w:val="102"/>
        </w:numPr>
        <w:spacing w:before="240" w:line="260" w:lineRule="atLeast"/>
        <w:jc w:val="both"/>
      </w:pPr>
      <w:r>
        <w:rPr>
          <w:color w:val="000000"/>
        </w:rPr>
        <w:t xml:space="preserve">NBC News (Internet Archive), Nov. 6, </w:t>
      </w:r>
      <w:hyperlink r:id="rId1447" w:history="1">
        <w:r>
          <w:rPr>
            <w:color w:val="0077CC"/>
            <w:u w:val="single"/>
            <w:shd w:val="clear" w:color="auto" w:fill="FFFFFF"/>
          </w:rPr>
          <w:t>2024 President Results: Trump wins</w:t>
        </w:r>
      </w:hyperlink>
    </w:p>
    <w:p w14:paraId="21726019" w14:textId="77777777" w:rsidR="000C43B5" w:rsidRDefault="00B01ADC">
      <w:pPr>
        <w:pStyle w:val="Normal34"/>
        <w:numPr>
          <w:ilvl w:val="0"/>
          <w:numId w:val="103"/>
        </w:numPr>
        <w:spacing w:before="240" w:line="260" w:lineRule="atLeast"/>
        <w:jc w:val="both"/>
      </w:pPr>
      <w:r>
        <w:rPr>
          <w:color w:val="000000"/>
        </w:rPr>
        <w:t xml:space="preserve">Nate Silver, Nov. 13, </w:t>
      </w:r>
      <w:hyperlink r:id="rId1448" w:history="1">
        <w:r>
          <w:rPr>
            <w:color w:val="0077CC"/>
            <w:u w:val="single"/>
            <w:shd w:val="clear" w:color="auto" w:fill="FFFFFF"/>
          </w:rPr>
          <w:t>X post</w:t>
        </w:r>
      </w:hyperlink>
    </w:p>
    <w:p w14:paraId="3BDD5DCC" w14:textId="77777777" w:rsidR="000C43B5" w:rsidRDefault="00B01ADC">
      <w:pPr>
        <w:pStyle w:val="Normal34"/>
        <w:spacing w:before="240" w:line="260" w:lineRule="atLeast"/>
        <w:jc w:val="both"/>
      </w:pPr>
      <w:r>
        <w:rPr>
          <w:i/>
          <w:color w:val="000000"/>
        </w:rPr>
        <w:t xml:space="preserve">Thank you for supporting our journalism. You can </w:t>
      </w:r>
      <w:hyperlink r:id="rId1449" w:history="1">
        <w:r>
          <w:rPr>
            <w:color w:val="0077CC"/>
            <w:u w:val="single"/>
            <w:shd w:val="clear" w:color="auto" w:fill="FFFFFF"/>
          </w:rPr>
          <w:t>subscribe to our print edition, ad-free app or e-newspaper here</w:t>
        </w:r>
      </w:hyperlink>
      <w:r>
        <w:rPr>
          <w:i/>
          <w:color w:val="000000"/>
        </w:rPr>
        <w:t>.</w:t>
      </w:r>
    </w:p>
    <w:p w14:paraId="36643639" w14:textId="77777777" w:rsidR="000C43B5" w:rsidRDefault="00B01ADC">
      <w:pPr>
        <w:pStyle w:val="Normal34"/>
        <w:spacing w:before="240" w:line="260" w:lineRule="atLeast"/>
        <w:jc w:val="both"/>
      </w:pPr>
      <w:r>
        <w:rPr>
          <w:i/>
          <w:color w:val="000000"/>
        </w:rPr>
        <w:t xml:space="preserve">USA TODAY is a </w:t>
      </w:r>
      <w:hyperlink r:id="rId1450"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451" w:history="1">
        <w:r>
          <w:rPr>
            <w:color w:val="0077CC"/>
            <w:u w:val="single"/>
            <w:shd w:val="clear" w:color="auto" w:fill="FFFFFF"/>
          </w:rPr>
          <w:t>grant from Meta</w:t>
        </w:r>
      </w:hyperlink>
      <w:r>
        <w:rPr>
          <w:i/>
          <w:color w:val="000000"/>
        </w:rPr>
        <w:t>.</w:t>
      </w:r>
    </w:p>
    <w:p w14:paraId="3D80FDC0" w14:textId="77777777" w:rsidR="000C43B5" w:rsidRDefault="00B01ADC">
      <w:pPr>
        <w:pStyle w:val="Normal34"/>
        <w:spacing w:before="200" w:line="260" w:lineRule="atLeast"/>
        <w:jc w:val="both"/>
      </w:pPr>
      <w:r>
        <w:rPr>
          <w:i/>
          <w:color w:val="000000"/>
        </w:rPr>
        <w:t>This story was updated to add new information.</w:t>
      </w:r>
    </w:p>
    <w:p w14:paraId="18938ED0" w14:textId="77777777" w:rsidR="000C43B5" w:rsidRDefault="00B01ADC">
      <w:pPr>
        <w:pStyle w:val="Normal34"/>
        <w:spacing w:before="240" w:line="260" w:lineRule="atLeast"/>
        <w:jc w:val="both"/>
      </w:pPr>
      <w:r>
        <w:rPr>
          <w:i/>
          <w:color w:val="000000"/>
        </w:rPr>
        <w:t xml:space="preserve">This article originally appeared on USA TODAY: </w:t>
      </w:r>
      <w:hyperlink r:id="rId1452" w:history="1">
        <w:r>
          <w:rPr>
            <w:color w:val="0077CC"/>
            <w:u w:val="single"/>
            <w:shd w:val="clear" w:color="auto" w:fill="FFFFFF"/>
          </w:rPr>
          <w:t xml:space="preserve">Post falsely claims 2024 </w:t>
        </w:r>
      </w:hyperlink>
      <w:hyperlink r:id="rId1453" w:history="1">
        <w:r>
          <w:rPr>
            <w:b/>
            <w:color w:val="0077CC"/>
            <w:u w:val="single"/>
            <w:shd w:val="clear" w:color="auto" w:fill="FFFFFF"/>
          </w:rPr>
          <w:t>election</w:t>
        </w:r>
      </w:hyperlink>
      <w:hyperlink r:id="rId1454" w:history="1">
        <w:r>
          <w:rPr>
            <w:color w:val="0077CC"/>
            <w:u w:val="single"/>
            <w:shd w:val="clear" w:color="auto" w:fill="FFFFFF"/>
          </w:rPr>
          <w:t xml:space="preserve"> had 20 million fewer votes | </w:t>
        </w:r>
      </w:hyperlink>
      <w:hyperlink r:id="rId1455" w:history="1">
        <w:r>
          <w:rPr>
            <w:b/>
            <w:color w:val="0077CC"/>
            <w:u w:val="single"/>
            <w:shd w:val="clear" w:color="auto" w:fill="FFFFFF"/>
          </w:rPr>
          <w:t>Fact check</w:t>
        </w:r>
      </w:hyperlink>
    </w:p>
    <w:p w14:paraId="6FDA6FCA" w14:textId="77777777" w:rsidR="000C43B5" w:rsidRDefault="00B01ADC">
      <w:pPr>
        <w:pStyle w:val="Normal34"/>
        <w:keepNext/>
        <w:spacing w:before="240" w:line="340" w:lineRule="atLeast"/>
      </w:pPr>
      <w:bookmarkStart w:id="101" w:name="Classification_32"/>
      <w:bookmarkEnd w:id="101"/>
      <w:r>
        <w:rPr>
          <w:b/>
          <w:color w:val="000000"/>
          <w:sz w:val="28"/>
        </w:rPr>
        <w:t>Classification</w:t>
      </w:r>
    </w:p>
    <w:p w14:paraId="29FF9B5C" w14:textId="25F99006" w:rsidR="000C43B5" w:rsidRDefault="00B01ADC">
      <w:pPr>
        <w:pStyle w:val="Normal34"/>
        <w:spacing w:line="60" w:lineRule="exact"/>
      </w:pPr>
      <w:r>
        <w:rPr>
          <w:noProof/>
        </w:rPr>
        <mc:AlternateContent>
          <mc:Choice Requires="wps">
            <w:drawing>
              <wp:anchor distT="0" distB="0" distL="114300" distR="114300" simplePos="0" relativeHeight="251770880" behindDoc="0" locked="0" layoutInCell="1" allowOverlap="1" wp14:anchorId="4655AADE" wp14:editId="7EBCA457">
                <wp:simplePos x="0" y="0"/>
                <wp:positionH relativeFrom="column">
                  <wp:posOffset>0</wp:posOffset>
                </wp:positionH>
                <wp:positionV relativeFrom="paragraph">
                  <wp:posOffset>25400</wp:posOffset>
                </wp:positionV>
                <wp:extent cx="6502400" cy="0"/>
                <wp:effectExtent l="19050" t="15875" r="12700" b="12700"/>
                <wp:wrapTopAndBottom/>
                <wp:docPr id="928297416"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122E4" id="Line 150"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DF7DF61" w14:textId="77777777" w:rsidR="000C43B5" w:rsidRDefault="000C43B5">
      <w:pPr>
        <w:pStyle w:val="Normal34"/>
        <w:spacing w:line="120" w:lineRule="exact"/>
      </w:pPr>
    </w:p>
    <w:p w14:paraId="3941669A" w14:textId="77777777" w:rsidR="000C43B5" w:rsidRDefault="00B01ADC">
      <w:pPr>
        <w:pStyle w:val="Normal34"/>
        <w:spacing w:line="260" w:lineRule="atLeast"/>
      </w:pPr>
      <w:r>
        <w:rPr>
          <w:b/>
          <w:color w:val="000000"/>
        </w:rPr>
        <w:t>Language:</w:t>
      </w:r>
      <w:r>
        <w:rPr>
          <w:color w:val="000000"/>
        </w:rPr>
        <w:t> ENGLISH</w:t>
      </w:r>
    </w:p>
    <w:p w14:paraId="1D09FE09" w14:textId="77777777" w:rsidR="000C43B5" w:rsidRDefault="00B01ADC">
      <w:pPr>
        <w:pStyle w:val="Normal34"/>
        <w:spacing w:before="240" w:line="260" w:lineRule="atLeast"/>
      </w:pPr>
      <w:r>
        <w:br/>
      </w:r>
      <w:r>
        <w:rPr>
          <w:b/>
          <w:color w:val="000000"/>
        </w:rPr>
        <w:t>Publication-Type:</w:t>
      </w:r>
      <w:r>
        <w:rPr>
          <w:color w:val="000000"/>
        </w:rPr>
        <w:t> Web Publication</w:t>
      </w:r>
    </w:p>
    <w:p w14:paraId="23635BD0" w14:textId="77777777" w:rsidR="000C43B5" w:rsidRDefault="00B01ADC">
      <w:pPr>
        <w:pStyle w:val="Normal34"/>
        <w:spacing w:before="240" w:line="260" w:lineRule="atLeast"/>
      </w:pPr>
      <w:r>
        <w:br/>
      </w:r>
      <w:r>
        <w:rPr>
          <w:b/>
          <w:color w:val="000000"/>
        </w:rPr>
        <w:t>Journal Code:</w:t>
      </w:r>
      <w:r>
        <w:rPr>
          <w:color w:val="000000"/>
        </w:rPr>
        <w:t> 666052891</w:t>
      </w:r>
    </w:p>
    <w:p w14:paraId="35C60B69" w14:textId="77777777" w:rsidR="000C43B5" w:rsidRDefault="00B01ADC">
      <w:pPr>
        <w:pStyle w:val="Normal34"/>
        <w:spacing w:before="240" w:line="260" w:lineRule="atLeast"/>
      </w:pPr>
      <w:r>
        <w:br/>
      </w:r>
      <w:r>
        <w:rPr>
          <w:b/>
          <w:color w:val="000000"/>
        </w:rPr>
        <w:t>Subject:</w:t>
      </w:r>
      <w:r>
        <w:rPr>
          <w:color w:val="000000"/>
        </w:rPr>
        <w:t xml:space="preserve"> CAMPAIGNS &amp; </w:t>
      </w:r>
      <w:r>
        <w:rPr>
          <w:b/>
          <w:color w:val="000000"/>
        </w:rPr>
        <w:t>ELECTIONS</w:t>
      </w:r>
      <w:r>
        <w:rPr>
          <w:color w:val="000000"/>
        </w:rPr>
        <w:t xml:space="preserve"> (91%); HEADS OF GOVERNMENT </w:t>
      </w:r>
      <w:r>
        <w:rPr>
          <w:b/>
          <w:color w:val="000000"/>
        </w:rPr>
        <w:t>ELECTIONS</w:t>
      </w:r>
      <w:r>
        <w:rPr>
          <w:color w:val="000000"/>
        </w:rPr>
        <w:t xml:space="preserve"> (91%); </w:t>
      </w:r>
      <w:r>
        <w:rPr>
          <w:b/>
          <w:color w:val="000000"/>
        </w:rPr>
        <w:t>ELECTIONS</w:t>
      </w:r>
      <w:r>
        <w:rPr>
          <w:color w:val="000000"/>
        </w:rPr>
        <w:t xml:space="preserve"> (90%); </w:t>
      </w:r>
      <w:r>
        <w:rPr>
          <w:b/>
          <w:color w:val="000000"/>
        </w:rPr>
        <w:t>FACT CHECKING</w:t>
      </w:r>
      <w:r>
        <w:rPr>
          <w:color w:val="000000"/>
        </w:rPr>
        <w:t xml:space="preserve"> (90%); FRAUD &amp; FINANCIAL CRIME (90%); INVESTIGATIONS (90%); US PRESIDENTIAL CANDIDATES 2008 (90%); US PRESIDENTIAL CANDIDATES 2012 (90%); US PRESIDENTIAL CANDIDATES 2024 (90%); US PRESIDENTIAL </w:t>
      </w:r>
      <w:r>
        <w:rPr>
          <w:b/>
          <w:color w:val="000000"/>
        </w:rPr>
        <w:t>ELECTIONS</w:t>
      </w:r>
      <w:r>
        <w:rPr>
          <w:color w:val="000000"/>
        </w:rPr>
        <w:t xml:space="preserve"> (90%); US FEDERAL </w:t>
      </w:r>
      <w:r>
        <w:rPr>
          <w:b/>
          <w:color w:val="000000"/>
        </w:rPr>
        <w:t>ELECTIONS</w:t>
      </w:r>
      <w:r>
        <w:rPr>
          <w:color w:val="000000"/>
        </w:rPr>
        <w:t xml:space="preserve"> (79%); </w:t>
      </w:r>
      <w:r>
        <w:rPr>
          <w:b/>
          <w:color w:val="000000"/>
        </w:rPr>
        <w:t>ELECTION</w:t>
      </w:r>
      <w:r>
        <w:rPr>
          <w:color w:val="000000"/>
        </w:rPr>
        <w:t xml:space="preserve"> CRIME (78%); </w:t>
      </w:r>
      <w:r>
        <w:rPr>
          <w:b/>
          <w:color w:val="000000"/>
        </w:rPr>
        <w:t>ELECTION</w:t>
      </w:r>
      <w:r>
        <w:rPr>
          <w:color w:val="000000"/>
        </w:rPr>
        <w:t xml:space="preserve"> FRAUD (78%); </w:t>
      </w:r>
      <w:r>
        <w:rPr>
          <w:b/>
          <w:color w:val="000000"/>
        </w:rPr>
        <w:t>ELECTIONS</w:t>
      </w:r>
      <w:r>
        <w:rPr>
          <w:color w:val="000000"/>
        </w:rPr>
        <w:t xml:space="preserve"> &amp; POLITICS (78%); GOVERNMENT &amp; PUBLIC ADMINISTRATION (78%); INTERNET SOCIAL NETWORKING (78%); US PRESIDENTIAL CANDIDATES 2020 (78%); NEGATIVE NEWS (77%); </w:t>
      </w:r>
      <w:r>
        <w:rPr>
          <w:b/>
          <w:color w:val="000000"/>
        </w:rPr>
        <w:t>ELECTION</w:t>
      </w:r>
      <w:r>
        <w:rPr>
          <w:color w:val="000000"/>
        </w:rPr>
        <w:t xml:space="preserve"> AUTHORITIES (73%); GOVERNMENT BODIES &amp; OFFICES (73%); FI</w:t>
      </w:r>
      <w:r>
        <w:rPr>
          <w:color w:val="000000"/>
        </w:rPr>
        <w:t>NANCIAL RESULTS (67%); GOVERNMENT DEPARTMENTS &amp; AUTHORITIES (58%)</w:t>
      </w:r>
    </w:p>
    <w:p w14:paraId="09B0949D" w14:textId="77777777" w:rsidR="000C43B5" w:rsidRDefault="00B01ADC">
      <w:pPr>
        <w:pStyle w:val="Normal34"/>
        <w:spacing w:before="240" w:line="260" w:lineRule="atLeast"/>
      </w:pPr>
      <w:r>
        <w:br/>
      </w:r>
      <w:r>
        <w:rPr>
          <w:b/>
          <w:color w:val="000000"/>
        </w:rPr>
        <w:t>Company:</w:t>
      </w:r>
      <w:r>
        <w:rPr>
          <w:color w:val="000000"/>
        </w:rPr>
        <w:t>  NBC UNIVERSAL INC (61%);  META PLATFORMS INC (56%);  ASSOCIATED PRESS (54%)</w:t>
      </w:r>
    </w:p>
    <w:p w14:paraId="5641F9DD" w14:textId="77777777" w:rsidR="000C43B5" w:rsidRDefault="00B01ADC">
      <w:pPr>
        <w:pStyle w:val="Normal34"/>
        <w:spacing w:before="240" w:line="260" w:lineRule="atLeast"/>
      </w:pPr>
      <w:r>
        <w:br/>
      </w:r>
      <w:r>
        <w:rPr>
          <w:b/>
          <w:color w:val="000000"/>
        </w:rPr>
        <w:t>Ticker:</w:t>
      </w:r>
      <w:r>
        <w:rPr>
          <w:color w:val="000000"/>
        </w:rPr>
        <w:t> META (NASDAQ) (56%)</w:t>
      </w:r>
    </w:p>
    <w:p w14:paraId="3C1B8148" w14:textId="77777777" w:rsidR="000C43B5" w:rsidRDefault="00B01ADC">
      <w:pPr>
        <w:pStyle w:val="Normal34"/>
        <w:spacing w:before="240" w:line="260" w:lineRule="atLeast"/>
      </w:pPr>
      <w:r>
        <w:br/>
      </w:r>
      <w:r>
        <w:rPr>
          <w:b/>
          <w:color w:val="000000"/>
        </w:rPr>
        <w:t>Industry:</w:t>
      </w:r>
      <w:r>
        <w:rPr>
          <w:color w:val="000000"/>
        </w:rPr>
        <w:t xml:space="preserve"> NAICS516120 TELEVISION BROADCASTING STATIONS (61%); </w:t>
      </w:r>
      <w:r>
        <w:rPr>
          <w:color w:val="000000"/>
        </w:rPr>
        <w:t>SIC4833 TELEVISION BROADCASTING STATIONS (61%); NAICS516210 MEDIA STREAMING DIST SVCS, SOCIAL NETWORKS, AND OTHER MEDIA NETWORKS AND CONTENT PROVIDERS (56%); SIC7374 COMPUTER PROCESSING &amp; DATA PREPARATION &amp; PROCESSING SERVICES (56%); SIC7383 NEWS SYNDICATES (54%); INTERNET SOCIAL NETWORKING (78%); ELECTRONIC PUBLISHING (73%); PRESS AGENCY RELEASES (65%)</w:t>
      </w:r>
    </w:p>
    <w:p w14:paraId="063B7383" w14:textId="77777777" w:rsidR="000C43B5" w:rsidRDefault="00B01ADC">
      <w:pPr>
        <w:pStyle w:val="Normal34"/>
        <w:spacing w:before="240" w:line="260" w:lineRule="atLeast"/>
      </w:pPr>
      <w:r>
        <w:br/>
      </w:r>
      <w:r>
        <w:rPr>
          <w:b/>
          <w:color w:val="000000"/>
        </w:rPr>
        <w:t>Person:</w:t>
      </w:r>
      <w:r>
        <w:rPr>
          <w:color w:val="000000"/>
        </w:rPr>
        <w:t> KAMALA HARRIS (92%); DONALD TRUMP (89%); JOE BIDEN (79%)</w:t>
      </w:r>
    </w:p>
    <w:p w14:paraId="31CB1F97" w14:textId="77777777" w:rsidR="000C43B5" w:rsidRDefault="00B01ADC">
      <w:pPr>
        <w:pStyle w:val="Normal34"/>
        <w:spacing w:before="240" w:line="260" w:lineRule="atLeast"/>
      </w:pPr>
      <w:r>
        <w:br/>
      </w:r>
      <w:r>
        <w:rPr>
          <w:b/>
          <w:color w:val="000000"/>
        </w:rPr>
        <w:t>Geographic:</w:t>
      </w:r>
      <w:r>
        <w:rPr>
          <w:color w:val="000000"/>
        </w:rPr>
        <w:t> UNITED STATES (94%); United States; Americas, Northern America</w:t>
      </w:r>
    </w:p>
    <w:p w14:paraId="5887A3C5" w14:textId="77777777" w:rsidR="000C43B5" w:rsidRDefault="00B01ADC">
      <w:pPr>
        <w:pStyle w:val="Normal34"/>
        <w:spacing w:before="240" w:line="260" w:lineRule="atLeast"/>
      </w:pPr>
      <w:r>
        <w:br/>
      </w:r>
      <w:r>
        <w:rPr>
          <w:b/>
          <w:color w:val="000000"/>
        </w:rPr>
        <w:t>Load-Date:</w:t>
      </w:r>
      <w:r>
        <w:rPr>
          <w:color w:val="000000"/>
        </w:rPr>
        <w:t> November 13, 2024</w:t>
      </w:r>
    </w:p>
    <w:p w14:paraId="66A29415" w14:textId="77777777" w:rsidR="000C43B5" w:rsidRDefault="000C43B5">
      <w:pPr>
        <w:pStyle w:val="Normal34"/>
      </w:pPr>
    </w:p>
    <w:p w14:paraId="0617C977" w14:textId="27811B3E" w:rsidR="000C43B5" w:rsidRDefault="00B01ADC">
      <w:pPr>
        <w:pStyle w:val="Normal34"/>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71904" behindDoc="0" locked="0" layoutInCell="1" allowOverlap="1" wp14:anchorId="5F88E7AE" wp14:editId="7301CF78">
                <wp:simplePos x="0" y="0"/>
                <wp:positionH relativeFrom="column">
                  <wp:posOffset>0</wp:posOffset>
                </wp:positionH>
                <wp:positionV relativeFrom="paragraph">
                  <wp:posOffset>127000</wp:posOffset>
                </wp:positionV>
                <wp:extent cx="6502400" cy="0"/>
                <wp:effectExtent l="9525" t="12700" r="12700" b="6350"/>
                <wp:wrapNone/>
                <wp:docPr id="177832579"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92CB7" id="Line 151"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599899EB" w14:textId="77777777" w:rsidR="000C43B5" w:rsidRDefault="000C43B5">
      <w:pPr>
        <w:pStyle w:val="Normal35"/>
        <w:sectPr w:rsidR="000C43B5">
          <w:headerReference w:type="even" r:id="rId1456"/>
          <w:headerReference w:type="default" r:id="rId1457"/>
          <w:footerReference w:type="even" r:id="rId1458"/>
          <w:footerReference w:type="default" r:id="rId1459"/>
          <w:headerReference w:type="first" r:id="rId1460"/>
          <w:footerReference w:type="first" r:id="rId1461"/>
          <w:pgSz w:w="12240" w:h="15840"/>
          <w:pgMar w:top="840" w:right="1000" w:bottom="840" w:left="1000" w:header="400" w:footer="400" w:gutter="0"/>
          <w:cols w:space="720"/>
          <w:titlePg/>
        </w:sectPr>
      </w:pPr>
    </w:p>
    <w:p w14:paraId="4E55B558" w14:textId="77777777" w:rsidR="000C43B5" w:rsidRDefault="000C43B5">
      <w:pPr>
        <w:pStyle w:val="Normal35"/>
      </w:pPr>
    </w:p>
    <w:p w14:paraId="491ADD2A" w14:textId="529DAE15" w:rsidR="000C43B5" w:rsidRDefault="00B01ADC">
      <w:pPr>
        <w:pStyle w:val="Normal35"/>
      </w:pPr>
      <w:r>
        <w:rPr>
          <w:noProof/>
        </w:rPr>
        <w:drawing>
          <wp:inline distT="0" distB="0" distL="0" distR="0" wp14:anchorId="222CE0AB" wp14:editId="3CC0FC59">
            <wp:extent cx="1879600" cy="381000"/>
            <wp:effectExtent l="0" t="0" r="0" b="0"/>
            <wp:docPr id="41" name="Picture 1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26A37930" w14:textId="77777777" w:rsidR="000C43B5" w:rsidRDefault="00B01ADC">
      <w:pPr>
        <w:pStyle w:val="Heading133"/>
        <w:keepNext w:val="0"/>
        <w:spacing w:after="200" w:line="340" w:lineRule="atLeast"/>
        <w:jc w:val="center"/>
      </w:pPr>
      <w:hyperlink r:id="rId1462" w:history="1">
        <w:r>
          <w:rPr>
            <w:rFonts w:eastAsia="Arial"/>
            <w:color w:val="0077CC"/>
            <w:sz w:val="28"/>
            <w:u w:val="single"/>
            <w:shd w:val="clear" w:color="auto" w:fill="FFFFFF"/>
          </w:rPr>
          <w:t>FACT CHECK</w:t>
        </w:r>
      </w:hyperlink>
      <w:hyperlink r:id="rId1463" w:history="1">
        <w:r>
          <w:rPr>
            <w:rFonts w:eastAsia="Arial"/>
            <w:color w:val="0077CC"/>
            <w:sz w:val="28"/>
            <w:u w:val="single"/>
            <w:shd w:val="clear" w:color="auto" w:fill="FFFFFF"/>
          </w:rPr>
          <w:t xml:space="preserve">: WEIGHT LOSS DRUG TRIAL, US </w:t>
        </w:r>
      </w:hyperlink>
      <w:hyperlink r:id="rId1464" w:history="1">
        <w:r>
          <w:rPr>
            <w:rFonts w:eastAsia="Arial"/>
            <w:color w:val="0077CC"/>
            <w:sz w:val="28"/>
            <w:u w:val="single"/>
            <w:shd w:val="clear" w:color="auto" w:fill="FFFFFF"/>
          </w:rPr>
          <w:t>ELECTION</w:t>
        </w:r>
      </w:hyperlink>
      <w:hyperlink r:id="rId1465" w:history="1">
        <w:r>
          <w:rPr>
            <w:rFonts w:eastAsia="Arial"/>
            <w:color w:val="0077CC"/>
            <w:sz w:val="28"/>
            <w:u w:val="single"/>
            <w:shd w:val="clear" w:color="auto" w:fill="FFFFFF"/>
          </w:rPr>
          <w:t xml:space="preserve"> RULES AND 'IDF SOLDIERS' IMAGE</w:t>
        </w:r>
      </w:hyperlink>
    </w:p>
    <w:p w14:paraId="686CF39D" w14:textId="77777777" w:rsidR="000C43B5" w:rsidRDefault="00B01ADC">
      <w:pPr>
        <w:pStyle w:val="Normal35"/>
        <w:spacing w:before="120" w:line="260" w:lineRule="atLeast"/>
        <w:jc w:val="center"/>
      </w:pPr>
      <w:r>
        <w:rPr>
          <w:rFonts w:ascii="Arial" w:eastAsia="Arial" w:hAnsi="Arial" w:cs="Arial"/>
          <w:color w:val="000000"/>
          <w:sz w:val="20"/>
        </w:rPr>
        <w:t>Press Association Mediapoint</w:t>
      </w:r>
    </w:p>
    <w:p w14:paraId="36CAAB52" w14:textId="77777777" w:rsidR="000C43B5" w:rsidRDefault="00B01ADC">
      <w:pPr>
        <w:pStyle w:val="Normal35"/>
        <w:spacing w:before="120" w:line="260" w:lineRule="atLeast"/>
        <w:jc w:val="center"/>
      </w:pPr>
      <w:r>
        <w:rPr>
          <w:rFonts w:ascii="Arial" w:eastAsia="Arial" w:hAnsi="Arial" w:cs="Arial"/>
          <w:color w:val="000000"/>
          <w:sz w:val="20"/>
        </w:rPr>
        <w:t>October 24, 2024 Thursday 4:20 PM BST</w:t>
      </w:r>
    </w:p>
    <w:p w14:paraId="181B481A" w14:textId="77777777" w:rsidR="000C43B5" w:rsidRDefault="000C43B5">
      <w:pPr>
        <w:pStyle w:val="Normal35"/>
        <w:spacing w:line="240" w:lineRule="atLeast"/>
        <w:jc w:val="both"/>
      </w:pPr>
      <w:bookmarkStart w:id="102" w:name="Bookmark_35"/>
      <w:bookmarkEnd w:id="102"/>
    </w:p>
    <w:p w14:paraId="69A9C2B8" w14:textId="77777777" w:rsidR="000C43B5" w:rsidRDefault="00B01ADC">
      <w:pPr>
        <w:pStyle w:val="Normal35"/>
        <w:spacing w:before="120" w:line="220" w:lineRule="atLeast"/>
      </w:pPr>
      <w:r>
        <w:br/>
      </w:r>
      <w:r>
        <w:rPr>
          <w:rFonts w:ascii="Arial" w:eastAsia="Arial" w:hAnsi="Arial" w:cs="Arial"/>
          <w:color w:val="000000"/>
          <w:sz w:val="16"/>
        </w:rPr>
        <w:t>Copyright 2024 The Press Association Limited All Rights Reserved</w:t>
      </w:r>
    </w:p>
    <w:p w14:paraId="309FEC4E" w14:textId="3D2F3DCC" w:rsidR="000C43B5" w:rsidRDefault="00B01ADC">
      <w:pPr>
        <w:pStyle w:val="Normal35"/>
        <w:spacing w:before="120" w:line="220" w:lineRule="atLeast"/>
      </w:pPr>
      <w:r>
        <w:br/>
      </w:r>
      <w:r>
        <w:rPr>
          <w:noProof/>
        </w:rPr>
        <w:drawing>
          <wp:inline distT="0" distB="0" distL="0" distR="0" wp14:anchorId="2EB3CD86" wp14:editId="1D64C03A">
            <wp:extent cx="2000250" cy="736600"/>
            <wp:effectExtent l="0" t="0" r="0" b="0"/>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66">
                      <a:extLst>
                        <a:ext uri="{28A0092B-C50C-407E-A947-70E740481C1C}">
                          <a14:useLocalDpi xmlns:a14="http://schemas.microsoft.com/office/drawing/2010/main" val="0"/>
                        </a:ext>
                      </a:extLst>
                    </a:blip>
                    <a:srcRect/>
                    <a:stretch>
                      <a:fillRect/>
                    </a:stretch>
                  </pic:blipFill>
                  <pic:spPr bwMode="auto">
                    <a:xfrm>
                      <a:off x="0" y="0"/>
                      <a:ext cx="2000250" cy="736600"/>
                    </a:xfrm>
                    <a:prstGeom prst="rect">
                      <a:avLst/>
                    </a:prstGeom>
                    <a:noFill/>
                    <a:ln>
                      <a:noFill/>
                    </a:ln>
                  </pic:spPr>
                </pic:pic>
              </a:graphicData>
            </a:graphic>
          </wp:inline>
        </w:drawing>
      </w:r>
    </w:p>
    <w:p w14:paraId="02392F8D" w14:textId="77777777" w:rsidR="000C43B5" w:rsidRDefault="00B01ADC">
      <w:pPr>
        <w:pStyle w:val="Normal35"/>
        <w:spacing w:before="120" w:line="260" w:lineRule="atLeast"/>
      </w:pPr>
      <w:r>
        <w:rPr>
          <w:rFonts w:ascii="Arial" w:eastAsia="Arial" w:hAnsi="Arial" w:cs="Arial"/>
          <w:b/>
          <w:color w:val="000000"/>
          <w:sz w:val="20"/>
        </w:rPr>
        <w:t>Section:</w:t>
      </w:r>
      <w:r>
        <w:rPr>
          <w:rFonts w:ascii="Arial" w:eastAsia="Arial" w:hAnsi="Arial" w:cs="Arial"/>
          <w:color w:val="000000"/>
          <w:sz w:val="20"/>
        </w:rPr>
        <w:t> HOME NEWS</w:t>
      </w:r>
    </w:p>
    <w:p w14:paraId="66E1E513" w14:textId="77777777" w:rsidR="000C43B5" w:rsidRDefault="00B01ADC">
      <w:pPr>
        <w:pStyle w:val="Normal35"/>
        <w:spacing w:before="120" w:line="260" w:lineRule="atLeast"/>
      </w:pPr>
      <w:r>
        <w:rPr>
          <w:rFonts w:ascii="Arial" w:eastAsia="Arial" w:hAnsi="Arial" w:cs="Arial"/>
          <w:b/>
          <w:color w:val="000000"/>
          <w:sz w:val="20"/>
        </w:rPr>
        <w:t>Length:</w:t>
      </w:r>
      <w:r>
        <w:rPr>
          <w:rFonts w:ascii="Arial" w:eastAsia="Arial" w:hAnsi="Arial" w:cs="Arial"/>
          <w:color w:val="000000"/>
          <w:sz w:val="20"/>
        </w:rPr>
        <w:t> 678 words</w:t>
      </w:r>
    </w:p>
    <w:p w14:paraId="031DF43B" w14:textId="77777777" w:rsidR="000C43B5" w:rsidRDefault="00B01ADC">
      <w:pPr>
        <w:pStyle w:val="Normal35"/>
        <w:spacing w:before="120" w:line="260" w:lineRule="atLeast"/>
      </w:pPr>
      <w:r>
        <w:rPr>
          <w:rFonts w:ascii="Arial" w:eastAsia="Arial" w:hAnsi="Arial" w:cs="Arial"/>
          <w:b/>
          <w:color w:val="000000"/>
          <w:sz w:val="20"/>
        </w:rPr>
        <w:t>Byline:</w:t>
      </w:r>
      <w:r>
        <w:rPr>
          <w:rFonts w:ascii="Arial" w:eastAsia="Arial" w:hAnsi="Arial" w:cs="Arial"/>
          <w:color w:val="000000"/>
          <w:sz w:val="20"/>
        </w:rPr>
        <w:t xml:space="preserve"> Full </w:t>
      </w:r>
      <w:r>
        <w:rPr>
          <w:rFonts w:ascii="Arial" w:eastAsia="Arial" w:hAnsi="Arial" w:cs="Arial"/>
          <w:b/>
          <w:color w:val="000000"/>
          <w:sz w:val="20"/>
        </w:rPr>
        <w:t>Fact</w:t>
      </w:r>
      <w:r>
        <w:rPr>
          <w:rFonts w:ascii="Arial" w:eastAsia="Arial" w:hAnsi="Arial" w:cs="Arial"/>
          <w:color w:val="000000"/>
          <w:sz w:val="20"/>
        </w:rPr>
        <w:t xml:space="preserve"> via PA</w:t>
      </w:r>
    </w:p>
    <w:p w14:paraId="2F2F3C3F" w14:textId="77777777" w:rsidR="000C43B5" w:rsidRDefault="00B01ADC">
      <w:pPr>
        <w:pStyle w:val="Normal35"/>
        <w:keepNext/>
        <w:spacing w:before="240" w:line="340" w:lineRule="atLeast"/>
      </w:pPr>
      <w:bookmarkStart w:id="103" w:name="Body_33"/>
      <w:bookmarkEnd w:id="103"/>
      <w:r>
        <w:rPr>
          <w:rFonts w:ascii="Arial" w:eastAsia="Arial" w:hAnsi="Arial" w:cs="Arial"/>
          <w:b/>
          <w:color w:val="000000"/>
          <w:sz w:val="28"/>
        </w:rPr>
        <w:t>Body</w:t>
      </w:r>
    </w:p>
    <w:p w14:paraId="42271B4D" w14:textId="4B1FCDD8" w:rsidR="000C43B5" w:rsidRDefault="00B01ADC">
      <w:pPr>
        <w:pStyle w:val="Normal35"/>
        <w:spacing w:line="60" w:lineRule="exact"/>
      </w:pPr>
      <w:r>
        <w:rPr>
          <w:noProof/>
        </w:rPr>
        <mc:AlternateContent>
          <mc:Choice Requires="wps">
            <w:drawing>
              <wp:anchor distT="0" distB="0" distL="114300" distR="114300" simplePos="0" relativeHeight="251772928" behindDoc="0" locked="0" layoutInCell="1" allowOverlap="1" wp14:anchorId="42E05982" wp14:editId="3F9B7D39">
                <wp:simplePos x="0" y="0"/>
                <wp:positionH relativeFrom="column">
                  <wp:posOffset>0</wp:posOffset>
                </wp:positionH>
                <wp:positionV relativeFrom="paragraph">
                  <wp:posOffset>25400</wp:posOffset>
                </wp:positionV>
                <wp:extent cx="6502400" cy="0"/>
                <wp:effectExtent l="19050" t="15875" r="12700" b="12700"/>
                <wp:wrapTopAndBottom/>
                <wp:docPr id="1201468070"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FEEB0" id="Line 15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14F1E5B" w14:textId="77777777" w:rsidR="000C43B5" w:rsidRDefault="000C43B5">
      <w:pPr>
        <w:pStyle w:val="Normal35"/>
      </w:pPr>
    </w:p>
    <w:p w14:paraId="034C6A8B" w14:textId="77777777" w:rsidR="000C43B5" w:rsidRDefault="00B01ADC">
      <w:pPr>
        <w:pStyle w:val="Normal35"/>
        <w:spacing w:before="200" w:line="260" w:lineRule="atLeast"/>
        <w:jc w:val="both"/>
      </w:pPr>
      <w:r>
        <w:rPr>
          <w:rFonts w:ascii="Arial" w:eastAsia="Arial" w:hAnsi="Arial" w:cs="Arial"/>
          <w:color w:val="000000"/>
          <w:sz w:val="20"/>
        </w:rPr>
        <w:t xml:space="preserve">This roundup of claims has been compiled by Full </w:t>
      </w:r>
      <w:r>
        <w:rPr>
          <w:rFonts w:ascii="Arial" w:eastAsia="Arial" w:hAnsi="Arial" w:cs="Arial"/>
          <w:b/>
          <w:color w:val="000000"/>
          <w:sz w:val="20"/>
        </w:rPr>
        <w:t>Fact</w:t>
      </w:r>
      <w:r>
        <w:rPr>
          <w:rFonts w:ascii="Arial" w:eastAsia="Arial" w:hAnsi="Arial" w:cs="Arial"/>
          <w:color w:val="000000"/>
          <w:sz w:val="20"/>
        </w:rPr>
        <w:t>, the UK'</w:t>
      </w:r>
      <w:r>
        <w:rPr>
          <w:rFonts w:ascii="Arial" w:eastAsia="Arial" w:hAnsi="Arial" w:cs="Arial"/>
          <w:b/>
          <w:color w:val="000000"/>
          <w:sz w:val="20"/>
        </w:rPr>
        <w:t>s</w:t>
      </w:r>
      <w:r>
        <w:rPr>
          <w:rFonts w:ascii="Arial" w:eastAsia="Arial" w:hAnsi="Arial" w:cs="Arial"/>
          <w:color w:val="000000"/>
          <w:sz w:val="20"/>
        </w:rPr>
        <w:t xml:space="preserve"> largest </w:t>
      </w:r>
      <w:r>
        <w:rPr>
          <w:rFonts w:ascii="Arial" w:eastAsia="Arial" w:hAnsi="Arial" w:cs="Arial"/>
          <w:b/>
          <w:color w:val="000000"/>
          <w:sz w:val="20"/>
        </w:rPr>
        <w:t>fact checking</w:t>
      </w:r>
      <w:r>
        <w:rPr>
          <w:rFonts w:ascii="Arial" w:eastAsia="Arial" w:hAnsi="Arial" w:cs="Arial"/>
          <w:color w:val="000000"/>
          <w:sz w:val="20"/>
        </w:rPr>
        <w:t xml:space="preserve"> charity working to find, expose and counter the harms of bad information.</w:t>
      </w:r>
    </w:p>
    <w:p w14:paraId="25A0161D" w14:textId="77777777" w:rsidR="000C43B5" w:rsidRDefault="00B01ADC">
      <w:pPr>
        <w:pStyle w:val="Normal35"/>
        <w:spacing w:before="200" w:line="260" w:lineRule="atLeast"/>
        <w:jc w:val="both"/>
      </w:pPr>
      <w:r>
        <w:rPr>
          <w:rFonts w:ascii="Arial" w:eastAsia="Arial" w:hAnsi="Arial" w:cs="Arial"/>
          <w:color w:val="000000"/>
          <w:sz w:val="20"/>
        </w:rPr>
        <w:t>Weight loss drug trial isn't funded with public money</w:t>
      </w:r>
    </w:p>
    <w:p w14:paraId="097D122F" w14:textId="77777777" w:rsidR="000C43B5" w:rsidRDefault="00B01ADC">
      <w:pPr>
        <w:pStyle w:val="Normal35"/>
        <w:spacing w:before="200" w:line="260" w:lineRule="atLeast"/>
        <w:jc w:val="both"/>
      </w:pPr>
      <w:r>
        <w:rPr>
          <w:rFonts w:ascii="Arial" w:eastAsia="Arial" w:hAnsi="Arial" w:cs="Arial"/>
          <w:color w:val="000000"/>
          <w:sz w:val="20"/>
        </w:rPr>
        <w:t xml:space="preserve">The government will not be </w:t>
      </w:r>
      <w:r>
        <w:rPr>
          <w:rFonts w:ascii="Arial" w:eastAsia="Arial" w:hAnsi="Arial" w:cs="Arial"/>
          <w:color w:val="000000"/>
          <w:sz w:val="20"/>
        </w:rPr>
        <w:t>paying the pharmaceutical firm Lilly £280 million to run a widely reported five-year trial into the impact of weight loss injections, despite confusion online.</w:t>
      </w:r>
    </w:p>
    <w:p w14:paraId="1E2F4FAC" w14:textId="77777777" w:rsidR="000C43B5" w:rsidRDefault="00B01ADC">
      <w:pPr>
        <w:pStyle w:val="Normal35"/>
        <w:spacing w:before="200" w:line="260" w:lineRule="atLeast"/>
        <w:jc w:val="both"/>
      </w:pPr>
      <w:r>
        <w:rPr>
          <w:rFonts w:ascii="Arial" w:eastAsia="Arial" w:hAnsi="Arial" w:cs="Arial"/>
          <w:color w:val="000000"/>
          <w:sz w:val="20"/>
        </w:rPr>
        <w:t>Last week, health secretary Wes Streeting announced that Lilly would be making a £279 million investment in the UK to trial weight loss injections using the drug tirzepatide for people living with obesity.</w:t>
      </w:r>
    </w:p>
    <w:p w14:paraId="18102E9C" w14:textId="77777777" w:rsidR="000C43B5" w:rsidRDefault="00B01ADC">
      <w:pPr>
        <w:pStyle w:val="Normal35"/>
        <w:spacing w:before="200" w:line="260" w:lineRule="atLeast"/>
        <w:jc w:val="both"/>
      </w:pPr>
      <w:r>
        <w:rPr>
          <w:rFonts w:ascii="Arial" w:eastAsia="Arial" w:hAnsi="Arial" w:cs="Arial"/>
          <w:color w:val="000000"/>
          <w:sz w:val="20"/>
        </w:rPr>
        <w:t>But social media users appear to have confused the meaning of this, claiming that the government will be paying the pharmaceutical company at taxpayers' expense. One post claimed this would see ``£280m of taxpayers' money [go] to Big Pharma''.</w:t>
      </w:r>
    </w:p>
    <w:p w14:paraId="3FD8E832" w14:textId="77777777" w:rsidR="000C43B5" w:rsidRDefault="00B01ADC">
      <w:pPr>
        <w:pStyle w:val="Normal35"/>
        <w:spacing w:before="200" w:line="260" w:lineRule="atLeast"/>
        <w:jc w:val="both"/>
      </w:pPr>
      <w:r>
        <w:rPr>
          <w:rFonts w:ascii="Arial" w:eastAsia="Arial" w:hAnsi="Arial" w:cs="Arial"/>
          <w:color w:val="000000"/>
          <w:sz w:val="20"/>
        </w:rPr>
        <w:t xml:space="preserve">This isn't true. The original press release from the Department of Health and Social Care made clear that the money would be coming from Lilly, not the government. A spokesperson also confirmed to Full </w:t>
      </w:r>
      <w:r>
        <w:rPr>
          <w:rFonts w:ascii="Arial" w:eastAsia="Arial" w:hAnsi="Arial" w:cs="Arial"/>
          <w:b/>
          <w:color w:val="000000"/>
          <w:sz w:val="20"/>
        </w:rPr>
        <w:t>Fact</w:t>
      </w:r>
      <w:r>
        <w:rPr>
          <w:rFonts w:ascii="Arial" w:eastAsia="Arial" w:hAnsi="Arial" w:cs="Arial"/>
          <w:color w:val="000000"/>
          <w:sz w:val="20"/>
        </w:rPr>
        <w:t xml:space="preserve"> that the £279 million will be funded ``entirely by Lilly'', adding: ``No taxpayer money will be given to the company as part of the announced collaboration.''</w:t>
      </w:r>
    </w:p>
    <w:p w14:paraId="7F50919D" w14:textId="77777777" w:rsidR="000C43B5" w:rsidRDefault="00B01ADC">
      <w:pPr>
        <w:pStyle w:val="Normal35"/>
        <w:spacing w:before="200" w:line="260" w:lineRule="atLeast"/>
        <w:jc w:val="both"/>
      </w:pPr>
      <w:r>
        <w:rPr>
          <w:rFonts w:ascii="Arial" w:eastAsia="Arial" w:hAnsi="Arial" w:cs="Arial"/>
          <w:color w:val="000000"/>
          <w:sz w:val="20"/>
        </w:rPr>
        <w:t xml:space="preserve">What are the rules on foreigners volunteering in US </w:t>
      </w:r>
      <w:r>
        <w:rPr>
          <w:rFonts w:ascii="Arial" w:eastAsia="Arial" w:hAnsi="Arial" w:cs="Arial"/>
          <w:b/>
          <w:color w:val="000000"/>
          <w:sz w:val="20"/>
        </w:rPr>
        <w:t>elections</w:t>
      </w:r>
      <w:r>
        <w:rPr>
          <w:rFonts w:ascii="Arial" w:eastAsia="Arial" w:hAnsi="Arial" w:cs="Arial"/>
          <w:color w:val="000000"/>
          <w:sz w:val="20"/>
        </w:rPr>
        <w:t>?</w:t>
      </w:r>
    </w:p>
    <w:p w14:paraId="50EF30DD" w14:textId="77777777" w:rsidR="000C43B5" w:rsidRDefault="00B01ADC">
      <w:pPr>
        <w:pStyle w:val="Normal35"/>
        <w:spacing w:before="200" w:line="260" w:lineRule="atLeast"/>
        <w:jc w:val="both"/>
      </w:pPr>
      <w:r>
        <w:rPr>
          <w:rFonts w:ascii="Arial" w:eastAsia="Arial" w:hAnsi="Arial" w:cs="Arial"/>
          <w:color w:val="000000"/>
          <w:sz w:val="20"/>
        </w:rPr>
        <w:t xml:space="preserve">The rules on foreign nationals volunteering in US </w:t>
      </w:r>
      <w:r>
        <w:rPr>
          <w:rFonts w:ascii="Arial" w:eastAsia="Arial" w:hAnsi="Arial" w:cs="Arial"/>
          <w:b/>
          <w:color w:val="000000"/>
          <w:sz w:val="20"/>
        </w:rPr>
        <w:t>elections</w:t>
      </w:r>
      <w:r>
        <w:rPr>
          <w:rFonts w:ascii="Arial" w:eastAsia="Arial" w:hAnsi="Arial" w:cs="Arial"/>
          <w:color w:val="000000"/>
          <w:sz w:val="20"/>
        </w:rPr>
        <w:t xml:space="preserve"> have been in the spotlight this week, after a row between Republican candidate Donald Trump'</w:t>
      </w:r>
      <w:r>
        <w:rPr>
          <w:rFonts w:ascii="Arial" w:eastAsia="Arial" w:hAnsi="Arial" w:cs="Arial"/>
          <w:b/>
          <w:color w:val="000000"/>
          <w:sz w:val="20"/>
        </w:rPr>
        <w:t>s</w:t>
      </w:r>
      <w:r>
        <w:rPr>
          <w:rFonts w:ascii="Arial" w:eastAsia="Arial" w:hAnsi="Arial" w:cs="Arial"/>
          <w:color w:val="000000"/>
          <w:sz w:val="20"/>
        </w:rPr>
        <w:t xml:space="preserve"> campaign and the UK'</w:t>
      </w:r>
      <w:r>
        <w:rPr>
          <w:rFonts w:ascii="Arial" w:eastAsia="Arial" w:hAnsi="Arial" w:cs="Arial"/>
          <w:b/>
          <w:color w:val="000000"/>
          <w:sz w:val="20"/>
        </w:rPr>
        <w:t>s</w:t>
      </w:r>
      <w:r>
        <w:rPr>
          <w:rFonts w:ascii="Arial" w:eastAsia="Arial" w:hAnsi="Arial" w:cs="Arial"/>
          <w:color w:val="000000"/>
          <w:sz w:val="20"/>
        </w:rPr>
        <w:t xml:space="preserve"> Labour party over alleged ``interference'' in the upcoming US presidential </w:t>
      </w:r>
      <w:r>
        <w:rPr>
          <w:rFonts w:ascii="Arial" w:eastAsia="Arial" w:hAnsi="Arial" w:cs="Arial"/>
          <w:b/>
          <w:color w:val="000000"/>
          <w:sz w:val="20"/>
        </w:rPr>
        <w:t>election</w:t>
      </w:r>
      <w:r>
        <w:rPr>
          <w:rFonts w:ascii="Arial" w:eastAsia="Arial" w:hAnsi="Arial" w:cs="Arial"/>
          <w:color w:val="000000"/>
          <w:sz w:val="20"/>
        </w:rPr>
        <w:t>.</w:t>
      </w:r>
    </w:p>
    <w:p w14:paraId="03327FCE" w14:textId="77777777" w:rsidR="000C43B5" w:rsidRDefault="00B01ADC">
      <w:pPr>
        <w:pStyle w:val="Normal35"/>
        <w:spacing w:before="200" w:line="260" w:lineRule="atLeast"/>
        <w:jc w:val="both"/>
      </w:pPr>
      <w:r>
        <w:rPr>
          <w:rFonts w:ascii="Arial" w:eastAsia="Arial" w:hAnsi="Arial" w:cs="Arial"/>
          <w:color w:val="000000"/>
          <w:sz w:val="20"/>
        </w:rPr>
        <w:t xml:space="preserve">The Trump campaign filed a complaint to the Federal </w:t>
      </w:r>
      <w:r>
        <w:rPr>
          <w:rFonts w:ascii="Arial" w:eastAsia="Arial" w:hAnsi="Arial" w:cs="Arial"/>
          <w:b/>
          <w:color w:val="000000"/>
          <w:sz w:val="20"/>
        </w:rPr>
        <w:t>Election</w:t>
      </w:r>
      <w:r>
        <w:rPr>
          <w:rFonts w:ascii="Arial" w:eastAsia="Arial" w:hAnsi="Arial" w:cs="Arial"/>
          <w:color w:val="000000"/>
          <w:sz w:val="20"/>
        </w:rPr>
        <w:t xml:space="preserve"> Commission (FEC) demanding ``an immediate investigation'' after reports of current and former Labour party staff preparing to campaign in support of Democratic candidate Kamala Harris.</w:t>
      </w:r>
    </w:p>
    <w:p w14:paraId="435DBC6E" w14:textId="77777777" w:rsidR="000C43B5" w:rsidRDefault="00B01ADC">
      <w:pPr>
        <w:pStyle w:val="Normal35"/>
        <w:spacing w:before="200" w:line="260" w:lineRule="atLeast"/>
        <w:jc w:val="both"/>
      </w:pPr>
      <w:r>
        <w:rPr>
          <w:rFonts w:ascii="Arial" w:eastAsia="Arial" w:hAnsi="Arial" w:cs="Arial"/>
          <w:color w:val="000000"/>
          <w:sz w:val="20"/>
        </w:rPr>
        <w:t>Labour has said the staff were volunteering. At Prime Minister'</w:t>
      </w:r>
      <w:r>
        <w:rPr>
          <w:rFonts w:ascii="Arial" w:eastAsia="Arial" w:hAnsi="Arial" w:cs="Arial"/>
          <w:b/>
          <w:color w:val="000000"/>
          <w:sz w:val="20"/>
        </w:rPr>
        <w:t>s</w:t>
      </w:r>
      <w:r>
        <w:rPr>
          <w:rFonts w:ascii="Arial" w:eastAsia="Arial" w:hAnsi="Arial" w:cs="Arial"/>
          <w:color w:val="000000"/>
          <w:sz w:val="20"/>
        </w:rPr>
        <w:t xml:space="preserve"> Questions on Wednesday, Deputy PM Angela Rayner said: ``People in their own time often go and campaign, and that'</w:t>
      </w:r>
      <w:r>
        <w:rPr>
          <w:rFonts w:ascii="Arial" w:eastAsia="Arial" w:hAnsi="Arial" w:cs="Arial"/>
          <w:b/>
          <w:color w:val="000000"/>
          <w:sz w:val="20"/>
        </w:rPr>
        <w:t>s</w:t>
      </w:r>
      <w:r>
        <w:rPr>
          <w:rFonts w:ascii="Arial" w:eastAsia="Arial" w:hAnsi="Arial" w:cs="Arial"/>
          <w:color w:val="000000"/>
          <w:sz w:val="20"/>
        </w:rPr>
        <w:t xml:space="preserve"> what we have seen. It happens in all political parties.''</w:t>
      </w:r>
    </w:p>
    <w:p w14:paraId="7E12A372" w14:textId="77777777" w:rsidR="000C43B5" w:rsidRDefault="00B01ADC">
      <w:pPr>
        <w:pStyle w:val="Normal35"/>
        <w:spacing w:before="200" w:line="260" w:lineRule="atLeast"/>
        <w:jc w:val="both"/>
      </w:pPr>
      <w:r>
        <w:rPr>
          <w:rFonts w:ascii="Arial" w:eastAsia="Arial" w:hAnsi="Arial" w:cs="Arial"/>
          <w:color w:val="000000"/>
          <w:sz w:val="20"/>
        </w:rPr>
        <w:t>But what do the rules say?</w:t>
      </w:r>
    </w:p>
    <w:p w14:paraId="2C155B4E" w14:textId="77777777" w:rsidR="000C43B5" w:rsidRDefault="00B01ADC">
      <w:pPr>
        <w:pStyle w:val="Normal35"/>
        <w:spacing w:before="200" w:line="260" w:lineRule="atLeast"/>
        <w:jc w:val="both"/>
      </w:pPr>
      <w:r>
        <w:rPr>
          <w:rFonts w:ascii="Arial" w:eastAsia="Arial" w:hAnsi="Arial" w:cs="Arial"/>
          <w:color w:val="000000"/>
          <w:sz w:val="20"/>
        </w:rPr>
        <w:t xml:space="preserve">The FEC states that foreign nationals (with the exception of green card holders) may not make donations in connection with any federal, state or local </w:t>
      </w:r>
      <w:r>
        <w:rPr>
          <w:rFonts w:ascii="Arial" w:eastAsia="Arial" w:hAnsi="Arial" w:cs="Arial"/>
          <w:b/>
          <w:color w:val="000000"/>
          <w:sz w:val="20"/>
        </w:rPr>
        <w:t>election</w:t>
      </w:r>
      <w:r>
        <w:rPr>
          <w:rFonts w:ascii="Arial" w:eastAsia="Arial" w:hAnsi="Arial" w:cs="Arial"/>
          <w:color w:val="000000"/>
          <w:sz w:val="20"/>
        </w:rPr>
        <w:t xml:space="preserve"> in the US. Foreign nationals are also prohibited from influencing decision making in </w:t>
      </w:r>
      <w:r>
        <w:rPr>
          <w:rFonts w:ascii="Arial" w:eastAsia="Arial" w:hAnsi="Arial" w:cs="Arial"/>
          <w:b/>
          <w:color w:val="000000"/>
          <w:sz w:val="20"/>
        </w:rPr>
        <w:t>election</w:t>
      </w:r>
      <w:r>
        <w:rPr>
          <w:rFonts w:ascii="Arial" w:eastAsia="Arial" w:hAnsi="Arial" w:cs="Arial"/>
          <w:color w:val="000000"/>
          <w:sz w:val="20"/>
        </w:rPr>
        <w:t>-related activities.</w:t>
      </w:r>
    </w:p>
    <w:p w14:paraId="4A5C81CC" w14:textId="77777777" w:rsidR="000C43B5" w:rsidRDefault="00B01ADC">
      <w:pPr>
        <w:pStyle w:val="Normal35"/>
        <w:spacing w:before="200" w:line="260" w:lineRule="atLeast"/>
        <w:jc w:val="both"/>
      </w:pPr>
      <w:r>
        <w:rPr>
          <w:rFonts w:ascii="Arial" w:eastAsia="Arial" w:hAnsi="Arial" w:cs="Arial"/>
          <w:color w:val="000000"/>
          <w:sz w:val="20"/>
        </w:rPr>
        <w:t>The FEC defines a foreign national as either an individual who is not a US citizen or lawful permanent resident, or a ``foreign principal'', which includes foreign governments and political parties, as well as businesses and organisations whose principal place of business is not in the US.</w:t>
      </w:r>
    </w:p>
    <w:p w14:paraId="59EC4D5E" w14:textId="77777777" w:rsidR="000C43B5" w:rsidRDefault="00B01ADC">
      <w:pPr>
        <w:pStyle w:val="Normal35"/>
        <w:spacing w:before="200" w:line="260" w:lineRule="atLeast"/>
        <w:jc w:val="both"/>
      </w:pPr>
      <w:r>
        <w:rPr>
          <w:rFonts w:ascii="Arial" w:eastAsia="Arial" w:hAnsi="Arial" w:cs="Arial"/>
          <w:color w:val="000000"/>
          <w:sz w:val="20"/>
        </w:rPr>
        <w:t>It is also against US law to knowingly accept donations or contributions from a foreign national.</w:t>
      </w:r>
    </w:p>
    <w:p w14:paraId="5960FC51" w14:textId="77777777" w:rsidR="000C43B5" w:rsidRDefault="00B01ADC">
      <w:pPr>
        <w:pStyle w:val="Normal35"/>
        <w:spacing w:before="200" w:line="260" w:lineRule="atLeast"/>
        <w:jc w:val="both"/>
      </w:pPr>
      <w:r>
        <w:rPr>
          <w:rFonts w:ascii="Arial" w:eastAsia="Arial" w:hAnsi="Arial" w:cs="Arial"/>
          <w:color w:val="000000"/>
          <w:sz w:val="20"/>
        </w:rPr>
        <w:t>However, the FEC also states that foreign nationals ``may participate in campaign activities as an uncompensated volunteer'', as long as they are not involved in the decision making process of a campaign.</w:t>
      </w:r>
    </w:p>
    <w:p w14:paraId="78BCA236" w14:textId="77777777" w:rsidR="000C43B5" w:rsidRDefault="00B01ADC">
      <w:pPr>
        <w:pStyle w:val="Normal35"/>
        <w:spacing w:before="200" w:line="260" w:lineRule="atLeast"/>
        <w:jc w:val="both"/>
      </w:pPr>
      <w:r>
        <w:rPr>
          <w:rFonts w:ascii="Arial" w:eastAsia="Arial" w:hAnsi="Arial" w:cs="Arial"/>
          <w:color w:val="000000"/>
          <w:sz w:val="20"/>
        </w:rPr>
        <w:t>FEC rules say that individuals ``may voluntarily spend up to 1,000 dollars for unreimbursed transportation expenses on behalf of the campaign'', but that travel costs above 1,000 dollars may be considered a contribution (which foreign nationals are prohibited from making). There'</w:t>
      </w:r>
      <w:r>
        <w:rPr>
          <w:rFonts w:ascii="Arial" w:eastAsia="Arial" w:hAnsi="Arial" w:cs="Arial"/>
          <w:b/>
          <w:color w:val="000000"/>
          <w:sz w:val="20"/>
        </w:rPr>
        <w:t>s</w:t>
      </w:r>
      <w:r>
        <w:rPr>
          <w:rFonts w:ascii="Arial" w:eastAsia="Arial" w:hAnsi="Arial" w:cs="Arial"/>
          <w:color w:val="000000"/>
          <w:sz w:val="20"/>
        </w:rPr>
        <w:t xml:space="preserve"> no limit to the amount a volunteer can spend on their own food and housing, though these expenses must be ``incidental to volunteer activity''.</w:t>
      </w:r>
    </w:p>
    <w:p w14:paraId="77A7FC4E" w14:textId="77777777" w:rsidR="000C43B5" w:rsidRDefault="00B01ADC">
      <w:pPr>
        <w:pStyle w:val="Normal35"/>
        <w:spacing w:before="200" w:line="260" w:lineRule="atLeast"/>
        <w:jc w:val="both"/>
      </w:pPr>
      <w:r>
        <w:rPr>
          <w:rFonts w:ascii="Arial" w:eastAsia="Arial" w:hAnsi="Arial" w:cs="Arial"/>
          <w:color w:val="000000"/>
          <w:sz w:val="20"/>
        </w:rPr>
        <w:t>Image supposedly showing captured Israeli soldiers almost certainly AI-generated</w:t>
      </w:r>
    </w:p>
    <w:p w14:paraId="028744EF" w14:textId="77777777" w:rsidR="000C43B5" w:rsidRDefault="00B01ADC">
      <w:pPr>
        <w:pStyle w:val="Normal35"/>
        <w:spacing w:before="200" w:line="260" w:lineRule="atLeast"/>
        <w:jc w:val="both"/>
      </w:pPr>
      <w:r>
        <w:rPr>
          <w:rFonts w:ascii="Arial" w:eastAsia="Arial" w:hAnsi="Arial" w:cs="Arial"/>
          <w:color w:val="000000"/>
          <w:sz w:val="20"/>
        </w:rPr>
        <w:t>An image is being shared widely on social media with claims that it shows four Israeli soldiers who have supposedly been captured by Hezbollah in Lebanon.</w:t>
      </w:r>
    </w:p>
    <w:p w14:paraId="1A6C3D66" w14:textId="77777777" w:rsidR="000C43B5" w:rsidRDefault="00B01ADC">
      <w:pPr>
        <w:pStyle w:val="Normal35"/>
        <w:spacing w:before="200" w:line="260" w:lineRule="atLeast"/>
        <w:jc w:val="both"/>
      </w:pPr>
      <w:r>
        <w:rPr>
          <w:rFonts w:ascii="Arial" w:eastAsia="Arial" w:hAnsi="Arial" w:cs="Arial"/>
          <w:color w:val="000000"/>
          <w:sz w:val="20"/>
        </w:rPr>
        <w:t>But the picture, of four men in uniform, kneeling, facing away from the camera and with their hands tied, was likely created using AI, and there'</w:t>
      </w:r>
      <w:r>
        <w:rPr>
          <w:rFonts w:ascii="Arial" w:eastAsia="Arial" w:hAnsi="Arial" w:cs="Arial"/>
          <w:b/>
          <w:color w:val="000000"/>
          <w:sz w:val="20"/>
        </w:rPr>
        <w:t>s</w:t>
      </w:r>
      <w:r>
        <w:rPr>
          <w:rFonts w:ascii="Arial" w:eastAsia="Arial" w:hAnsi="Arial" w:cs="Arial"/>
          <w:color w:val="000000"/>
          <w:sz w:val="20"/>
        </w:rPr>
        <w:t xml:space="preserve"> no evidence it'</w:t>
      </w:r>
      <w:r>
        <w:rPr>
          <w:rFonts w:ascii="Arial" w:eastAsia="Arial" w:hAnsi="Arial" w:cs="Arial"/>
          <w:b/>
          <w:color w:val="000000"/>
          <w:sz w:val="20"/>
        </w:rPr>
        <w:t>s</w:t>
      </w:r>
      <w:r>
        <w:rPr>
          <w:rFonts w:ascii="Arial" w:eastAsia="Arial" w:hAnsi="Arial" w:cs="Arial"/>
          <w:color w:val="000000"/>
          <w:sz w:val="20"/>
        </w:rPr>
        <w:t xml:space="preserve"> a real photo.</w:t>
      </w:r>
    </w:p>
    <w:p w14:paraId="457C2ADA" w14:textId="77777777" w:rsidR="000C43B5" w:rsidRDefault="00B01ADC">
      <w:pPr>
        <w:pStyle w:val="Normal35"/>
        <w:spacing w:before="200" w:line="260" w:lineRule="atLeast"/>
        <w:jc w:val="both"/>
      </w:pPr>
      <w:r>
        <w:rPr>
          <w:rFonts w:ascii="Arial" w:eastAsia="Arial" w:hAnsi="Arial" w:cs="Arial"/>
          <w:color w:val="000000"/>
          <w:sz w:val="20"/>
        </w:rPr>
        <w:t>Clues include garbled text on the men'</w:t>
      </w:r>
      <w:r>
        <w:rPr>
          <w:rFonts w:ascii="Arial" w:eastAsia="Arial" w:hAnsi="Arial" w:cs="Arial"/>
          <w:b/>
          <w:color w:val="000000"/>
          <w:sz w:val="20"/>
        </w:rPr>
        <w:t>s</w:t>
      </w:r>
      <w:r>
        <w:rPr>
          <w:rFonts w:ascii="Arial" w:eastAsia="Arial" w:hAnsi="Arial" w:cs="Arial"/>
          <w:color w:val="000000"/>
          <w:sz w:val="20"/>
        </w:rPr>
        <w:t xml:space="preserve"> uniforms, discrepancies with some of the soldiers' feet and a rifle which appears to have two barrels. Professor Hany Farid, who specialises in digital forensics and image analysis at the University of California, Berkeley, told Full </w:t>
      </w:r>
      <w:r>
        <w:rPr>
          <w:rFonts w:ascii="Arial" w:eastAsia="Arial" w:hAnsi="Arial" w:cs="Arial"/>
          <w:b/>
          <w:color w:val="000000"/>
          <w:sz w:val="20"/>
        </w:rPr>
        <w:t>Fact</w:t>
      </w:r>
      <w:r>
        <w:rPr>
          <w:rFonts w:ascii="Arial" w:eastAsia="Arial" w:hAnsi="Arial" w:cs="Arial"/>
          <w:color w:val="000000"/>
          <w:sz w:val="20"/>
        </w:rPr>
        <w:t xml:space="preserve"> it was ``almost certainly an AI-generated image''.</w:t>
      </w:r>
    </w:p>
    <w:p w14:paraId="4784D1E6" w14:textId="77777777" w:rsidR="000C43B5" w:rsidRDefault="00B01ADC">
      <w:pPr>
        <w:pStyle w:val="Normal35"/>
        <w:keepNext/>
        <w:spacing w:before="240" w:line="340" w:lineRule="atLeast"/>
      </w:pPr>
      <w:bookmarkStart w:id="104" w:name="Classification_33"/>
      <w:bookmarkEnd w:id="104"/>
      <w:r>
        <w:rPr>
          <w:rFonts w:ascii="Arial" w:eastAsia="Arial" w:hAnsi="Arial" w:cs="Arial"/>
          <w:b/>
          <w:color w:val="000000"/>
          <w:sz w:val="28"/>
        </w:rPr>
        <w:t>Classification</w:t>
      </w:r>
    </w:p>
    <w:p w14:paraId="4D754330" w14:textId="2ECA071F" w:rsidR="000C43B5" w:rsidRDefault="00B01ADC">
      <w:pPr>
        <w:pStyle w:val="Normal35"/>
        <w:spacing w:line="60" w:lineRule="exact"/>
      </w:pPr>
      <w:r>
        <w:rPr>
          <w:noProof/>
        </w:rPr>
        <mc:AlternateContent>
          <mc:Choice Requires="wps">
            <w:drawing>
              <wp:anchor distT="0" distB="0" distL="114300" distR="114300" simplePos="0" relativeHeight="251773952" behindDoc="0" locked="0" layoutInCell="1" allowOverlap="1" wp14:anchorId="33D6A32C" wp14:editId="5CD9E8EF">
                <wp:simplePos x="0" y="0"/>
                <wp:positionH relativeFrom="column">
                  <wp:posOffset>0</wp:posOffset>
                </wp:positionH>
                <wp:positionV relativeFrom="paragraph">
                  <wp:posOffset>25400</wp:posOffset>
                </wp:positionV>
                <wp:extent cx="6502400" cy="0"/>
                <wp:effectExtent l="19050" t="15875" r="12700" b="12700"/>
                <wp:wrapTopAndBottom/>
                <wp:docPr id="2116874168"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EB19A1" id="Line 15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69F7217" w14:textId="77777777" w:rsidR="000C43B5" w:rsidRDefault="000C43B5">
      <w:pPr>
        <w:pStyle w:val="Normal35"/>
        <w:spacing w:line="120" w:lineRule="exact"/>
      </w:pPr>
    </w:p>
    <w:p w14:paraId="4DE8942D" w14:textId="77777777" w:rsidR="000C43B5" w:rsidRDefault="00B01ADC">
      <w:pPr>
        <w:pStyle w:val="Normal35"/>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6E89688C" w14:textId="77777777" w:rsidR="000C43B5" w:rsidRDefault="00B01ADC">
      <w:pPr>
        <w:pStyle w:val="Normal35"/>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Newswire</w:t>
      </w:r>
    </w:p>
    <w:p w14:paraId="287CB9C6" w14:textId="77777777" w:rsidR="000C43B5" w:rsidRDefault="00B01ADC">
      <w:pPr>
        <w:pStyle w:val="Normal35"/>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DIETING (91%); </w:t>
      </w:r>
      <w:r>
        <w:rPr>
          <w:rFonts w:ascii="Arial" w:eastAsia="Arial" w:hAnsi="Arial" w:cs="Arial"/>
          <w:b/>
          <w:color w:val="000000"/>
          <w:sz w:val="20"/>
        </w:rPr>
        <w:t>FACT CHECKING</w:t>
      </w:r>
      <w:r>
        <w:rPr>
          <w:rFonts w:ascii="Arial" w:eastAsia="Arial" w:hAnsi="Arial" w:cs="Arial"/>
          <w:color w:val="000000"/>
          <w:sz w:val="20"/>
        </w:rPr>
        <w:t xml:space="preserve"> (91%); </w:t>
      </w:r>
      <w:r>
        <w:rPr>
          <w:rFonts w:ascii="Arial" w:eastAsia="Arial" w:hAnsi="Arial" w:cs="Arial"/>
          <w:b/>
          <w:color w:val="000000"/>
          <w:sz w:val="20"/>
        </w:rPr>
        <w:t>ELECTION</w:t>
      </w:r>
      <w:r>
        <w:rPr>
          <w:rFonts w:ascii="Arial" w:eastAsia="Arial" w:hAnsi="Arial" w:cs="Arial"/>
          <w:color w:val="000000"/>
          <w:sz w:val="20"/>
        </w:rPr>
        <w:t xml:space="preserve"> &amp; VOTING REGULATION &amp; POLICY (90%); </w:t>
      </w:r>
      <w:r>
        <w:rPr>
          <w:rFonts w:ascii="Arial" w:eastAsia="Arial" w:hAnsi="Arial" w:cs="Arial"/>
          <w:b/>
          <w:color w:val="000000"/>
          <w:sz w:val="20"/>
        </w:rPr>
        <w:t>ELECTION</w:t>
      </w:r>
      <w:r>
        <w:rPr>
          <w:rFonts w:ascii="Arial" w:eastAsia="Arial" w:hAnsi="Arial" w:cs="Arial"/>
          <w:color w:val="000000"/>
          <w:sz w:val="20"/>
        </w:rPr>
        <w:t xml:space="preserve"> LAW (90%); </w:t>
      </w:r>
      <w:r>
        <w:rPr>
          <w:rFonts w:ascii="Arial" w:eastAsia="Arial" w:hAnsi="Arial" w:cs="Arial"/>
          <w:b/>
          <w:color w:val="000000"/>
          <w:sz w:val="20"/>
        </w:rPr>
        <w:t>ELECTIONS</w:t>
      </w:r>
      <w:r>
        <w:rPr>
          <w:rFonts w:ascii="Arial" w:eastAsia="Arial" w:hAnsi="Arial" w:cs="Arial"/>
          <w:color w:val="000000"/>
          <w:sz w:val="20"/>
        </w:rPr>
        <w:t xml:space="preserve"> (90%); ASSOCIATIONS &amp; ORGANIZATIONS (89%); CAMPAIGNS &amp; </w:t>
      </w:r>
      <w:r>
        <w:rPr>
          <w:rFonts w:ascii="Arial" w:eastAsia="Arial" w:hAnsi="Arial" w:cs="Arial"/>
          <w:b/>
          <w:color w:val="000000"/>
          <w:sz w:val="20"/>
        </w:rPr>
        <w:t>ELECTIONS</w:t>
      </w:r>
      <w:r>
        <w:rPr>
          <w:rFonts w:ascii="Arial" w:eastAsia="Arial" w:hAnsi="Arial" w:cs="Arial"/>
          <w:color w:val="000000"/>
          <w:sz w:val="20"/>
        </w:rPr>
        <w:t xml:space="preserve"> (89%); </w:t>
      </w:r>
      <w:r>
        <w:rPr>
          <w:rFonts w:ascii="Arial" w:eastAsia="Arial" w:hAnsi="Arial" w:cs="Arial"/>
          <w:b/>
          <w:color w:val="000000"/>
          <w:sz w:val="20"/>
        </w:rPr>
        <w:t>ELECTIONS</w:t>
      </w:r>
      <w:r>
        <w:rPr>
          <w:rFonts w:ascii="Arial" w:eastAsia="Arial" w:hAnsi="Arial" w:cs="Arial"/>
          <w:color w:val="000000"/>
          <w:sz w:val="20"/>
        </w:rPr>
        <w:t xml:space="preserve"> &amp; POLITICS (89%); GOVERNMENT &amp; PUBLIC ADMINISTRATION (89%); GOVERNMENT BODIES &amp; OFFICES (89%); POLITICAL CANDIDATES (89%); POLITICAL ORGANIZATIONS (89%); POLITICAL PARTIES (89%); POLITICS (89%); UK LABOUR PARTY (89%); UK POLITICAL PARTIES (89%); US POLITICAL PARTIES (89%); GOVERNMENT ADVISORS &amp; MINISTERS (79%</w:t>
      </w:r>
      <w:r>
        <w:rPr>
          <w:rFonts w:ascii="Arial" w:eastAsia="Arial" w:hAnsi="Arial" w:cs="Arial"/>
          <w:color w:val="000000"/>
          <w:sz w:val="20"/>
        </w:rPr>
        <w:t xml:space="preserve">); HEADS OF STATE &amp; GOVERNMENT (79%); PRIME MINISTERS (79%); SOCIETY, SOCIAL ASSISTANCE &amp; LIFESTYLE (79%); CITIZENSHIP (78%); </w:t>
      </w:r>
      <w:r>
        <w:rPr>
          <w:rFonts w:ascii="Arial" w:eastAsia="Arial" w:hAnsi="Arial" w:cs="Arial"/>
          <w:b/>
          <w:color w:val="000000"/>
          <w:sz w:val="20"/>
        </w:rPr>
        <w:t>ELECTION</w:t>
      </w:r>
      <w:r>
        <w:rPr>
          <w:rFonts w:ascii="Arial" w:eastAsia="Arial" w:hAnsi="Arial" w:cs="Arial"/>
          <w:color w:val="000000"/>
          <w:sz w:val="20"/>
        </w:rPr>
        <w:t xml:space="preserve"> AUTHORITIES (77%); GOVERNMENT DEPARTMENTS &amp; AUTHORITIES (77%); HEADS OF GOVERNMENT </w:t>
      </w:r>
      <w:r>
        <w:rPr>
          <w:rFonts w:ascii="Arial" w:eastAsia="Arial" w:hAnsi="Arial" w:cs="Arial"/>
          <w:b/>
          <w:color w:val="000000"/>
          <w:sz w:val="20"/>
        </w:rPr>
        <w:t>ELECTIONS</w:t>
      </w:r>
      <w:r>
        <w:rPr>
          <w:rFonts w:ascii="Arial" w:eastAsia="Arial" w:hAnsi="Arial" w:cs="Arial"/>
          <w:color w:val="000000"/>
          <w:sz w:val="20"/>
        </w:rPr>
        <w:t xml:space="preserve"> (77%); OBESITY (77%); SOCIAL SERVICES DEPARTMENTS (77%); US DEMOCRATIC PARTY (77%); US PRESIDENTIAL CANDIDATES 2012 (77%); US PRESIDENTIAL CANDIDATES 2016 (77%); US PRESIDENTIAL </w:t>
      </w:r>
      <w:r>
        <w:rPr>
          <w:rFonts w:ascii="Arial" w:eastAsia="Arial" w:hAnsi="Arial" w:cs="Arial"/>
          <w:b/>
          <w:color w:val="000000"/>
          <w:sz w:val="20"/>
        </w:rPr>
        <w:t>ELECTIONS</w:t>
      </w:r>
      <w:r>
        <w:rPr>
          <w:rFonts w:ascii="Arial" w:eastAsia="Arial" w:hAnsi="Arial" w:cs="Arial"/>
          <w:color w:val="000000"/>
          <w:sz w:val="20"/>
        </w:rPr>
        <w:t xml:space="preserve"> (77%); US REPUBLICAN PARTY (77%); HEALTH DEPARTMENTS (76%); INVESTIGATIONS (76%); SOCIAL MEDIA (</w:t>
      </w:r>
      <w:r>
        <w:rPr>
          <w:rFonts w:ascii="Arial" w:eastAsia="Arial" w:hAnsi="Arial" w:cs="Arial"/>
          <w:color w:val="000000"/>
          <w:sz w:val="20"/>
        </w:rPr>
        <w:t xml:space="preserve">71%); PRESS RELEASES (56%); POLITICS FullFact </w:t>
      </w:r>
      <w:r>
        <w:rPr>
          <w:rFonts w:ascii="Arial" w:eastAsia="Arial" w:hAnsi="Arial" w:cs="Arial"/>
          <w:b/>
          <w:color w:val="000000"/>
          <w:sz w:val="20"/>
        </w:rPr>
        <w:t>FactCheck</w:t>
      </w:r>
      <w:r>
        <w:rPr>
          <w:rFonts w:ascii="Arial" w:eastAsia="Arial" w:hAnsi="Arial" w:cs="Arial"/>
          <w:color w:val="000000"/>
          <w:sz w:val="20"/>
        </w:rPr>
        <w:t xml:space="preserve"> (%)</w:t>
      </w:r>
    </w:p>
    <w:p w14:paraId="53EF9E98" w14:textId="77777777" w:rsidR="000C43B5" w:rsidRDefault="00B01ADC">
      <w:pPr>
        <w:pStyle w:val="Normal35"/>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PHARMACEUTICALS &amp; BIOTECHNOLOGY (90%); PHARMACEUTICALS INDUSTRY (90%); PHARMACEUTICALS PRODUCT DEVELOPMENT (90%); HEALTH DEPARTMENTS (76%); GLP-1 DRUGS (72%); PHARMACEUTICAL PREPARATION MFG (72%); SOCIAL MEDIA (71%)</w:t>
      </w:r>
    </w:p>
    <w:p w14:paraId="2AA419DE" w14:textId="77777777" w:rsidR="000C43B5" w:rsidRDefault="00B01ADC">
      <w:pPr>
        <w:pStyle w:val="Normal35"/>
        <w:spacing w:before="240" w:line="260" w:lineRule="atLeast"/>
      </w:pPr>
      <w:r>
        <w:br/>
      </w:r>
      <w:r>
        <w:rPr>
          <w:rFonts w:ascii="Arial" w:eastAsia="Arial" w:hAnsi="Arial" w:cs="Arial"/>
          <w:b/>
          <w:color w:val="000000"/>
          <w:sz w:val="20"/>
        </w:rPr>
        <w:t>Person:</w:t>
      </w:r>
      <w:r>
        <w:rPr>
          <w:rFonts w:ascii="Arial" w:eastAsia="Arial" w:hAnsi="Arial" w:cs="Arial"/>
          <w:color w:val="000000"/>
          <w:sz w:val="20"/>
        </w:rPr>
        <w:t xml:space="preserve"> DONALD TRUMP (79%); </w:t>
      </w:r>
      <w:r>
        <w:rPr>
          <w:rFonts w:ascii="Arial" w:eastAsia="Arial" w:hAnsi="Arial" w:cs="Arial"/>
          <w:color w:val="000000"/>
          <w:sz w:val="20"/>
        </w:rPr>
        <w:t>KAMALA HARRIS (79%)</w:t>
      </w:r>
    </w:p>
    <w:p w14:paraId="74811BA8" w14:textId="77777777" w:rsidR="000C43B5" w:rsidRDefault="00B01ADC">
      <w:pPr>
        <w:pStyle w:val="Normal35"/>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UNITED STATES (94%); UNITED KINGDOM (93%)</w:t>
      </w:r>
    </w:p>
    <w:p w14:paraId="180EFD36" w14:textId="77777777" w:rsidR="000C43B5" w:rsidRDefault="00B01ADC">
      <w:pPr>
        <w:pStyle w:val="Normal35"/>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24, 2024</w:t>
      </w:r>
    </w:p>
    <w:p w14:paraId="1214B9CA" w14:textId="77777777" w:rsidR="000C43B5" w:rsidRDefault="000C43B5">
      <w:pPr>
        <w:pStyle w:val="Normal35"/>
      </w:pPr>
    </w:p>
    <w:p w14:paraId="40284490" w14:textId="03FB791E" w:rsidR="000C43B5" w:rsidRDefault="00B01ADC">
      <w:pPr>
        <w:pStyle w:val="Normal35"/>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74976" behindDoc="0" locked="0" layoutInCell="1" allowOverlap="1" wp14:anchorId="4C3EABBF" wp14:editId="4A4CEBB6">
                <wp:simplePos x="0" y="0"/>
                <wp:positionH relativeFrom="column">
                  <wp:posOffset>0</wp:posOffset>
                </wp:positionH>
                <wp:positionV relativeFrom="paragraph">
                  <wp:posOffset>127000</wp:posOffset>
                </wp:positionV>
                <wp:extent cx="6502400" cy="0"/>
                <wp:effectExtent l="9525" t="12700" r="12700" b="6350"/>
                <wp:wrapNone/>
                <wp:docPr id="735000360"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C705F" id="Line 156"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63DB1B68" w14:textId="77777777" w:rsidR="000C43B5" w:rsidRDefault="000C43B5">
      <w:pPr>
        <w:pStyle w:val="Normal36"/>
        <w:sectPr w:rsidR="000C43B5">
          <w:headerReference w:type="even" r:id="rId1467"/>
          <w:headerReference w:type="default" r:id="rId1468"/>
          <w:footerReference w:type="even" r:id="rId1469"/>
          <w:footerReference w:type="default" r:id="rId1470"/>
          <w:headerReference w:type="first" r:id="rId1471"/>
          <w:footerReference w:type="first" r:id="rId1472"/>
          <w:pgSz w:w="12240" w:h="15840"/>
          <w:pgMar w:top="840" w:right="1000" w:bottom="840" w:left="1000" w:header="400" w:footer="400" w:gutter="0"/>
          <w:cols w:space="720"/>
          <w:titlePg/>
        </w:sectPr>
      </w:pPr>
    </w:p>
    <w:p w14:paraId="67B74F7A" w14:textId="77777777" w:rsidR="000C43B5" w:rsidRDefault="000C43B5">
      <w:pPr>
        <w:pStyle w:val="Normal36"/>
      </w:pPr>
    </w:p>
    <w:p w14:paraId="7E70EE55" w14:textId="7657A08E" w:rsidR="000C43B5" w:rsidRDefault="00B01ADC">
      <w:pPr>
        <w:pStyle w:val="Normal36"/>
      </w:pPr>
      <w:r>
        <w:rPr>
          <w:noProof/>
        </w:rPr>
        <w:drawing>
          <wp:inline distT="0" distB="0" distL="0" distR="0" wp14:anchorId="1B4F9348" wp14:editId="3BD50618">
            <wp:extent cx="1879600" cy="381000"/>
            <wp:effectExtent l="0" t="0" r="0" b="0"/>
            <wp:docPr id="43" name="Picture 1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D742C1D" w14:textId="77777777" w:rsidR="000C43B5" w:rsidRDefault="00B01ADC">
      <w:pPr>
        <w:pStyle w:val="Heading134"/>
        <w:keepNext w:val="0"/>
        <w:spacing w:after="200" w:line="340" w:lineRule="atLeast"/>
        <w:jc w:val="center"/>
      </w:pPr>
      <w:hyperlink r:id="rId1473" w:history="1">
        <w:r>
          <w:rPr>
            <w:rFonts w:eastAsia="Arial"/>
            <w:color w:val="0077CC"/>
            <w:sz w:val="28"/>
            <w:u w:val="single"/>
            <w:shd w:val="clear" w:color="auto" w:fill="FFFFFF"/>
          </w:rPr>
          <w:t>FACT CHECK</w:t>
        </w:r>
      </w:hyperlink>
      <w:hyperlink r:id="rId1474" w:history="1">
        <w:r>
          <w:rPr>
            <w:rFonts w:eastAsia="Arial"/>
            <w:color w:val="0077CC"/>
            <w:sz w:val="28"/>
            <w:u w:val="single"/>
            <w:shd w:val="clear" w:color="auto" w:fill="FFFFFF"/>
          </w:rPr>
          <w:t>: Did Taylor Swift Say Elon Musk Was 'Radicalized By His Own Algorithm'?; There is no evidence Swift made this comment.</w:t>
        </w:r>
      </w:hyperlink>
    </w:p>
    <w:p w14:paraId="7CCD2A79" w14:textId="77777777" w:rsidR="000C43B5" w:rsidRDefault="00B01ADC">
      <w:pPr>
        <w:pStyle w:val="Normal36"/>
        <w:spacing w:before="120" w:line="260" w:lineRule="atLeast"/>
        <w:jc w:val="center"/>
      </w:pPr>
      <w:r>
        <w:rPr>
          <w:rFonts w:ascii="Arial" w:eastAsia="Arial" w:hAnsi="Arial" w:cs="Arial"/>
          <w:color w:val="000000"/>
          <w:sz w:val="20"/>
        </w:rPr>
        <w:t>The Daily Caller</w:t>
      </w:r>
    </w:p>
    <w:p w14:paraId="65E37145" w14:textId="77777777" w:rsidR="000C43B5" w:rsidRDefault="00B01ADC">
      <w:pPr>
        <w:pStyle w:val="Normal36"/>
        <w:spacing w:before="120" w:line="260" w:lineRule="atLeast"/>
        <w:jc w:val="center"/>
      </w:pPr>
      <w:r>
        <w:rPr>
          <w:rFonts w:ascii="Arial" w:eastAsia="Arial" w:hAnsi="Arial" w:cs="Arial"/>
          <w:color w:val="000000"/>
          <w:sz w:val="20"/>
        </w:rPr>
        <w:t xml:space="preserve">November 20, 2024 Wednesday </w:t>
      </w:r>
      <w:r>
        <w:rPr>
          <w:rFonts w:ascii="Arial" w:eastAsia="Arial" w:hAnsi="Arial" w:cs="Arial"/>
          <w:color w:val="000000"/>
          <w:sz w:val="20"/>
        </w:rPr>
        <w:t>04:41 PM EST</w:t>
      </w:r>
    </w:p>
    <w:p w14:paraId="617D5415" w14:textId="77777777" w:rsidR="000C43B5" w:rsidRDefault="000C43B5">
      <w:pPr>
        <w:pStyle w:val="Normal36"/>
        <w:spacing w:line="240" w:lineRule="atLeast"/>
        <w:jc w:val="both"/>
      </w:pPr>
      <w:bookmarkStart w:id="105" w:name="Bookmark_36"/>
      <w:bookmarkEnd w:id="105"/>
    </w:p>
    <w:p w14:paraId="200F98AD" w14:textId="77777777" w:rsidR="000C43B5" w:rsidRDefault="00B01ADC">
      <w:pPr>
        <w:pStyle w:val="Normal36"/>
        <w:spacing w:before="120" w:line="220" w:lineRule="atLeast"/>
      </w:pPr>
      <w:r>
        <w:br/>
      </w:r>
      <w:r>
        <w:rPr>
          <w:rFonts w:ascii="Arial" w:eastAsia="Arial" w:hAnsi="Arial" w:cs="Arial"/>
          <w:color w:val="000000"/>
          <w:sz w:val="16"/>
        </w:rPr>
        <w:t>Copyright 2024 The Daily Caller, Inc. All Rights Reserved</w:t>
      </w:r>
    </w:p>
    <w:p w14:paraId="1160DFAB" w14:textId="77777777" w:rsidR="000C43B5" w:rsidRDefault="00B01ADC">
      <w:pPr>
        <w:pStyle w:val="Normal36"/>
        <w:spacing w:before="120" w:line="260" w:lineRule="atLeast"/>
      </w:pPr>
      <w:r>
        <w:rPr>
          <w:rFonts w:ascii="Arial" w:eastAsia="Arial" w:hAnsi="Arial" w:cs="Arial"/>
          <w:b/>
          <w:color w:val="000000"/>
          <w:sz w:val="20"/>
        </w:rPr>
        <w:t>Section:</w:t>
      </w:r>
      <w:r>
        <w:rPr>
          <w:rFonts w:ascii="Arial" w:eastAsia="Arial" w:hAnsi="Arial" w:cs="Arial"/>
          <w:color w:val="000000"/>
          <w:sz w:val="20"/>
        </w:rPr>
        <w:t> POLITICS</w:t>
      </w:r>
    </w:p>
    <w:p w14:paraId="4C716D26" w14:textId="77777777" w:rsidR="000C43B5" w:rsidRDefault="00B01ADC">
      <w:pPr>
        <w:pStyle w:val="Normal36"/>
        <w:spacing w:before="120" w:line="260" w:lineRule="atLeast"/>
      </w:pPr>
      <w:r>
        <w:rPr>
          <w:rFonts w:ascii="Arial" w:eastAsia="Arial" w:hAnsi="Arial" w:cs="Arial"/>
          <w:b/>
          <w:color w:val="000000"/>
          <w:sz w:val="20"/>
        </w:rPr>
        <w:t>Length:</w:t>
      </w:r>
      <w:r>
        <w:rPr>
          <w:rFonts w:ascii="Arial" w:eastAsia="Arial" w:hAnsi="Arial" w:cs="Arial"/>
          <w:color w:val="000000"/>
          <w:sz w:val="20"/>
        </w:rPr>
        <w:t> 290 words</w:t>
      </w:r>
    </w:p>
    <w:p w14:paraId="36753654" w14:textId="77777777" w:rsidR="000C43B5" w:rsidRDefault="00B01ADC">
      <w:pPr>
        <w:pStyle w:val="Normal36"/>
        <w:spacing w:before="240" w:line="260" w:lineRule="atLeast"/>
      </w:pPr>
      <w:r>
        <w:rPr>
          <w:rFonts w:ascii="Arial" w:eastAsia="Arial" w:hAnsi="Arial" w:cs="Arial"/>
          <w:b/>
          <w:color w:val="000000"/>
          <w:sz w:val="20"/>
        </w:rPr>
        <w:t>Byline:</w:t>
      </w:r>
      <w:r>
        <w:rPr>
          <w:rFonts w:ascii="Arial" w:eastAsia="Arial" w:hAnsi="Arial" w:cs="Arial"/>
          <w:color w:val="000000"/>
          <w:sz w:val="20"/>
        </w:rPr>
        <w:t xml:space="preserve"> Anna Mock, </w:t>
      </w:r>
      <w:r>
        <w:rPr>
          <w:rFonts w:ascii="Arial" w:eastAsia="Arial" w:hAnsi="Arial" w:cs="Arial"/>
          <w:b/>
          <w:color w:val="000000"/>
          <w:sz w:val="20"/>
        </w:rPr>
        <w:t>Fact Check</w:t>
      </w:r>
      <w:r>
        <w:rPr>
          <w:rFonts w:ascii="Arial" w:eastAsia="Arial" w:hAnsi="Arial" w:cs="Arial"/>
          <w:color w:val="000000"/>
          <w:sz w:val="20"/>
        </w:rPr>
        <w:t xml:space="preserve"> Reporter, </w:t>
      </w:r>
      <w:hyperlink r:id="rId1475" w:history="1">
        <w:r>
          <w:rPr>
            <w:rFonts w:ascii="Arial" w:eastAsia="Arial" w:hAnsi="Arial" w:cs="Arial"/>
            <w:color w:val="0077CC"/>
            <w:sz w:val="20"/>
            <w:u w:val="single"/>
            <w:shd w:val="clear" w:color="auto" w:fill="FFFFFF"/>
          </w:rPr>
          <w:t>Anna@checkyourfact.com</w:t>
        </w:r>
      </w:hyperlink>
    </w:p>
    <w:p w14:paraId="49B20118" w14:textId="77777777" w:rsidR="000C43B5" w:rsidRDefault="00B01ADC">
      <w:pPr>
        <w:pStyle w:val="Normal36"/>
        <w:keepNext/>
        <w:spacing w:before="240" w:line="340" w:lineRule="atLeast"/>
      </w:pPr>
      <w:bookmarkStart w:id="106" w:name="Body_34"/>
      <w:bookmarkEnd w:id="106"/>
      <w:r>
        <w:rPr>
          <w:rFonts w:ascii="Arial" w:eastAsia="Arial" w:hAnsi="Arial" w:cs="Arial"/>
          <w:b/>
          <w:color w:val="000000"/>
          <w:sz w:val="28"/>
        </w:rPr>
        <w:t>Body</w:t>
      </w:r>
    </w:p>
    <w:p w14:paraId="4CE0C19F" w14:textId="6603320A" w:rsidR="000C43B5" w:rsidRDefault="00B01ADC">
      <w:pPr>
        <w:pStyle w:val="Normal36"/>
        <w:spacing w:line="60" w:lineRule="exact"/>
      </w:pPr>
      <w:r>
        <w:rPr>
          <w:noProof/>
        </w:rPr>
        <mc:AlternateContent>
          <mc:Choice Requires="wps">
            <w:drawing>
              <wp:anchor distT="0" distB="0" distL="114300" distR="114300" simplePos="0" relativeHeight="251776000" behindDoc="0" locked="0" layoutInCell="1" allowOverlap="1" wp14:anchorId="56D20347" wp14:editId="04D1219D">
                <wp:simplePos x="0" y="0"/>
                <wp:positionH relativeFrom="column">
                  <wp:posOffset>0</wp:posOffset>
                </wp:positionH>
                <wp:positionV relativeFrom="paragraph">
                  <wp:posOffset>25400</wp:posOffset>
                </wp:positionV>
                <wp:extent cx="6502400" cy="0"/>
                <wp:effectExtent l="19050" t="15875" r="12700" b="12700"/>
                <wp:wrapTopAndBottom/>
                <wp:docPr id="786099888"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362C20" id="Line 158"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6570CAAC" w14:textId="77777777" w:rsidR="000C43B5" w:rsidRDefault="000C43B5">
      <w:pPr>
        <w:pStyle w:val="Normal36"/>
      </w:pPr>
    </w:p>
    <w:p w14:paraId="331C277D" w14:textId="77777777" w:rsidR="000C43B5" w:rsidRDefault="00B01ADC">
      <w:pPr>
        <w:pStyle w:val="Normal36"/>
        <w:spacing w:before="240" w:line="260" w:lineRule="atLeast"/>
        <w:jc w:val="both"/>
      </w:pPr>
      <w:hyperlink r:id="rId1476" w:history="1">
        <w:r>
          <w:rPr>
            <w:rFonts w:ascii="Arial" w:eastAsia="Arial" w:hAnsi="Arial" w:cs="Arial"/>
            <w:color w:val="0077CC"/>
            <w:sz w:val="20"/>
            <w:u w:val="single"/>
            <w:shd w:val="clear" w:color="auto" w:fill="FFFFFF"/>
          </w:rPr>
          <w:t>Link to Image</w:t>
        </w:r>
      </w:hyperlink>
    </w:p>
    <w:p w14:paraId="5A23BBAD" w14:textId="77777777" w:rsidR="000C43B5" w:rsidRDefault="00B01ADC">
      <w:pPr>
        <w:pStyle w:val="Normal36"/>
        <w:spacing w:before="240" w:line="260" w:lineRule="atLeast"/>
        <w:jc w:val="both"/>
      </w:pPr>
      <w:r>
        <w:rPr>
          <w:rFonts w:ascii="Arial" w:eastAsia="Arial" w:hAnsi="Arial" w:cs="Arial"/>
          <w:color w:val="000000"/>
          <w:sz w:val="20"/>
        </w:rPr>
        <w:t xml:space="preserve">A post </w:t>
      </w:r>
      <w:hyperlink r:id="rId1477" w:history="1">
        <w:r>
          <w:rPr>
            <w:rFonts w:ascii="Arial" w:eastAsia="Arial" w:hAnsi="Arial" w:cs="Arial"/>
            <w:color w:val="0077CC"/>
            <w:sz w:val="20"/>
            <w:u w:val="single"/>
            <w:shd w:val="clear" w:color="auto" w:fill="FFFFFF"/>
          </w:rPr>
          <w:t>shared on Threads</w:t>
        </w:r>
      </w:hyperlink>
      <w:r>
        <w:rPr>
          <w:rFonts w:ascii="Arial" w:eastAsia="Arial" w:hAnsi="Arial" w:cs="Arial"/>
          <w:color w:val="000000"/>
          <w:sz w:val="20"/>
        </w:rPr>
        <w:t xml:space="preserve"> claims musician Taylor Swift said, “Elon Musk, the first human in history to be radicalized by his own algorithm.” </w:t>
      </w:r>
    </w:p>
    <w:p w14:paraId="27E3D0D0" w14:textId="77777777" w:rsidR="000C43B5" w:rsidRDefault="00B01ADC">
      <w:pPr>
        <w:pStyle w:val="Normal36"/>
        <w:spacing w:before="60" w:line="260" w:lineRule="atLeast"/>
        <w:ind w:left="400"/>
        <w:jc w:val="both"/>
      </w:pPr>
      <w:r>
        <w:rPr>
          <w:rFonts w:ascii="Arial" w:eastAsia="Arial" w:hAnsi="Arial" w:cs="Arial"/>
          <w:color w:val="000000"/>
          <w:sz w:val="20"/>
        </w:rPr>
        <w:t xml:space="preserve">   View on Threads  </w:t>
      </w:r>
    </w:p>
    <w:p w14:paraId="69CE83CB" w14:textId="77777777" w:rsidR="000C43B5" w:rsidRDefault="00B01ADC">
      <w:pPr>
        <w:pStyle w:val="Normal36"/>
        <w:spacing w:before="200" w:line="260" w:lineRule="atLeast"/>
        <w:jc w:val="both"/>
      </w:pPr>
      <w:r>
        <w:rPr>
          <w:rFonts w:ascii="Arial" w:eastAsia="Arial" w:hAnsi="Arial" w:cs="Arial"/>
          <w:b/>
          <w:color w:val="000000"/>
          <w:sz w:val="20"/>
        </w:rPr>
        <w:t>Verdict: False</w:t>
      </w:r>
    </w:p>
    <w:p w14:paraId="32A2E07C" w14:textId="77777777" w:rsidR="000C43B5" w:rsidRDefault="00B01ADC">
      <w:pPr>
        <w:pStyle w:val="Normal36"/>
        <w:spacing w:before="200" w:line="260" w:lineRule="atLeast"/>
        <w:jc w:val="both"/>
      </w:pPr>
      <w:r>
        <w:rPr>
          <w:rFonts w:ascii="Arial" w:eastAsia="Arial" w:hAnsi="Arial" w:cs="Arial"/>
          <w:color w:val="000000"/>
          <w:sz w:val="20"/>
        </w:rPr>
        <w:t>There is no evidence Swift made this comment.</w:t>
      </w:r>
    </w:p>
    <w:p w14:paraId="2D8AB171" w14:textId="77777777" w:rsidR="000C43B5" w:rsidRDefault="00B01ADC">
      <w:pPr>
        <w:pStyle w:val="Normal36"/>
        <w:spacing w:before="200" w:line="260" w:lineRule="atLeast"/>
        <w:jc w:val="both"/>
      </w:pPr>
      <w:r>
        <w:rPr>
          <w:rFonts w:ascii="Arial" w:eastAsia="Arial" w:hAnsi="Arial" w:cs="Arial"/>
          <w:b/>
          <w:color w:val="000000"/>
          <w:sz w:val="20"/>
        </w:rPr>
        <w:t xml:space="preserve">Fact </w:t>
      </w:r>
      <w:r>
        <w:rPr>
          <w:rFonts w:ascii="Arial" w:eastAsia="Arial" w:hAnsi="Arial" w:cs="Arial"/>
          <w:b/>
          <w:color w:val="000000"/>
          <w:sz w:val="20"/>
        </w:rPr>
        <w:t>Check: </w:t>
      </w:r>
    </w:p>
    <w:p w14:paraId="3CC5FEF6" w14:textId="77777777" w:rsidR="000C43B5" w:rsidRDefault="00B01ADC">
      <w:pPr>
        <w:pStyle w:val="Normal36"/>
        <w:spacing w:before="240" w:line="260" w:lineRule="atLeast"/>
        <w:jc w:val="both"/>
      </w:pPr>
      <w:r>
        <w:rPr>
          <w:rFonts w:ascii="Arial" w:eastAsia="Arial" w:hAnsi="Arial" w:cs="Arial"/>
          <w:color w:val="000000"/>
          <w:sz w:val="20"/>
        </w:rPr>
        <w:t>President-</w:t>
      </w:r>
      <w:r>
        <w:rPr>
          <w:rFonts w:ascii="Arial" w:eastAsia="Arial" w:hAnsi="Arial" w:cs="Arial"/>
          <w:b/>
          <w:color w:val="000000"/>
          <w:sz w:val="20"/>
        </w:rPr>
        <w:t>elect</w:t>
      </w:r>
      <w:r>
        <w:rPr>
          <w:rFonts w:ascii="Arial" w:eastAsia="Arial" w:hAnsi="Arial" w:cs="Arial"/>
          <w:color w:val="000000"/>
          <w:sz w:val="20"/>
        </w:rPr>
        <w:t xml:space="preserve"> Donald Trump and Sen. Ted Cruz are expected to attend the launch of SpaceX'</w:t>
      </w:r>
      <w:r>
        <w:rPr>
          <w:rFonts w:ascii="Arial" w:eastAsia="Arial" w:hAnsi="Arial" w:cs="Arial"/>
          <w:b/>
          <w:color w:val="000000"/>
          <w:sz w:val="20"/>
        </w:rPr>
        <w:t>s</w:t>
      </w:r>
      <w:r>
        <w:rPr>
          <w:rFonts w:ascii="Arial" w:eastAsia="Arial" w:hAnsi="Arial" w:cs="Arial"/>
          <w:color w:val="000000"/>
          <w:sz w:val="20"/>
        </w:rPr>
        <w:t xml:space="preserve"> reusable rocket, Starship, in Texas, according to </w:t>
      </w:r>
      <w:hyperlink r:id="rId1478" w:history="1">
        <w:r>
          <w:rPr>
            <w:rFonts w:ascii="Arial" w:eastAsia="Arial" w:hAnsi="Arial" w:cs="Arial"/>
            <w:color w:val="0077CC"/>
            <w:sz w:val="20"/>
            <w:u w:val="single"/>
            <w:shd w:val="clear" w:color="auto" w:fill="FFFFFF"/>
          </w:rPr>
          <w:t>CNBC</w:t>
        </w:r>
      </w:hyperlink>
      <w:r>
        <w:rPr>
          <w:rFonts w:ascii="Arial" w:eastAsia="Arial" w:hAnsi="Arial" w:cs="Arial"/>
          <w:color w:val="000000"/>
          <w:sz w:val="20"/>
        </w:rPr>
        <w:t>. Musk has spent quite a lot of time with Trump, who selected Musk to co-lead a new “Department of Government Efficiency” alongside entrepreneur Vivek Ramaswamy, the outlet reported.</w:t>
      </w:r>
    </w:p>
    <w:p w14:paraId="12D30514" w14:textId="77777777" w:rsidR="000C43B5" w:rsidRDefault="00B01ADC">
      <w:pPr>
        <w:pStyle w:val="Normal36"/>
        <w:spacing w:before="200" w:line="260" w:lineRule="atLeast"/>
        <w:jc w:val="both"/>
      </w:pPr>
      <w:r>
        <w:rPr>
          <w:rFonts w:ascii="Arial" w:eastAsia="Arial" w:hAnsi="Arial" w:cs="Arial"/>
          <w:color w:val="000000"/>
          <w:sz w:val="20"/>
        </w:rPr>
        <w:t>A Threads post claims Swift said Musk was “radicalized.” The post shares the alleged quote in white text on a black background.</w:t>
      </w:r>
    </w:p>
    <w:p w14:paraId="44767E59" w14:textId="77777777" w:rsidR="000C43B5" w:rsidRDefault="00B01ADC">
      <w:pPr>
        <w:pStyle w:val="Normal36"/>
        <w:spacing w:before="200" w:line="260" w:lineRule="atLeast"/>
        <w:jc w:val="both"/>
      </w:pPr>
      <w:r>
        <w:rPr>
          <w:rFonts w:ascii="Arial" w:eastAsia="Arial" w:hAnsi="Arial" w:cs="Arial"/>
          <w:color w:val="000000"/>
          <w:sz w:val="20"/>
        </w:rPr>
        <w:t>“Elon Musk, the first human in history to be radicalized by his own algorithm,” the alleged quote reads.</w:t>
      </w:r>
    </w:p>
    <w:p w14:paraId="10D9EB03" w14:textId="77777777" w:rsidR="000C43B5" w:rsidRDefault="00B01ADC">
      <w:pPr>
        <w:pStyle w:val="Normal36"/>
        <w:spacing w:before="240" w:line="260" w:lineRule="atLeast"/>
        <w:jc w:val="both"/>
      </w:pPr>
      <w:r>
        <w:rPr>
          <w:rFonts w:ascii="Arial" w:eastAsia="Arial" w:hAnsi="Arial" w:cs="Arial"/>
          <w:color w:val="000000"/>
          <w:sz w:val="20"/>
        </w:rPr>
        <w:t xml:space="preserve">This claim is baseless, however. There are no </w:t>
      </w:r>
      <w:hyperlink r:id="rId1479" w:history="1">
        <w:r>
          <w:rPr>
            <w:rFonts w:ascii="Arial" w:eastAsia="Arial" w:hAnsi="Arial" w:cs="Arial"/>
            <w:color w:val="0077CC"/>
            <w:sz w:val="20"/>
            <w:u w:val="single"/>
            <w:shd w:val="clear" w:color="auto" w:fill="FFFFFF"/>
          </w:rPr>
          <w:t>credible news reports</w:t>
        </w:r>
      </w:hyperlink>
      <w:r>
        <w:rPr>
          <w:rFonts w:ascii="Arial" w:eastAsia="Arial" w:hAnsi="Arial" w:cs="Arial"/>
          <w:color w:val="000000"/>
          <w:sz w:val="20"/>
        </w:rPr>
        <w:t xml:space="preserve"> about Swift making this statement.  It also cannot be found on Swift'</w:t>
      </w:r>
      <w:r>
        <w:rPr>
          <w:rFonts w:ascii="Arial" w:eastAsia="Arial" w:hAnsi="Arial" w:cs="Arial"/>
          <w:b/>
          <w:color w:val="000000"/>
          <w:sz w:val="20"/>
        </w:rPr>
        <w:t>s</w:t>
      </w:r>
      <w:r>
        <w:rPr>
          <w:rFonts w:ascii="Arial" w:eastAsia="Arial" w:hAnsi="Arial" w:cs="Arial"/>
          <w:color w:val="000000"/>
          <w:sz w:val="20"/>
        </w:rPr>
        <w:t xml:space="preserve"> </w:t>
      </w:r>
      <w:hyperlink r:id="rId1480" w:history="1">
        <w:r>
          <w:rPr>
            <w:rFonts w:ascii="Arial" w:eastAsia="Arial" w:hAnsi="Arial" w:cs="Arial"/>
            <w:color w:val="0077CC"/>
            <w:sz w:val="20"/>
            <w:u w:val="single"/>
            <w:shd w:val="clear" w:color="auto" w:fill="FFFFFF"/>
          </w:rPr>
          <w:t>social</w:t>
        </w:r>
      </w:hyperlink>
      <w:r>
        <w:rPr>
          <w:rFonts w:ascii="Arial" w:eastAsia="Arial" w:hAnsi="Arial" w:cs="Arial"/>
          <w:color w:val="000000"/>
          <w:sz w:val="20"/>
        </w:rPr>
        <w:t> </w:t>
      </w:r>
      <w:hyperlink r:id="rId1481" w:history="1">
        <w:r>
          <w:rPr>
            <w:rFonts w:ascii="Arial" w:eastAsia="Arial" w:hAnsi="Arial" w:cs="Arial"/>
            <w:color w:val="0077CC"/>
            <w:sz w:val="20"/>
            <w:u w:val="single"/>
            <w:shd w:val="clear" w:color="auto" w:fill="FFFFFF"/>
          </w:rPr>
          <w:t>media</w:t>
        </w:r>
      </w:hyperlink>
      <w:r>
        <w:rPr>
          <w:rFonts w:ascii="Arial" w:eastAsia="Arial" w:hAnsi="Arial" w:cs="Arial"/>
          <w:color w:val="000000"/>
          <w:sz w:val="20"/>
        </w:rPr>
        <w:t> </w:t>
      </w:r>
      <w:hyperlink r:id="rId1482" w:history="1">
        <w:r>
          <w:rPr>
            <w:rFonts w:ascii="Arial" w:eastAsia="Arial" w:hAnsi="Arial" w:cs="Arial"/>
            <w:color w:val="0077CC"/>
            <w:sz w:val="20"/>
            <w:u w:val="single"/>
            <w:shd w:val="clear" w:color="auto" w:fill="FFFFFF"/>
          </w:rPr>
          <w:t>accounts</w:t>
        </w:r>
      </w:hyperlink>
      <w:r>
        <w:rPr>
          <w:rFonts w:ascii="Arial" w:eastAsia="Arial" w:hAnsi="Arial" w:cs="Arial"/>
          <w:color w:val="000000"/>
          <w:sz w:val="20"/>
        </w:rPr>
        <w:t xml:space="preserve">. </w:t>
      </w:r>
      <w:hyperlink r:id="rId1483" w:history="1">
        <w:r>
          <w:rPr>
            <w:rFonts w:ascii="Arial" w:eastAsia="Arial" w:hAnsi="Arial" w:cs="Arial"/>
            <w:b/>
            <w:color w:val="0077CC"/>
            <w:sz w:val="20"/>
            <w:u w:val="single"/>
            <w:shd w:val="clear" w:color="auto" w:fill="FFFFFF"/>
          </w:rPr>
          <w:t xml:space="preserve">(RELATED: Did Taylor Swift Cancel Shows In Red States After The </w:t>
        </w:r>
      </w:hyperlink>
      <w:hyperlink r:id="rId1484" w:history="1">
        <w:r>
          <w:rPr>
            <w:rFonts w:ascii="Arial" w:eastAsia="Arial" w:hAnsi="Arial" w:cs="Arial"/>
            <w:b/>
            <w:color w:val="0077CC"/>
            <w:sz w:val="20"/>
            <w:u w:val="single"/>
            <w:shd w:val="clear" w:color="auto" w:fill="FFFFFF"/>
          </w:rPr>
          <w:t>Election</w:t>
        </w:r>
      </w:hyperlink>
      <w:hyperlink r:id="rId1485" w:history="1">
        <w:r>
          <w:rPr>
            <w:rFonts w:ascii="Arial" w:eastAsia="Arial" w:hAnsi="Arial" w:cs="Arial"/>
            <w:b/>
            <w:color w:val="0077CC"/>
            <w:sz w:val="20"/>
            <w:u w:val="single"/>
            <w:shd w:val="clear" w:color="auto" w:fill="FFFFFF"/>
          </w:rPr>
          <w:t>?)</w:t>
        </w:r>
      </w:hyperlink>
    </w:p>
    <w:p w14:paraId="13197AEE" w14:textId="77777777" w:rsidR="000C43B5" w:rsidRDefault="00B01ADC">
      <w:pPr>
        <w:pStyle w:val="Normal36"/>
        <w:spacing w:before="200" w:line="260" w:lineRule="atLeast"/>
        <w:jc w:val="both"/>
      </w:pPr>
      <w:r>
        <w:rPr>
          <w:rFonts w:ascii="Arial" w:eastAsia="Arial" w:hAnsi="Arial" w:cs="Arial"/>
          <w:color w:val="000000"/>
          <w:sz w:val="20"/>
        </w:rPr>
        <w:t xml:space="preserve">The original quote stems from an Aug. 8 article from </w:t>
      </w:r>
      <w:hyperlink r:id="rId1486" w:history="1">
        <w:r>
          <w:rPr>
            <w:rFonts w:ascii="Arial" w:eastAsia="Arial" w:hAnsi="Arial" w:cs="Arial"/>
            <w:color w:val="0077CC"/>
            <w:sz w:val="20"/>
            <w:u w:val="single"/>
            <w:shd w:val="clear" w:color="auto" w:fill="FFFFFF"/>
          </w:rPr>
          <w:t>The Independent</w:t>
        </w:r>
      </w:hyperlink>
      <w:r>
        <w:rPr>
          <w:rFonts w:ascii="Arial" w:eastAsia="Arial" w:hAnsi="Arial" w:cs="Arial"/>
          <w:color w:val="000000"/>
          <w:sz w:val="20"/>
        </w:rPr>
        <w:t xml:space="preserve"> written by psychology professor </w:t>
      </w:r>
      <w:hyperlink r:id="rId1487" w:history="1">
        <w:r>
          <w:rPr>
            <w:rFonts w:ascii="Arial" w:eastAsia="Arial" w:hAnsi="Arial" w:cs="Arial"/>
            <w:color w:val="0077CC"/>
            <w:sz w:val="20"/>
            <w:u w:val="single"/>
            <w:shd w:val="clear" w:color="auto" w:fill="FFFFFF"/>
          </w:rPr>
          <w:t>Sander van der Linden</w:t>
        </w:r>
      </w:hyperlink>
      <w:r>
        <w:rPr>
          <w:rFonts w:ascii="Arial" w:eastAsia="Arial" w:hAnsi="Arial" w:cs="Arial"/>
          <w:color w:val="000000"/>
          <w:sz w:val="20"/>
        </w:rPr>
        <w:t xml:space="preserve">, van der Linden confirmed in an email to </w:t>
      </w:r>
      <w:r>
        <w:rPr>
          <w:rFonts w:ascii="Arial" w:eastAsia="Arial" w:hAnsi="Arial" w:cs="Arial"/>
          <w:b/>
          <w:color w:val="000000"/>
          <w:sz w:val="20"/>
        </w:rPr>
        <w:t>Check</w:t>
      </w:r>
      <w:r>
        <w:rPr>
          <w:rFonts w:ascii="Arial" w:eastAsia="Arial" w:hAnsi="Arial" w:cs="Arial"/>
          <w:color w:val="000000"/>
          <w:sz w:val="20"/>
        </w:rPr>
        <w:t xml:space="preserve"> Your </w:t>
      </w:r>
      <w:r>
        <w:rPr>
          <w:rFonts w:ascii="Arial" w:eastAsia="Arial" w:hAnsi="Arial" w:cs="Arial"/>
          <w:b/>
          <w:color w:val="000000"/>
          <w:sz w:val="20"/>
        </w:rPr>
        <w:t>Fact</w:t>
      </w:r>
      <w:r>
        <w:rPr>
          <w:rFonts w:ascii="Arial" w:eastAsia="Arial" w:hAnsi="Arial" w:cs="Arial"/>
          <w:color w:val="000000"/>
          <w:sz w:val="20"/>
        </w:rPr>
        <w:t>. </w:t>
      </w:r>
    </w:p>
    <w:p w14:paraId="538DAFB6" w14:textId="77777777" w:rsidR="000C43B5" w:rsidRDefault="00B01ADC">
      <w:pPr>
        <w:pStyle w:val="Normal36"/>
        <w:spacing w:before="200" w:line="260" w:lineRule="atLeast"/>
        <w:jc w:val="both"/>
      </w:pPr>
      <w:r>
        <w:rPr>
          <w:rFonts w:ascii="Arial" w:eastAsia="Arial" w:hAnsi="Arial" w:cs="Arial"/>
          <w:color w:val="000000"/>
          <w:sz w:val="20"/>
        </w:rPr>
        <w:t xml:space="preserve"> The article'</w:t>
      </w:r>
      <w:r>
        <w:rPr>
          <w:rFonts w:ascii="Arial" w:eastAsia="Arial" w:hAnsi="Arial" w:cs="Arial"/>
          <w:b/>
          <w:color w:val="000000"/>
          <w:sz w:val="20"/>
        </w:rPr>
        <w:t>s</w:t>
      </w:r>
      <w:r>
        <w:rPr>
          <w:rFonts w:ascii="Arial" w:eastAsia="Arial" w:hAnsi="Arial" w:cs="Arial"/>
          <w:color w:val="000000"/>
          <w:sz w:val="20"/>
        </w:rPr>
        <w:t xml:space="preserve"> headline reads, “Has Elon Musk been radicalised by his own platform?”</w:t>
      </w:r>
    </w:p>
    <w:p w14:paraId="7D9ABC3E" w14:textId="77777777" w:rsidR="000C43B5" w:rsidRDefault="00B01ADC">
      <w:pPr>
        <w:pStyle w:val="Normal36"/>
        <w:spacing w:before="200" w:line="260" w:lineRule="atLeast"/>
        <w:jc w:val="both"/>
      </w:pPr>
      <w:r>
        <w:rPr>
          <w:rFonts w:ascii="Arial" w:eastAsia="Arial" w:hAnsi="Arial" w:cs="Arial"/>
          <w:color w:val="000000"/>
          <w:sz w:val="20"/>
        </w:rPr>
        <w:t>“It'</w:t>
      </w:r>
      <w:r>
        <w:rPr>
          <w:rFonts w:ascii="Arial" w:eastAsia="Arial" w:hAnsi="Arial" w:cs="Arial"/>
          <w:b/>
          <w:color w:val="000000"/>
          <w:sz w:val="20"/>
        </w:rPr>
        <w:t>s</w:t>
      </w:r>
      <w:r>
        <w:rPr>
          <w:rFonts w:ascii="Arial" w:eastAsia="Arial" w:hAnsi="Arial" w:cs="Arial"/>
          <w:color w:val="000000"/>
          <w:sz w:val="20"/>
        </w:rPr>
        <w:t xml:space="preserve"> almost as if he'</w:t>
      </w:r>
      <w:r>
        <w:rPr>
          <w:rFonts w:ascii="Arial" w:eastAsia="Arial" w:hAnsi="Arial" w:cs="Arial"/>
          <w:b/>
          <w:color w:val="000000"/>
          <w:sz w:val="20"/>
        </w:rPr>
        <w:t>s</w:t>
      </w:r>
      <w:r>
        <w:rPr>
          <w:rFonts w:ascii="Arial" w:eastAsia="Arial" w:hAnsi="Arial" w:cs="Arial"/>
          <w:color w:val="000000"/>
          <w:sz w:val="20"/>
        </w:rPr>
        <w:t xml:space="preserve"> not realising that he'</w:t>
      </w:r>
      <w:r>
        <w:rPr>
          <w:rFonts w:ascii="Arial" w:eastAsia="Arial" w:hAnsi="Arial" w:cs="Arial"/>
          <w:b/>
          <w:color w:val="000000"/>
          <w:sz w:val="20"/>
        </w:rPr>
        <w:t>s</w:t>
      </w:r>
      <w:r>
        <w:rPr>
          <w:rFonts w:ascii="Arial" w:eastAsia="Arial" w:hAnsi="Arial" w:cs="Arial"/>
          <w:color w:val="000000"/>
          <w:sz w:val="20"/>
        </w:rPr>
        <w:t xml:space="preserve"> radicalising himself on his own platform,” van der Linden writes. “We know from neuropsychological research that learning your views align with those of others activates reward circuits in the brain. It'</w:t>
      </w:r>
      <w:r>
        <w:rPr>
          <w:rFonts w:ascii="Arial" w:eastAsia="Arial" w:hAnsi="Arial" w:cs="Arial"/>
          <w:b/>
          <w:color w:val="000000"/>
          <w:sz w:val="20"/>
        </w:rPr>
        <w:t>s</w:t>
      </w:r>
      <w:r>
        <w:rPr>
          <w:rFonts w:ascii="Arial" w:eastAsia="Arial" w:hAnsi="Arial" w:cs="Arial"/>
          <w:color w:val="000000"/>
          <w:sz w:val="20"/>
        </w:rPr>
        <w:t xml:space="preserve"> like a dopamine hit.” The article suggests Musk is spending too much time on the platform and speaks about the connection between forming views and the “reward circuits in the brain.”</w:t>
      </w:r>
    </w:p>
    <w:p w14:paraId="3434A2A4" w14:textId="77777777" w:rsidR="000C43B5" w:rsidRDefault="00B01ADC">
      <w:pPr>
        <w:pStyle w:val="Normal36"/>
        <w:keepNext/>
        <w:spacing w:before="240" w:line="340" w:lineRule="atLeast"/>
      </w:pPr>
      <w:r>
        <w:br/>
      </w:r>
      <w:r>
        <w:rPr>
          <w:rFonts w:ascii="Arial" w:eastAsia="Arial" w:hAnsi="Arial" w:cs="Arial"/>
          <w:b/>
          <w:color w:val="000000"/>
          <w:sz w:val="28"/>
        </w:rPr>
        <w:t>Graphic</w:t>
      </w:r>
    </w:p>
    <w:p w14:paraId="62503AD4" w14:textId="1493D15C" w:rsidR="000C43B5" w:rsidRDefault="00B01ADC">
      <w:pPr>
        <w:pStyle w:val="Normal36"/>
        <w:spacing w:line="60" w:lineRule="exact"/>
      </w:pPr>
      <w:r>
        <w:rPr>
          <w:noProof/>
        </w:rPr>
        <mc:AlternateContent>
          <mc:Choice Requires="wps">
            <w:drawing>
              <wp:anchor distT="0" distB="0" distL="114300" distR="114300" simplePos="0" relativeHeight="251777024" behindDoc="0" locked="0" layoutInCell="1" allowOverlap="1" wp14:anchorId="51D497A1" wp14:editId="35262CDC">
                <wp:simplePos x="0" y="0"/>
                <wp:positionH relativeFrom="column">
                  <wp:posOffset>0</wp:posOffset>
                </wp:positionH>
                <wp:positionV relativeFrom="paragraph">
                  <wp:posOffset>25400</wp:posOffset>
                </wp:positionV>
                <wp:extent cx="6502400" cy="0"/>
                <wp:effectExtent l="19050" t="15875" r="12700" b="12700"/>
                <wp:wrapTopAndBottom/>
                <wp:docPr id="179709240"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D8851" id="Line 159"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AEDBB45" w14:textId="77777777" w:rsidR="000C43B5" w:rsidRDefault="00B01ADC">
      <w:pPr>
        <w:pStyle w:val="Normal36"/>
        <w:spacing w:before="120" w:line="260" w:lineRule="atLeast"/>
      </w:pPr>
      <w:r>
        <w:rPr>
          <w:rFonts w:ascii="Arial" w:eastAsia="Arial" w:hAnsi="Arial" w:cs="Arial"/>
          <w:color w:val="000000"/>
          <w:sz w:val="20"/>
        </w:rPr>
        <w:t xml:space="preserve"> </w:t>
      </w:r>
    </w:p>
    <w:p w14:paraId="4D362141" w14:textId="77777777" w:rsidR="000C43B5" w:rsidRDefault="00B01ADC">
      <w:pPr>
        <w:pStyle w:val="Normal36"/>
        <w:spacing w:before="200" w:line="260" w:lineRule="atLeast"/>
        <w:jc w:val="both"/>
      </w:pPr>
      <w:r>
        <w:rPr>
          <w:rFonts w:ascii="Arial" w:eastAsia="Arial" w:hAnsi="Arial" w:cs="Arial"/>
          <w:color w:val="000000"/>
          <w:sz w:val="20"/>
        </w:rPr>
        <w:t>PALM BEACH, FLORIDA - NOVEMBER 14: Elon Musk attends the America First Policy Institute Gala held at Mar-a-Lago on November 14, 2024 in Palm Beach, Florida. President-</w:t>
      </w:r>
      <w:r>
        <w:rPr>
          <w:rFonts w:ascii="Arial" w:eastAsia="Arial" w:hAnsi="Arial" w:cs="Arial"/>
          <w:b/>
          <w:color w:val="000000"/>
          <w:sz w:val="20"/>
        </w:rPr>
        <w:t>elect</w:t>
      </w:r>
      <w:r>
        <w:rPr>
          <w:rFonts w:ascii="Arial" w:eastAsia="Arial" w:hAnsi="Arial" w:cs="Arial"/>
          <w:color w:val="000000"/>
          <w:sz w:val="20"/>
        </w:rPr>
        <w:t xml:space="preserve"> Donald Trump has been announcing a number of nominees for his upcoming administration. (Photo by Joe Raedle/Getty Images)</w:t>
      </w:r>
    </w:p>
    <w:p w14:paraId="30A696A0" w14:textId="77777777" w:rsidR="000C43B5" w:rsidRDefault="00B01ADC">
      <w:pPr>
        <w:pStyle w:val="Normal36"/>
        <w:keepNext/>
        <w:spacing w:before="240" w:line="340" w:lineRule="atLeast"/>
      </w:pPr>
      <w:bookmarkStart w:id="107" w:name="Classification_34"/>
      <w:bookmarkEnd w:id="107"/>
      <w:r>
        <w:rPr>
          <w:rFonts w:ascii="Arial" w:eastAsia="Arial" w:hAnsi="Arial" w:cs="Arial"/>
          <w:b/>
          <w:color w:val="000000"/>
          <w:sz w:val="28"/>
        </w:rPr>
        <w:t>Classification</w:t>
      </w:r>
    </w:p>
    <w:p w14:paraId="01ED5411" w14:textId="67E7814B" w:rsidR="000C43B5" w:rsidRDefault="00B01ADC">
      <w:pPr>
        <w:pStyle w:val="Normal36"/>
        <w:spacing w:line="60" w:lineRule="exact"/>
      </w:pPr>
      <w:r>
        <w:rPr>
          <w:noProof/>
        </w:rPr>
        <mc:AlternateContent>
          <mc:Choice Requires="wps">
            <w:drawing>
              <wp:anchor distT="0" distB="0" distL="114300" distR="114300" simplePos="0" relativeHeight="251778048" behindDoc="0" locked="0" layoutInCell="1" allowOverlap="1" wp14:anchorId="63C9D759" wp14:editId="46C753D2">
                <wp:simplePos x="0" y="0"/>
                <wp:positionH relativeFrom="column">
                  <wp:posOffset>0</wp:posOffset>
                </wp:positionH>
                <wp:positionV relativeFrom="paragraph">
                  <wp:posOffset>25400</wp:posOffset>
                </wp:positionV>
                <wp:extent cx="6502400" cy="0"/>
                <wp:effectExtent l="19050" t="15875" r="12700" b="12700"/>
                <wp:wrapTopAndBottom/>
                <wp:docPr id="249290910"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03F42C" id="Line 160"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8BEBEC9" w14:textId="77777777" w:rsidR="000C43B5" w:rsidRDefault="000C43B5">
      <w:pPr>
        <w:pStyle w:val="Normal36"/>
        <w:spacing w:line="120" w:lineRule="exact"/>
      </w:pPr>
    </w:p>
    <w:p w14:paraId="18A9D7C0" w14:textId="77777777" w:rsidR="000C43B5" w:rsidRDefault="00B01ADC">
      <w:pPr>
        <w:pStyle w:val="Normal36"/>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46C6AA18" w14:textId="77777777" w:rsidR="000C43B5" w:rsidRDefault="00B01ADC">
      <w:pPr>
        <w:pStyle w:val="Normal36"/>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4E784501" w14:textId="77777777" w:rsidR="000C43B5" w:rsidRDefault="00B01ADC">
      <w:pPr>
        <w:pStyle w:val="Normal36"/>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FACT CHECKING</w:t>
      </w:r>
      <w:r>
        <w:rPr>
          <w:rFonts w:ascii="Arial" w:eastAsia="Arial" w:hAnsi="Arial" w:cs="Arial"/>
          <w:color w:val="000000"/>
          <w:sz w:val="20"/>
        </w:rPr>
        <w:t xml:space="preserve"> (90%); BRAIN (89%); </w:t>
      </w:r>
      <w:r>
        <w:rPr>
          <w:rFonts w:ascii="Arial" w:eastAsia="Arial" w:hAnsi="Arial" w:cs="Arial"/>
          <w:b/>
          <w:color w:val="000000"/>
          <w:sz w:val="20"/>
        </w:rPr>
        <w:t>ELECTIONS</w:t>
      </w:r>
      <w:r>
        <w:rPr>
          <w:rFonts w:ascii="Arial" w:eastAsia="Arial" w:hAnsi="Arial" w:cs="Arial"/>
          <w:color w:val="000000"/>
          <w:sz w:val="20"/>
        </w:rPr>
        <w:t xml:space="preserve"> &amp; POLITICS (79%); POLITICS (79%); SOCIAL SCIENCE EDUCATION (78%); PRIVATE SPACEFLIGHT (76%); SPACE EXPLORATION (76%); SPACE PROGRAMS (76%); PSYCHOLOGY (71%); elon-musk (%); taylor-swift (%); </w:t>
      </w:r>
      <w:r>
        <w:rPr>
          <w:rFonts w:ascii="Arial" w:eastAsia="Arial" w:hAnsi="Arial" w:cs="Arial"/>
          <w:b/>
          <w:color w:val="000000"/>
          <w:sz w:val="20"/>
        </w:rPr>
        <w:t>check</w:t>
      </w:r>
      <w:r>
        <w:rPr>
          <w:rFonts w:ascii="Arial" w:eastAsia="Arial" w:hAnsi="Arial" w:cs="Arial"/>
          <w:color w:val="000000"/>
          <w:sz w:val="20"/>
        </w:rPr>
        <w:t>-your-</w:t>
      </w:r>
      <w:r>
        <w:rPr>
          <w:rFonts w:ascii="Arial" w:eastAsia="Arial" w:hAnsi="Arial" w:cs="Arial"/>
          <w:b/>
          <w:color w:val="000000"/>
          <w:sz w:val="20"/>
        </w:rPr>
        <w:t>fact</w:t>
      </w:r>
      <w:r>
        <w:rPr>
          <w:rFonts w:ascii="Arial" w:eastAsia="Arial" w:hAnsi="Arial" w:cs="Arial"/>
          <w:color w:val="000000"/>
          <w:sz w:val="20"/>
        </w:rPr>
        <w:t xml:space="preserve"> (%); dcexclusives-origreporting (%); newsletter-none (%)</w:t>
      </w:r>
    </w:p>
    <w:p w14:paraId="76FC1745" w14:textId="77777777" w:rsidR="000C43B5" w:rsidRDefault="00B01ADC">
      <w:pPr>
        <w:pStyle w:val="Normal36"/>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NEWSPACE INDUSTRY (76%); PRIVATE SPACEFLIGHT (76%); SPACE EXPLORATION (76%); SPACE PROGRAMS (76%); PSYCHOLOGY (71%)</w:t>
      </w:r>
    </w:p>
    <w:p w14:paraId="40159F16" w14:textId="77777777" w:rsidR="000C43B5" w:rsidRDefault="00B01ADC">
      <w:pPr>
        <w:pStyle w:val="Normal36"/>
        <w:spacing w:before="240" w:line="260" w:lineRule="atLeast"/>
      </w:pPr>
      <w:r>
        <w:br/>
      </w:r>
      <w:r>
        <w:rPr>
          <w:rFonts w:ascii="Arial" w:eastAsia="Arial" w:hAnsi="Arial" w:cs="Arial"/>
          <w:b/>
          <w:color w:val="000000"/>
          <w:sz w:val="20"/>
        </w:rPr>
        <w:t>Person:</w:t>
      </w:r>
      <w:r>
        <w:rPr>
          <w:rFonts w:ascii="Arial" w:eastAsia="Arial" w:hAnsi="Arial" w:cs="Arial"/>
          <w:color w:val="000000"/>
          <w:sz w:val="20"/>
        </w:rPr>
        <w:t> ELON MUSK (93%); DONALD TRUMP (79%); TED CRUZ (71%)</w:t>
      </w:r>
    </w:p>
    <w:p w14:paraId="1884F3EC" w14:textId="77777777" w:rsidR="000C43B5" w:rsidRDefault="00B01ADC">
      <w:pPr>
        <w:pStyle w:val="Normal36"/>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20, 2024</w:t>
      </w:r>
    </w:p>
    <w:p w14:paraId="3F8E71E9" w14:textId="77777777" w:rsidR="000C43B5" w:rsidRDefault="000C43B5">
      <w:pPr>
        <w:pStyle w:val="Normal36"/>
      </w:pPr>
    </w:p>
    <w:p w14:paraId="56B4D4EE" w14:textId="0A94B18F" w:rsidR="000C43B5" w:rsidRDefault="00B01ADC">
      <w:pPr>
        <w:pStyle w:val="Normal36"/>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79072" behindDoc="0" locked="0" layoutInCell="1" allowOverlap="1" wp14:anchorId="515765B2" wp14:editId="0C894E7C">
                <wp:simplePos x="0" y="0"/>
                <wp:positionH relativeFrom="column">
                  <wp:posOffset>0</wp:posOffset>
                </wp:positionH>
                <wp:positionV relativeFrom="paragraph">
                  <wp:posOffset>127000</wp:posOffset>
                </wp:positionV>
                <wp:extent cx="6502400" cy="0"/>
                <wp:effectExtent l="9525" t="12700" r="12700" b="6350"/>
                <wp:wrapNone/>
                <wp:docPr id="786553001"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3BA1EC" id="Line 161"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72598DC4" w14:textId="77777777" w:rsidR="000C43B5" w:rsidRDefault="000C43B5">
      <w:pPr>
        <w:pStyle w:val="Normal37"/>
        <w:sectPr w:rsidR="000C43B5">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gutter="0"/>
          <w:cols w:space="720"/>
          <w:titlePg/>
        </w:sectPr>
      </w:pPr>
    </w:p>
    <w:p w14:paraId="70A09A33" w14:textId="77777777" w:rsidR="000C43B5" w:rsidRDefault="000C43B5">
      <w:pPr>
        <w:pStyle w:val="Normal37"/>
      </w:pPr>
    </w:p>
    <w:p w14:paraId="5C489C6C" w14:textId="05364083" w:rsidR="000C43B5" w:rsidRDefault="00B01ADC">
      <w:pPr>
        <w:pStyle w:val="Normal37"/>
      </w:pPr>
      <w:r>
        <w:rPr>
          <w:noProof/>
        </w:rPr>
        <w:drawing>
          <wp:inline distT="0" distB="0" distL="0" distR="0" wp14:anchorId="20E53AE1" wp14:editId="5FA983E8">
            <wp:extent cx="1879600" cy="381000"/>
            <wp:effectExtent l="0" t="0" r="0" b="0"/>
            <wp:docPr id="44" name="Picture 1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68A5CBD9" w14:textId="77777777" w:rsidR="000C43B5" w:rsidRDefault="00B01ADC">
      <w:pPr>
        <w:pStyle w:val="Heading135"/>
        <w:keepNext w:val="0"/>
        <w:spacing w:after="200" w:line="340" w:lineRule="atLeast"/>
        <w:jc w:val="center"/>
      </w:pPr>
      <w:hyperlink r:id="rId1494" w:history="1">
        <w:r>
          <w:rPr>
            <w:rFonts w:eastAsia="Arial"/>
            <w:color w:val="0077CC"/>
            <w:sz w:val="28"/>
            <w:u w:val="single"/>
            <w:shd w:val="clear" w:color="auto" w:fill="FFFFFF"/>
          </w:rPr>
          <w:t>Debunking false, misleading claims about President-</w:t>
        </w:r>
      </w:hyperlink>
      <w:hyperlink r:id="rId1495" w:history="1">
        <w:r>
          <w:rPr>
            <w:rFonts w:eastAsia="Arial"/>
            <w:color w:val="0077CC"/>
            <w:sz w:val="28"/>
            <w:u w:val="single"/>
            <w:shd w:val="clear" w:color="auto" w:fill="FFFFFF"/>
          </w:rPr>
          <w:t>elect</w:t>
        </w:r>
      </w:hyperlink>
      <w:hyperlink r:id="rId1496" w:history="1">
        <w:r>
          <w:rPr>
            <w:rFonts w:eastAsia="Arial"/>
            <w:color w:val="0077CC"/>
            <w:sz w:val="28"/>
            <w:u w:val="single"/>
            <w:shd w:val="clear" w:color="auto" w:fill="FFFFFF"/>
          </w:rPr>
          <w:t xml:space="preserve"> Trump | </w:t>
        </w:r>
      </w:hyperlink>
      <w:hyperlink r:id="rId1497" w:history="1">
        <w:r>
          <w:rPr>
            <w:rFonts w:eastAsia="Arial"/>
            <w:color w:val="0077CC"/>
            <w:sz w:val="28"/>
            <w:u w:val="single"/>
            <w:shd w:val="clear" w:color="auto" w:fill="FFFFFF"/>
          </w:rPr>
          <w:t>Fact check</w:t>
        </w:r>
      </w:hyperlink>
      <w:hyperlink r:id="rId1498" w:history="1">
        <w:r>
          <w:rPr>
            <w:rFonts w:eastAsia="Arial"/>
            <w:color w:val="0077CC"/>
            <w:sz w:val="28"/>
            <w:u w:val="single"/>
            <w:shd w:val="clear" w:color="auto" w:fill="FFFFFF"/>
          </w:rPr>
          <w:t xml:space="preserve"> roundup</w:t>
        </w:r>
      </w:hyperlink>
    </w:p>
    <w:p w14:paraId="3B8A4442" w14:textId="77777777" w:rsidR="000C43B5" w:rsidRDefault="00B01ADC">
      <w:pPr>
        <w:pStyle w:val="Normal37"/>
        <w:spacing w:before="120" w:line="260" w:lineRule="atLeast"/>
        <w:jc w:val="center"/>
      </w:pPr>
      <w:r>
        <w:rPr>
          <w:rFonts w:ascii="Arial" w:eastAsia="Arial" w:hAnsi="Arial" w:cs="Arial"/>
          <w:color w:val="000000"/>
          <w:sz w:val="20"/>
        </w:rPr>
        <w:t>USA Today Online</w:t>
      </w:r>
    </w:p>
    <w:p w14:paraId="42697E8E" w14:textId="77777777" w:rsidR="000C43B5" w:rsidRDefault="00B01ADC">
      <w:pPr>
        <w:pStyle w:val="Normal37"/>
        <w:spacing w:before="120" w:line="260" w:lineRule="atLeast"/>
        <w:jc w:val="center"/>
      </w:pPr>
      <w:r>
        <w:rPr>
          <w:rFonts w:ascii="Arial" w:eastAsia="Arial" w:hAnsi="Arial" w:cs="Arial"/>
          <w:color w:val="000000"/>
          <w:sz w:val="20"/>
        </w:rPr>
        <w:t>November 6, 2024 3:48 PM EST</w:t>
      </w:r>
    </w:p>
    <w:p w14:paraId="6428DA9C" w14:textId="77777777" w:rsidR="000C43B5" w:rsidRDefault="000C43B5">
      <w:pPr>
        <w:pStyle w:val="Normal37"/>
        <w:spacing w:line="240" w:lineRule="atLeast"/>
        <w:jc w:val="both"/>
      </w:pPr>
      <w:bookmarkStart w:id="108" w:name="Bookmark_37"/>
      <w:bookmarkEnd w:id="108"/>
    </w:p>
    <w:p w14:paraId="0E578863" w14:textId="77777777" w:rsidR="000C43B5" w:rsidRDefault="00B01ADC">
      <w:pPr>
        <w:pStyle w:val="Normal37"/>
        <w:spacing w:before="120" w:line="220" w:lineRule="atLeast"/>
      </w:pPr>
      <w:r>
        <w:br/>
      </w:r>
      <w:r>
        <w:rPr>
          <w:rFonts w:ascii="Arial" w:eastAsia="Arial" w:hAnsi="Arial" w:cs="Arial"/>
          <w:color w:val="000000"/>
          <w:sz w:val="16"/>
        </w:rPr>
        <w:t>Copyright 2024 Gannett Media Corp  All Rights Reserved</w:t>
      </w:r>
    </w:p>
    <w:p w14:paraId="4F17FF27" w14:textId="77777777" w:rsidR="000C43B5" w:rsidRDefault="00B01ADC">
      <w:pPr>
        <w:pStyle w:val="Normal37"/>
        <w:spacing w:before="120" w:line="260" w:lineRule="atLeast"/>
      </w:pPr>
      <w:r>
        <w:rPr>
          <w:rFonts w:ascii="Arial" w:eastAsia="Arial" w:hAnsi="Arial" w:cs="Arial"/>
          <w:b/>
          <w:color w:val="000000"/>
          <w:sz w:val="20"/>
        </w:rPr>
        <w:t>Length:</w:t>
      </w:r>
      <w:r>
        <w:rPr>
          <w:rFonts w:ascii="Arial" w:eastAsia="Arial" w:hAnsi="Arial" w:cs="Arial"/>
          <w:color w:val="000000"/>
          <w:sz w:val="20"/>
        </w:rPr>
        <w:t> 1233 words</w:t>
      </w:r>
    </w:p>
    <w:p w14:paraId="66A4560E" w14:textId="77777777" w:rsidR="000C43B5" w:rsidRDefault="00B01ADC">
      <w:pPr>
        <w:pStyle w:val="Normal37"/>
        <w:keepNext/>
        <w:spacing w:before="240" w:line="340" w:lineRule="atLeast"/>
      </w:pPr>
      <w:bookmarkStart w:id="109" w:name="Body_35"/>
      <w:bookmarkEnd w:id="109"/>
      <w:r>
        <w:rPr>
          <w:rFonts w:ascii="Arial" w:eastAsia="Arial" w:hAnsi="Arial" w:cs="Arial"/>
          <w:b/>
          <w:color w:val="000000"/>
          <w:sz w:val="28"/>
        </w:rPr>
        <w:t>Body</w:t>
      </w:r>
    </w:p>
    <w:p w14:paraId="49863D96" w14:textId="3A6607EF" w:rsidR="000C43B5" w:rsidRDefault="00B01ADC">
      <w:pPr>
        <w:pStyle w:val="Normal37"/>
        <w:spacing w:line="60" w:lineRule="exact"/>
      </w:pPr>
      <w:r>
        <w:rPr>
          <w:noProof/>
        </w:rPr>
        <mc:AlternateContent>
          <mc:Choice Requires="wps">
            <w:drawing>
              <wp:anchor distT="0" distB="0" distL="114300" distR="114300" simplePos="0" relativeHeight="251780096" behindDoc="0" locked="0" layoutInCell="1" allowOverlap="1" wp14:anchorId="15107BB8" wp14:editId="497F7987">
                <wp:simplePos x="0" y="0"/>
                <wp:positionH relativeFrom="column">
                  <wp:posOffset>0</wp:posOffset>
                </wp:positionH>
                <wp:positionV relativeFrom="paragraph">
                  <wp:posOffset>25400</wp:posOffset>
                </wp:positionV>
                <wp:extent cx="6502400" cy="0"/>
                <wp:effectExtent l="19050" t="15875" r="12700" b="12700"/>
                <wp:wrapTopAndBottom/>
                <wp:docPr id="391312810"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7418C" id="Line 163"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DF58FEA" w14:textId="77777777" w:rsidR="000C43B5" w:rsidRDefault="000C43B5">
      <w:pPr>
        <w:pStyle w:val="Normal37"/>
      </w:pPr>
    </w:p>
    <w:p w14:paraId="109ED77B" w14:textId="77777777" w:rsidR="000C43B5" w:rsidRDefault="00B01ADC">
      <w:pPr>
        <w:pStyle w:val="Normal37"/>
        <w:spacing w:before="200" w:line="260" w:lineRule="atLeast"/>
        <w:jc w:val="both"/>
      </w:pPr>
      <w:r>
        <w:rPr>
          <w:rFonts w:ascii="Arial" w:eastAsia="Arial" w:hAnsi="Arial" w:cs="Arial"/>
          <w:color w:val="000000"/>
          <w:sz w:val="20"/>
        </w:rPr>
        <w:t>Throughout the presidential campaign, President-</w:t>
      </w:r>
      <w:r>
        <w:rPr>
          <w:rFonts w:ascii="Arial" w:eastAsia="Arial" w:hAnsi="Arial" w:cs="Arial"/>
          <w:b/>
          <w:color w:val="000000"/>
          <w:sz w:val="20"/>
        </w:rPr>
        <w:t>elect</w:t>
      </w:r>
      <w:r>
        <w:rPr>
          <w:rFonts w:ascii="Arial" w:eastAsia="Arial" w:hAnsi="Arial" w:cs="Arial"/>
          <w:color w:val="000000"/>
          <w:sz w:val="20"/>
        </w:rPr>
        <w:t xml:space="preserve"> Donald Trump was both a subject and spreader of a variety of false claims.</w:t>
      </w:r>
    </w:p>
    <w:p w14:paraId="38BD4A7F" w14:textId="77777777" w:rsidR="000C43B5" w:rsidRDefault="00B01ADC">
      <w:pPr>
        <w:pStyle w:val="Normal37"/>
        <w:spacing w:before="240" w:line="260" w:lineRule="atLeast"/>
        <w:jc w:val="both"/>
      </w:pPr>
      <w:r>
        <w:rPr>
          <w:rFonts w:ascii="Arial" w:eastAsia="Arial" w:hAnsi="Arial" w:cs="Arial"/>
          <w:color w:val="000000"/>
          <w:sz w:val="20"/>
        </w:rPr>
        <w:t xml:space="preserve">In the final stages of the campaign that has now </w:t>
      </w:r>
      <w:hyperlink r:id="rId1499" w:history="1">
        <w:r>
          <w:rPr>
            <w:rFonts w:ascii="Arial" w:eastAsia="Arial" w:hAnsi="Arial" w:cs="Arial"/>
            <w:color w:val="0077CC"/>
            <w:sz w:val="20"/>
            <w:u w:val="single"/>
            <w:shd w:val="clear" w:color="auto" w:fill="FFFFFF"/>
          </w:rPr>
          <w:t>led Trump back to the White House</w:t>
        </w:r>
      </w:hyperlink>
      <w:r>
        <w:rPr>
          <w:rFonts w:ascii="Arial" w:eastAsia="Arial" w:hAnsi="Arial" w:cs="Arial"/>
          <w:color w:val="000000"/>
          <w:sz w:val="20"/>
        </w:rPr>
        <w:t xml:space="preserve">, social media users continued to share misinformation about him, from </w:t>
      </w:r>
      <w:hyperlink r:id="rId1500" w:history="1">
        <w:r>
          <w:rPr>
            <w:rFonts w:ascii="Arial" w:eastAsia="Arial" w:hAnsi="Arial" w:cs="Arial"/>
            <w:color w:val="0077CC"/>
            <w:sz w:val="20"/>
            <w:u w:val="single"/>
            <w:shd w:val="clear" w:color="auto" w:fill="FFFFFF"/>
          </w:rPr>
          <w:t>miscaptioned images</w:t>
        </w:r>
      </w:hyperlink>
      <w:r>
        <w:rPr>
          <w:rFonts w:ascii="Arial" w:eastAsia="Arial" w:hAnsi="Arial" w:cs="Arial"/>
          <w:color w:val="000000"/>
          <w:sz w:val="20"/>
        </w:rPr>
        <w:t xml:space="preserve"> and </w:t>
      </w:r>
      <w:hyperlink r:id="rId1501" w:history="1">
        <w:r>
          <w:rPr>
            <w:rFonts w:ascii="Arial" w:eastAsia="Arial" w:hAnsi="Arial" w:cs="Arial"/>
            <w:color w:val="0077CC"/>
            <w:sz w:val="20"/>
            <w:u w:val="single"/>
            <w:shd w:val="clear" w:color="auto" w:fill="FFFFFF"/>
          </w:rPr>
          <w:t>fabricated Trump statements</w:t>
        </w:r>
      </w:hyperlink>
      <w:r>
        <w:rPr>
          <w:rFonts w:ascii="Arial" w:eastAsia="Arial" w:hAnsi="Arial" w:cs="Arial"/>
          <w:color w:val="000000"/>
          <w:sz w:val="20"/>
        </w:rPr>
        <w:t xml:space="preserve"> to false claims about his </w:t>
      </w:r>
      <w:hyperlink r:id="rId1502" w:history="1">
        <w:r>
          <w:rPr>
            <w:rFonts w:ascii="Arial" w:eastAsia="Arial" w:hAnsi="Arial" w:cs="Arial"/>
            <w:color w:val="0077CC"/>
            <w:sz w:val="20"/>
            <w:u w:val="single"/>
            <w:shd w:val="clear" w:color="auto" w:fill="FFFFFF"/>
          </w:rPr>
          <w:t>campaign signs</w:t>
        </w:r>
      </w:hyperlink>
      <w:r>
        <w:rPr>
          <w:rFonts w:ascii="Arial" w:eastAsia="Arial" w:hAnsi="Arial" w:cs="Arial"/>
          <w:color w:val="000000"/>
          <w:sz w:val="20"/>
        </w:rPr>
        <w:t xml:space="preserve"> and </w:t>
      </w:r>
      <w:hyperlink r:id="rId1503" w:history="1">
        <w:r>
          <w:rPr>
            <w:rFonts w:ascii="Arial" w:eastAsia="Arial" w:hAnsi="Arial" w:cs="Arial"/>
            <w:color w:val="0077CC"/>
            <w:sz w:val="20"/>
            <w:u w:val="single"/>
            <w:shd w:val="clear" w:color="auto" w:fill="FFFFFF"/>
          </w:rPr>
          <w:t>court cases</w:t>
        </w:r>
      </w:hyperlink>
      <w:r>
        <w:rPr>
          <w:rFonts w:ascii="Arial" w:eastAsia="Arial" w:hAnsi="Arial" w:cs="Arial"/>
          <w:color w:val="000000"/>
          <w:sz w:val="20"/>
        </w:rPr>
        <w:t>.</w:t>
      </w:r>
    </w:p>
    <w:p w14:paraId="50DFC88C" w14:textId="77777777" w:rsidR="000C43B5" w:rsidRDefault="00B01ADC">
      <w:pPr>
        <w:pStyle w:val="Normal37"/>
        <w:spacing w:before="240" w:line="260" w:lineRule="atLeast"/>
        <w:jc w:val="both"/>
      </w:pPr>
      <w:r>
        <w:rPr>
          <w:rFonts w:ascii="Arial" w:eastAsia="Arial" w:hAnsi="Arial" w:cs="Arial"/>
          <w:color w:val="000000"/>
          <w:sz w:val="20"/>
        </w:rPr>
        <w:t xml:space="preserve">Trump has made false claims too, including his oft-repeated assertion that he lost to Joe Biden in 2020 due to </w:t>
      </w:r>
      <w:hyperlink r:id="rId1504" w:history="1">
        <w:r>
          <w:rPr>
            <w:rFonts w:ascii="Arial" w:eastAsia="Arial" w:hAnsi="Arial" w:cs="Arial"/>
            <w:b/>
            <w:color w:val="0077CC"/>
            <w:sz w:val="20"/>
            <w:u w:val="single"/>
            <w:shd w:val="clear" w:color="auto" w:fill="FFFFFF"/>
          </w:rPr>
          <w:t>election</w:t>
        </w:r>
      </w:hyperlink>
      <w:hyperlink r:id="rId1505" w:history="1">
        <w:r>
          <w:rPr>
            <w:rFonts w:ascii="Arial" w:eastAsia="Arial" w:hAnsi="Arial" w:cs="Arial"/>
            <w:color w:val="0077CC"/>
            <w:sz w:val="20"/>
            <w:u w:val="single"/>
            <w:shd w:val="clear" w:color="auto" w:fill="FFFFFF"/>
          </w:rPr>
          <w:t xml:space="preserve"> fraud</w:t>
        </w:r>
      </w:hyperlink>
      <w:r>
        <w:rPr>
          <w:rFonts w:ascii="Arial" w:eastAsia="Arial" w:hAnsi="Arial" w:cs="Arial"/>
          <w:color w:val="000000"/>
          <w:sz w:val="20"/>
        </w:rPr>
        <w:t xml:space="preserve">. He also falsely claimed that </w:t>
      </w:r>
      <w:hyperlink r:id="rId1506" w:history="1">
        <w:r>
          <w:rPr>
            <w:rFonts w:ascii="Arial" w:eastAsia="Arial" w:hAnsi="Arial" w:cs="Arial"/>
            <w:color w:val="0077CC"/>
            <w:sz w:val="20"/>
            <w:u w:val="single"/>
            <w:shd w:val="clear" w:color="auto" w:fill="FFFFFF"/>
          </w:rPr>
          <w:t>millions of noncitizens vote</w:t>
        </w:r>
      </w:hyperlink>
      <w:r>
        <w:rPr>
          <w:rFonts w:ascii="Arial" w:eastAsia="Arial" w:hAnsi="Arial" w:cs="Arial"/>
          <w:color w:val="000000"/>
          <w:sz w:val="20"/>
        </w:rPr>
        <w:t xml:space="preserve"> in </w:t>
      </w:r>
      <w:r>
        <w:rPr>
          <w:rFonts w:ascii="Arial" w:eastAsia="Arial" w:hAnsi="Arial" w:cs="Arial"/>
          <w:b/>
          <w:color w:val="000000"/>
          <w:sz w:val="20"/>
        </w:rPr>
        <w:t>U.S</w:t>
      </w:r>
      <w:r>
        <w:rPr>
          <w:rFonts w:ascii="Arial" w:eastAsia="Arial" w:hAnsi="Arial" w:cs="Arial"/>
          <w:color w:val="000000"/>
          <w:sz w:val="20"/>
        </w:rPr>
        <w:t xml:space="preserve">. </w:t>
      </w:r>
      <w:r>
        <w:rPr>
          <w:rFonts w:ascii="Arial" w:eastAsia="Arial" w:hAnsi="Arial" w:cs="Arial"/>
          <w:b/>
          <w:color w:val="000000"/>
          <w:sz w:val="20"/>
        </w:rPr>
        <w:t>elections</w:t>
      </w:r>
      <w:r>
        <w:rPr>
          <w:rFonts w:ascii="Arial" w:eastAsia="Arial" w:hAnsi="Arial" w:cs="Arial"/>
          <w:color w:val="000000"/>
          <w:sz w:val="20"/>
        </w:rPr>
        <w:t xml:space="preserve">, that </w:t>
      </w:r>
      <w:hyperlink r:id="rId1507" w:history="1">
        <w:r>
          <w:rPr>
            <w:rFonts w:ascii="Arial" w:eastAsia="Arial" w:hAnsi="Arial" w:cs="Arial"/>
            <w:color w:val="0077CC"/>
            <w:sz w:val="20"/>
            <w:u w:val="single"/>
            <w:shd w:val="clear" w:color="auto" w:fill="FFFFFF"/>
          </w:rPr>
          <w:t>Haitian migrants in Ohio ate pets</w:t>
        </w:r>
      </w:hyperlink>
      <w:r>
        <w:rPr>
          <w:rFonts w:ascii="Arial" w:eastAsia="Arial" w:hAnsi="Arial" w:cs="Arial"/>
          <w:color w:val="000000"/>
          <w:sz w:val="20"/>
        </w:rPr>
        <w:t xml:space="preserve"> and that the </w:t>
      </w:r>
      <w:hyperlink r:id="rId1508" w:history="1">
        <w:r>
          <w:rPr>
            <w:rFonts w:ascii="Arial" w:eastAsia="Arial" w:hAnsi="Arial" w:cs="Arial"/>
            <w:color w:val="0077CC"/>
            <w:sz w:val="20"/>
            <w:u w:val="single"/>
            <w:shd w:val="clear" w:color="auto" w:fill="FFFFFF"/>
          </w:rPr>
          <w:t>government didn’t have money to help hurricane victims</w:t>
        </w:r>
      </w:hyperlink>
      <w:r>
        <w:rPr>
          <w:rFonts w:ascii="Arial" w:eastAsia="Arial" w:hAnsi="Arial" w:cs="Arial"/>
          <w:color w:val="000000"/>
          <w:sz w:val="20"/>
        </w:rPr>
        <w:t xml:space="preserve"> because it was spent on migrants living in the country illegally.</w:t>
      </w:r>
    </w:p>
    <w:p w14:paraId="341D779B" w14:textId="77777777" w:rsidR="000C43B5" w:rsidRDefault="00B01ADC">
      <w:pPr>
        <w:pStyle w:val="Normal37"/>
        <w:spacing w:before="240" w:line="260" w:lineRule="atLeast"/>
        <w:jc w:val="both"/>
      </w:pPr>
      <w:r>
        <w:rPr>
          <w:rFonts w:ascii="Arial" w:eastAsia="Arial" w:hAnsi="Arial" w:cs="Arial"/>
          <w:color w:val="000000"/>
          <w:sz w:val="20"/>
        </w:rPr>
        <w:t xml:space="preserve">Trump defeated Vice President Kamala Harris by </w:t>
      </w:r>
      <w:hyperlink r:id="rId1509" w:history="1">
        <w:r>
          <w:rPr>
            <w:rFonts w:ascii="Arial" w:eastAsia="Arial" w:hAnsi="Arial" w:cs="Arial"/>
            <w:color w:val="0077CC"/>
            <w:sz w:val="20"/>
            <w:u w:val="single"/>
            <w:shd w:val="clear" w:color="auto" w:fill="FFFFFF"/>
          </w:rPr>
          <w:t>capturing multiple battleground states</w:t>
        </w:r>
      </w:hyperlink>
      <w:r>
        <w:rPr>
          <w:rFonts w:ascii="Arial" w:eastAsia="Arial" w:hAnsi="Arial" w:cs="Arial"/>
          <w:color w:val="000000"/>
          <w:sz w:val="20"/>
        </w:rPr>
        <w:t xml:space="preserve">, including North Carolina, Pennsylvania and Wisconsin, putting him over the </w:t>
      </w:r>
      <w:hyperlink r:id="rId1510" w:history="1">
        <w:r>
          <w:rPr>
            <w:rFonts w:ascii="Arial" w:eastAsia="Arial" w:hAnsi="Arial" w:cs="Arial"/>
            <w:color w:val="0077CC"/>
            <w:sz w:val="20"/>
            <w:u w:val="single"/>
            <w:shd w:val="clear" w:color="auto" w:fill="FFFFFF"/>
          </w:rPr>
          <w:t>270 electoral votes</w:t>
        </w:r>
      </w:hyperlink>
      <w:r>
        <w:rPr>
          <w:rFonts w:ascii="Arial" w:eastAsia="Arial" w:hAnsi="Arial" w:cs="Arial"/>
          <w:color w:val="000000"/>
          <w:sz w:val="20"/>
        </w:rPr>
        <w:t xml:space="preserve"> required to win the presidency.</w:t>
      </w:r>
    </w:p>
    <w:p w14:paraId="6982397E" w14:textId="77777777" w:rsidR="000C43B5" w:rsidRDefault="00B01ADC">
      <w:pPr>
        <w:pStyle w:val="Normal37"/>
        <w:spacing w:before="240" w:line="260" w:lineRule="atLeast"/>
        <w:jc w:val="both"/>
      </w:pPr>
      <w:r>
        <w:rPr>
          <w:rFonts w:ascii="Arial" w:eastAsia="Arial" w:hAnsi="Arial" w:cs="Arial"/>
          <w:b/>
          <w:color w:val="000000"/>
          <w:sz w:val="20"/>
        </w:rPr>
        <w:t>Related</w:t>
      </w:r>
      <w:r>
        <w:rPr>
          <w:rFonts w:ascii="Arial" w:eastAsia="Arial" w:hAnsi="Arial" w:cs="Arial"/>
          <w:color w:val="000000"/>
          <w:sz w:val="20"/>
        </w:rPr>
        <w:t xml:space="preserve">: </w:t>
      </w:r>
      <w:hyperlink r:id="rId1511" w:history="1">
        <w:r>
          <w:rPr>
            <w:rFonts w:ascii="Arial" w:eastAsia="Arial" w:hAnsi="Arial" w:cs="Arial"/>
            <w:color w:val="0077CC"/>
            <w:sz w:val="20"/>
            <w:u w:val="single"/>
            <w:shd w:val="clear" w:color="auto" w:fill="FFFFFF"/>
          </w:rPr>
          <w:t xml:space="preserve">False, misleading claims about Kamala Harris surge as </w:t>
        </w:r>
      </w:hyperlink>
      <w:hyperlink r:id="rId1512" w:history="1">
        <w:r>
          <w:rPr>
            <w:rFonts w:ascii="Arial" w:eastAsia="Arial" w:hAnsi="Arial" w:cs="Arial"/>
            <w:b/>
            <w:color w:val="0077CC"/>
            <w:sz w:val="20"/>
            <w:u w:val="single"/>
            <w:shd w:val="clear" w:color="auto" w:fill="FFFFFF"/>
          </w:rPr>
          <w:t>election</w:t>
        </w:r>
      </w:hyperlink>
      <w:hyperlink r:id="rId1513" w:history="1">
        <w:r>
          <w:rPr>
            <w:rFonts w:ascii="Arial" w:eastAsia="Arial" w:hAnsi="Arial" w:cs="Arial"/>
            <w:color w:val="0077CC"/>
            <w:sz w:val="20"/>
            <w:u w:val="single"/>
            <w:shd w:val="clear" w:color="auto" w:fill="FFFFFF"/>
          </w:rPr>
          <w:t xml:space="preserve"> nears | </w:t>
        </w:r>
      </w:hyperlink>
      <w:hyperlink r:id="rId1514" w:history="1">
        <w:r>
          <w:rPr>
            <w:rFonts w:ascii="Arial" w:eastAsia="Arial" w:hAnsi="Arial" w:cs="Arial"/>
            <w:b/>
            <w:color w:val="0077CC"/>
            <w:sz w:val="20"/>
            <w:u w:val="single"/>
            <w:shd w:val="clear" w:color="auto" w:fill="FFFFFF"/>
          </w:rPr>
          <w:t>Fact check</w:t>
        </w:r>
      </w:hyperlink>
      <w:hyperlink r:id="rId1515" w:history="1">
        <w:r>
          <w:rPr>
            <w:rFonts w:ascii="Arial" w:eastAsia="Arial" w:hAnsi="Arial" w:cs="Arial"/>
            <w:color w:val="0077CC"/>
            <w:sz w:val="20"/>
            <w:u w:val="single"/>
            <w:shd w:val="clear" w:color="auto" w:fill="FFFFFF"/>
          </w:rPr>
          <w:t xml:space="preserve"> roundup</w:t>
        </w:r>
      </w:hyperlink>
    </w:p>
    <w:p w14:paraId="43E47BDA" w14:textId="77777777" w:rsidR="000C43B5" w:rsidRDefault="00B01ADC">
      <w:pPr>
        <w:pStyle w:val="Normal37"/>
        <w:spacing w:before="200" w:line="260" w:lineRule="atLeast"/>
        <w:jc w:val="both"/>
      </w:pPr>
      <w:r>
        <w:rPr>
          <w:rFonts w:ascii="Arial" w:eastAsia="Arial" w:hAnsi="Arial" w:cs="Arial"/>
          <w:color w:val="000000"/>
          <w:sz w:val="20"/>
        </w:rPr>
        <w:t>Here'</w:t>
      </w:r>
      <w:r>
        <w:rPr>
          <w:rFonts w:ascii="Arial" w:eastAsia="Arial" w:hAnsi="Arial" w:cs="Arial"/>
          <w:b/>
          <w:color w:val="000000"/>
          <w:sz w:val="20"/>
        </w:rPr>
        <w:t>s</w:t>
      </w:r>
      <w:r>
        <w:rPr>
          <w:rFonts w:ascii="Arial" w:eastAsia="Arial" w:hAnsi="Arial" w:cs="Arial"/>
          <w:color w:val="000000"/>
          <w:sz w:val="20"/>
        </w:rPr>
        <w:t xml:space="preserve"> a roundup of </w:t>
      </w:r>
      <w:r>
        <w:rPr>
          <w:rFonts w:ascii="Arial" w:eastAsia="Arial" w:hAnsi="Arial" w:cs="Arial"/>
          <w:b/>
          <w:color w:val="000000"/>
          <w:sz w:val="20"/>
        </w:rPr>
        <w:t>checks</w:t>
      </w:r>
      <w:r>
        <w:rPr>
          <w:rFonts w:ascii="Arial" w:eastAsia="Arial" w:hAnsi="Arial" w:cs="Arial"/>
          <w:color w:val="000000"/>
          <w:sz w:val="20"/>
        </w:rPr>
        <w:t xml:space="preserve"> about Trump from the USA TODAY </w:t>
      </w:r>
      <w:r>
        <w:rPr>
          <w:rFonts w:ascii="Arial" w:eastAsia="Arial" w:hAnsi="Arial" w:cs="Arial"/>
          <w:b/>
          <w:color w:val="000000"/>
          <w:sz w:val="20"/>
        </w:rPr>
        <w:t>Fact Check</w:t>
      </w:r>
      <w:r>
        <w:rPr>
          <w:rFonts w:ascii="Arial" w:eastAsia="Arial" w:hAnsi="Arial" w:cs="Arial"/>
          <w:color w:val="000000"/>
          <w:sz w:val="20"/>
        </w:rPr>
        <w:t xml:space="preserve"> Team:</w:t>
      </w:r>
    </w:p>
    <w:p w14:paraId="2F70354F" w14:textId="77777777" w:rsidR="000C43B5" w:rsidRDefault="00B01ADC">
      <w:pPr>
        <w:pStyle w:val="Normal37"/>
        <w:spacing w:before="240" w:line="260" w:lineRule="atLeast"/>
      </w:pPr>
      <w:r>
        <w:rPr>
          <w:rFonts w:ascii="Arial" w:eastAsia="Arial" w:hAnsi="Arial" w:cs="Arial"/>
          <w:b/>
          <w:color w:val="000000"/>
          <w:sz w:val="20"/>
        </w:rPr>
        <w:t>Claim: Image shows Trump statement comparing government action on 'executed' squirrel to efforts against illegal immigration</w:t>
      </w:r>
    </w:p>
    <w:p w14:paraId="7EB9ECBD" w14:textId="77777777" w:rsidR="000C43B5" w:rsidRDefault="00B01ADC">
      <w:pPr>
        <w:pStyle w:val="Normal37"/>
        <w:spacing w:before="200" w:line="260" w:lineRule="atLeast"/>
        <w:jc w:val="both"/>
      </w:pPr>
      <w:r>
        <w:rPr>
          <w:rFonts w:ascii="Arial" w:eastAsia="Arial" w:hAnsi="Arial" w:cs="Arial"/>
          <w:i/>
          <w:color w:val="000000"/>
          <w:sz w:val="20"/>
        </w:rPr>
        <w:t>Our rating: Altered</w:t>
      </w:r>
    </w:p>
    <w:p w14:paraId="3DBC1515" w14:textId="77777777" w:rsidR="000C43B5" w:rsidRDefault="00B01ADC">
      <w:pPr>
        <w:pStyle w:val="Normal37"/>
        <w:spacing w:before="200" w:line="260" w:lineRule="atLeast"/>
        <w:jc w:val="both"/>
      </w:pPr>
      <w:r>
        <w:rPr>
          <w:rFonts w:ascii="Arial" w:eastAsia="Arial" w:hAnsi="Arial" w:cs="Arial"/>
          <w:color w:val="000000"/>
          <w:sz w:val="20"/>
        </w:rPr>
        <w:t xml:space="preserve">The image is a fabrication. A Trump </w:t>
      </w:r>
      <w:r>
        <w:rPr>
          <w:rFonts w:ascii="Arial" w:eastAsia="Arial" w:hAnsi="Arial" w:cs="Arial"/>
          <w:color w:val="000000"/>
          <w:sz w:val="20"/>
        </w:rPr>
        <w:t>campaign spokesperson said the statement is not real. There is no record of it on the website where the campaign would post such a statement.</w:t>
      </w:r>
    </w:p>
    <w:p w14:paraId="73819B5F" w14:textId="77777777" w:rsidR="000C43B5" w:rsidRDefault="00B01ADC">
      <w:pPr>
        <w:pStyle w:val="Normal37"/>
        <w:spacing w:before="240" w:line="260" w:lineRule="atLeast"/>
        <w:jc w:val="both"/>
      </w:pPr>
      <w:r>
        <w:rPr>
          <w:rFonts w:ascii="Arial" w:eastAsia="Arial" w:hAnsi="Arial" w:cs="Arial"/>
          <w:b/>
          <w:color w:val="000000"/>
          <w:sz w:val="20"/>
        </w:rPr>
        <w:t xml:space="preserve">Full fact check: </w:t>
      </w:r>
      <w:hyperlink r:id="rId1516" w:history="1">
        <w:r>
          <w:rPr>
            <w:rFonts w:ascii="Arial" w:eastAsia="Arial" w:hAnsi="Arial" w:cs="Arial"/>
            <w:color w:val="0077CC"/>
            <w:sz w:val="20"/>
            <w:u w:val="single"/>
            <w:shd w:val="clear" w:color="auto" w:fill="FFFFFF"/>
          </w:rPr>
          <w:t>Trump statement comparing Peanut the Squirrel, immigration is fabricated</w:t>
        </w:r>
      </w:hyperlink>
    </w:p>
    <w:p w14:paraId="4E32760F" w14:textId="77777777" w:rsidR="000C43B5" w:rsidRDefault="00B01ADC">
      <w:pPr>
        <w:pStyle w:val="Normal37"/>
        <w:spacing w:before="240" w:line="260" w:lineRule="atLeast"/>
      </w:pPr>
      <w:r>
        <w:rPr>
          <w:rFonts w:ascii="Arial" w:eastAsia="Arial" w:hAnsi="Arial" w:cs="Arial"/>
          <w:b/>
          <w:color w:val="000000"/>
          <w:sz w:val="20"/>
        </w:rPr>
        <w:t>Claim: Trump funded campaign sign with swastika on it</w:t>
      </w:r>
    </w:p>
    <w:p w14:paraId="00E802AE"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5FBB8FE5" w14:textId="77777777" w:rsidR="000C43B5" w:rsidRDefault="00B01ADC">
      <w:pPr>
        <w:pStyle w:val="Normal37"/>
        <w:spacing w:before="200" w:line="260" w:lineRule="atLeast"/>
        <w:jc w:val="both"/>
      </w:pPr>
      <w:r>
        <w:rPr>
          <w:rFonts w:ascii="Arial" w:eastAsia="Arial" w:hAnsi="Arial" w:cs="Arial"/>
          <w:color w:val="000000"/>
          <w:sz w:val="20"/>
        </w:rPr>
        <w:t>There'</w:t>
      </w:r>
      <w:r>
        <w:rPr>
          <w:rFonts w:ascii="Arial" w:eastAsia="Arial" w:hAnsi="Arial" w:cs="Arial"/>
          <w:b/>
          <w:color w:val="000000"/>
          <w:sz w:val="20"/>
        </w:rPr>
        <w:t>s</w:t>
      </w:r>
      <w:r>
        <w:rPr>
          <w:rFonts w:ascii="Arial" w:eastAsia="Arial" w:hAnsi="Arial" w:cs="Arial"/>
          <w:color w:val="000000"/>
          <w:sz w:val="20"/>
        </w:rPr>
        <w:t xml:space="preserve"> no evidence the swastika sign came from Trump'</w:t>
      </w:r>
      <w:r>
        <w:rPr>
          <w:rFonts w:ascii="Arial" w:eastAsia="Arial" w:hAnsi="Arial" w:cs="Arial"/>
          <w:b/>
          <w:color w:val="000000"/>
          <w:sz w:val="20"/>
        </w:rPr>
        <w:t>s</w:t>
      </w:r>
      <w:r>
        <w:rPr>
          <w:rFonts w:ascii="Arial" w:eastAsia="Arial" w:hAnsi="Arial" w:cs="Arial"/>
          <w:color w:val="000000"/>
          <w:sz w:val="20"/>
        </w:rPr>
        <w:t xml:space="preserve"> campaign. A Barnwell County official told PolitiFact the sign was tampered with, and a Trump spokesperson told USA TODAY the sign was "fake." A local GOP official said close-up images suggest the logo was a sticker placed over a legitimate campaign sign.</w:t>
      </w:r>
    </w:p>
    <w:p w14:paraId="398C375C"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17" w:history="1">
        <w:r>
          <w:rPr>
            <w:rFonts w:ascii="Arial" w:eastAsia="Arial" w:hAnsi="Arial" w:cs="Arial"/>
            <w:color w:val="0077CC"/>
            <w:sz w:val="20"/>
            <w:u w:val="single"/>
            <w:shd w:val="clear" w:color="auto" w:fill="FFFFFF"/>
          </w:rPr>
          <w:t>Sign with swastika 'absolutely not' from Trump campaign, GOP official says</w:t>
        </w:r>
      </w:hyperlink>
    </w:p>
    <w:p w14:paraId="53348A54" w14:textId="77777777" w:rsidR="000C43B5" w:rsidRDefault="00B01ADC">
      <w:pPr>
        <w:pStyle w:val="Normal37"/>
        <w:spacing w:before="240" w:line="260" w:lineRule="atLeast"/>
      </w:pPr>
      <w:r>
        <w:rPr>
          <w:rFonts w:ascii="Arial" w:eastAsia="Arial" w:hAnsi="Arial" w:cs="Arial"/>
          <w:b/>
          <w:color w:val="000000"/>
          <w:sz w:val="20"/>
        </w:rPr>
        <w:t>Claim: Joe Rogan said he’s not voting for Trump as of Oct. 29 after having him on his podcast</w:t>
      </w:r>
    </w:p>
    <w:p w14:paraId="21ABA46A"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50CF3F90" w14:textId="77777777" w:rsidR="000C43B5" w:rsidRDefault="00B01ADC">
      <w:pPr>
        <w:pStyle w:val="Normal37"/>
        <w:spacing w:before="200" w:line="260" w:lineRule="atLeast"/>
        <w:jc w:val="both"/>
      </w:pPr>
      <w:r>
        <w:rPr>
          <w:rFonts w:ascii="Arial" w:eastAsia="Arial" w:hAnsi="Arial" w:cs="Arial"/>
          <w:color w:val="000000"/>
          <w:sz w:val="20"/>
        </w:rPr>
        <w:t>There is no evidence Rogan made such a statement against Trump. This was further confirmed late on Nov. 4, when Rogan endorsed Trump.</w:t>
      </w:r>
    </w:p>
    <w:p w14:paraId="39C654F9"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18" w:history="1">
        <w:r>
          <w:rPr>
            <w:rFonts w:ascii="Arial" w:eastAsia="Arial" w:hAnsi="Arial" w:cs="Arial"/>
            <w:color w:val="0077CC"/>
            <w:sz w:val="20"/>
            <w:u w:val="single"/>
            <w:shd w:val="clear" w:color="auto" w:fill="FFFFFF"/>
          </w:rPr>
          <w:t>No, Joe Rogan hasn't said he'</w:t>
        </w:r>
      </w:hyperlink>
      <w:hyperlink r:id="rId1519" w:history="1">
        <w:r>
          <w:rPr>
            <w:rFonts w:ascii="Arial" w:eastAsia="Arial" w:hAnsi="Arial" w:cs="Arial"/>
            <w:b/>
            <w:color w:val="0077CC"/>
            <w:sz w:val="20"/>
            <w:u w:val="single"/>
            <w:shd w:val="clear" w:color="auto" w:fill="FFFFFF"/>
          </w:rPr>
          <w:t>s</w:t>
        </w:r>
      </w:hyperlink>
      <w:hyperlink r:id="rId1520" w:history="1">
        <w:r>
          <w:rPr>
            <w:rFonts w:ascii="Arial" w:eastAsia="Arial" w:hAnsi="Arial" w:cs="Arial"/>
            <w:color w:val="0077CC"/>
            <w:sz w:val="20"/>
            <w:u w:val="single"/>
            <w:shd w:val="clear" w:color="auto" w:fill="FFFFFF"/>
          </w:rPr>
          <w:t xml:space="preserve"> not voting for Donald Trump</w:t>
        </w:r>
      </w:hyperlink>
    </w:p>
    <w:p w14:paraId="08B6B03F" w14:textId="77777777" w:rsidR="000C43B5" w:rsidRDefault="00B01ADC">
      <w:pPr>
        <w:pStyle w:val="Normal37"/>
        <w:spacing w:before="240" w:line="260" w:lineRule="atLeast"/>
      </w:pPr>
      <w:r>
        <w:rPr>
          <w:rFonts w:ascii="Arial" w:eastAsia="Arial" w:hAnsi="Arial" w:cs="Arial"/>
          <w:b/>
          <w:color w:val="000000"/>
          <w:sz w:val="20"/>
        </w:rPr>
        <w:t>Claim: Post implies image shows Donald Trump voting in 2024 presidential election</w:t>
      </w:r>
    </w:p>
    <w:p w14:paraId="639427EB" w14:textId="77777777" w:rsidR="000C43B5" w:rsidRDefault="00B01ADC">
      <w:pPr>
        <w:pStyle w:val="Normal37"/>
        <w:spacing w:before="200" w:line="260" w:lineRule="atLeast"/>
        <w:jc w:val="both"/>
      </w:pPr>
      <w:r>
        <w:rPr>
          <w:rFonts w:ascii="Arial" w:eastAsia="Arial" w:hAnsi="Arial" w:cs="Arial"/>
          <w:i/>
          <w:color w:val="000000"/>
          <w:sz w:val="20"/>
        </w:rPr>
        <w:t>Our rating: Missing context</w:t>
      </w:r>
    </w:p>
    <w:p w14:paraId="45CC43B4" w14:textId="77777777" w:rsidR="000C43B5" w:rsidRDefault="00B01ADC">
      <w:pPr>
        <w:pStyle w:val="Normal37"/>
        <w:spacing w:before="200" w:line="260" w:lineRule="atLeast"/>
        <w:jc w:val="both"/>
      </w:pPr>
      <w:r>
        <w:rPr>
          <w:rFonts w:ascii="Arial" w:eastAsia="Arial" w:hAnsi="Arial" w:cs="Arial"/>
          <w:color w:val="000000"/>
          <w:sz w:val="20"/>
        </w:rPr>
        <w:t xml:space="preserve">The implied claim is wrong. The image shows Trump casting his vote in New York in the 2016 presidential </w:t>
      </w:r>
      <w:r>
        <w:rPr>
          <w:rFonts w:ascii="Arial" w:eastAsia="Arial" w:hAnsi="Arial" w:cs="Arial"/>
          <w:b/>
          <w:color w:val="000000"/>
          <w:sz w:val="20"/>
        </w:rPr>
        <w:t>election</w:t>
      </w:r>
      <w:r>
        <w:rPr>
          <w:rFonts w:ascii="Arial" w:eastAsia="Arial" w:hAnsi="Arial" w:cs="Arial"/>
          <w:color w:val="000000"/>
          <w:sz w:val="20"/>
        </w:rPr>
        <w:t>. The former president now lives and votes in Florida.</w:t>
      </w:r>
    </w:p>
    <w:p w14:paraId="484E285B"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21" w:history="1">
        <w:r>
          <w:rPr>
            <w:rFonts w:ascii="Arial" w:eastAsia="Arial" w:hAnsi="Arial" w:cs="Arial"/>
            <w:color w:val="0077CC"/>
            <w:sz w:val="20"/>
            <w:u w:val="single"/>
            <w:shd w:val="clear" w:color="auto" w:fill="FFFFFF"/>
          </w:rPr>
          <w:t>Image of Trump peeking at wife'</w:t>
        </w:r>
      </w:hyperlink>
      <w:hyperlink r:id="rId1522" w:history="1">
        <w:r>
          <w:rPr>
            <w:rFonts w:ascii="Arial" w:eastAsia="Arial" w:hAnsi="Arial" w:cs="Arial"/>
            <w:b/>
            <w:color w:val="0077CC"/>
            <w:sz w:val="20"/>
            <w:u w:val="single"/>
            <w:shd w:val="clear" w:color="auto" w:fill="FFFFFF"/>
          </w:rPr>
          <w:t>s</w:t>
        </w:r>
      </w:hyperlink>
      <w:hyperlink r:id="rId1523" w:history="1">
        <w:r>
          <w:rPr>
            <w:rFonts w:ascii="Arial" w:eastAsia="Arial" w:hAnsi="Arial" w:cs="Arial"/>
            <w:color w:val="0077CC"/>
            <w:sz w:val="20"/>
            <w:u w:val="single"/>
            <w:shd w:val="clear" w:color="auto" w:fill="FFFFFF"/>
          </w:rPr>
          <w:t xml:space="preserve"> ballot is from 2016</w:t>
        </w:r>
      </w:hyperlink>
    </w:p>
    <w:p w14:paraId="796F0E56" w14:textId="77777777" w:rsidR="000C43B5" w:rsidRDefault="00B01ADC">
      <w:pPr>
        <w:pStyle w:val="Normal37"/>
        <w:spacing w:before="240" w:line="260" w:lineRule="atLeast"/>
      </w:pPr>
      <w:r>
        <w:rPr>
          <w:rFonts w:ascii="Arial" w:eastAsia="Arial" w:hAnsi="Arial" w:cs="Arial"/>
          <w:b/>
          <w:color w:val="000000"/>
          <w:sz w:val="20"/>
        </w:rPr>
        <w:t>Claim: Trump's name misspelled on Virginia ballot is election fraud</w:t>
      </w:r>
    </w:p>
    <w:p w14:paraId="3485ECEF"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10DF51B0" w14:textId="77777777" w:rsidR="000C43B5" w:rsidRDefault="00B01ADC">
      <w:pPr>
        <w:pStyle w:val="Normal37"/>
        <w:spacing w:before="200" w:line="260" w:lineRule="atLeast"/>
        <w:jc w:val="both"/>
      </w:pPr>
      <w:r>
        <w:rPr>
          <w:rFonts w:ascii="Arial" w:eastAsia="Arial" w:hAnsi="Arial" w:cs="Arial"/>
          <w:color w:val="000000"/>
          <w:sz w:val="20"/>
        </w:rPr>
        <w:t xml:space="preserve">A Virginia </w:t>
      </w:r>
      <w:r>
        <w:rPr>
          <w:rFonts w:ascii="Arial" w:eastAsia="Arial" w:hAnsi="Arial" w:cs="Arial"/>
          <w:b/>
          <w:color w:val="000000"/>
          <w:sz w:val="20"/>
        </w:rPr>
        <w:t>election</w:t>
      </w:r>
      <w:r>
        <w:rPr>
          <w:rFonts w:ascii="Arial" w:eastAsia="Arial" w:hAnsi="Arial" w:cs="Arial"/>
          <w:color w:val="000000"/>
          <w:sz w:val="20"/>
        </w:rPr>
        <w:t xml:space="preserve"> official said the typo appears on a rarely-used ballot review screen, not on the ballots themselves. It doesn't affect how people vote since it can't be seen until after voters make a selection on a paper ballot.</w:t>
      </w:r>
    </w:p>
    <w:p w14:paraId="624D7DA4"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24" w:history="1">
        <w:r>
          <w:rPr>
            <w:rFonts w:ascii="Arial" w:eastAsia="Arial" w:hAnsi="Arial" w:cs="Arial"/>
            <w:color w:val="0077CC"/>
            <w:sz w:val="20"/>
            <w:u w:val="single"/>
            <w:shd w:val="clear" w:color="auto" w:fill="FFFFFF"/>
          </w:rPr>
          <w:t>Trump name misspelled on voting machine review screen not '</w:t>
        </w:r>
      </w:hyperlink>
      <w:hyperlink r:id="rId1525" w:history="1">
        <w:r>
          <w:rPr>
            <w:rFonts w:ascii="Arial" w:eastAsia="Arial" w:hAnsi="Arial" w:cs="Arial"/>
            <w:b/>
            <w:color w:val="0077CC"/>
            <w:sz w:val="20"/>
            <w:u w:val="single"/>
            <w:shd w:val="clear" w:color="auto" w:fill="FFFFFF"/>
          </w:rPr>
          <w:t>election</w:t>
        </w:r>
      </w:hyperlink>
      <w:hyperlink r:id="rId1526" w:history="1">
        <w:r>
          <w:rPr>
            <w:rFonts w:ascii="Arial" w:eastAsia="Arial" w:hAnsi="Arial" w:cs="Arial"/>
            <w:color w:val="0077CC"/>
            <w:sz w:val="20"/>
            <w:u w:val="single"/>
            <w:shd w:val="clear" w:color="auto" w:fill="FFFFFF"/>
          </w:rPr>
          <w:t xml:space="preserve"> fraud'</w:t>
        </w:r>
      </w:hyperlink>
    </w:p>
    <w:p w14:paraId="51D9D8F7" w14:textId="77777777" w:rsidR="000C43B5" w:rsidRDefault="00B01ADC">
      <w:pPr>
        <w:pStyle w:val="Normal37"/>
        <w:spacing w:before="240" w:line="260" w:lineRule="atLeast"/>
      </w:pPr>
      <w:r>
        <w:rPr>
          <w:rFonts w:ascii="Arial" w:eastAsia="Arial" w:hAnsi="Arial" w:cs="Arial"/>
          <w:b/>
          <w:color w:val="000000"/>
          <w:sz w:val="20"/>
        </w:rPr>
        <w:t>Claim: The Constitution ‘clearly states that a felon cannot take elective office’</w:t>
      </w:r>
    </w:p>
    <w:p w14:paraId="2D655426"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2359F62C" w14:textId="77777777" w:rsidR="000C43B5" w:rsidRDefault="00B01ADC">
      <w:pPr>
        <w:pStyle w:val="Normal37"/>
        <w:spacing w:before="200" w:line="260" w:lineRule="atLeast"/>
        <w:jc w:val="both"/>
      </w:pPr>
      <w:r>
        <w:rPr>
          <w:rFonts w:ascii="Arial" w:eastAsia="Arial" w:hAnsi="Arial" w:cs="Arial"/>
          <w:color w:val="000000"/>
          <w:sz w:val="20"/>
        </w:rPr>
        <w:t>Neither the 14th Amendment nor any other part of the Constitution bans felons from taking office, an expert told USA TODAY. The section referenced in the post prohibits anyone who took an oath to uphold the Constitution and "engaged in insurrection" from taking office, but a Supreme Court decision in March requires Congress to act for it to be enforced.</w:t>
      </w:r>
    </w:p>
    <w:p w14:paraId="4D45AA95" w14:textId="77777777" w:rsidR="000C43B5" w:rsidRDefault="00B01ADC">
      <w:pPr>
        <w:pStyle w:val="Normal37"/>
        <w:spacing w:before="240" w:line="260" w:lineRule="atLeast"/>
        <w:jc w:val="both"/>
      </w:pPr>
      <w:r>
        <w:rPr>
          <w:rFonts w:ascii="Arial" w:eastAsia="Arial" w:hAnsi="Arial" w:cs="Arial"/>
          <w:b/>
          <w:color w:val="000000"/>
          <w:sz w:val="20"/>
        </w:rPr>
        <w:t xml:space="preserve">Full fact check: </w:t>
      </w:r>
      <w:hyperlink r:id="rId1527" w:history="1">
        <w:r>
          <w:rPr>
            <w:rFonts w:ascii="Arial" w:eastAsia="Arial" w:hAnsi="Arial" w:cs="Arial"/>
            <w:color w:val="0077CC"/>
            <w:sz w:val="20"/>
            <w:u w:val="single"/>
            <w:shd w:val="clear" w:color="auto" w:fill="FFFFFF"/>
          </w:rPr>
          <w:t>14th Amendment doesn't ban felons from taking office</w:t>
        </w:r>
      </w:hyperlink>
    </w:p>
    <w:p w14:paraId="04AE039A" w14:textId="77777777" w:rsidR="000C43B5" w:rsidRDefault="00B01ADC">
      <w:pPr>
        <w:pStyle w:val="Normal37"/>
        <w:spacing w:before="240" w:line="260" w:lineRule="atLeast"/>
      </w:pPr>
      <w:r>
        <w:rPr>
          <w:rFonts w:ascii="Arial" w:eastAsia="Arial" w:hAnsi="Arial" w:cs="Arial"/>
          <w:b/>
          <w:color w:val="000000"/>
          <w:sz w:val="20"/>
        </w:rPr>
        <w:t xml:space="preserve">Claim: Trump had convictions ‘overturned’ as of Oct. 10, </w:t>
      </w:r>
      <w:r>
        <w:rPr>
          <w:rFonts w:ascii="Arial" w:eastAsia="Arial" w:hAnsi="Arial" w:cs="Arial"/>
          <w:b/>
          <w:color w:val="000000"/>
          <w:sz w:val="20"/>
        </w:rPr>
        <w:t>awarded $500 million refund</w:t>
      </w:r>
    </w:p>
    <w:p w14:paraId="22CCECE2"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2AA86DF3" w14:textId="77777777" w:rsidR="000C43B5" w:rsidRDefault="00B01ADC">
      <w:pPr>
        <w:pStyle w:val="Normal37"/>
        <w:spacing w:before="200" w:line="260" w:lineRule="atLeast"/>
        <w:jc w:val="both"/>
      </w:pPr>
      <w:r>
        <w:rPr>
          <w:rFonts w:ascii="Arial" w:eastAsia="Arial" w:hAnsi="Arial" w:cs="Arial"/>
          <w:color w:val="000000"/>
          <w:sz w:val="20"/>
        </w:rPr>
        <w:t>As of Oct. 10, Trump’</w:t>
      </w:r>
      <w:r>
        <w:rPr>
          <w:rFonts w:ascii="Arial" w:eastAsia="Arial" w:hAnsi="Arial" w:cs="Arial"/>
          <w:b/>
          <w:color w:val="000000"/>
          <w:sz w:val="20"/>
        </w:rPr>
        <w:t>s</w:t>
      </w:r>
      <w:r>
        <w:rPr>
          <w:rFonts w:ascii="Arial" w:eastAsia="Arial" w:hAnsi="Arial" w:cs="Arial"/>
          <w:color w:val="000000"/>
          <w:sz w:val="20"/>
        </w:rPr>
        <w:t xml:space="preserve"> conviction in his criminal hush money case had not been “overturned.” He faces a separate civil fraud judgment of nearly $500 million and posted a bond of $175 million, but has not been given any of that money “back.” While judges in September heard arguments related to his appeal of that judgment, they did not issue a ruling before the post was shared.</w:t>
      </w:r>
    </w:p>
    <w:p w14:paraId="1A8EC092"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28" w:history="1">
        <w:r>
          <w:rPr>
            <w:rFonts w:ascii="Arial" w:eastAsia="Arial" w:hAnsi="Arial" w:cs="Arial"/>
            <w:color w:val="0077CC"/>
            <w:sz w:val="20"/>
            <w:u w:val="single"/>
            <w:shd w:val="clear" w:color="auto" w:fill="FFFFFF"/>
          </w:rPr>
          <w:t>Post wrongly claims Trump conviction 'overturned' in October</w:t>
        </w:r>
      </w:hyperlink>
    </w:p>
    <w:p w14:paraId="717E6AD7" w14:textId="77777777" w:rsidR="000C43B5" w:rsidRDefault="00B01ADC">
      <w:pPr>
        <w:pStyle w:val="Normal37"/>
        <w:spacing w:before="240" w:line="260" w:lineRule="atLeast"/>
      </w:pPr>
      <w:r>
        <w:rPr>
          <w:rFonts w:ascii="Arial" w:eastAsia="Arial" w:hAnsi="Arial" w:cs="Arial"/>
          <w:b/>
          <w:color w:val="000000"/>
          <w:sz w:val="20"/>
        </w:rPr>
        <w:t>Claim: Image shows Trump post saying 'I hate Adolf Hitler'</w:t>
      </w:r>
    </w:p>
    <w:p w14:paraId="19D5B717" w14:textId="77777777" w:rsidR="000C43B5" w:rsidRDefault="00B01ADC">
      <w:pPr>
        <w:pStyle w:val="Normal37"/>
        <w:spacing w:before="200" w:line="260" w:lineRule="atLeast"/>
        <w:jc w:val="both"/>
      </w:pPr>
      <w:r>
        <w:rPr>
          <w:rFonts w:ascii="Arial" w:eastAsia="Arial" w:hAnsi="Arial" w:cs="Arial"/>
          <w:i/>
          <w:color w:val="000000"/>
          <w:sz w:val="20"/>
        </w:rPr>
        <w:t>Our rating: Altered</w:t>
      </w:r>
    </w:p>
    <w:p w14:paraId="36DD9FEF" w14:textId="77777777" w:rsidR="000C43B5" w:rsidRDefault="00B01ADC">
      <w:pPr>
        <w:pStyle w:val="Normal37"/>
        <w:spacing w:before="200" w:line="260" w:lineRule="atLeast"/>
        <w:jc w:val="both"/>
      </w:pPr>
      <w:r>
        <w:rPr>
          <w:rFonts w:ascii="Arial" w:eastAsia="Arial" w:hAnsi="Arial" w:cs="Arial"/>
          <w:color w:val="000000"/>
          <w:sz w:val="20"/>
        </w:rPr>
        <w:t>The image is a fabrication. The post details are consistent with an online meme generator, and there is no record of the post on Trump'</w:t>
      </w:r>
      <w:r>
        <w:rPr>
          <w:rFonts w:ascii="Arial" w:eastAsia="Arial" w:hAnsi="Arial" w:cs="Arial"/>
          <w:b/>
          <w:color w:val="000000"/>
          <w:sz w:val="20"/>
        </w:rPr>
        <w:t>s</w:t>
      </w:r>
      <w:r>
        <w:rPr>
          <w:rFonts w:ascii="Arial" w:eastAsia="Arial" w:hAnsi="Arial" w:cs="Arial"/>
          <w:color w:val="000000"/>
          <w:sz w:val="20"/>
        </w:rPr>
        <w:t xml:space="preserve"> Truth Social profile or in reputable media reports.</w:t>
      </w:r>
    </w:p>
    <w:p w14:paraId="6F4D5E9A" w14:textId="77777777" w:rsidR="000C43B5" w:rsidRDefault="00B01ADC">
      <w:pPr>
        <w:pStyle w:val="Normal37"/>
        <w:spacing w:before="240" w:line="260" w:lineRule="atLeast"/>
        <w:jc w:val="both"/>
      </w:pPr>
      <w:r>
        <w:rPr>
          <w:rFonts w:ascii="Arial" w:eastAsia="Arial" w:hAnsi="Arial" w:cs="Arial"/>
          <w:b/>
          <w:color w:val="000000"/>
          <w:sz w:val="20"/>
        </w:rPr>
        <w:t xml:space="preserve">Full fact check: </w:t>
      </w:r>
      <w:hyperlink r:id="rId1529" w:history="1">
        <w:r>
          <w:rPr>
            <w:rFonts w:ascii="Arial" w:eastAsia="Arial" w:hAnsi="Arial" w:cs="Arial"/>
            <w:color w:val="0077CC"/>
            <w:sz w:val="20"/>
            <w:u w:val="single"/>
            <w:shd w:val="clear" w:color="auto" w:fill="FFFFFF"/>
          </w:rPr>
          <w:t>Image of Trump post about 'hate' for Hitler is fabricated</w:t>
        </w:r>
      </w:hyperlink>
    </w:p>
    <w:p w14:paraId="06331E6E" w14:textId="77777777" w:rsidR="000C43B5" w:rsidRDefault="00B01ADC">
      <w:pPr>
        <w:pStyle w:val="Normal37"/>
        <w:spacing w:before="240" w:line="260" w:lineRule="atLeast"/>
      </w:pPr>
      <w:r>
        <w:rPr>
          <w:rFonts w:ascii="Arial" w:eastAsia="Arial" w:hAnsi="Arial" w:cs="Arial"/>
          <w:b/>
          <w:color w:val="000000"/>
          <w:sz w:val="20"/>
        </w:rPr>
        <w:t>Claim: Exclusion of Trump in Oregon voters' pamphlet is proof of election interference</w:t>
      </w:r>
    </w:p>
    <w:p w14:paraId="72230566"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44931709" w14:textId="77777777" w:rsidR="000C43B5" w:rsidRDefault="00B01ADC">
      <w:pPr>
        <w:pStyle w:val="Normal37"/>
        <w:spacing w:before="200" w:line="260" w:lineRule="atLeast"/>
        <w:jc w:val="both"/>
      </w:pPr>
      <w:r>
        <w:rPr>
          <w:rFonts w:ascii="Arial" w:eastAsia="Arial" w:hAnsi="Arial" w:cs="Arial"/>
          <w:color w:val="000000"/>
          <w:sz w:val="20"/>
        </w:rPr>
        <w:t>Oregon'</w:t>
      </w:r>
      <w:r>
        <w:rPr>
          <w:rFonts w:ascii="Arial" w:eastAsia="Arial" w:hAnsi="Arial" w:cs="Arial"/>
          <w:b/>
          <w:color w:val="000000"/>
          <w:sz w:val="20"/>
        </w:rPr>
        <w:t>s</w:t>
      </w:r>
      <w:r>
        <w:rPr>
          <w:rFonts w:ascii="Arial" w:eastAsia="Arial" w:hAnsi="Arial" w:cs="Arial"/>
          <w:color w:val="000000"/>
          <w:sz w:val="20"/>
        </w:rPr>
        <w:t xml:space="preserve"> GOP and Secretary of State'</w:t>
      </w:r>
      <w:r>
        <w:rPr>
          <w:rFonts w:ascii="Arial" w:eastAsia="Arial" w:hAnsi="Arial" w:cs="Arial"/>
          <w:b/>
          <w:color w:val="000000"/>
          <w:sz w:val="20"/>
        </w:rPr>
        <w:t>s</w:t>
      </w:r>
      <w:r>
        <w:rPr>
          <w:rFonts w:ascii="Arial" w:eastAsia="Arial" w:hAnsi="Arial" w:cs="Arial"/>
          <w:color w:val="000000"/>
          <w:sz w:val="20"/>
        </w:rPr>
        <w:t xml:space="preserve"> Office said former President Donald Trump'</w:t>
      </w:r>
      <w:r>
        <w:rPr>
          <w:rFonts w:ascii="Arial" w:eastAsia="Arial" w:hAnsi="Arial" w:cs="Arial"/>
          <w:b/>
          <w:color w:val="000000"/>
          <w:sz w:val="20"/>
        </w:rPr>
        <w:t>s</w:t>
      </w:r>
      <w:r>
        <w:rPr>
          <w:rFonts w:ascii="Arial" w:eastAsia="Arial" w:hAnsi="Arial" w:cs="Arial"/>
          <w:color w:val="000000"/>
          <w:sz w:val="20"/>
        </w:rPr>
        <w:t xml:space="preserve"> statement was excluded because he chose not to submit one. His name is listed in the pamphlet with a disclaimer saying that, and he will still appear on the state'</w:t>
      </w:r>
      <w:r>
        <w:rPr>
          <w:rFonts w:ascii="Arial" w:eastAsia="Arial" w:hAnsi="Arial" w:cs="Arial"/>
          <w:b/>
          <w:color w:val="000000"/>
          <w:sz w:val="20"/>
        </w:rPr>
        <w:t>s</w:t>
      </w:r>
      <w:r>
        <w:rPr>
          <w:rFonts w:ascii="Arial" w:eastAsia="Arial" w:hAnsi="Arial" w:cs="Arial"/>
          <w:color w:val="000000"/>
          <w:sz w:val="20"/>
        </w:rPr>
        <w:t xml:space="preserve"> ballots.</w:t>
      </w:r>
    </w:p>
    <w:p w14:paraId="59E78D35" w14:textId="77777777" w:rsidR="000C43B5" w:rsidRDefault="00B01ADC">
      <w:pPr>
        <w:pStyle w:val="Normal37"/>
        <w:spacing w:before="240" w:line="260" w:lineRule="atLeast"/>
        <w:jc w:val="both"/>
      </w:pPr>
      <w:r>
        <w:rPr>
          <w:rFonts w:ascii="Arial" w:eastAsia="Arial" w:hAnsi="Arial" w:cs="Arial"/>
          <w:b/>
          <w:color w:val="000000"/>
          <w:sz w:val="20"/>
        </w:rPr>
        <w:t xml:space="preserve">Full fact check: </w:t>
      </w:r>
      <w:hyperlink r:id="rId1530" w:history="1">
        <w:r>
          <w:rPr>
            <w:rFonts w:ascii="Arial" w:eastAsia="Arial" w:hAnsi="Arial" w:cs="Arial"/>
            <w:color w:val="0077CC"/>
            <w:sz w:val="20"/>
            <w:u w:val="single"/>
            <w:shd w:val="clear" w:color="auto" w:fill="FFFFFF"/>
          </w:rPr>
          <w:t>Exclusion of Trump statement in Oregon pamphlet not sign of interference</w:t>
        </w:r>
      </w:hyperlink>
    </w:p>
    <w:p w14:paraId="23211B66" w14:textId="77777777" w:rsidR="000C43B5" w:rsidRDefault="00B01ADC">
      <w:pPr>
        <w:pStyle w:val="Normal37"/>
        <w:spacing w:before="240" w:line="260" w:lineRule="atLeast"/>
      </w:pPr>
      <w:r>
        <w:rPr>
          <w:rFonts w:ascii="Arial" w:eastAsia="Arial" w:hAnsi="Arial" w:cs="Arial"/>
          <w:b/>
          <w:color w:val="000000"/>
          <w:sz w:val="20"/>
        </w:rPr>
        <w:t>Claim: Trump canceled second debate, appearances on CNN, '60 Minutes' and others</w:t>
      </w:r>
    </w:p>
    <w:p w14:paraId="4824D62C" w14:textId="77777777" w:rsidR="000C43B5" w:rsidRDefault="00B01ADC">
      <w:pPr>
        <w:pStyle w:val="Normal37"/>
        <w:spacing w:before="200" w:line="260" w:lineRule="atLeast"/>
        <w:jc w:val="both"/>
      </w:pPr>
      <w:r>
        <w:rPr>
          <w:rFonts w:ascii="Arial" w:eastAsia="Arial" w:hAnsi="Arial" w:cs="Arial"/>
          <w:i/>
          <w:color w:val="000000"/>
          <w:sz w:val="20"/>
        </w:rPr>
        <w:t>Our rating: Partly false</w:t>
      </w:r>
    </w:p>
    <w:p w14:paraId="48391FB7" w14:textId="77777777" w:rsidR="000C43B5" w:rsidRDefault="00B01ADC">
      <w:pPr>
        <w:pStyle w:val="Normal37"/>
        <w:spacing w:before="200" w:line="260" w:lineRule="atLeast"/>
        <w:jc w:val="both"/>
      </w:pPr>
      <w:r>
        <w:rPr>
          <w:rFonts w:ascii="Arial" w:eastAsia="Arial" w:hAnsi="Arial" w:cs="Arial"/>
          <w:color w:val="000000"/>
          <w:sz w:val="20"/>
        </w:rPr>
        <w:t xml:space="preserve">Trump canceled some of the events mentioned in the post, but he never agreed to participate in others. </w:t>
      </w:r>
    </w:p>
    <w:p w14:paraId="52827F21"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31" w:history="1">
        <w:r>
          <w:rPr>
            <w:rFonts w:ascii="Arial" w:eastAsia="Arial" w:hAnsi="Arial" w:cs="Arial"/>
            <w:color w:val="0077CC"/>
            <w:sz w:val="20"/>
            <w:u w:val="single"/>
            <w:shd w:val="clear" w:color="auto" w:fill="FFFFFF"/>
          </w:rPr>
          <w:t>Partly false claim Trump canceled CNN town hall, NRA rally and other events</w:t>
        </w:r>
      </w:hyperlink>
    </w:p>
    <w:p w14:paraId="7353F20C" w14:textId="77777777" w:rsidR="000C43B5" w:rsidRDefault="00B01ADC">
      <w:pPr>
        <w:pStyle w:val="Normal37"/>
        <w:spacing w:before="240" w:line="260" w:lineRule="atLeast"/>
      </w:pPr>
      <w:r>
        <w:rPr>
          <w:rFonts w:ascii="Arial" w:eastAsia="Arial" w:hAnsi="Arial" w:cs="Arial"/>
          <w:b/>
          <w:color w:val="000000"/>
          <w:sz w:val="20"/>
        </w:rPr>
        <w:t>Claim: Video shows Trump’s college report card</w:t>
      </w:r>
    </w:p>
    <w:p w14:paraId="7679A720" w14:textId="77777777" w:rsidR="000C43B5" w:rsidRDefault="00B01ADC">
      <w:pPr>
        <w:pStyle w:val="Normal37"/>
        <w:spacing w:before="200" w:line="260" w:lineRule="atLeast"/>
        <w:jc w:val="both"/>
      </w:pPr>
      <w:r>
        <w:rPr>
          <w:rFonts w:ascii="Arial" w:eastAsia="Arial" w:hAnsi="Arial" w:cs="Arial"/>
          <w:i/>
          <w:color w:val="000000"/>
          <w:sz w:val="20"/>
        </w:rPr>
        <w:t>Our rating: Altered</w:t>
      </w:r>
    </w:p>
    <w:p w14:paraId="340D5EB4" w14:textId="77777777" w:rsidR="000C43B5" w:rsidRDefault="00B01ADC">
      <w:pPr>
        <w:pStyle w:val="Normal37"/>
        <w:spacing w:before="200" w:line="260" w:lineRule="atLeast"/>
        <w:jc w:val="both"/>
      </w:pPr>
      <w:r>
        <w:rPr>
          <w:rFonts w:ascii="Arial" w:eastAsia="Arial" w:hAnsi="Arial" w:cs="Arial"/>
          <w:color w:val="000000"/>
          <w:sz w:val="20"/>
        </w:rPr>
        <w:t>The image of the report card is fabricated. Fordham University identified it as inauthentic in a social media post.</w:t>
      </w:r>
    </w:p>
    <w:p w14:paraId="7FF6DE67"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32" w:history="1">
        <w:r>
          <w:rPr>
            <w:rFonts w:ascii="Arial" w:eastAsia="Arial" w:hAnsi="Arial" w:cs="Arial"/>
            <w:color w:val="0077CC"/>
            <w:sz w:val="20"/>
            <w:u w:val="single"/>
            <w:shd w:val="clear" w:color="auto" w:fill="FFFFFF"/>
          </w:rPr>
          <w:t>Those aren't Trump'</w:t>
        </w:r>
      </w:hyperlink>
      <w:hyperlink r:id="rId1533" w:history="1">
        <w:r>
          <w:rPr>
            <w:rFonts w:ascii="Arial" w:eastAsia="Arial" w:hAnsi="Arial" w:cs="Arial"/>
            <w:b/>
            <w:color w:val="0077CC"/>
            <w:sz w:val="20"/>
            <w:u w:val="single"/>
            <w:shd w:val="clear" w:color="auto" w:fill="FFFFFF"/>
          </w:rPr>
          <w:t>s</w:t>
        </w:r>
      </w:hyperlink>
      <w:hyperlink r:id="rId1534" w:history="1">
        <w:r>
          <w:rPr>
            <w:rFonts w:ascii="Arial" w:eastAsia="Arial" w:hAnsi="Arial" w:cs="Arial"/>
            <w:color w:val="0077CC"/>
            <w:sz w:val="20"/>
            <w:u w:val="single"/>
            <w:shd w:val="clear" w:color="auto" w:fill="FFFFFF"/>
          </w:rPr>
          <w:t xml:space="preserve"> grades from Fordham. Image in video is a 'forgery'</w:t>
        </w:r>
      </w:hyperlink>
    </w:p>
    <w:p w14:paraId="3CBF0C68" w14:textId="77777777" w:rsidR="000C43B5" w:rsidRDefault="00B01ADC">
      <w:pPr>
        <w:pStyle w:val="Normal37"/>
        <w:spacing w:before="240" w:line="260" w:lineRule="atLeast"/>
      </w:pPr>
      <w:r>
        <w:rPr>
          <w:rFonts w:ascii="Arial" w:eastAsia="Arial" w:hAnsi="Arial" w:cs="Arial"/>
          <w:b/>
          <w:color w:val="000000"/>
          <w:sz w:val="20"/>
        </w:rPr>
        <w:t>Claim: Image shows Trump post about suspected second assassination attempt</w:t>
      </w:r>
    </w:p>
    <w:p w14:paraId="084BB658" w14:textId="77777777" w:rsidR="000C43B5" w:rsidRDefault="00B01ADC">
      <w:pPr>
        <w:pStyle w:val="Normal37"/>
        <w:spacing w:before="200" w:line="260" w:lineRule="atLeast"/>
        <w:jc w:val="both"/>
      </w:pPr>
      <w:r>
        <w:rPr>
          <w:rFonts w:ascii="Arial" w:eastAsia="Arial" w:hAnsi="Arial" w:cs="Arial"/>
          <w:i/>
          <w:color w:val="000000"/>
          <w:sz w:val="20"/>
        </w:rPr>
        <w:t>Our rating: Altered</w:t>
      </w:r>
    </w:p>
    <w:p w14:paraId="5B9F0929" w14:textId="77777777" w:rsidR="000C43B5" w:rsidRDefault="00B01ADC">
      <w:pPr>
        <w:pStyle w:val="Normal37"/>
        <w:spacing w:before="200" w:line="260" w:lineRule="atLeast"/>
        <w:jc w:val="both"/>
      </w:pPr>
      <w:r>
        <w:rPr>
          <w:rFonts w:ascii="Arial" w:eastAsia="Arial" w:hAnsi="Arial" w:cs="Arial"/>
          <w:color w:val="000000"/>
          <w:sz w:val="20"/>
        </w:rPr>
        <w:t>The image is a fabrication. There is no record of the post on Trump’</w:t>
      </w:r>
      <w:r>
        <w:rPr>
          <w:rFonts w:ascii="Arial" w:eastAsia="Arial" w:hAnsi="Arial" w:cs="Arial"/>
          <w:b/>
          <w:color w:val="000000"/>
          <w:sz w:val="20"/>
        </w:rPr>
        <w:t>s</w:t>
      </w:r>
      <w:r>
        <w:rPr>
          <w:rFonts w:ascii="Arial" w:eastAsia="Arial" w:hAnsi="Arial" w:cs="Arial"/>
          <w:color w:val="000000"/>
          <w:sz w:val="20"/>
        </w:rPr>
        <w:t xml:space="preserve"> Truth Social account.</w:t>
      </w:r>
    </w:p>
    <w:p w14:paraId="7F2F56C3" w14:textId="77777777" w:rsidR="000C43B5" w:rsidRDefault="00B01ADC">
      <w:pPr>
        <w:pStyle w:val="Normal37"/>
        <w:spacing w:before="240" w:line="260" w:lineRule="atLeast"/>
        <w:jc w:val="both"/>
      </w:pPr>
      <w:r>
        <w:rPr>
          <w:rFonts w:ascii="Arial" w:eastAsia="Arial" w:hAnsi="Arial" w:cs="Arial"/>
          <w:b/>
          <w:color w:val="000000"/>
          <w:sz w:val="20"/>
        </w:rPr>
        <w:t xml:space="preserve">Full fact check: </w:t>
      </w:r>
      <w:hyperlink r:id="rId1535" w:history="1">
        <w:r>
          <w:rPr>
            <w:rFonts w:ascii="Arial" w:eastAsia="Arial" w:hAnsi="Arial" w:cs="Arial"/>
            <w:color w:val="0077CC"/>
            <w:sz w:val="20"/>
            <w:u w:val="single"/>
            <w:shd w:val="clear" w:color="auto" w:fill="FFFFFF"/>
          </w:rPr>
          <w:t>Supposed Trump post that his would-be assassins are '0-2' is fabricated</w:t>
        </w:r>
      </w:hyperlink>
    </w:p>
    <w:p w14:paraId="5620741E" w14:textId="77777777" w:rsidR="000C43B5" w:rsidRDefault="00B01ADC">
      <w:pPr>
        <w:pStyle w:val="Normal37"/>
        <w:spacing w:before="240" w:line="260" w:lineRule="atLeast"/>
      </w:pPr>
      <w:r>
        <w:rPr>
          <w:rFonts w:ascii="Arial" w:eastAsia="Arial" w:hAnsi="Arial" w:cs="Arial"/>
          <w:b/>
          <w:color w:val="000000"/>
          <w:sz w:val="20"/>
        </w:rPr>
        <w:t xml:space="preserve">Claim: Image shows headline from The Atlantic saying ‘Trump is literally Hitler’ </w:t>
      </w:r>
    </w:p>
    <w:p w14:paraId="361397B6" w14:textId="77777777" w:rsidR="000C43B5" w:rsidRDefault="00B01ADC">
      <w:pPr>
        <w:pStyle w:val="Normal37"/>
        <w:spacing w:before="200" w:line="260" w:lineRule="atLeast"/>
        <w:jc w:val="both"/>
      </w:pPr>
      <w:r>
        <w:rPr>
          <w:rFonts w:ascii="Arial" w:eastAsia="Arial" w:hAnsi="Arial" w:cs="Arial"/>
          <w:i/>
          <w:color w:val="000000"/>
          <w:sz w:val="20"/>
        </w:rPr>
        <w:t>Our rating: Altered</w:t>
      </w:r>
    </w:p>
    <w:p w14:paraId="28B001C7" w14:textId="77777777" w:rsidR="000C43B5" w:rsidRDefault="00B01ADC">
      <w:pPr>
        <w:pStyle w:val="Normal37"/>
        <w:spacing w:before="200" w:line="260" w:lineRule="atLeast"/>
        <w:jc w:val="both"/>
      </w:pPr>
      <w:r>
        <w:rPr>
          <w:rFonts w:ascii="Arial" w:eastAsia="Arial" w:hAnsi="Arial" w:cs="Arial"/>
          <w:color w:val="000000"/>
          <w:sz w:val="20"/>
        </w:rPr>
        <w:t xml:space="preserve">The image is fabricated. The Atlantic said the headline is an altered version of an Oct. 22 article titled “Trump: ‘I Need the Kind of Generals That </w:t>
      </w:r>
      <w:r>
        <w:rPr>
          <w:rFonts w:ascii="Arial" w:eastAsia="Arial" w:hAnsi="Arial" w:cs="Arial"/>
          <w:color w:val="000000"/>
          <w:sz w:val="20"/>
        </w:rPr>
        <w:t>Hitler Had.’” The summary is also altered.</w:t>
      </w:r>
    </w:p>
    <w:p w14:paraId="0340EEE9" w14:textId="77777777" w:rsidR="000C43B5" w:rsidRDefault="00B01ADC">
      <w:pPr>
        <w:pStyle w:val="Normal37"/>
        <w:spacing w:before="240" w:line="260" w:lineRule="atLeast"/>
        <w:jc w:val="both"/>
      </w:pPr>
      <w:r>
        <w:rPr>
          <w:rFonts w:ascii="Arial" w:eastAsia="Arial" w:hAnsi="Arial" w:cs="Arial"/>
          <w:b/>
          <w:color w:val="000000"/>
          <w:sz w:val="20"/>
        </w:rPr>
        <w:t xml:space="preserve">Full fact check: </w:t>
      </w:r>
      <w:hyperlink r:id="rId1536" w:history="1">
        <w:r>
          <w:rPr>
            <w:rFonts w:ascii="Arial" w:eastAsia="Arial" w:hAnsi="Arial" w:cs="Arial"/>
            <w:color w:val="0077CC"/>
            <w:sz w:val="20"/>
            <w:u w:val="single"/>
            <w:shd w:val="clear" w:color="auto" w:fill="FFFFFF"/>
          </w:rPr>
          <w:t>No, the Atlantic didn't publish a story with headline saying Trump is Hitler</w:t>
        </w:r>
      </w:hyperlink>
    </w:p>
    <w:p w14:paraId="6D1A1C49" w14:textId="77777777" w:rsidR="000C43B5" w:rsidRDefault="00B01ADC">
      <w:pPr>
        <w:pStyle w:val="Normal37"/>
        <w:spacing w:before="240" w:line="260" w:lineRule="atLeast"/>
      </w:pPr>
      <w:r>
        <w:rPr>
          <w:rFonts w:ascii="Arial" w:eastAsia="Arial" w:hAnsi="Arial" w:cs="Arial"/>
          <w:b/>
          <w:color w:val="000000"/>
          <w:sz w:val="20"/>
        </w:rPr>
        <w:t>Claim: Image shows Trump wading through flood waters after Hurricane Helene</w:t>
      </w:r>
    </w:p>
    <w:p w14:paraId="1DBC0CD8" w14:textId="77777777" w:rsidR="000C43B5" w:rsidRDefault="00B01ADC">
      <w:pPr>
        <w:pStyle w:val="Normal37"/>
        <w:spacing w:before="200" w:line="260" w:lineRule="atLeast"/>
        <w:jc w:val="both"/>
      </w:pPr>
      <w:r>
        <w:rPr>
          <w:rFonts w:ascii="Arial" w:eastAsia="Arial" w:hAnsi="Arial" w:cs="Arial"/>
          <w:i/>
          <w:color w:val="000000"/>
          <w:sz w:val="20"/>
        </w:rPr>
        <w:t>Our rating: Altered</w:t>
      </w:r>
    </w:p>
    <w:p w14:paraId="5245694C" w14:textId="77777777" w:rsidR="000C43B5" w:rsidRDefault="00B01ADC">
      <w:pPr>
        <w:pStyle w:val="Normal37"/>
        <w:spacing w:before="200" w:line="260" w:lineRule="atLeast"/>
        <w:jc w:val="both"/>
      </w:pPr>
      <w:r>
        <w:rPr>
          <w:rFonts w:ascii="Arial" w:eastAsia="Arial" w:hAnsi="Arial" w:cs="Arial"/>
          <w:color w:val="000000"/>
          <w:sz w:val="20"/>
        </w:rPr>
        <w:t>Experts and an AI-detection tool confirmed the image is AI-generated. There'</w:t>
      </w:r>
      <w:r>
        <w:rPr>
          <w:rFonts w:ascii="Arial" w:eastAsia="Arial" w:hAnsi="Arial" w:cs="Arial"/>
          <w:b/>
          <w:color w:val="000000"/>
          <w:sz w:val="20"/>
        </w:rPr>
        <w:t>s</w:t>
      </w:r>
      <w:r>
        <w:rPr>
          <w:rFonts w:ascii="Arial" w:eastAsia="Arial" w:hAnsi="Arial" w:cs="Arial"/>
          <w:color w:val="000000"/>
          <w:sz w:val="20"/>
        </w:rPr>
        <w:t xml:space="preserve"> no evidence Trump waded through flood water in the aftermath of Hurricane Helene.</w:t>
      </w:r>
    </w:p>
    <w:p w14:paraId="4BE5769B"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37" w:history="1">
        <w:r>
          <w:rPr>
            <w:rFonts w:ascii="Arial" w:eastAsia="Arial" w:hAnsi="Arial" w:cs="Arial"/>
            <w:color w:val="0077CC"/>
            <w:sz w:val="20"/>
            <w:u w:val="single"/>
            <w:shd w:val="clear" w:color="auto" w:fill="FFFFFF"/>
          </w:rPr>
          <w:t>Image of Donald Trump wading through flood water is AI-generated</w:t>
        </w:r>
      </w:hyperlink>
    </w:p>
    <w:p w14:paraId="3D03E4A9" w14:textId="77777777" w:rsidR="000C43B5" w:rsidRDefault="00B01ADC">
      <w:pPr>
        <w:pStyle w:val="Normal37"/>
        <w:spacing w:before="240" w:line="260" w:lineRule="atLeast"/>
      </w:pPr>
      <w:r>
        <w:rPr>
          <w:rFonts w:ascii="Arial" w:eastAsia="Arial" w:hAnsi="Arial" w:cs="Arial"/>
          <w:b/>
          <w:color w:val="000000"/>
          <w:sz w:val="20"/>
        </w:rPr>
        <w:t>Claim: Melania Trump said she wants a divorce</w:t>
      </w:r>
    </w:p>
    <w:p w14:paraId="596804C1" w14:textId="77777777" w:rsidR="000C43B5" w:rsidRDefault="00B01ADC">
      <w:pPr>
        <w:pStyle w:val="Normal37"/>
        <w:spacing w:before="200" w:line="260" w:lineRule="atLeast"/>
        <w:jc w:val="both"/>
      </w:pPr>
      <w:r>
        <w:rPr>
          <w:rFonts w:ascii="Arial" w:eastAsia="Arial" w:hAnsi="Arial" w:cs="Arial"/>
          <w:i/>
          <w:color w:val="000000"/>
          <w:sz w:val="20"/>
        </w:rPr>
        <w:t>Our rating: False</w:t>
      </w:r>
    </w:p>
    <w:p w14:paraId="068B4665" w14:textId="77777777" w:rsidR="000C43B5" w:rsidRDefault="00B01ADC">
      <w:pPr>
        <w:pStyle w:val="Normal37"/>
        <w:spacing w:before="200" w:line="260" w:lineRule="atLeast"/>
        <w:jc w:val="both"/>
      </w:pPr>
      <w:r>
        <w:rPr>
          <w:rFonts w:ascii="Arial" w:eastAsia="Arial" w:hAnsi="Arial" w:cs="Arial"/>
          <w:color w:val="000000"/>
          <w:sz w:val="20"/>
        </w:rPr>
        <w:t>Melania Trump has not made any public statements that support the claim, and a spokesperson for Donald Trump said the claim is false. The former first lady has reiterated her support for her husband in numerous interviews in the final weeks of the 2024 campaign.</w:t>
      </w:r>
    </w:p>
    <w:p w14:paraId="281841D9" w14:textId="77777777" w:rsidR="000C43B5" w:rsidRDefault="00B01ADC">
      <w:pPr>
        <w:pStyle w:val="Normal37"/>
        <w:spacing w:before="240" w:line="260" w:lineRule="atLeast"/>
        <w:jc w:val="both"/>
      </w:pPr>
      <w:r>
        <w:rPr>
          <w:rFonts w:ascii="Arial" w:eastAsia="Arial" w:hAnsi="Arial" w:cs="Arial"/>
          <w:b/>
          <w:color w:val="000000"/>
          <w:sz w:val="20"/>
        </w:rPr>
        <w:t>Full fact check:</w:t>
      </w:r>
      <w:hyperlink r:id="rId1538" w:history="1">
        <w:r>
          <w:rPr>
            <w:rFonts w:ascii="Arial" w:eastAsia="Arial" w:hAnsi="Arial" w:cs="Arial"/>
            <w:color w:val="0077CC"/>
            <w:sz w:val="20"/>
            <w:u w:val="single"/>
            <w:shd w:val="clear" w:color="auto" w:fill="FFFFFF"/>
          </w:rPr>
          <w:t>Melania Trump has publicly supported her husband, hasn't called for divorce</w:t>
        </w:r>
      </w:hyperlink>
    </w:p>
    <w:p w14:paraId="45A2DB4D" w14:textId="77777777" w:rsidR="000C43B5" w:rsidRDefault="00B01ADC">
      <w:pPr>
        <w:pStyle w:val="Normal37"/>
        <w:spacing w:before="240" w:line="260" w:lineRule="atLeast"/>
        <w:jc w:val="both"/>
      </w:pPr>
      <w:r>
        <w:rPr>
          <w:rFonts w:ascii="Arial" w:eastAsia="Arial" w:hAnsi="Arial" w:cs="Arial"/>
          <w:i/>
          <w:color w:val="000000"/>
          <w:sz w:val="20"/>
        </w:rPr>
        <w:t xml:space="preserve">Thank you for supporting our journalism. You can </w:t>
      </w:r>
      <w:hyperlink r:id="rId1539" w:history="1">
        <w:r>
          <w:rPr>
            <w:rFonts w:ascii="Arial" w:eastAsia="Arial" w:hAnsi="Arial" w:cs="Arial"/>
            <w:color w:val="0077CC"/>
            <w:sz w:val="20"/>
            <w:u w:val="single"/>
            <w:shd w:val="clear" w:color="auto" w:fill="FFFFFF"/>
          </w:rPr>
          <w:t>subscribe to our print edition, ad-free app or e-newspaper here</w:t>
        </w:r>
      </w:hyperlink>
      <w:r>
        <w:rPr>
          <w:rFonts w:ascii="Arial" w:eastAsia="Arial" w:hAnsi="Arial" w:cs="Arial"/>
          <w:i/>
          <w:color w:val="000000"/>
          <w:sz w:val="20"/>
        </w:rPr>
        <w:t>.</w:t>
      </w:r>
    </w:p>
    <w:p w14:paraId="13C3FF07" w14:textId="77777777" w:rsidR="000C43B5" w:rsidRDefault="00B01ADC">
      <w:pPr>
        <w:pStyle w:val="Normal37"/>
        <w:spacing w:before="240" w:line="260" w:lineRule="atLeast"/>
        <w:jc w:val="both"/>
      </w:pPr>
      <w:r>
        <w:rPr>
          <w:rFonts w:ascii="Arial" w:eastAsia="Arial" w:hAnsi="Arial" w:cs="Arial"/>
          <w:i/>
          <w:color w:val="000000"/>
          <w:sz w:val="20"/>
        </w:rPr>
        <w:t xml:space="preserve">USA TODAY is a </w:t>
      </w:r>
      <w:hyperlink r:id="rId1540" w:history="1">
        <w:r>
          <w:rPr>
            <w:rFonts w:ascii="Arial" w:eastAsia="Arial" w:hAnsi="Arial" w:cs="Arial"/>
            <w:color w:val="0077CC"/>
            <w:sz w:val="20"/>
            <w:u w:val="single"/>
            <w:shd w:val="clear" w:color="auto" w:fill="FFFFFF"/>
          </w:rPr>
          <w:t>verified signatory</w:t>
        </w:r>
      </w:hyperlink>
      <w:r>
        <w:rPr>
          <w:rFonts w:ascii="Arial" w:eastAsia="Arial" w:hAnsi="Arial" w:cs="Arial"/>
          <w:i/>
          <w:color w:val="000000"/>
          <w:sz w:val="20"/>
        </w:rPr>
        <w:t xml:space="preserve"> of the International </w:t>
      </w:r>
      <w:r>
        <w:rPr>
          <w:rFonts w:ascii="Arial" w:eastAsia="Arial" w:hAnsi="Arial" w:cs="Arial"/>
          <w:b/>
          <w:i/>
          <w:color w:val="000000"/>
          <w:sz w:val="20"/>
        </w:rPr>
        <w:t>Fact-Checking</w:t>
      </w:r>
      <w:r>
        <w:rPr>
          <w:rFonts w:ascii="Arial" w:eastAsia="Arial" w:hAnsi="Arial" w:cs="Arial"/>
          <w:i/>
          <w:color w:val="000000"/>
          <w:sz w:val="20"/>
        </w:rPr>
        <w:t xml:space="preserve"> Network, which requires a demonstrated commitment to nonpartisanship, fairness and transparency. Our </w:t>
      </w:r>
      <w:r>
        <w:rPr>
          <w:rFonts w:ascii="Arial" w:eastAsia="Arial" w:hAnsi="Arial" w:cs="Arial"/>
          <w:b/>
          <w:i/>
          <w:color w:val="000000"/>
          <w:sz w:val="20"/>
        </w:rPr>
        <w:t>fact-check</w:t>
      </w:r>
      <w:r>
        <w:rPr>
          <w:rFonts w:ascii="Arial" w:eastAsia="Arial" w:hAnsi="Arial" w:cs="Arial"/>
          <w:i/>
          <w:color w:val="000000"/>
          <w:sz w:val="20"/>
        </w:rPr>
        <w:t xml:space="preserve"> work is supported in part by a </w:t>
      </w:r>
      <w:hyperlink r:id="rId1541" w:history="1">
        <w:r>
          <w:rPr>
            <w:rFonts w:ascii="Arial" w:eastAsia="Arial" w:hAnsi="Arial" w:cs="Arial"/>
            <w:color w:val="0077CC"/>
            <w:sz w:val="20"/>
            <w:u w:val="single"/>
            <w:shd w:val="clear" w:color="auto" w:fill="FFFFFF"/>
          </w:rPr>
          <w:t>grant from Meta</w:t>
        </w:r>
      </w:hyperlink>
      <w:r>
        <w:rPr>
          <w:rFonts w:ascii="Arial" w:eastAsia="Arial" w:hAnsi="Arial" w:cs="Arial"/>
          <w:i/>
          <w:color w:val="000000"/>
          <w:sz w:val="20"/>
        </w:rPr>
        <w:t>.</w:t>
      </w:r>
    </w:p>
    <w:p w14:paraId="611B7227" w14:textId="77777777" w:rsidR="000C43B5" w:rsidRDefault="00B01ADC">
      <w:pPr>
        <w:pStyle w:val="Normal37"/>
        <w:spacing w:before="240" w:line="260" w:lineRule="atLeast"/>
        <w:jc w:val="both"/>
      </w:pPr>
      <w:r>
        <w:rPr>
          <w:rFonts w:ascii="Arial" w:eastAsia="Arial" w:hAnsi="Arial" w:cs="Arial"/>
          <w:i/>
          <w:color w:val="000000"/>
          <w:sz w:val="20"/>
        </w:rPr>
        <w:t xml:space="preserve">This article originally appeared on USA TODAY: </w:t>
      </w:r>
      <w:hyperlink r:id="rId1542" w:history="1">
        <w:r>
          <w:rPr>
            <w:rFonts w:ascii="Arial" w:eastAsia="Arial" w:hAnsi="Arial" w:cs="Arial"/>
            <w:color w:val="0077CC"/>
            <w:sz w:val="20"/>
            <w:u w:val="single"/>
            <w:shd w:val="clear" w:color="auto" w:fill="FFFFFF"/>
          </w:rPr>
          <w:t>Debunking false, misleading claims about President-</w:t>
        </w:r>
      </w:hyperlink>
      <w:hyperlink r:id="rId1543" w:history="1">
        <w:r>
          <w:rPr>
            <w:rFonts w:ascii="Arial" w:eastAsia="Arial" w:hAnsi="Arial" w:cs="Arial"/>
            <w:b/>
            <w:color w:val="0077CC"/>
            <w:sz w:val="20"/>
            <w:u w:val="single"/>
            <w:shd w:val="clear" w:color="auto" w:fill="FFFFFF"/>
          </w:rPr>
          <w:t>elect</w:t>
        </w:r>
      </w:hyperlink>
      <w:hyperlink r:id="rId1544" w:history="1">
        <w:r>
          <w:rPr>
            <w:rFonts w:ascii="Arial" w:eastAsia="Arial" w:hAnsi="Arial" w:cs="Arial"/>
            <w:color w:val="0077CC"/>
            <w:sz w:val="20"/>
            <w:u w:val="single"/>
            <w:shd w:val="clear" w:color="auto" w:fill="FFFFFF"/>
          </w:rPr>
          <w:t xml:space="preserve"> Trump | </w:t>
        </w:r>
      </w:hyperlink>
      <w:hyperlink r:id="rId1545" w:history="1">
        <w:r>
          <w:rPr>
            <w:rFonts w:ascii="Arial" w:eastAsia="Arial" w:hAnsi="Arial" w:cs="Arial"/>
            <w:b/>
            <w:color w:val="0077CC"/>
            <w:sz w:val="20"/>
            <w:u w:val="single"/>
            <w:shd w:val="clear" w:color="auto" w:fill="FFFFFF"/>
          </w:rPr>
          <w:t>Fact check</w:t>
        </w:r>
      </w:hyperlink>
      <w:hyperlink r:id="rId1546" w:history="1">
        <w:r>
          <w:rPr>
            <w:rFonts w:ascii="Arial" w:eastAsia="Arial" w:hAnsi="Arial" w:cs="Arial"/>
            <w:color w:val="0077CC"/>
            <w:sz w:val="20"/>
            <w:u w:val="single"/>
            <w:shd w:val="clear" w:color="auto" w:fill="FFFFFF"/>
          </w:rPr>
          <w:t xml:space="preserve"> roundup</w:t>
        </w:r>
      </w:hyperlink>
    </w:p>
    <w:p w14:paraId="74F72E5D" w14:textId="77777777" w:rsidR="000C43B5" w:rsidRDefault="00B01ADC">
      <w:pPr>
        <w:pStyle w:val="Normal37"/>
        <w:keepNext/>
        <w:spacing w:before="240" w:line="340" w:lineRule="atLeast"/>
      </w:pPr>
      <w:bookmarkStart w:id="110" w:name="Classification_35"/>
      <w:bookmarkEnd w:id="110"/>
      <w:r>
        <w:rPr>
          <w:rFonts w:ascii="Arial" w:eastAsia="Arial" w:hAnsi="Arial" w:cs="Arial"/>
          <w:b/>
          <w:color w:val="000000"/>
          <w:sz w:val="28"/>
        </w:rPr>
        <w:t>Classification</w:t>
      </w:r>
    </w:p>
    <w:p w14:paraId="49BA8AB7" w14:textId="421CCE4B" w:rsidR="000C43B5" w:rsidRDefault="00B01ADC">
      <w:pPr>
        <w:pStyle w:val="Normal37"/>
        <w:spacing w:line="60" w:lineRule="exact"/>
      </w:pPr>
      <w:r>
        <w:rPr>
          <w:noProof/>
        </w:rPr>
        <mc:AlternateContent>
          <mc:Choice Requires="wps">
            <w:drawing>
              <wp:anchor distT="0" distB="0" distL="114300" distR="114300" simplePos="0" relativeHeight="251781120" behindDoc="0" locked="0" layoutInCell="1" allowOverlap="1" wp14:anchorId="3466FB3D" wp14:editId="337F9FA8">
                <wp:simplePos x="0" y="0"/>
                <wp:positionH relativeFrom="column">
                  <wp:posOffset>0</wp:posOffset>
                </wp:positionH>
                <wp:positionV relativeFrom="paragraph">
                  <wp:posOffset>25400</wp:posOffset>
                </wp:positionV>
                <wp:extent cx="6502400" cy="0"/>
                <wp:effectExtent l="19050" t="15875" r="12700" b="12700"/>
                <wp:wrapTopAndBottom/>
                <wp:docPr id="1912230210"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EE86F" id="Line 164"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4685BBC" w14:textId="77777777" w:rsidR="000C43B5" w:rsidRDefault="000C43B5">
      <w:pPr>
        <w:pStyle w:val="Normal37"/>
        <w:spacing w:line="120" w:lineRule="exact"/>
      </w:pPr>
    </w:p>
    <w:p w14:paraId="0293F931" w14:textId="77777777" w:rsidR="000C43B5" w:rsidRDefault="00B01ADC">
      <w:pPr>
        <w:pStyle w:val="Normal37"/>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01CB81A1" w14:textId="77777777" w:rsidR="000C43B5" w:rsidRDefault="00B01ADC">
      <w:pPr>
        <w:pStyle w:val="Normal37"/>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7738B323" w14:textId="77777777" w:rsidR="000C43B5" w:rsidRDefault="00B01ADC">
      <w:pPr>
        <w:pStyle w:val="Normal37"/>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666052891</w:t>
      </w:r>
    </w:p>
    <w:p w14:paraId="553D38A6" w14:textId="77777777" w:rsidR="000C43B5" w:rsidRDefault="00B01ADC">
      <w:pPr>
        <w:pStyle w:val="Normal37"/>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FACT CHECKING</w:t>
      </w:r>
      <w:r>
        <w:rPr>
          <w:rFonts w:ascii="Arial" w:eastAsia="Arial" w:hAnsi="Arial" w:cs="Arial"/>
          <w:color w:val="000000"/>
          <w:sz w:val="20"/>
        </w:rPr>
        <w:t xml:space="preserve"> (91%); CAMPAIGNS &amp;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ELECTIONS</w:t>
      </w:r>
      <w:r>
        <w:rPr>
          <w:rFonts w:ascii="Arial" w:eastAsia="Arial" w:hAnsi="Arial" w:cs="Arial"/>
          <w:color w:val="000000"/>
          <w:sz w:val="20"/>
        </w:rPr>
        <w:t xml:space="preserve"> &amp; POLITICS (90%); HEADS OF GOVERNMENT </w:t>
      </w:r>
      <w:r>
        <w:rPr>
          <w:rFonts w:ascii="Arial" w:eastAsia="Arial" w:hAnsi="Arial" w:cs="Arial"/>
          <w:b/>
          <w:color w:val="000000"/>
          <w:sz w:val="20"/>
        </w:rPr>
        <w:t>ELECTIONS</w:t>
      </w:r>
      <w:r>
        <w:rPr>
          <w:rFonts w:ascii="Arial" w:eastAsia="Arial" w:hAnsi="Arial" w:cs="Arial"/>
          <w:color w:val="000000"/>
          <w:sz w:val="20"/>
        </w:rPr>
        <w:t xml:space="preserve"> (90%); US PRESIDENTIAL CANDIDATES 2008 (90%); US PRESIDENTIAL CANDIDATES 2012 (90%); US PRESIDENTIAL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w:t>
      </w:r>
      <w:r>
        <w:rPr>
          <w:rFonts w:ascii="Arial" w:eastAsia="Arial" w:hAnsi="Arial" w:cs="Arial"/>
          <w:color w:val="000000"/>
          <w:sz w:val="20"/>
        </w:rPr>
        <w:t xml:space="preserve"> CRIME (89%); </w:t>
      </w:r>
      <w:r>
        <w:rPr>
          <w:rFonts w:ascii="Arial" w:eastAsia="Arial" w:hAnsi="Arial" w:cs="Arial"/>
          <w:b/>
          <w:color w:val="000000"/>
          <w:sz w:val="20"/>
        </w:rPr>
        <w:t>ELECTION</w:t>
      </w:r>
      <w:r>
        <w:rPr>
          <w:rFonts w:ascii="Arial" w:eastAsia="Arial" w:hAnsi="Arial" w:cs="Arial"/>
          <w:color w:val="000000"/>
          <w:sz w:val="20"/>
        </w:rPr>
        <w:t xml:space="preserve"> FRAUD (89%); </w:t>
      </w:r>
      <w:r>
        <w:rPr>
          <w:rFonts w:ascii="Arial" w:eastAsia="Arial" w:hAnsi="Arial" w:cs="Arial"/>
          <w:b/>
          <w:color w:val="000000"/>
          <w:sz w:val="20"/>
        </w:rPr>
        <w:t>ELECTION</w:t>
      </w:r>
      <w:r>
        <w:rPr>
          <w:rFonts w:ascii="Arial" w:eastAsia="Arial" w:hAnsi="Arial" w:cs="Arial"/>
          <w:color w:val="000000"/>
          <w:sz w:val="20"/>
        </w:rPr>
        <w:t xml:space="preserve"> LAWSUITS (89%); </w:t>
      </w:r>
      <w:r>
        <w:rPr>
          <w:rFonts w:ascii="Arial" w:eastAsia="Arial" w:hAnsi="Arial" w:cs="Arial"/>
          <w:b/>
          <w:color w:val="000000"/>
          <w:sz w:val="20"/>
        </w:rPr>
        <w:t>ELECTIONS</w:t>
      </w:r>
      <w:r>
        <w:rPr>
          <w:rFonts w:ascii="Arial" w:eastAsia="Arial" w:hAnsi="Arial" w:cs="Arial"/>
          <w:color w:val="000000"/>
          <w:sz w:val="20"/>
        </w:rPr>
        <w:t xml:space="preserve"> (89%); FRAUD &amp; FINANCIAL CRIME (89%); NATIONAL SECURITY &amp; FOREIGN RELATIONS (89%); US FEDERAL </w:t>
      </w:r>
      <w:r>
        <w:rPr>
          <w:rFonts w:ascii="Arial" w:eastAsia="Arial" w:hAnsi="Arial" w:cs="Arial"/>
          <w:b/>
          <w:color w:val="000000"/>
          <w:sz w:val="20"/>
        </w:rPr>
        <w:t>ELECTIONS</w:t>
      </w:r>
      <w:r>
        <w:rPr>
          <w:rFonts w:ascii="Arial" w:eastAsia="Arial" w:hAnsi="Arial" w:cs="Arial"/>
          <w:color w:val="000000"/>
          <w:sz w:val="20"/>
        </w:rPr>
        <w:t xml:space="preserve"> (79%); BALLOTS (78%); CITIZENSHIP (78%); DISINFORMATION &amp; MISINFORMATION (78%); GOVERNMENT &amp; PUBLIC ADMINISTRATION (78%); PHOTO &amp; VIDEO SHARING (78%); PUBLIC OFFICIALS (78%); SOCIAL MEDIA (78%); US ELECTORAL CO</w:t>
      </w:r>
      <w:r>
        <w:rPr>
          <w:rFonts w:ascii="Arial" w:eastAsia="Arial" w:hAnsi="Arial" w:cs="Arial"/>
          <w:color w:val="000000"/>
          <w:sz w:val="20"/>
        </w:rPr>
        <w:t>LLEGE (78%); US PRESIDENTIAL CANDIDATES 2016 (78%); US PRESIDENTIAL CANDIDATES 2024 (78%); VOTERS &amp; VOTING (78%); ILLEGAL IMMIGRANTS (75%); IMMIGRATION (75%); IMMIGRATION, CITIZENSHIP &amp; DISPLACEMENT (75%); POLITICAL CORRUPTION (75%); COUNTY GOVERNMENT (71%); HURRICANES (69%)</w:t>
      </w:r>
    </w:p>
    <w:p w14:paraId="28B32314" w14:textId="77777777" w:rsidR="000C43B5" w:rsidRDefault="00B01ADC">
      <w:pPr>
        <w:pStyle w:val="Normal37"/>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PHOTO &amp; VIDEO SHARING (78%); SOCIAL MEDIA (78%); PODCASTING (50%)</w:t>
      </w:r>
    </w:p>
    <w:p w14:paraId="7B5589E2" w14:textId="77777777" w:rsidR="000C43B5" w:rsidRDefault="00B01ADC">
      <w:pPr>
        <w:pStyle w:val="Normal37"/>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(93%); KAMALA HARRIS (92%); JOE ROGAN (90%); JOE BIDEN (79%)</w:t>
      </w:r>
    </w:p>
    <w:p w14:paraId="1B979838" w14:textId="77777777" w:rsidR="000C43B5" w:rsidRDefault="00B01ADC">
      <w:pPr>
        <w:pStyle w:val="Normal37"/>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NEW YORK, USA (92%); NORTH CAROLINA, USA (92%); OHIO, USA (92%); FLORIDA, USA (79%); SOUTH CAROLINA, USA (79%); TEXAS, USA (79%); UNITED STATES (95%); HONDURAS (79%); CENTRAL AMERICA (73%); Texas, Ohio, North Carolina, Wisconsin, South Carolina, New York, Departamento de Lempira &amp; Oregon; United States &amp; Honduras; Americas, Northern America; Americas, Central America</w:t>
      </w:r>
    </w:p>
    <w:p w14:paraId="21B74C3A" w14:textId="77777777" w:rsidR="000C43B5" w:rsidRDefault="00B01ADC">
      <w:pPr>
        <w:pStyle w:val="Normal37"/>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6, 2024</w:t>
      </w:r>
    </w:p>
    <w:p w14:paraId="0FF4032C" w14:textId="77777777" w:rsidR="000C43B5" w:rsidRDefault="000C43B5">
      <w:pPr>
        <w:pStyle w:val="Normal37"/>
      </w:pPr>
    </w:p>
    <w:p w14:paraId="1F2A6802" w14:textId="32429896" w:rsidR="000C43B5" w:rsidRDefault="00B01ADC">
      <w:pPr>
        <w:pStyle w:val="Normal37"/>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82144" behindDoc="0" locked="0" layoutInCell="1" allowOverlap="1" wp14:anchorId="6DC1323E" wp14:editId="6876D7D3">
                <wp:simplePos x="0" y="0"/>
                <wp:positionH relativeFrom="column">
                  <wp:posOffset>0</wp:posOffset>
                </wp:positionH>
                <wp:positionV relativeFrom="paragraph">
                  <wp:posOffset>127000</wp:posOffset>
                </wp:positionV>
                <wp:extent cx="6502400" cy="0"/>
                <wp:effectExtent l="9525" t="12700" r="12700" b="6350"/>
                <wp:wrapNone/>
                <wp:docPr id="2067768078"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09F335" id="Line 165"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8E4D0F8" w14:textId="77777777" w:rsidR="000C43B5" w:rsidRDefault="000C43B5">
      <w:pPr>
        <w:pStyle w:val="Normal38"/>
        <w:sectPr w:rsidR="000C43B5">
          <w:headerReference w:type="even" r:id="rId1547"/>
          <w:headerReference w:type="default" r:id="rId1548"/>
          <w:footerReference w:type="even" r:id="rId1549"/>
          <w:footerReference w:type="default" r:id="rId1550"/>
          <w:headerReference w:type="first" r:id="rId1551"/>
          <w:footerReference w:type="first" r:id="rId1552"/>
          <w:pgSz w:w="12240" w:h="15840"/>
          <w:pgMar w:top="840" w:right="1000" w:bottom="840" w:left="1000" w:header="400" w:footer="400" w:gutter="0"/>
          <w:cols w:space="720"/>
          <w:titlePg/>
        </w:sectPr>
      </w:pPr>
    </w:p>
    <w:p w14:paraId="3D31956F" w14:textId="77777777" w:rsidR="000C43B5" w:rsidRDefault="000C43B5">
      <w:pPr>
        <w:pStyle w:val="Normal38"/>
      </w:pPr>
    </w:p>
    <w:p w14:paraId="323E86E9" w14:textId="429171E8" w:rsidR="000C43B5" w:rsidRDefault="00B01ADC">
      <w:pPr>
        <w:pStyle w:val="Normal38"/>
      </w:pPr>
      <w:r>
        <w:rPr>
          <w:noProof/>
        </w:rPr>
        <w:drawing>
          <wp:inline distT="0" distB="0" distL="0" distR="0" wp14:anchorId="27B1619F" wp14:editId="7A12E96A">
            <wp:extent cx="1879600" cy="381000"/>
            <wp:effectExtent l="0" t="0" r="0" b="0"/>
            <wp:docPr id="45" name="Picture 1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23CA6C57" w14:textId="77777777" w:rsidR="000C43B5" w:rsidRDefault="00B01ADC">
      <w:pPr>
        <w:pStyle w:val="Heading136"/>
        <w:keepNext w:val="0"/>
        <w:spacing w:after="200" w:line="340" w:lineRule="atLeast"/>
        <w:jc w:val="center"/>
      </w:pPr>
      <w:hyperlink r:id="rId1553" w:history="1">
        <w:r>
          <w:rPr>
            <w:rFonts w:eastAsia="Arial"/>
            <w:color w:val="0077CC"/>
            <w:sz w:val="28"/>
            <w:u w:val="single"/>
            <w:shd w:val="clear" w:color="auto" w:fill="FFFFFF"/>
          </w:rPr>
          <w:t>'Yikes!' Trump campaign confuses state of Georgia with European country in new ad</w:t>
        </w:r>
      </w:hyperlink>
    </w:p>
    <w:p w14:paraId="27AB1B53" w14:textId="77777777" w:rsidR="000C43B5" w:rsidRDefault="00B01ADC">
      <w:pPr>
        <w:pStyle w:val="Normal38"/>
        <w:spacing w:before="120" w:line="260" w:lineRule="atLeast"/>
        <w:jc w:val="center"/>
      </w:pPr>
      <w:r>
        <w:rPr>
          <w:rFonts w:ascii="Arial" w:eastAsia="Arial" w:hAnsi="Arial" w:cs="Arial"/>
          <w:color w:val="000000"/>
          <w:sz w:val="20"/>
        </w:rPr>
        <w:t>Hindustan Times</w:t>
      </w:r>
    </w:p>
    <w:p w14:paraId="6A441132" w14:textId="77777777" w:rsidR="000C43B5" w:rsidRDefault="00B01ADC">
      <w:pPr>
        <w:pStyle w:val="Normal38"/>
        <w:spacing w:before="120" w:line="260" w:lineRule="atLeast"/>
        <w:jc w:val="center"/>
      </w:pPr>
      <w:r>
        <w:rPr>
          <w:rFonts w:ascii="Arial" w:eastAsia="Arial" w:hAnsi="Arial" w:cs="Arial"/>
          <w:color w:val="000000"/>
          <w:sz w:val="20"/>
        </w:rPr>
        <w:t>September 25, 2024 Wednesday</w:t>
      </w:r>
    </w:p>
    <w:p w14:paraId="5054A765" w14:textId="77777777" w:rsidR="000C43B5" w:rsidRDefault="000C43B5">
      <w:pPr>
        <w:pStyle w:val="Normal38"/>
        <w:spacing w:line="240" w:lineRule="atLeast"/>
        <w:jc w:val="both"/>
      </w:pPr>
      <w:bookmarkStart w:id="111" w:name="Bookmark_38"/>
      <w:bookmarkEnd w:id="111"/>
    </w:p>
    <w:p w14:paraId="5AA6ADAC" w14:textId="77777777" w:rsidR="000C43B5" w:rsidRDefault="00B01ADC">
      <w:pPr>
        <w:pStyle w:val="Normal38"/>
        <w:spacing w:before="120" w:line="220" w:lineRule="atLeast"/>
      </w:pPr>
      <w:r>
        <w:br/>
      </w:r>
      <w:r>
        <w:rPr>
          <w:rFonts w:ascii="Arial" w:eastAsia="Arial" w:hAnsi="Arial" w:cs="Arial"/>
          <w:color w:val="000000"/>
          <w:sz w:val="16"/>
        </w:rPr>
        <w:t>Copyright 2024 HT Media Ltd. All Rights Reserved</w:t>
      </w:r>
    </w:p>
    <w:p w14:paraId="47619379" w14:textId="74383479" w:rsidR="000C43B5" w:rsidRDefault="00B01ADC">
      <w:pPr>
        <w:pStyle w:val="Normal38"/>
        <w:spacing w:before="120" w:line="220" w:lineRule="atLeast"/>
      </w:pPr>
      <w:r>
        <w:br/>
      </w:r>
      <w:r>
        <w:rPr>
          <w:noProof/>
        </w:rPr>
        <w:drawing>
          <wp:inline distT="0" distB="0" distL="0" distR="0" wp14:anchorId="5AFAD638" wp14:editId="7B833940">
            <wp:extent cx="190500" cy="190500"/>
            <wp:effectExtent l="0" t="0" r="0" b="0"/>
            <wp:docPr id="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5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056369B1" w14:textId="77777777" w:rsidR="000C43B5" w:rsidRDefault="00B01ADC">
      <w:pPr>
        <w:pStyle w:val="Normal38"/>
        <w:spacing w:before="120" w:line="260" w:lineRule="atLeast"/>
      </w:pPr>
      <w:r>
        <w:rPr>
          <w:rFonts w:ascii="Arial" w:eastAsia="Arial" w:hAnsi="Arial" w:cs="Arial"/>
          <w:b/>
          <w:color w:val="000000"/>
          <w:sz w:val="20"/>
        </w:rPr>
        <w:t>Length:</w:t>
      </w:r>
      <w:r>
        <w:rPr>
          <w:rFonts w:ascii="Arial" w:eastAsia="Arial" w:hAnsi="Arial" w:cs="Arial"/>
          <w:color w:val="000000"/>
          <w:sz w:val="20"/>
        </w:rPr>
        <w:t> 329 words</w:t>
      </w:r>
    </w:p>
    <w:p w14:paraId="51DA71E2" w14:textId="77777777" w:rsidR="000C43B5" w:rsidRDefault="00B01ADC">
      <w:pPr>
        <w:pStyle w:val="Normal38"/>
        <w:spacing w:before="120" w:line="260" w:lineRule="atLeast"/>
      </w:pPr>
      <w:r>
        <w:rPr>
          <w:rFonts w:ascii="Arial" w:eastAsia="Arial" w:hAnsi="Arial" w:cs="Arial"/>
          <w:b/>
          <w:color w:val="000000"/>
          <w:sz w:val="20"/>
        </w:rPr>
        <w:t>Dateline:</w:t>
      </w:r>
      <w:r>
        <w:rPr>
          <w:rFonts w:ascii="Arial" w:eastAsia="Arial" w:hAnsi="Arial" w:cs="Arial"/>
          <w:color w:val="000000"/>
          <w:sz w:val="20"/>
        </w:rPr>
        <w:t xml:space="preserve"> India </w:t>
      </w:r>
    </w:p>
    <w:p w14:paraId="444FC8FD" w14:textId="77777777" w:rsidR="000C43B5" w:rsidRDefault="00B01ADC">
      <w:pPr>
        <w:pStyle w:val="Normal38"/>
        <w:keepNext/>
        <w:spacing w:before="240" w:line="340" w:lineRule="atLeast"/>
      </w:pPr>
      <w:bookmarkStart w:id="112" w:name="Body_36"/>
      <w:bookmarkEnd w:id="112"/>
      <w:r>
        <w:rPr>
          <w:rFonts w:ascii="Arial" w:eastAsia="Arial" w:hAnsi="Arial" w:cs="Arial"/>
          <w:b/>
          <w:color w:val="000000"/>
          <w:sz w:val="28"/>
        </w:rPr>
        <w:t>Body</w:t>
      </w:r>
    </w:p>
    <w:p w14:paraId="43DE5C3D" w14:textId="76D20459" w:rsidR="000C43B5" w:rsidRDefault="00B01ADC">
      <w:pPr>
        <w:pStyle w:val="Normal38"/>
        <w:spacing w:line="60" w:lineRule="exact"/>
      </w:pPr>
      <w:r>
        <w:rPr>
          <w:noProof/>
        </w:rPr>
        <mc:AlternateContent>
          <mc:Choice Requires="wps">
            <w:drawing>
              <wp:anchor distT="0" distB="0" distL="114300" distR="114300" simplePos="0" relativeHeight="251783168" behindDoc="0" locked="0" layoutInCell="1" allowOverlap="1" wp14:anchorId="63F90ACB" wp14:editId="126CE676">
                <wp:simplePos x="0" y="0"/>
                <wp:positionH relativeFrom="column">
                  <wp:posOffset>0</wp:posOffset>
                </wp:positionH>
                <wp:positionV relativeFrom="paragraph">
                  <wp:posOffset>25400</wp:posOffset>
                </wp:positionV>
                <wp:extent cx="6502400" cy="0"/>
                <wp:effectExtent l="19050" t="15875" r="12700" b="12700"/>
                <wp:wrapTopAndBottom/>
                <wp:docPr id="332521234"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4BF46" id="Line 168"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4857131" w14:textId="77777777" w:rsidR="000C43B5" w:rsidRDefault="000C43B5">
      <w:pPr>
        <w:pStyle w:val="Normal38"/>
      </w:pPr>
    </w:p>
    <w:p w14:paraId="4E544742" w14:textId="77777777" w:rsidR="000C43B5" w:rsidRDefault="00B01ADC">
      <w:pPr>
        <w:pStyle w:val="Normal38"/>
        <w:spacing w:before="200" w:line="260" w:lineRule="atLeast"/>
        <w:jc w:val="both"/>
      </w:pPr>
      <w:r>
        <w:rPr>
          <w:rFonts w:ascii="Arial" w:eastAsia="Arial" w:hAnsi="Arial" w:cs="Arial"/>
          <w:color w:val="000000"/>
          <w:sz w:val="20"/>
        </w:rPr>
        <w:t xml:space="preserve">India, Sept. 25 -- Donald Trump recently encountered an embarrassing mishap as his campaign ran an advert for the state of Georgia featuring a beautiful landscape of the European country, Georgia. This mix-up has stirred the internet, with netizens calling out the former president for not properly </w:t>
      </w:r>
      <w:r>
        <w:rPr>
          <w:rFonts w:ascii="Arial" w:eastAsia="Arial" w:hAnsi="Arial" w:cs="Arial"/>
          <w:b/>
          <w:color w:val="000000"/>
          <w:sz w:val="20"/>
        </w:rPr>
        <w:t>fact-checking</w:t>
      </w:r>
      <w:r>
        <w:rPr>
          <w:rFonts w:ascii="Arial" w:eastAsia="Arial" w:hAnsi="Arial" w:cs="Arial"/>
          <w:color w:val="000000"/>
          <w:sz w:val="20"/>
        </w:rPr>
        <w:t xml:space="preserve"> his campaign ads.</w:t>
      </w:r>
    </w:p>
    <w:p w14:paraId="123E7C61" w14:textId="77777777" w:rsidR="000C43B5" w:rsidRDefault="00B01ADC">
      <w:pPr>
        <w:pStyle w:val="Normal38"/>
        <w:spacing w:before="200" w:line="260" w:lineRule="atLeast"/>
        <w:jc w:val="both"/>
      </w:pPr>
      <w:r>
        <w:rPr>
          <w:rFonts w:ascii="Arial" w:eastAsia="Arial" w:hAnsi="Arial" w:cs="Arial"/>
          <w:color w:val="000000"/>
          <w:sz w:val="20"/>
        </w:rPr>
        <w:t xml:space="preserve">With the </w:t>
      </w:r>
      <w:r>
        <w:rPr>
          <w:rFonts w:ascii="Arial" w:eastAsia="Arial" w:hAnsi="Arial" w:cs="Arial"/>
          <w:b/>
          <w:color w:val="000000"/>
          <w:sz w:val="20"/>
        </w:rPr>
        <w:t>elections</w:t>
      </w:r>
      <w:r>
        <w:rPr>
          <w:rFonts w:ascii="Arial" w:eastAsia="Arial" w:hAnsi="Arial" w:cs="Arial"/>
          <w:color w:val="000000"/>
          <w:sz w:val="20"/>
        </w:rPr>
        <w:t xml:space="preserve"> just six weeks away, the stakes are high for both the GOP presidential nominee and his rival, Kamala Harris. Following Joe Biden'</w:t>
      </w:r>
      <w:r>
        <w:rPr>
          <w:rFonts w:ascii="Arial" w:eastAsia="Arial" w:hAnsi="Arial" w:cs="Arial"/>
          <w:b/>
          <w:color w:val="000000"/>
          <w:sz w:val="20"/>
        </w:rPr>
        <w:t>s</w:t>
      </w:r>
      <w:r>
        <w:rPr>
          <w:rFonts w:ascii="Arial" w:eastAsia="Arial" w:hAnsi="Arial" w:cs="Arial"/>
          <w:color w:val="000000"/>
          <w:sz w:val="20"/>
        </w:rPr>
        <w:t xml:space="preserve"> exit from the race earlier this year, the ex-prez expressed some serious confidence in claiming a victory in the state of Georgia. This resulted in his campaign spending less than $3 million on ad buys in the battleground swing state, according to Reuters.</w:t>
      </w:r>
    </w:p>
    <w:p w14:paraId="02366112" w14:textId="77777777" w:rsidR="000C43B5" w:rsidRDefault="00B01ADC">
      <w:pPr>
        <w:pStyle w:val="Normal38"/>
        <w:spacing w:before="200" w:line="260" w:lineRule="atLeast"/>
        <w:jc w:val="both"/>
      </w:pPr>
      <w:r>
        <w:rPr>
          <w:rFonts w:ascii="Arial" w:eastAsia="Arial" w:hAnsi="Arial" w:cs="Arial"/>
          <w:color w:val="000000"/>
          <w:sz w:val="20"/>
        </w:rPr>
        <w:t xml:space="preserve">On top of relatively low spending, the Trump campaign made a silly gaffe in one of the ads that read, "ATTENTION GEORGIA: I'm humbly asking you to stop what you're doing and </w:t>
      </w:r>
      <w:r>
        <w:rPr>
          <w:rFonts w:ascii="Arial" w:eastAsia="Arial" w:hAnsi="Arial" w:cs="Arial"/>
          <w:b/>
          <w:color w:val="000000"/>
          <w:sz w:val="20"/>
        </w:rPr>
        <w:t>check</w:t>
      </w:r>
      <w:r>
        <w:rPr>
          <w:rFonts w:ascii="Arial" w:eastAsia="Arial" w:hAnsi="Arial" w:cs="Arial"/>
          <w:color w:val="000000"/>
          <w:sz w:val="20"/>
        </w:rPr>
        <w:t xml:space="preserve"> your voter registration status." "Only a handful of votes will decide this </w:t>
      </w:r>
      <w:r>
        <w:rPr>
          <w:rFonts w:ascii="Arial" w:eastAsia="Arial" w:hAnsi="Arial" w:cs="Arial"/>
          <w:b/>
          <w:color w:val="000000"/>
          <w:sz w:val="20"/>
        </w:rPr>
        <w:t>election</w:t>
      </w:r>
      <w:r>
        <w:rPr>
          <w:rFonts w:ascii="Arial" w:eastAsia="Arial" w:hAnsi="Arial" w:cs="Arial"/>
          <w:color w:val="000000"/>
          <w:sz w:val="20"/>
        </w:rPr>
        <w:t>. We can stop inflation, secure our borders, lower taxes, and make America Great Again!"</w:t>
      </w:r>
    </w:p>
    <w:p w14:paraId="7B369C1E" w14:textId="77777777" w:rsidR="000C43B5" w:rsidRDefault="00B01ADC">
      <w:pPr>
        <w:pStyle w:val="Normal38"/>
        <w:spacing w:before="200" w:line="260" w:lineRule="atLeast"/>
        <w:jc w:val="both"/>
      </w:pPr>
      <w:r>
        <w:rPr>
          <w:rFonts w:ascii="Arial" w:eastAsia="Arial" w:hAnsi="Arial" w:cs="Arial"/>
          <w:color w:val="000000"/>
          <w:sz w:val="20"/>
        </w:rPr>
        <w:t>The ad featured a backdrop of serene mountains with fields of blooming flowers. Although at first, it seemed like a perfectly good campaign advertisement, social media soon erupted after users matched the photo of the beautiful landscape to a stock image of the Caucasus mountains, which span the northern part of the European country Georgia.</w:t>
      </w:r>
    </w:p>
    <w:p w14:paraId="79102E06" w14:textId="77777777" w:rsidR="000C43B5" w:rsidRDefault="00B01ADC">
      <w:pPr>
        <w:pStyle w:val="Normal38"/>
        <w:spacing w:before="200" w:line="260" w:lineRule="atLeast"/>
        <w:jc w:val="both"/>
      </w:pPr>
      <w:r>
        <w:rPr>
          <w:rFonts w:ascii="Arial" w:eastAsia="Arial" w:hAnsi="Arial" w:cs="Arial"/>
          <w:color w:val="000000"/>
          <w:sz w:val="20"/>
        </w:rPr>
        <w:t xml:space="preserve">"Yikes. The Trump campaign is running ads in Georgia featuring a picture from....the country of Georgia. Top notch operation," wrote Ammar Moussa, director of rapid response for the Kamala Harris campaign, on X, formerly Twitter. "Be happy there are no "Sharpies" available. Trump would add Russia to part of the </w:t>
      </w:r>
      <w:r>
        <w:rPr>
          <w:rFonts w:ascii="Arial" w:eastAsia="Arial" w:hAnsi="Arial" w:cs="Arial"/>
          <w:b/>
          <w:color w:val="000000"/>
          <w:sz w:val="20"/>
        </w:rPr>
        <w:t>U.S</w:t>
      </w:r>
      <w:r>
        <w:rPr>
          <w:rFonts w:ascii="Arial" w:eastAsia="Arial" w:hAnsi="Arial" w:cs="Arial"/>
          <w:color w:val="000000"/>
          <w:sz w:val="20"/>
        </w:rPr>
        <w:t>.," wrote an X user.</w:t>
      </w:r>
    </w:p>
    <w:p w14:paraId="7CC28826" w14:textId="77777777" w:rsidR="000C43B5" w:rsidRDefault="00B01ADC">
      <w:pPr>
        <w:pStyle w:val="Normal38"/>
        <w:spacing w:before="240" w:line="260" w:lineRule="atLeast"/>
        <w:jc w:val="both"/>
      </w:pPr>
      <w:r>
        <w:rPr>
          <w:rFonts w:ascii="Arial" w:eastAsia="Arial" w:hAnsi="Arial" w:cs="Arial"/>
          <w:color w:val="000000"/>
          <w:sz w:val="20"/>
        </w:rPr>
        <w:t xml:space="preserve">Published by HT Digital Content Services with permission from Hindustan Times. For any query with respect to this article or any other content requirement, please contact Editor at </w:t>
      </w:r>
      <w:hyperlink r:id="rId1555" w:history="1">
        <w:r>
          <w:rPr>
            <w:rFonts w:ascii="Arial" w:eastAsia="Arial" w:hAnsi="Arial" w:cs="Arial"/>
            <w:color w:val="0077CC"/>
            <w:sz w:val="20"/>
            <w:u w:val="single"/>
            <w:shd w:val="clear" w:color="auto" w:fill="FFFFFF"/>
          </w:rPr>
          <w:t>contentservices@htdigital.in</w:t>
        </w:r>
      </w:hyperlink>
    </w:p>
    <w:p w14:paraId="4DEE1044" w14:textId="77777777" w:rsidR="000C43B5" w:rsidRDefault="00B01ADC">
      <w:pPr>
        <w:pStyle w:val="Normal38"/>
        <w:keepNext/>
        <w:spacing w:before="240" w:line="340" w:lineRule="atLeast"/>
      </w:pPr>
      <w:bookmarkStart w:id="113" w:name="Classification_36"/>
      <w:bookmarkEnd w:id="113"/>
      <w:r>
        <w:rPr>
          <w:rFonts w:ascii="Arial" w:eastAsia="Arial" w:hAnsi="Arial" w:cs="Arial"/>
          <w:b/>
          <w:color w:val="000000"/>
          <w:sz w:val="28"/>
        </w:rPr>
        <w:t>Classification</w:t>
      </w:r>
    </w:p>
    <w:p w14:paraId="40F2E149" w14:textId="78B4382B" w:rsidR="000C43B5" w:rsidRDefault="00B01ADC">
      <w:pPr>
        <w:pStyle w:val="Normal38"/>
        <w:spacing w:line="60" w:lineRule="exact"/>
      </w:pPr>
      <w:r>
        <w:rPr>
          <w:noProof/>
        </w:rPr>
        <mc:AlternateContent>
          <mc:Choice Requires="wps">
            <w:drawing>
              <wp:anchor distT="0" distB="0" distL="114300" distR="114300" simplePos="0" relativeHeight="251784192" behindDoc="0" locked="0" layoutInCell="1" allowOverlap="1" wp14:anchorId="641FEF87" wp14:editId="3F429754">
                <wp:simplePos x="0" y="0"/>
                <wp:positionH relativeFrom="column">
                  <wp:posOffset>0</wp:posOffset>
                </wp:positionH>
                <wp:positionV relativeFrom="paragraph">
                  <wp:posOffset>25400</wp:posOffset>
                </wp:positionV>
                <wp:extent cx="6502400" cy="0"/>
                <wp:effectExtent l="19050" t="15875" r="12700" b="12700"/>
                <wp:wrapTopAndBottom/>
                <wp:docPr id="1612095416"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0BD3AB" id="Line 169"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0B98C87" w14:textId="77777777" w:rsidR="000C43B5" w:rsidRDefault="000C43B5">
      <w:pPr>
        <w:pStyle w:val="Normal38"/>
        <w:spacing w:line="120" w:lineRule="exact"/>
      </w:pPr>
    </w:p>
    <w:p w14:paraId="2950FD2C" w14:textId="77777777" w:rsidR="000C43B5" w:rsidRDefault="00B01ADC">
      <w:pPr>
        <w:pStyle w:val="Normal38"/>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230D4A91" w14:textId="77777777" w:rsidR="000C43B5" w:rsidRDefault="00B01ADC">
      <w:pPr>
        <w:pStyle w:val="Normal38"/>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Newswire</w:t>
      </w:r>
    </w:p>
    <w:p w14:paraId="4FF25E63" w14:textId="77777777" w:rsidR="000C43B5" w:rsidRDefault="00B01ADC">
      <w:pPr>
        <w:pStyle w:val="Normal38"/>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POLITICAL ADVERTISING (90%); VOTERS &amp; VOTING (90%); </w:t>
      </w:r>
      <w:r>
        <w:rPr>
          <w:rFonts w:ascii="Arial" w:eastAsia="Arial" w:hAnsi="Arial" w:cs="Arial"/>
          <w:b/>
          <w:color w:val="000000"/>
          <w:sz w:val="20"/>
        </w:rPr>
        <w:t>ELECTIONS</w:t>
      </w:r>
      <w:r>
        <w:rPr>
          <w:rFonts w:ascii="Arial" w:eastAsia="Arial" w:hAnsi="Arial" w:cs="Arial"/>
          <w:color w:val="000000"/>
          <w:sz w:val="20"/>
        </w:rPr>
        <w:t xml:space="preserve"> (78%); </w:t>
      </w:r>
      <w:r>
        <w:rPr>
          <w:rFonts w:ascii="Arial" w:eastAsia="Arial" w:hAnsi="Arial" w:cs="Arial"/>
          <w:b/>
          <w:color w:val="000000"/>
          <w:sz w:val="20"/>
        </w:rPr>
        <w:t>FACT CHECKING</w:t>
      </w:r>
      <w:r>
        <w:rPr>
          <w:rFonts w:ascii="Arial" w:eastAsia="Arial" w:hAnsi="Arial" w:cs="Arial"/>
          <w:color w:val="000000"/>
          <w:sz w:val="20"/>
        </w:rPr>
        <w:t xml:space="preserve"> (78%); MAKE AMERICA GREAT AGAIN MOVEMENT (78%); MOUNTAINS (78%); US PRESIDENTIAL CANDIDATES 2008 (78%); US PRESIDENTIAL CANDIDATES 2012 (78%); US PRESIDENTIAL </w:t>
      </w:r>
      <w:r>
        <w:rPr>
          <w:rFonts w:ascii="Arial" w:eastAsia="Arial" w:hAnsi="Arial" w:cs="Arial"/>
          <w:b/>
          <w:color w:val="000000"/>
          <w:sz w:val="20"/>
        </w:rPr>
        <w:t>ELECTIONS</w:t>
      </w:r>
      <w:r>
        <w:rPr>
          <w:rFonts w:ascii="Arial" w:eastAsia="Arial" w:hAnsi="Arial" w:cs="Arial"/>
          <w:color w:val="000000"/>
          <w:sz w:val="20"/>
        </w:rPr>
        <w:t xml:space="preserve"> (78%); HEADS OF GOVERNMENT </w:t>
      </w:r>
      <w:r>
        <w:rPr>
          <w:rFonts w:ascii="Arial" w:eastAsia="Arial" w:hAnsi="Arial" w:cs="Arial"/>
          <w:b/>
          <w:color w:val="000000"/>
          <w:sz w:val="20"/>
        </w:rPr>
        <w:t>ELECTIONS</w:t>
      </w:r>
      <w:r>
        <w:rPr>
          <w:rFonts w:ascii="Arial" w:eastAsia="Arial" w:hAnsi="Arial" w:cs="Arial"/>
          <w:color w:val="000000"/>
          <w:sz w:val="20"/>
        </w:rPr>
        <w:t xml:space="preserve"> (77%); INTERNET SOCIAL NETWORKING (77%); SOCIAL MEDIA (77%); CAMPAIGN FINANCE (73%); VOTER REGISTRATION (71%)</w:t>
      </w:r>
    </w:p>
    <w:p w14:paraId="201BE145" w14:textId="77777777" w:rsidR="000C43B5" w:rsidRDefault="00B01ADC">
      <w:pPr>
        <w:pStyle w:val="Normal38"/>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MARKETING &amp; ADVERTISING (90%); POLITICAL ADVERTISING (90%); MEDIA CONTENT (78%); INTERNET SOCIAL NETWORKING (77%); SOCIAL MEDIA (77%)</w:t>
      </w:r>
    </w:p>
    <w:p w14:paraId="689DDDB8" w14:textId="77777777" w:rsidR="000C43B5" w:rsidRDefault="00B01ADC">
      <w:pPr>
        <w:pStyle w:val="Normal38"/>
        <w:spacing w:before="240" w:line="260" w:lineRule="atLeast"/>
      </w:pPr>
      <w:r>
        <w:br/>
      </w:r>
      <w:r>
        <w:rPr>
          <w:rFonts w:ascii="Arial" w:eastAsia="Arial" w:hAnsi="Arial" w:cs="Arial"/>
          <w:b/>
          <w:color w:val="000000"/>
          <w:sz w:val="20"/>
        </w:rPr>
        <w:t>Person:</w:t>
      </w:r>
      <w:r>
        <w:rPr>
          <w:rFonts w:ascii="Arial" w:eastAsia="Arial" w:hAnsi="Arial" w:cs="Arial"/>
          <w:color w:val="000000"/>
          <w:sz w:val="20"/>
        </w:rPr>
        <w:t> KAMALA HARRIS (92%); DONALD TRUMP (79%); JOE BIDEN (79%)</w:t>
      </w:r>
    </w:p>
    <w:p w14:paraId="0B4FCAE4" w14:textId="77777777" w:rsidR="000C43B5" w:rsidRDefault="00B01ADC">
      <w:pPr>
        <w:pStyle w:val="Normal38"/>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CAUCASUS MOUNTAINS (79%); EUROPE (92%); UNITED STATES (92%); INDIA (91%); GEORGIA (88%); RUSSIA (79%)</w:t>
      </w:r>
    </w:p>
    <w:p w14:paraId="0F2747A6" w14:textId="77777777" w:rsidR="000C43B5" w:rsidRDefault="00B01ADC">
      <w:pPr>
        <w:pStyle w:val="Normal38"/>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September 25, 2024</w:t>
      </w:r>
    </w:p>
    <w:p w14:paraId="70F47555" w14:textId="77777777" w:rsidR="000C43B5" w:rsidRDefault="000C43B5">
      <w:pPr>
        <w:pStyle w:val="Normal38"/>
      </w:pPr>
    </w:p>
    <w:p w14:paraId="6D462966" w14:textId="33D5E20F" w:rsidR="000C43B5" w:rsidRDefault="00B01ADC">
      <w:pPr>
        <w:pStyle w:val="Normal38"/>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85216" behindDoc="0" locked="0" layoutInCell="1" allowOverlap="1" wp14:anchorId="3834E975" wp14:editId="67F818A2">
                <wp:simplePos x="0" y="0"/>
                <wp:positionH relativeFrom="column">
                  <wp:posOffset>0</wp:posOffset>
                </wp:positionH>
                <wp:positionV relativeFrom="paragraph">
                  <wp:posOffset>127000</wp:posOffset>
                </wp:positionV>
                <wp:extent cx="6502400" cy="0"/>
                <wp:effectExtent l="9525" t="12700" r="12700" b="6350"/>
                <wp:wrapNone/>
                <wp:docPr id="1656159426"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7E2A8C" id="Line 170"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7AF2112" w14:textId="77777777" w:rsidR="000C43B5" w:rsidRDefault="000C43B5">
      <w:pPr>
        <w:pStyle w:val="Normal39"/>
        <w:sectPr w:rsidR="000C43B5">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gutter="0"/>
          <w:cols w:space="720"/>
          <w:titlePg/>
        </w:sectPr>
      </w:pPr>
    </w:p>
    <w:p w14:paraId="5494827C" w14:textId="77777777" w:rsidR="000C43B5" w:rsidRDefault="000C43B5">
      <w:pPr>
        <w:pStyle w:val="Normal39"/>
      </w:pPr>
    </w:p>
    <w:p w14:paraId="605EABCE" w14:textId="584F5507" w:rsidR="000C43B5" w:rsidRDefault="00B01ADC">
      <w:pPr>
        <w:pStyle w:val="Normal39"/>
      </w:pPr>
      <w:r>
        <w:rPr>
          <w:noProof/>
        </w:rPr>
        <w:drawing>
          <wp:inline distT="0" distB="0" distL="0" distR="0" wp14:anchorId="60ECF80E" wp14:editId="7FAAD8E2">
            <wp:extent cx="1879600" cy="381000"/>
            <wp:effectExtent l="0" t="0" r="0" b="0"/>
            <wp:docPr id="47" name="Picture 1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2AF1F918" w14:textId="77777777" w:rsidR="000C43B5" w:rsidRDefault="00B01ADC">
      <w:pPr>
        <w:pStyle w:val="Heading137"/>
        <w:keepNext w:val="0"/>
        <w:spacing w:after="200" w:line="340" w:lineRule="atLeast"/>
        <w:jc w:val="center"/>
      </w:pPr>
      <w:hyperlink r:id="rId1562" w:history="1">
        <w:r>
          <w:rPr>
            <w:color w:val="0077CC"/>
            <w:sz w:val="28"/>
            <w:u w:val="single"/>
            <w:shd w:val="clear" w:color="auto" w:fill="FFFFFF"/>
          </w:rPr>
          <w:t xml:space="preserve">Arizona task force made no mention of Katie Hobbs interfering in </w:t>
        </w:r>
      </w:hyperlink>
      <w:hyperlink r:id="rId1563" w:history="1">
        <w:r>
          <w:rPr>
            <w:color w:val="0077CC"/>
            <w:sz w:val="28"/>
            <w:u w:val="single"/>
            <w:shd w:val="clear" w:color="auto" w:fill="FFFFFF"/>
          </w:rPr>
          <w:t>election</w:t>
        </w:r>
      </w:hyperlink>
      <w:hyperlink r:id="rId1564" w:history="1">
        <w:r>
          <w:rPr>
            <w:color w:val="0077CC"/>
            <w:sz w:val="28"/>
            <w:u w:val="single"/>
            <w:shd w:val="clear" w:color="auto" w:fill="FFFFFF"/>
          </w:rPr>
          <w:t xml:space="preserve"> | </w:t>
        </w:r>
      </w:hyperlink>
      <w:hyperlink r:id="rId1565" w:history="1">
        <w:r>
          <w:rPr>
            <w:color w:val="0077CC"/>
            <w:sz w:val="28"/>
            <w:u w:val="single"/>
            <w:shd w:val="clear" w:color="auto" w:fill="FFFFFF"/>
          </w:rPr>
          <w:t>Fact check</w:t>
        </w:r>
      </w:hyperlink>
    </w:p>
    <w:p w14:paraId="1FEDDFD8" w14:textId="77777777" w:rsidR="000C43B5" w:rsidRDefault="00B01ADC">
      <w:pPr>
        <w:pStyle w:val="Normal39"/>
        <w:spacing w:before="120" w:line="260" w:lineRule="atLeast"/>
        <w:jc w:val="center"/>
      </w:pPr>
      <w:r>
        <w:rPr>
          <w:color w:val="000000"/>
        </w:rPr>
        <w:t>USA Today Online</w:t>
      </w:r>
    </w:p>
    <w:p w14:paraId="03B117F2" w14:textId="77777777" w:rsidR="000C43B5" w:rsidRDefault="00B01ADC">
      <w:pPr>
        <w:pStyle w:val="Normal39"/>
        <w:spacing w:before="120" w:line="260" w:lineRule="atLeast"/>
        <w:jc w:val="center"/>
      </w:pPr>
      <w:r>
        <w:rPr>
          <w:color w:val="000000"/>
        </w:rPr>
        <w:t>November 21, 2023</w:t>
      </w:r>
    </w:p>
    <w:p w14:paraId="3BF0546A" w14:textId="77777777" w:rsidR="000C43B5" w:rsidRDefault="000C43B5">
      <w:pPr>
        <w:pStyle w:val="Normal39"/>
        <w:spacing w:line="240" w:lineRule="atLeast"/>
        <w:jc w:val="both"/>
      </w:pPr>
      <w:bookmarkStart w:id="114" w:name="Bookmark_39"/>
      <w:bookmarkEnd w:id="114"/>
    </w:p>
    <w:p w14:paraId="0DE33483" w14:textId="77777777" w:rsidR="000C43B5" w:rsidRDefault="00B01ADC">
      <w:pPr>
        <w:pStyle w:val="Normal39"/>
        <w:spacing w:before="120" w:line="220" w:lineRule="atLeast"/>
      </w:pPr>
      <w:r>
        <w:br/>
      </w:r>
      <w:r>
        <w:rPr>
          <w:color w:val="000000"/>
          <w:sz w:val="16"/>
        </w:rPr>
        <w:t>Copyright 2023 Gannett Media Corp  All Rights Reserved</w:t>
      </w:r>
    </w:p>
    <w:p w14:paraId="60623C70" w14:textId="77777777" w:rsidR="000C43B5" w:rsidRDefault="00B01ADC">
      <w:pPr>
        <w:pStyle w:val="Normal39"/>
        <w:spacing w:before="120" w:line="260" w:lineRule="atLeast"/>
      </w:pPr>
      <w:r>
        <w:rPr>
          <w:b/>
          <w:color w:val="000000"/>
        </w:rPr>
        <w:t>Length:</w:t>
      </w:r>
      <w:r>
        <w:rPr>
          <w:color w:val="000000"/>
        </w:rPr>
        <w:t> 644 words</w:t>
      </w:r>
    </w:p>
    <w:p w14:paraId="33B56D07" w14:textId="77777777" w:rsidR="000C43B5" w:rsidRDefault="00B01ADC">
      <w:pPr>
        <w:pStyle w:val="Normal39"/>
        <w:spacing w:before="120" w:line="260" w:lineRule="atLeast"/>
      </w:pPr>
      <w:r>
        <w:rPr>
          <w:b/>
          <w:color w:val="000000"/>
        </w:rPr>
        <w:t>Byline:</w:t>
      </w:r>
      <w:r>
        <w:rPr>
          <w:color w:val="000000"/>
        </w:rPr>
        <w:t> Andre Byik, USA TODAY</w:t>
      </w:r>
    </w:p>
    <w:p w14:paraId="5224854D" w14:textId="77777777" w:rsidR="000C43B5" w:rsidRDefault="00B01ADC">
      <w:pPr>
        <w:pStyle w:val="Normal39"/>
        <w:keepNext/>
        <w:spacing w:before="240" w:line="340" w:lineRule="atLeast"/>
      </w:pPr>
      <w:bookmarkStart w:id="115" w:name="Body_37"/>
      <w:bookmarkEnd w:id="115"/>
      <w:r>
        <w:rPr>
          <w:b/>
          <w:color w:val="000000"/>
          <w:sz w:val="28"/>
        </w:rPr>
        <w:t>Body</w:t>
      </w:r>
    </w:p>
    <w:p w14:paraId="5E1ABA0E" w14:textId="39A847E8" w:rsidR="000C43B5" w:rsidRDefault="00B01ADC">
      <w:pPr>
        <w:pStyle w:val="Normal39"/>
        <w:spacing w:line="60" w:lineRule="exact"/>
      </w:pPr>
      <w:r>
        <w:rPr>
          <w:noProof/>
        </w:rPr>
        <mc:AlternateContent>
          <mc:Choice Requires="wps">
            <w:drawing>
              <wp:anchor distT="0" distB="0" distL="114300" distR="114300" simplePos="0" relativeHeight="251786240" behindDoc="0" locked="0" layoutInCell="1" allowOverlap="1" wp14:anchorId="7DF52705" wp14:editId="5EDC0492">
                <wp:simplePos x="0" y="0"/>
                <wp:positionH relativeFrom="column">
                  <wp:posOffset>0</wp:posOffset>
                </wp:positionH>
                <wp:positionV relativeFrom="paragraph">
                  <wp:posOffset>25400</wp:posOffset>
                </wp:positionV>
                <wp:extent cx="6502400" cy="0"/>
                <wp:effectExtent l="19050" t="15875" r="12700" b="12700"/>
                <wp:wrapTopAndBottom/>
                <wp:docPr id="1884365645"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B9601" id="Line 172"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260982F" w14:textId="77777777" w:rsidR="000C43B5" w:rsidRDefault="000C43B5">
      <w:pPr>
        <w:pStyle w:val="Normal39"/>
      </w:pPr>
    </w:p>
    <w:p w14:paraId="0EBB0889" w14:textId="77777777" w:rsidR="000C43B5" w:rsidRDefault="00B01ADC">
      <w:pPr>
        <w:pStyle w:val="Normal39"/>
        <w:spacing w:before="240" w:line="260" w:lineRule="atLeast"/>
      </w:pPr>
      <w:r>
        <w:rPr>
          <w:b/>
          <w:color w:val="000000"/>
        </w:rPr>
        <w:t>The claim: Arizona task force found Gov. Katie Hobbs interfered in 2022 election as secretary of state</w:t>
      </w:r>
    </w:p>
    <w:p w14:paraId="384331DB" w14:textId="77777777" w:rsidR="000C43B5" w:rsidRDefault="00B01ADC">
      <w:pPr>
        <w:pStyle w:val="Normal39"/>
        <w:spacing w:before="200" w:line="260" w:lineRule="atLeast"/>
        <w:jc w:val="both"/>
      </w:pPr>
      <w:r>
        <w:rPr>
          <w:color w:val="000000"/>
        </w:rPr>
        <w:t>A Nov. 12 Instagram post (</w:t>
      </w:r>
      <w:hyperlink r:id="rId1566" w:history="1">
        <w:r>
          <w:rPr>
            <w:color w:val="0077CC"/>
            <w:u w:val="single"/>
            <w:shd w:val="clear" w:color="auto" w:fill="FFFFFF"/>
          </w:rPr>
          <w:t>direct link</w:t>
        </w:r>
      </w:hyperlink>
      <w:r>
        <w:rPr>
          <w:color w:val="000000"/>
        </w:rPr>
        <w:t xml:space="preserve">, </w:t>
      </w:r>
      <w:hyperlink r:id="rId1567" w:history="1">
        <w:r>
          <w:rPr>
            <w:color w:val="0077CC"/>
            <w:u w:val="single"/>
            <w:shd w:val="clear" w:color="auto" w:fill="FFFFFF"/>
          </w:rPr>
          <w:t>archive link</w:t>
        </w:r>
      </w:hyperlink>
      <w:r>
        <w:rPr>
          <w:color w:val="000000"/>
        </w:rPr>
        <w:t xml:space="preserve">) includes a screenshot of a post on X, formerly Twitter, making allegations about the top </w:t>
      </w:r>
      <w:r>
        <w:rPr>
          <w:b/>
          <w:color w:val="000000"/>
        </w:rPr>
        <w:t>elected</w:t>
      </w:r>
      <w:r>
        <w:rPr>
          <w:color w:val="000000"/>
        </w:rPr>
        <w:t xml:space="preserve"> official in Arizona. </w:t>
      </w:r>
    </w:p>
    <w:p w14:paraId="04DC8058" w14:textId="77777777" w:rsidR="000C43B5" w:rsidRDefault="00B01ADC">
      <w:pPr>
        <w:pStyle w:val="Normal39"/>
        <w:spacing w:before="240" w:line="260" w:lineRule="atLeast"/>
        <w:jc w:val="both"/>
      </w:pPr>
      <w:r>
        <w:rPr>
          <w:color w:val="000000"/>
        </w:rPr>
        <w:t xml:space="preserve">"BREAKING: Arizona Gov. Katie Hobbs’ </w:t>
      </w:r>
      <w:r>
        <w:rPr>
          <w:b/>
          <w:color w:val="000000"/>
        </w:rPr>
        <w:t>Election</w:t>
      </w:r>
      <w:r>
        <w:rPr>
          <w:color w:val="000000"/>
        </w:rPr>
        <w:t xml:space="preserve"> Task Force concluded that then-Secretary of State Hobbs engaged in </w:t>
      </w:r>
      <w:r>
        <w:rPr>
          <w:b/>
          <w:color w:val="000000"/>
        </w:rPr>
        <w:t>election</w:t>
      </w:r>
      <w:r>
        <w:rPr>
          <w:color w:val="000000"/>
        </w:rPr>
        <w:t xml:space="preserve"> interference in 2022 by preventing Arizonans from voting while running her own </w:t>
      </w:r>
      <w:r>
        <w:rPr>
          <w:b/>
          <w:color w:val="000000"/>
        </w:rPr>
        <w:t>election</w:t>
      </w:r>
      <w:r>
        <w:rPr>
          <w:color w:val="000000"/>
        </w:rPr>
        <w:t xml:space="preserve"> for governor," the Nov. 11 </w:t>
      </w:r>
      <w:hyperlink r:id="rId1568" w:history="1">
        <w:r>
          <w:rPr>
            <w:color w:val="0077CC"/>
            <w:u w:val="single"/>
            <w:shd w:val="clear" w:color="auto" w:fill="FFFFFF"/>
          </w:rPr>
          <w:t>X post</w:t>
        </w:r>
      </w:hyperlink>
      <w:r>
        <w:rPr>
          <w:color w:val="000000"/>
        </w:rPr>
        <w:t xml:space="preserve"> reads.</w:t>
      </w:r>
    </w:p>
    <w:p w14:paraId="1A346505" w14:textId="77777777" w:rsidR="000C43B5" w:rsidRDefault="00B01ADC">
      <w:pPr>
        <w:pStyle w:val="Normal39"/>
        <w:spacing w:before="200" w:line="260" w:lineRule="atLeast"/>
        <w:jc w:val="both"/>
      </w:pPr>
      <w:r>
        <w:rPr>
          <w:color w:val="000000"/>
        </w:rPr>
        <w:t>The original X post from the right-wing website Leading Report was liked more than 25,000 times in nine days.</w:t>
      </w:r>
    </w:p>
    <w:p w14:paraId="67143B5E" w14:textId="77777777" w:rsidR="000C43B5" w:rsidRDefault="00B01ADC">
      <w:pPr>
        <w:pStyle w:val="Normal39"/>
        <w:spacing w:before="200" w:line="260" w:lineRule="atLeast"/>
        <w:jc w:val="both"/>
      </w:pPr>
      <w:r>
        <w:rPr>
          <w:b/>
          <w:color w:val="000000"/>
        </w:rPr>
        <w:t>More from the USA TODAY Fact-Check Team:</w:t>
      </w:r>
    </w:p>
    <w:p w14:paraId="0E367B17" w14:textId="77777777" w:rsidR="000C43B5" w:rsidRDefault="00B01ADC">
      <w:pPr>
        <w:pStyle w:val="Normal39"/>
        <w:numPr>
          <w:ilvl w:val="0"/>
          <w:numId w:val="104"/>
        </w:numPr>
        <w:spacing w:before="240" w:line="260" w:lineRule="atLeast"/>
        <w:jc w:val="both"/>
      </w:pPr>
      <w:r>
        <w:rPr>
          <w:b/>
          <w:color w:val="000000"/>
        </w:rPr>
        <w:t>Guidelines:</w:t>
      </w:r>
      <w:hyperlink r:id="rId1569" w:history="1">
        <w:r>
          <w:rPr>
            <w:color w:val="0077CC"/>
            <w:u w:val="single"/>
            <w:shd w:val="clear" w:color="auto" w:fill="FFFFFF"/>
          </w:rPr>
          <w:t>How we identify, research and rate claims</w:t>
        </w:r>
      </w:hyperlink>
    </w:p>
    <w:p w14:paraId="5B1CD115" w14:textId="77777777" w:rsidR="000C43B5" w:rsidRDefault="00B01ADC">
      <w:pPr>
        <w:pStyle w:val="Normal39"/>
        <w:numPr>
          <w:ilvl w:val="0"/>
          <w:numId w:val="105"/>
        </w:numPr>
        <w:spacing w:before="240" w:line="260" w:lineRule="atLeast"/>
        <w:jc w:val="both"/>
      </w:pPr>
      <w:r>
        <w:rPr>
          <w:b/>
          <w:color w:val="000000"/>
        </w:rPr>
        <w:t>Newsletter:</w:t>
      </w:r>
      <w:hyperlink r:id="rId1570" w:history="1">
        <w:r>
          <w:rPr>
            <w:color w:val="0077CC"/>
            <w:u w:val="single"/>
            <w:shd w:val="clear" w:color="auto" w:fill="FFFFFF"/>
          </w:rPr>
          <w:t xml:space="preserve">Sign up for </w:t>
        </w:r>
      </w:hyperlink>
      <w:hyperlink r:id="rId1571" w:history="1">
        <w:r>
          <w:rPr>
            <w:b/>
            <w:color w:val="0077CC"/>
            <w:u w:val="single"/>
            <w:shd w:val="clear" w:color="auto" w:fill="FFFFFF"/>
          </w:rPr>
          <w:t>Checking</w:t>
        </w:r>
      </w:hyperlink>
      <w:hyperlink r:id="rId1572" w:history="1">
        <w:r>
          <w:rPr>
            <w:color w:val="0077CC"/>
            <w:u w:val="single"/>
            <w:shd w:val="clear" w:color="auto" w:fill="FFFFFF"/>
          </w:rPr>
          <w:t xml:space="preserve"> the </w:t>
        </w:r>
      </w:hyperlink>
      <w:hyperlink r:id="rId1573" w:history="1">
        <w:r>
          <w:rPr>
            <w:b/>
            <w:color w:val="0077CC"/>
            <w:u w:val="single"/>
            <w:shd w:val="clear" w:color="auto" w:fill="FFFFFF"/>
          </w:rPr>
          <w:t>Facts</w:t>
        </w:r>
      </w:hyperlink>
      <w:hyperlink r:id="rId1574" w:history="1">
        <w:r>
          <w:rPr>
            <w:color w:val="0077CC"/>
            <w:u w:val="single"/>
            <w:shd w:val="clear" w:color="auto" w:fill="FFFFFF"/>
          </w:rPr>
          <w:t>; truth delivered daily to your inbox</w:t>
        </w:r>
      </w:hyperlink>
    </w:p>
    <w:p w14:paraId="7B8E0784" w14:textId="77777777" w:rsidR="000C43B5" w:rsidRDefault="00B01ADC">
      <w:pPr>
        <w:pStyle w:val="Normal39"/>
        <w:numPr>
          <w:ilvl w:val="0"/>
          <w:numId w:val="106"/>
        </w:numPr>
        <w:spacing w:before="240" w:line="260" w:lineRule="atLeast"/>
        <w:jc w:val="both"/>
      </w:pPr>
      <w:r>
        <w:rPr>
          <w:b/>
          <w:color w:val="000000"/>
        </w:rPr>
        <w:t>Facebook:</w:t>
      </w:r>
      <w:hyperlink r:id="rId1575" w:history="1">
        <w:r>
          <w:rPr>
            <w:color w:val="0077CC"/>
            <w:u w:val="single"/>
            <w:shd w:val="clear" w:color="auto" w:fill="FFFFFF"/>
          </w:rPr>
          <w:t>Like our page to get our latest debunks throughout the day</w:t>
        </w:r>
      </w:hyperlink>
    </w:p>
    <w:p w14:paraId="12C33A95" w14:textId="77777777" w:rsidR="000C43B5" w:rsidRDefault="00B01ADC">
      <w:pPr>
        <w:pStyle w:val="Normal39"/>
        <w:spacing w:before="240" w:line="260" w:lineRule="atLeast"/>
      </w:pPr>
      <w:r>
        <w:rPr>
          <w:b/>
          <w:color w:val="000000"/>
        </w:rPr>
        <w:t>Our rating: False</w:t>
      </w:r>
    </w:p>
    <w:p w14:paraId="66AB21B2" w14:textId="77777777" w:rsidR="000C43B5" w:rsidRDefault="00B01ADC">
      <w:pPr>
        <w:pStyle w:val="Normal39"/>
        <w:spacing w:before="200" w:line="260" w:lineRule="atLeast"/>
        <w:jc w:val="both"/>
      </w:pPr>
      <w:r>
        <w:rPr>
          <w:color w:val="000000"/>
        </w:rPr>
        <w:t xml:space="preserve">The </w:t>
      </w:r>
      <w:r>
        <w:rPr>
          <w:color w:val="000000"/>
        </w:rPr>
        <w:t>Governor'</w:t>
      </w:r>
      <w:r>
        <w:rPr>
          <w:b/>
          <w:color w:val="000000"/>
        </w:rPr>
        <w:t>s</w:t>
      </w:r>
      <w:r>
        <w:rPr>
          <w:color w:val="000000"/>
        </w:rPr>
        <w:t xml:space="preserve"> Bipartisan </w:t>
      </w:r>
      <w:r>
        <w:rPr>
          <w:b/>
          <w:color w:val="000000"/>
        </w:rPr>
        <w:t>Elections</w:t>
      </w:r>
      <w:r>
        <w:rPr>
          <w:color w:val="000000"/>
        </w:rPr>
        <w:t xml:space="preserve"> Task Force did not find Arizona Gov. Katies Hobbs prevented Arizonans from voting. In its final report on Nov. 1, 2023, the task force delivered policy recommendations meant to improve the state'</w:t>
      </w:r>
      <w:r>
        <w:rPr>
          <w:b/>
          <w:color w:val="000000"/>
        </w:rPr>
        <w:t>s</w:t>
      </w:r>
      <w:r>
        <w:rPr>
          <w:color w:val="000000"/>
        </w:rPr>
        <w:t xml:space="preserve"> </w:t>
      </w:r>
      <w:r>
        <w:rPr>
          <w:b/>
          <w:color w:val="000000"/>
        </w:rPr>
        <w:t>elections</w:t>
      </w:r>
      <w:r>
        <w:rPr>
          <w:color w:val="000000"/>
        </w:rPr>
        <w:t>.</w:t>
      </w:r>
    </w:p>
    <w:p w14:paraId="4E389303" w14:textId="77777777" w:rsidR="000C43B5" w:rsidRDefault="00B01ADC">
      <w:pPr>
        <w:pStyle w:val="Normal39"/>
        <w:spacing w:before="240" w:line="260" w:lineRule="atLeast"/>
      </w:pPr>
      <w:r>
        <w:rPr>
          <w:b/>
          <w:color w:val="000000"/>
        </w:rPr>
        <w:t>Hobbs created task force to examine Arizona election policies, procedures</w:t>
      </w:r>
    </w:p>
    <w:p w14:paraId="6B6CC2C3" w14:textId="77777777" w:rsidR="000C43B5" w:rsidRDefault="00B01ADC">
      <w:pPr>
        <w:pStyle w:val="Normal39"/>
        <w:spacing w:before="200" w:line="260" w:lineRule="atLeast"/>
        <w:jc w:val="both"/>
      </w:pPr>
      <w:r>
        <w:rPr>
          <w:color w:val="000000"/>
        </w:rPr>
        <w:t>While the task force identified problems with Arizona'</w:t>
      </w:r>
      <w:r>
        <w:rPr>
          <w:b/>
          <w:color w:val="000000"/>
        </w:rPr>
        <w:t>s</w:t>
      </w:r>
      <w:r>
        <w:rPr>
          <w:color w:val="000000"/>
        </w:rPr>
        <w:t xml:space="preserve"> </w:t>
      </w:r>
      <w:r>
        <w:rPr>
          <w:b/>
          <w:color w:val="000000"/>
        </w:rPr>
        <w:t>election</w:t>
      </w:r>
      <w:r>
        <w:rPr>
          <w:color w:val="000000"/>
        </w:rPr>
        <w:t xml:space="preserve"> system, it did not find Hobbs, a Democrat, engaged in </w:t>
      </w:r>
      <w:r>
        <w:rPr>
          <w:b/>
          <w:color w:val="000000"/>
        </w:rPr>
        <w:t>election</w:t>
      </w:r>
      <w:r>
        <w:rPr>
          <w:color w:val="000000"/>
        </w:rPr>
        <w:t xml:space="preserve"> interference in 2022 when she was secretary of state and a gubernatorial candidate.</w:t>
      </w:r>
    </w:p>
    <w:p w14:paraId="4678A987" w14:textId="77777777" w:rsidR="000C43B5" w:rsidRDefault="00B01ADC">
      <w:pPr>
        <w:pStyle w:val="Normal39"/>
        <w:spacing w:before="200" w:line="260" w:lineRule="atLeast"/>
        <w:jc w:val="both"/>
      </w:pPr>
      <w:r>
        <w:rPr>
          <w:color w:val="000000"/>
        </w:rPr>
        <w:t xml:space="preserve">"There is absolutely no truth to the tweet," </w:t>
      </w:r>
      <w:hyperlink r:id="rId1576" w:history="1">
        <w:r>
          <w:rPr>
            <w:color w:val="0077CC"/>
            <w:u w:val="single"/>
            <w:shd w:val="clear" w:color="auto" w:fill="FFFFFF"/>
          </w:rPr>
          <w:t>Christian Slater</w:t>
        </w:r>
      </w:hyperlink>
      <w:r>
        <w:rPr>
          <w:color w:val="000000"/>
        </w:rPr>
        <w:t xml:space="preserve">, a spokesman for the governor, said in an email. "In </w:t>
      </w:r>
      <w:r>
        <w:rPr>
          <w:b/>
          <w:color w:val="000000"/>
        </w:rPr>
        <w:t>fact</w:t>
      </w:r>
      <w:r>
        <w:rPr>
          <w:color w:val="000000"/>
        </w:rPr>
        <w:t>, the governor'</w:t>
      </w:r>
      <w:r>
        <w:rPr>
          <w:b/>
          <w:color w:val="000000"/>
        </w:rPr>
        <w:t>s</w:t>
      </w:r>
      <w:r>
        <w:rPr>
          <w:color w:val="000000"/>
        </w:rPr>
        <w:t xml:space="preserve"> office released the findings of the task force."</w:t>
      </w:r>
    </w:p>
    <w:p w14:paraId="1E0C6F18" w14:textId="77777777" w:rsidR="000C43B5" w:rsidRDefault="00B01ADC">
      <w:pPr>
        <w:pStyle w:val="Normal39"/>
        <w:spacing w:before="200" w:line="260" w:lineRule="atLeast"/>
        <w:jc w:val="both"/>
      </w:pPr>
      <w:r>
        <w:rPr>
          <w:color w:val="000000"/>
        </w:rPr>
        <w:t xml:space="preserve">Hobbs created and chaired the task force through an </w:t>
      </w:r>
      <w:hyperlink r:id="rId1577" w:history="1">
        <w:r>
          <w:rPr>
            <w:color w:val="0077CC"/>
            <w:u w:val="single"/>
            <w:shd w:val="clear" w:color="auto" w:fill="FFFFFF"/>
          </w:rPr>
          <w:t>executive order</w:t>
        </w:r>
      </w:hyperlink>
      <w:r>
        <w:rPr>
          <w:color w:val="000000"/>
        </w:rPr>
        <w:t xml:space="preserve"> issued Jan. 6, 2023. It was established to "study and make recommendations to strengthen </w:t>
      </w:r>
      <w:r>
        <w:rPr>
          <w:b/>
          <w:color w:val="000000"/>
        </w:rPr>
        <w:t>election</w:t>
      </w:r>
      <w:r>
        <w:rPr>
          <w:color w:val="000000"/>
        </w:rPr>
        <w:t xml:space="preserve"> laws, policies and procedures in the State of Arizona," the order said.</w:t>
      </w:r>
    </w:p>
    <w:p w14:paraId="5E0EB765" w14:textId="77777777" w:rsidR="000C43B5" w:rsidRDefault="00B01ADC">
      <w:pPr>
        <w:pStyle w:val="Normal39"/>
        <w:spacing w:before="200" w:line="260" w:lineRule="atLeast"/>
        <w:jc w:val="both"/>
      </w:pPr>
      <w:r>
        <w:rPr>
          <w:color w:val="000000"/>
        </w:rPr>
        <w:t xml:space="preserve">In its </w:t>
      </w:r>
      <w:hyperlink r:id="rId1578" w:history="1">
        <w:r>
          <w:rPr>
            <w:color w:val="0077CC"/>
            <w:u w:val="single"/>
            <w:shd w:val="clear" w:color="auto" w:fill="FFFFFF"/>
          </w:rPr>
          <w:t>final report</w:t>
        </w:r>
      </w:hyperlink>
      <w:r>
        <w:rPr>
          <w:color w:val="000000"/>
        </w:rPr>
        <w:t xml:space="preserve">, the 18-member task force detailed 16 proposals in the areas of </w:t>
      </w:r>
      <w:r>
        <w:rPr>
          <w:b/>
          <w:color w:val="000000"/>
        </w:rPr>
        <w:t>election</w:t>
      </w:r>
      <w:r>
        <w:rPr>
          <w:color w:val="000000"/>
        </w:rPr>
        <w:t xml:space="preserve"> administration, voter registration, early voting, counting procedures, </w:t>
      </w:r>
      <w:r>
        <w:rPr>
          <w:b/>
          <w:color w:val="000000"/>
        </w:rPr>
        <w:t>election</w:t>
      </w:r>
      <w:r>
        <w:rPr>
          <w:color w:val="000000"/>
        </w:rPr>
        <w:t xml:space="preserve"> equipment and security.</w:t>
      </w:r>
    </w:p>
    <w:p w14:paraId="759E8910" w14:textId="77777777" w:rsidR="000C43B5" w:rsidRDefault="00B01ADC">
      <w:pPr>
        <w:pStyle w:val="Normal39"/>
        <w:spacing w:before="240" w:line="260" w:lineRule="atLeast"/>
        <w:jc w:val="both"/>
      </w:pPr>
      <w:r>
        <w:rPr>
          <w:b/>
          <w:color w:val="000000"/>
        </w:rPr>
        <w:t>Fact check</w:t>
      </w:r>
      <w:r>
        <w:rPr>
          <w:color w:val="000000"/>
        </w:rPr>
        <w:t xml:space="preserve">: </w:t>
      </w:r>
      <w:hyperlink r:id="rId1579" w:history="1">
        <w:r>
          <w:rPr>
            <w:color w:val="0077CC"/>
            <w:u w:val="single"/>
            <w:shd w:val="clear" w:color="auto" w:fill="FFFFFF"/>
          </w:rPr>
          <w:t>Image of red water shows lake in Chile, not Nile River</w:t>
        </w:r>
      </w:hyperlink>
    </w:p>
    <w:p w14:paraId="5DFD0FD0" w14:textId="77777777" w:rsidR="000C43B5" w:rsidRDefault="00B01ADC">
      <w:pPr>
        <w:pStyle w:val="Normal39"/>
        <w:spacing w:before="200" w:line="260" w:lineRule="atLeast"/>
        <w:jc w:val="both"/>
      </w:pPr>
      <w:r>
        <w:rPr>
          <w:color w:val="000000"/>
        </w:rPr>
        <w:t>The report'</w:t>
      </w:r>
      <w:r>
        <w:rPr>
          <w:b/>
          <w:color w:val="000000"/>
        </w:rPr>
        <w:t>s</w:t>
      </w:r>
      <w:r>
        <w:rPr>
          <w:color w:val="000000"/>
        </w:rPr>
        <w:t xml:space="preserve"> conclusion made no mention of </w:t>
      </w:r>
      <w:r>
        <w:rPr>
          <w:b/>
          <w:color w:val="000000"/>
        </w:rPr>
        <w:t>election</w:t>
      </w:r>
      <w:r>
        <w:rPr>
          <w:color w:val="000000"/>
        </w:rPr>
        <w:t xml:space="preserve"> interference by Hobbs. It says the included recommendations were "designed to achieve the goal of making common-sense improvements to Arizona'</w:t>
      </w:r>
      <w:r>
        <w:rPr>
          <w:b/>
          <w:color w:val="000000"/>
        </w:rPr>
        <w:t>s</w:t>
      </w:r>
      <w:r>
        <w:rPr>
          <w:color w:val="000000"/>
        </w:rPr>
        <w:t xml:space="preserve"> </w:t>
      </w:r>
      <w:r>
        <w:rPr>
          <w:b/>
          <w:color w:val="000000"/>
        </w:rPr>
        <w:t>elections</w:t>
      </w:r>
      <w:r>
        <w:rPr>
          <w:color w:val="000000"/>
        </w:rPr>
        <w:t>."</w:t>
      </w:r>
    </w:p>
    <w:p w14:paraId="50549912" w14:textId="77777777" w:rsidR="000C43B5" w:rsidRDefault="00B01ADC">
      <w:pPr>
        <w:pStyle w:val="Normal39"/>
        <w:spacing w:before="240" w:line="260" w:lineRule="atLeast"/>
        <w:jc w:val="both"/>
      </w:pPr>
      <w:r>
        <w:rPr>
          <w:color w:val="000000"/>
        </w:rPr>
        <w:t xml:space="preserve">For example, the task force examined how public and private employers can incentivize employees to work as poll workers. It also recommended clarifying laws about interfering with voters who use ballot drop boxes. On Nov. 2, Hobbs announced $2.3 million in coronavirus relief funding would go toward changes recommended by the task force, the </w:t>
      </w:r>
      <w:hyperlink r:id="rId1580" w:history="1">
        <w:r>
          <w:rPr>
            <w:color w:val="0077CC"/>
            <w:u w:val="single"/>
            <w:shd w:val="clear" w:color="auto" w:fill="FFFFFF"/>
          </w:rPr>
          <w:t>Arizona Republic reported</w:t>
        </w:r>
      </w:hyperlink>
      <w:r>
        <w:rPr>
          <w:color w:val="000000"/>
        </w:rPr>
        <w:t>.</w:t>
      </w:r>
    </w:p>
    <w:p w14:paraId="588120B4" w14:textId="77777777" w:rsidR="000C43B5" w:rsidRDefault="00B01ADC">
      <w:pPr>
        <w:pStyle w:val="Normal39"/>
        <w:spacing w:before="240" w:line="260" w:lineRule="atLeast"/>
        <w:jc w:val="both"/>
      </w:pPr>
      <w:r>
        <w:rPr>
          <w:color w:val="000000"/>
        </w:rPr>
        <w:t xml:space="preserve">Hobbs </w:t>
      </w:r>
      <w:hyperlink r:id="rId1581" w:history="1">
        <w:r>
          <w:rPr>
            <w:color w:val="0077CC"/>
            <w:u w:val="single"/>
            <w:shd w:val="clear" w:color="auto" w:fill="FFFFFF"/>
          </w:rPr>
          <w:t>defeated</w:t>
        </w:r>
      </w:hyperlink>
      <w:r>
        <w:rPr>
          <w:color w:val="000000"/>
        </w:rPr>
        <w:t xml:space="preserve"> Republican Kari Lake in the state'</w:t>
      </w:r>
      <w:r>
        <w:rPr>
          <w:b/>
          <w:color w:val="000000"/>
        </w:rPr>
        <w:t>s</w:t>
      </w:r>
      <w:r>
        <w:rPr>
          <w:color w:val="000000"/>
        </w:rPr>
        <w:t xml:space="preserve"> 2022 gubernatorial </w:t>
      </w:r>
      <w:r>
        <w:rPr>
          <w:b/>
          <w:color w:val="000000"/>
        </w:rPr>
        <w:t>election</w:t>
      </w:r>
      <w:r>
        <w:rPr>
          <w:color w:val="000000"/>
        </w:rPr>
        <w:t xml:space="preserve"> by 17,000 votes. USA TODAY has debunked </w:t>
      </w:r>
      <w:hyperlink r:id="rId1582" w:history="1">
        <w:r>
          <w:rPr>
            <w:color w:val="0077CC"/>
            <w:u w:val="single"/>
            <w:shd w:val="clear" w:color="auto" w:fill="FFFFFF"/>
          </w:rPr>
          <w:t>other</w:t>
        </w:r>
      </w:hyperlink>
      <w:r>
        <w:rPr>
          <w:color w:val="000000"/>
        </w:rPr>
        <w:t> </w:t>
      </w:r>
      <w:hyperlink r:id="rId1583" w:history="1">
        <w:r>
          <w:rPr>
            <w:color w:val="0077CC"/>
            <w:u w:val="single"/>
            <w:shd w:val="clear" w:color="auto" w:fill="FFFFFF"/>
          </w:rPr>
          <w:t>claims</w:t>
        </w:r>
      </w:hyperlink>
      <w:r>
        <w:rPr>
          <w:color w:val="000000"/>
        </w:rPr>
        <w:t> </w:t>
      </w:r>
      <w:hyperlink r:id="rId1584" w:history="1">
        <w:r>
          <w:rPr>
            <w:color w:val="0077CC"/>
            <w:u w:val="single"/>
            <w:shd w:val="clear" w:color="auto" w:fill="FFFFFF"/>
          </w:rPr>
          <w:t>about</w:t>
        </w:r>
      </w:hyperlink>
      <w:r>
        <w:rPr>
          <w:color w:val="000000"/>
        </w:rPr>
        <w:t xml:space="preserve"> Arizona'</w:t>
      </w:r>
      <w:r>
        <w:rPr>
          <w:b/>
          <w:color w:val="000000"/>
        </w:rPr>
        <w:t>s</w:t>
      </w:r>
      <w:r>
        <w:rPr>
          <w:color w:val="000000"/>
        </w:rPr>
        <w:t xml:space="preserve"> </w:t>
      </w:r>
      <w:r>
        <w:rPr>
          <w:b/>
          <w:color w:val="000000"/>
        </w:rPr>
        <w:t>elections</w:t>
      </w:r>
      <w:r>
        <w:rPr>
          <w:color w:val="000000"/>
        </w:rPr>
        <w:t xml:space="preserve">, including that </w:t>
      </w:r>
      <w:hyperlink r:id="rId1585" w:history="1">
        <w:r>
          <w:rPr>
            <w:color w:val="0077CC"/>
            <w:u w:val="single"/>
            <w:shd w:val="clear" w:color="auto" w:fill="FFFFFF"/>
          </w:rPr>
          <w:t>nearly 250,000 voting attempts failed</w:t>
        </w:r>
      </w:hyperlink>
      <w:r>
        <w:rPr>
          <w:color w:val="000000"/>
        </w:rPr>
        <w:t xml:space="preserve"> in the 2022 midterms.</w:t>
      </w:r>
    </w:p>
    <w:p w14:paraId="6CD07912" w14:textId="77777777" w:rsidR="000C43B5" w:rsidRDefault="00B01ADC">
      <w:pPr>
        <w:pStyle w:val="Normal39"/>
        <w:spacing w:before="200" w:line="260" w:lineRule="atLeast"/>
        <w:jc w:val="both"/>
      </w:pPr>
      <w:r>
        <w:rPr>
          <w:color w:val="000000"/>
        </w:rPr>
        <w:t>The Instagram user who shared the X post and the X user who created the original post did not respond to requests for comment.</w:t>
      </w:r>
    </w:p>
    <w:p w14:paraId="14C1A605" w14:textId="77777777" w:rsidR="000C43B5" w:rsidRDefault="00B01ADC">
      <w:pPr>
        <w:pStyle w:val="Normal39"/>
        <w:spacing w:before="240" w:line="260" w:lineRule="atLeast"/>
      </w:pPr>
      <w:r>
        <w:rPr>
          <w:b/>
          <w:color w:val="000000"/>
        </w:rPr>
        <w:t>Our fact-check sources:</w:t>
      </w:r>
    </w:p>
    <w:p w14:paraId="640AD8AB" w14:textId="77777777" w:rsidR="000C43B5" w:rsidRDefault="00B01ADC">
      <w:pPr>
        <w:pStyle w:val="Normal39"/>
        <w:numPr>
          <w:ilvl w:val="0"/>
          <w:numId w:val="107"/>
        </w:numPr>
        <w:spacing w:before="120" w:line="260" w:lineRule="atLeast"/>
        <w:jc w:val="both"/>
      </w:pPr>
      <w:hyperlink r:id="rId1586" w:history="1">
        <w:r>
          <w:rPr>
            <w:color w:val="0077CC"/>
            <w:u w:val="single"/>
            <w:shd w:val="clear" w:color="auto" w:fill="FFFFFF"/>
          </w:rPr>
          <w:t>Christian Slater</w:t>
        </w:r>
      </w:hyperlink>
      <w:r>
        <w:rPr>
          <w:color w:val="000000"/>
        </w:rPr>
        <w:t>, Nov. 20, Email exchange with USA TODAY</w:t>
      </w:r>
    </w:p>
    <w:p w14:paraId="0F270392" w14:textId="77777777" w:rsidR="000C43B5" w:rsidRDefault="00B01ADC">
      <w:pPr>
        <w:pStyle w:val="Normal39"/>
        <w:numPr>
          <w:ilvl w:val="0"/>
          <w:numId w:val="108"/>
        </w:numPr>
        <w:spacing w:before="240" w:line="260" w:lineRule="atLeast"/>
        <w:jc w:val="both"/>
      </w:pPr>
      <w:r>
        <w:rPr>
          <w:color w:val="000000"/>
        </w:rPr>
        <w:t xml:space="preserve">Executive Order 2023-03, Jan. 6, </w:t>
      </w:r>
      <w:hyperlink r:id="rId1587" w:history="1">
        <w:r>
          <w:rPr>
            <w:color w:val="0077CC"/>
            <w:u w:val="single"/>
            <w:shd w:val="clear" w:color="auto" w:fill="FFFFFF"/>
          </w:rPr>
          <w:t>Establishing the Governor'</w:t>
        </w:r>
      </w:hyperlink>
      <w:hyperlink r:id="rId1588" w:history="1">
        <w:r>
          <w:rPr>
            <w:b/>
            <w:color w:val="0077CC"/>
            <w:u w:val="single"/>
            <w:shd w:val="clear" w:color="auto" w:fill="FFFFFF"/>
          </w:rPr>
          <w:t>s</w:t>
        </w:r>
      </w:hyperlink>
      <w:hyperlink r:id="rId1589" w:history="1">
        <w:r>
          <w:rPr>
            <w:color w:val="0077CC"/>
            <w:u w:val="single"/>
            <w:shd w:val="clear" w:color="auto" w:fill="FFFFFF"/>
          </w:rPr>
          <w:t xml:space="preserve"> Bipartisan </w:t>
        </w:r>
      </w:hyperlink>
      <w:hyperlink r:id="rId1590" w:history="1">
        <w:r>
          <w:rPr>
            <w:b/>
            <w:color w:val="0077CC"/>
            <w:u w:val="single"/>
            <w:shd w:val="clear" w:color="auto" w:fill="FFFFFF"/>
          </w:rPr>
          <w:t>Elections</w:t>
        </w:r>
      </w:hyperlink>
      <w:hyperlink r:id="rId1591" w:history="1">
        <w:r>
          <w:rPr>
            <w:color w:val="0077CC"/>
            <w:u w:val="single"/>
            <w:shd w:val="clear" w:color="auto" w:fill="FFFFFF"/>
          </w:rPr>
          <w:t xml:space="preserve"> Task Force</w:t>
        </w:r>
      </w:hyperlink>
    </w:p>
    <w:p w14:paraId="66C0BDA5" w14:textId="77777777" w:rsidR="000C43B5" w:rsidRDefault="00B01ADC">
      <w:pPr>
        <w:pStyle w:val="Normal39"/>
        <w:numPr>
          <w:ilvl w:val="0"/>
          <w:numId w:val="109"/>
        </w:numPr>
        <w:spacing w:before="240" w:line="260" w:lineRule="atLeast"/>
        <w:jc w:val="both"/>
      </w:pPr>
      <w:r>
        <w:rPr>
          <w:color w:val="000000"/>
        </w:rPr>
        <w:t>Governor'</w:t>
      </w:r>
      <w:r>
        <w:rPr>
          <w:b/>
          <w:color w:val="000000"/>
        </w:rPr>
        <w:t>s</w:t>
      </w:r>
      <w:r>
        <w:rPr>
          <w:color w:val="000000"/>
        </w:rPr>
        <w:t xml:space="preserve"> Bipartisan </w:t>
      </w:r>
      <w:r>
        <w:rPr>
          <w:b/>
          <w:color w:val="000000"/>
        </w:rPr>
        <w:t>Elections</w:t>
      </w:r>
      <w:r>
        <w:rPr>
          <w:color w:val="000000"/>
        </w:rPr>
        <w:t xml:space="preserve"> Task Force, Nov. 1, </w:t>
      </w:r>
      <w:hyperlink r:id="rId1592" w:history="1">
        <w:r>
          <w:rPr>
            <w:color w:val="0077CC"/>
            <w:u w:val="single"/>
            <w:shd w:val="clear" w:color="auto" w:fill="FFFFFF"/>
          </w:rPr>
          <w:t>Final Report</w:t>
        </w:r>
      </w:hyperlink>
    </w:p>
    <w:p w14:paraId="0B385955" w14:textId="77777777" w:rsidR="000C43B5" w:rsidRDefault="00B01ADC">
      <w:pPr>
        <w:pStyle w:val="Normal39"/>
        <w:numPr>
          <w:ilvl w:val="0"/>
          <w:numId w:val="110"/>
        </w:numPr>
        <w:spacing w:before="240" w:line="260" w:lineRule="atLeast"/>
        <w:jc w:val="both"/>
      </w:pPr>
      <w:r>
        <w:rPr>
          <w:color w:val="000000"/>
        </w:rPr>
        <w:t xml:space="preserve">Arizona Republic, Nov. 2, </w:t>
      </w:r>
      <w:hyperlink r:id="rId1593" w:history="1">
        <w:r>
          <w:rPr>
            <w:color w:val="0077CC"/>
            <w:u w:val="single"/>
            <w:shd w:val="clear" w:color="auto" w:fill="FFFFFF"/>
          </w:rPr>
          <w:t xml:space="preserve">Hobbs issues executive orders, allocates $2.3M in COVID-19 relief funding for Arizona </w:t>
        </w:r>
      </w:hyperlink>
      <w:hyperlink r:id="rId1594" w:history="1">
        <w:r>
          <w:rPr>
            <w:b/>
            <w:color w:val="0077CC"/>
            <w:u w:val="single"/>
            <w:shd w:val="clear" w:color="auto" w:fill="FFFFFF"/>
          </w:rPr>
          <w:t>elections</w:t>
        </w:r>
      </w:hyperlink>
    </w:p>
    <w:p w14:paraId="0BC7C50F" w14:textId="77777777" w:rsidR="000C43B5" w:rsidRDefault="00B01ADC">
      <w:pPr>
        <w:pStyle w:val="Normal39"/>
        <w:spacing w:before="240" w:line="260" w:lineRule="atLeast"/>
        <w:jc w:val="both"/>
      </w:pPr>
      <w:r>
        <w:rPr>
          <w:i/>
          <w:color w:val="000000"/>
        </w:rPr>
        <w:t xml:space="preserve">Thank you for supporting our journalism. You can </w:t>
      </w:r>
      <w:hyperlink r:id="rId1595" w:history="1">
        <w:r>
          <w:rPr>
            <w:color w:val="0077CC"/>
            <w:u w:val="single"/>
            <w:shd w:val="clear" w:color="auto" w:fill="FFFFFF"/>
          </w:rPr>
          <w:t>subscribe to our print edition, ad-free app or e-newspaper here</w:t>
        </w:r>
      </w:hyperlink>
      <w:r>
        <w:rPr>
          <w:i/>
          <w:color w:val="000000"/>
        </w:rPr>
        <w:t>.</w:t>
      </w:r>
    </w:p>
    <w:p w14:paraId="09DF8640" w14:textId="77777777" w:rsidR="000C43B5" w:rsidRDefault="00B01ADC">
      <w:pPr>
        <w:pStyle w:val="Normal39"/>
        <w:spacing w:before="240" w:line="260" w:lineRule="atLeast"/>
        <w:jc w:val="both"/>
      </w:pPr>
      <w:r>
        <w:rPr>
          <w:i/>
          <w:color w:val="000000"/>
        </w:rPr>
        <w:t xml:space="preserve">USA TODAY is a </w:t>
      </w:r>
      <w:hyperlink r:id="rId1596"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597" w:history="1">
        <w:r>
          <w:rPr>
            <w:color w:val="0077CC"/>
            <w:u w:val="single"/>
            <w:shd w:val="clear" w:color="auto" w:fill="FFFFFF"/>
          </w:rPr>
          <w:t>grant from Meta</w:t>
        </w:r>
      </w:hyperlink>
      <w:r>
        <w:rPr>
          <w:i/>
          <w:color w:val="000000"/>
        </w:rPr>
        <w:t>.</w:t>
      </w:r>
    </w:p>
    <w:p w14:paraId="5F2E08C2" w14:textId="77777777" w:rsidR="000C43B5" w:rsidRDefault="00B01ADC">
      <w:pPr>
        <w:pStyle w:val="Normal39"/>
        <w:spacing w:before="240" w:line="260" w:lineRule="atLeast"/>
        <w:jc w:val="both"/>
      </w:pPr>
      <w:r>
        <w:rPr>
          <w:i/>
          <w:color w:val="000000"/>
        </w:rPr>
        <w:t xml:space="preserve">This article originally appeared on USA TODAY: </w:t>
      </w:r>
      <w:hyperlink r:id="rId1598" w:history="1">
        <w:r>
          <w:rPr>
            <w:color w:val="0077CC"/>
            <w:u w:val="single"/>
            <w:shd w:val="clear" w:color="auto" w:fill="FFFFFF"/>
          </w:rPr>
          <w:t xml:space="preserve">Arizona task force made no mention of Katie Hobbs interfering in </w:t>
        </w:r>
      </w:hyperlink>
      <w:hyperlink r:id="rId1599" w:history="1">
        <w:r>
          <w:rPr>
            <w:b/>
            <w:color w:val="0077CC"/>
            <w:u w:val="single"/>
            <w:shd w:val="clear" w:color="auto" w:fill="FFFFFF"/>
          </w:rPr>
          <w:t>election</w:t>
        </w:r>
      </w:hyperlink>
      <w:hyperlink r:id="rId1600" w:history="1">
        <w:r>
          <w:rPr>
            <w:color w:val="0077CC"/>
            <w:u w:val="single"/>
            <w:shd w:val="clear" w:color="auto" w:fill="FFFFFF"/>
          </w:rPr>
          <w:t xml:space="preserve"> | </w:t>
        </w:r>
      </w:hyperlink>
      <w:hyperlink r:id="rId1601" w:history="1">
        <w:r>
          <w:rPr>
            <w:b/>
            <w:color w:val="0077CC"/>
            <w:u w:val="single"/>
            <w:shd w:val="clear" w:color="auto" w:fill="FFFFFF"/>
          </w:rPr>
          <w:t>Fact check</w:t>
        </w:r>
      </w:hyperlink>
    </w:p>
    <w:p w14:paraId="0412ED92" w14:textId="77777777" w:rsidR="000C43B5" w:rsidRDefault="00B01ADC">
      <w:pPr>
        <w:pStyle w:val="Normal39"/>
        <w:keepNext/>
        <w:spacing w:before="240" w:line="340" w:lineRule="atLeast"/>
      </w:pPr>
      <w:bookmarkStart w:id="116" w:name="Classification_37"/>
      <w:bookmarkEnd w:id="116"/>
      <w:r>
        <w:rPr>
          <w:b/>
          <w:color w:val="000000"/>
          <w:sz w:val="28"/>
        </w:rPr>
        <w:t>Classification</w:t>
      </w:r>
    </w:p>
    <w:p w14:paraId="6530AD83" w14:textId="61A93B7C" w:rsidR="000C43B5" w:rsidRDefault="00B01ADC">
      <w:pPr>
        <w:pStyle w:val="Normal39"/>
        <w:spacing w:line="60" w:lineRule="exact"/>
      </w:pPr>
      <w:r>
        <w:rPr>
          <w:noProof/>
        </w:rPr>
        <mc:AlternateContent>
          <mc:Choice Requires="wps">
            <w:drawing>
              <wp:anchor distT="0" distB="0" distL="114300" distR="114300" simplePos="0" relativeHeight="251787264" behindDoc="0" locked="0" layoutInCell="1" allowOverlap="1" wp14:anchorId="40E6E746" wp14:editId="583AC520">
                <wp:simplePos x="0" y="0"/>
                <wp:positionH relativeFrom="column">
                  <wp:posOffset>0</wp:posOffset>
                </wp:positionH>
                <wp:positionV relativeFrom="paragraph">
                  <wp:posOffset>25400</wp:posOffset>
                </wp:positionV>
                <wp:extent cx="6502400" cy="0"/>
                <wp:effectExtent l="19050" t="15875" r="12700" b="12700"/>
                <wp:wrapTopAndBottom/>
                <wp:docPr id="1092775730"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1AADDA" id="Line 173"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77D72A1" w14:textId="77777777" w:rsidR="000C43B5" w:rsidRDefault="000C43B5">
      <w:pPr>
        <w:pStyle w:val="Normal39"/>
        <w:spacing w:line="120" w:lineRule="exact"/>
      </w:pPr>
    </w:p>
    <w:p w14:paraId="42A33D84" w14:textId="77777777" w:rsidR="000C43B5" w:rsidRDefault="00B01ADC">
      <w:pPr>
        <w:pStyle w:val="Normal39"/>
        <w:spacing w:line="260" w:lineRule="atLeast"/>
      </w:pPr>
      <w:r>
        <w:rPr>
          <w:b/>
          <w:color w:val="000000"/>
        </w:rPr>
        <w:t>Language:</w:t>
      </w:r>
      <w:r>
        <w:rPr>
          <w:color w:val="000000"/>
        </w:rPr>
        <w:t> ENGLISH</w:t>
      </w:r>
    </w:p>
    <w:p w14:paraId="0B7BBF2F" w14:textId="77777777" w:rsidR="000C43B5" w:rsidRDefault="00B01ADC">
      <w:pPr>
        <w:pStyle w:val="Normal39"/>
        <w:spacing w:before="240" w:line="260" w:lineRule="atLeast"/>
      </w:pPr>
      <w:r>
        <w:br/>
      </w:r>
      <w:r>
        <w:rPr>
          <w:b/>
          <w:color w:val="000000"/>
        </w:rPr>
        <w:t>Publication-Type:</w:t>
      </w:r>
      <w:r>
        <w:rPr>
          <w:color w:val="000000"/>
        </w:rPr>
        <w:t> Newspaper</w:t>
      </w:r>
    </w:p>
    <w:p w14:paraId="25621377" w14:textId="77777777" w:rsidR="000C43B5" w:rsidRDefault="00B01ADC">
      <w:pPr>
        <w:pStyle w:val="Normal39"/>
        <w:spacing w:before="240" w:line="260" w:lineRule="atLeast"/>
      </w:pPr>
      <w:r>
        <w:br/>
      </w:r>
      <w:r>
        <w:rPr>
          <w:b/>
          <w:color w:val="000000"/>
        </w:rPr>
        <w:t>Journal Code:</w:t>
      </w:r>
      <w:r>
        <w:rPr>
          <w:color w:val="000000"/>
        </w:rPr>
        <w:t> 666052891</w:t>
      </w:r>
    </w:p>
    <w:p w14:paraId="3E918835" w14:textId="77777777" w:rsidR="000C43B5" w:rsidRDefault="00B01ADC">
      <w:pPr>
        <w:pStyle w:val="Normal39"/>
        <w:spacing w:before="240" w:line="260" w:lineRule="atLeast"/>
      </w:pPr>
      <w:r>
        <w:br/>
      </w:r>
      <w:r>
        <w:rPr>
          <w:b/>
          <w:color w:val="000000"/>
        </w:rPr>
        <w:t>Subject:</w:t>
      </w:r>
      <w:r>
        <w:rPr>
          <w:color w:val="000000"/>
        </w:rPr>
        <w:t> </w:t>
      </w:r>
      <w:r>
        <w:rPr>
          <w:b/>
          <w:color w:val="000000"/>
        </w:rPr>
        <w:t>FACT CHECKING</w:t>
      </w:r>
      <w:r>
        <w:rPr>
          <w:color w:val="000000"/>
        </w:rPr>
        <w:t xml:space="preserve"> (91%); GOVERNMENT BODIES &amp; OFFICES (91%); GOVERNORS (91%); </w:t>
      </w:r>
      <w:r>
        <w:rPr>
          <w:b/>
          <w:color w:val="000000"/>
        </w:rPr>
        <w:t>ELECTION</w:t>
      </w:r>
      <w:r>
        <w:rPr>
          <w:color w:val="000000"/>
        </w:rPr>
        <w:t xml:space="preserve"> CRIME (90%); </w:t>
      </w:r>
      <w:r>
        <w:rPr>
          <w:b/>
          <w:color w:val="000000"/>
        </w:rPr>
        <w:t>ELECTIONS</w:t>
      </w:r>
      <w:r>
        <w:rPr>
          <w:color w:val="000000"/>
        </w:rPr>
        <w:t xml:space="preserve"> (90%); </w:t>
      </w:r>
      <w:r>
        <w:rPr>
          <w:b/>
          <w:color w:val="000000"/>
        </w:rPr>
        <w:t>ELECTIONS</w:t>
      </w:r>
      <w:r>
        <w:rPr>
          <w:color w:val="000000"/>
        </w:rPr>
        <w:t xml:space="preserve"> &amp; POLITICS (90%); GOVERNMENT ADVISORS &amp; MINISTERS (90%); INTERNET SOCIAL NETWORKING (90%); NATIONAL SECURITY &amp; FOREIGN RELATIONS (90%); CAMPAIGNS &amp; </w:t>
      </w:r>
      <w:r>
        <w:rPr>
          <w:b/>
          <w:color w:val="000000"/>
        </w:rPr>
        <w:t>ELECTIONS</w:t>
      </w:r>
      <w:r>
        <w:rPr>
          <w:color w:val="000000"/>
        </w:rPr>
        <w:t xml:space="preserve"> (89%); </w:t>
      </w:r>
      <w:r>
        <w:rPr>
          <w:b/>
          <w:color w:val="000000"/>
        </w:rPr>
        <w:t>ELECTION</w:t>
      </w:r>
      <w:r>
        <w:rPr>
          <w:color w:val="000000"/>
        </w:rPr>
        <w:t xml:space="preserve"> &amp; VOTING REGULATION &amp; POLICY (89%); </w:t>
      </w:r>
      <w:r>
        <w:rPr>
          <w:b/>
          <w:color w:val="000000"/>
        </w:rPr>
        <w:t>ELECTION</w:t>
      </w:r>
      <w:r>
        <w:rPr>
          <w:color w:val="000000"/>
        </w:rPr>
        <w:t xml:space="preserve"> INFRASTRUCTURE (89%); US STATE GOVERNMENT (89%); VOTERS &amp; VOTING (89%); US DEMOCRATIC PARTY (79%); BALLOTS (78%); BIPARTISANSHIP (78%); </w:t>
      </w:r>
      <w:r>
        <w:rPr>
          <w:b/>
          <w:color w:val="000000"/>
        </w:rPr>
        <w:t>ELECTION</w:t>
      </w:r>
      <w:r>
        <w:rPr>
          <w:color w:val="000000"/>
        </w:rPr>
        <w:t xml:space="preserve"> AUTHORITIES (78%)</w:t>
      </w:r>
      <w:r>
        <w:rPr>
          <w:color w:val="000000"/>
        </w:rPr>
        <w:t xml:space="preserve">; </w:t>
      </w:r>
      <w:r>
        <w:rPr>
          <w:b/>
          <w:color w:val="000000"/>
        </w:rPr>
        <w:t>ELECTION</w:t>
      </w:r>
      <w:r>
        <w:rPr>
          <w:color w:val="000000"/>
        </w:rPr>
        <w:t xml:space="preserve"> LAW (78%); </w:t>
      </w:r>
      <w:r>
        <w:rPr>
          <w:b/>
          <w:color w:val="000000"/>
        </w:rPr>
        <w:t>ELECTION</w:t>
      </w:r>
      <w:r>
        <w:rPr>
          <w:color w:val="000000"/>
        </w:rPr>
        <w:t xml:space="preserve"> WORKERS (78%); EXECUTIVE ORDERS (78%); POLITICAL CANDIDATES (78%); POLLING SITES (78%); PUBLIC OFFICIALS (78%); PUBLIC POLICY (78%); US REPUBLICAN PARTY (78%); NEGATIVE NEWS (77%); EARLY VOTING (73%); </w:t>
      </w:r>
      <w:r>
        <w:rPr>
          <w:b/>
          <w:color w:val="000000"/>
        </w:rPr>
        <w:t>ELECTION</w:t>
      </w:r>
      <w:r>
        <w:rPr>
          <w:color w:val="000000"/>
        </w:rPr>
        <w:t xml:space="preserve"> TECHNOLOGY (73%); VOTER REGISTRATION (73%); CONSERVATIVE MEDIA (70%); VIRUSES (69%); LAKES (65%); CORONAVIRUSES (50%)</w:t>
      </w:r>
    </w:p>
    <w:p w14:paraId="70233A22" w14:textId="77777777" w:rsidR="000C43B5" w:rsidRDefault="00B01ADC">
      <w:pPr>
        <w:pStyle w:val="Normal39"/>
        <w:spacing w:before="240" w:line="260" w:lineRule="atLeast"/>
      </w:pPr>
      <w:r>
        <w:br/>
      </w:r>
      <w:r>
        <w:rPr>
          <w:b/>
          <w:color w:val="000000"/>
        </w:rPr>
        <w:t>Company:</w:t>
      </w:r>
      <w:r>
        <w:rPr>
          <w:color w:val="000000"/>
        </w:rPr>
        <w:t>  META PLATFORMS INC (56%)</w:t>
      </w:r>
    </w:p>
    <w:p w14:paraId="127A253D" w14:textId="77777777" w:rsidR="000C43B5" w:rsidRDefault="00B01ADC">
      <w:pPr>
        <w:pStyle w:val="Normal39"/>
        <w:spacing w:before="240" w:line="260" w:lineRule="atLeast"/>
      </w:pPr>
      <w:r>
        <w:br/>
      </w:r>
      <w:r>
        <w:rPr>
          <w:b/>
          <w:color w:val="000000"/>
        </w:rPr>
        <w:t>Ticker:</w:t>
      </w:r>
      <w:r>
        <w:rPr>
          <w:color w:val="000000"/>
        </w:rPr>
        <w:t> META (NASDAQ) (56%)</w:t>
      </w:r>
    </w:p>
    <w:p w14:paraId="72F34470" w14:textId="77777777" w:rsidR="000C43B5" w:rsidRDefault="00B01ADC">
      <w:pPr>
        <w:pStyle w:val="Normal39"/>
        <w:spacing w:before="240" w:line="260" w:lineRule="atLeast"/>
      </w:pPr>
      <w:r>
        <w:br/>
      </w:r>
      <w:r>
        <w:rPr>
          <w:b/>
          <w:color w:val="000000"/>
        </w:rPr>
        <w:t>Industry:</w:t>
      </w:r>
      <w:r>
        <w:rPr>
          <w:color w:val="000000"/>
        </w:rPr>
        <w:t xml:space="preserve"> NAICS516210 MEDIA STREAMING DIST SVCS, SOCIAL NETWORKS, AND OTHER MEDIA NETWORKS AND CONTENT PROVIDERS (56%); SIC7374 COMPUTER PROCESSING &amp; DATA PREPARATION &amp; PROCESSING SERVICES (56%); INTERNET SOCIAL NETWORKING (90%); </w:t>
      </w:r>
      <w:r>
        <w:rPr>
          <w:b/>
          <w:color w:val="000000"/>
        </w:rPr>
        <w:t>ELECTION</w:t>
      </w:r>
      <w:r>
        <w:rPr>
          <w:color w:val="000000"/>
        </w:rPr>
        <w:t xml:space="preserve"> TECHNOLOGY (73%); CONSERVATIVE MEDIA (70%)</w:t>
      </w:r>
    </w:p>
    <w:p w14:paraId="79956E20" w14:textId="77777777" w:rsidR="000C43B5" w:rsidRDefault="00B01ADC">
      <w:pPr>
        <w:pStyle w:val="Normal39"/>
        <w:spacing w:before="240" w:line="260" w:lineRule="atLeast"/>
      </w:pPr>
      <w:r>
        <w:br/>
      </w:r>
      <w:r>
        <w:rPr>
          <w:b/>
          <w:color w:val="000000"/>
        </w:rPr>
        <w:t>Person:</w:t>
      </w:r>
      <w:r>
        <w:rPr>
          <w:color w:val="000000"/>
        </w:rPr>
        <w:t> KATIE HOBBS (92%)</w:t>
      </w:r>
    </w:p>
    <w:p w14:paraId="74AEC220" w14:textId="77777777" w:rsidR="000C43B5" w:rsidRDefault="00B01ADC">
      <w:pPr>
        <w:pStyle w:val="Normal39"/>
        <w:spacing w:before="240" w:line="260" w:lineRule="atLeast"/>
      </w:pPr>
      <w:r>
        <w:br/>
      </w:r>
      <w:r>
        <w:rPr>
          <w:b/>
          <w:color w:val="000000"/>
        </w:rPr>
        <w:t>Geographic:</w:t>
      </w:r>
      <w:r>
        <w:rPr>
          <w:color w:val="000000"/>
        </w:rPr>
        <w:t> ARIZONA, USA (99%); NILE RIVER (79%); UNITED STATES (94%); CHILE (92%); EUROPE (92%); AFRICA (90%); EGYPT (79%); NORTHERN AFRICA (79%); SOUTH AMERICA (79%); NORTHERN EUROPE (73%); UNITED KINGDOM (73%); Oldham &amp; Arizona; Egypt, Chile, United Kingdom &amp; United States; Africa, Northern Africa; Americas, South America; Europe, Northern Europe; Americas, Northern America</w:t>
      </w:r>
    </w:p>
    <w:p w14:paraId="6F5A333E" w14:textId="77777777" w:rsidR="000C43B5" w:rsidRDefault="00B01ADC">
      <w:pPr>
        <w:pStyle w:val="Normal39"/>
        <w:spacing w:before="240" w:line="260" w:lineRule="atLeast"/>
      </w:pPr>
      <w:r>
        <w:br/>
      </w:r>
      <w:r>
        <w:rPr>
          <w:b/>
          <w:color w:val="000000"/>
        </w:rPr>
        <w:t>Load-Date:</w:t>
      </w:r>
      <w:r>
        <w:rPr>
          <w:color w:val="000000"/>
        </w:rPr>
        <w:t> November 21, 2023</w:t>
      </w:r>
    </w:p>
    <w:p w14:paraId="726CC7D5" w14:textId="77777777" w:rsidR="000C43B5" w:rsidRDefault="000C43B5">
      <w:pPr>
        <w:pStyle w:val="Normal39"/>
      </w:pPr>
    </w:p>
    <w:p w14:paraId="523B2F63" w14:textId="3D5BC9D3" w:rsidR="000C43B5" w:rsidRDefault="00B01ADC">
      <w:pPr>
        <w:pStyle w:val="Normal39"/>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88288" behindDoc="0" locked="0" layoutInCell="1" allowOverlap="1" wp14:anchorId="75433707" wp14:editId="5908B02E">
                <wp:simplePos x="0" y="0"/>
                <wp:positionH relativeFrom="column">
                  <wp:posOffset>0</wp:posOffset>
                </wp:positionH>
                <wp:positionV relativeFrom="paragraph">
                  <wp:posOffset>127000</wp:posOffset>
                </wp:positionV>
                <wp:extent cx="6502400" cy="0"/>
                <wp:effectExtent l="9525" t="12700" r="12700" b="6350"/>
                <wp:wrapNone/>
                <wp:docPr id="26007747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B2048" id="Line 174"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4395D04B" w14:textId="77777777" w:rsidR="000C43B5" w:rsidRDefault="000C43B5">
      <w:pPr>
        <w:pStyle w:val="Normal40"/>
        <w:sectPr w:rsidR="000C43B5">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gutter="0"/>
          <w:cols w:space="720"/>
          <w:titlePg/>
        </w:sectPr>
      </w:pPr>
    </w:p>
    <w:p w14:paraId="6564933A" w14:textId="77777777" w:rsidR="000C43B5" w:rsidRDefault="000C43B5">
      <w:pPr>
        <w:pStyle w:val="Normal40"/>
      </w:pPr>
    </w:p>
    <w:p w14:paraId="5E710AEF" w14:textId="242EB9D4" w:rsidR="000C43B5" w:rsidRDefault="00B01ADC">
      <w:pPr>
        <w:pStyle w:val="Normal40"/>
      </w:pPr>
      <w:r>
        <w:rPr>
          <w:noProof/>
        </w:rPr>
        <w:drawing>
          <wp:inline distT="0" distB="0" distL="0" distR="0" wp14:anchorId="2EA2F623" wp14:editId="5EB36B78">
            <wp:extent cx="1879600" cy="381000"/>
            <wp:effectExtent l="0" t="0" r="0" b="0"/>
            <wp:docPr id="48" name="Picture 1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31BD5E1F" w14:textId="77777777" w:rsidR="000C43B5" w:rsidRDefault="00B01ADC">
      <w:pPr>
        <w:pStyle w:val="Heading138"/>
        <w:keepNext w:val="0"/>
        <w:spacing w:after="200" w:line="340" w:lineRule="atLeast"/>
        <w:jc w:val="center"/>
      </w:pPr>
      <w:hyperlink r:id="rId1608" w:history="1">
        <w:r>
          <w:rPr>
            <w:color w:val="0077CC"/>
            <w:sz w:val="28"/>
            <w:u w:val="single"/>
            <w:shd w:val="clear" w:color="auto" w:fill="FFFFFF"/>
          </w:rPr>
          <w:t xml:space="preserve">Fabricated CNN graphic shows Harris leading Trump in Texas | </w:t>
        </w:r>
      </w:hyperlink>
      <w:hyperlink r:id="rId1609" w:history="1">
        <w:r>
          <w:rPr>
            <w:color w:val="0077CC"/>
            <w:sz w:val="28"/>
            <w:u w:val="single"/>
            <w:shd w:val="clear" w:color="auto" w:fill="FFFFFF"/>
          </w:rPr>
          <w:t>Fact check</w:t>
        </w:r>
      </w:hyperlink>
    </w:p>
    <w:p w14:paraId="48D0A94C" w14:textId="77777777" w:rsidR="000C43B5" w:rsidRDefault="00B01ADC">
      <w:pPr>
        <w:pStyle w:val="Normal40"/>
        <w:spacing w:before="120" w:line="260" w:lineRule="atLeast"/>
        <w:jc w:val="center"/>
      </w:pPr>
      <w:r>
        <w:rPr>
          <w:color w:val="000000"/>
        </w:rPr>
        <w:t>USA Today Online</w:t>
      </w:r>
    </w:p>
    <w:p w14:paraId="07FBA0E1" w14:textId="77777777" w:rsidR="000C43B5" w:rsidRDefault="00B01ADC">
      <w:pPr>
        <w:pStyle w:val="Normal40"/>
        <w:spacing w:before="120" w:line="260" w:lineRule="atLeast"/>
        <w:jc w:val="center"/>
      </w:pPr>
      <w:r>
        <w:rPr>
          <w:color w:val="000000"/>
        </w:rPr>
        <w:t>November 5, 2024 5:37 PM EST</w:t>
      </w:r>
    </w:p>
    <w:p w14:paraId="5B578A2A" w14:textId="77777777" w:rsidR="000C43B5" w:rsidRDefault="000C43B5">
      <w:pPr>
        <w:pStyle w:val="Normal40"/>
        <w:spacing w:line="240" w:lineRule="atLeast"/>
        <w:jc w:val="both"/>
      </w:pPr>
      <w:bookmarkStart w:id="117" w:name="Bookmark_40"/>
      <w:bookmarkEnd w:id="117"/>
    </w:p>
    <w:p w14:paraId="485C5076" w14:textId="77777777" w:rsidR="000C43B5" w:rsidRDefault="00B01ADC">
      <w:pPr>
        <w:pStyle w:val="Normal40"/>
        <w:spacing w:before="120" w:line="220" w:lineRule="atLeast"/>
      </w:pPr>
      <w:r>
        <w:br/>
      </w:r>
      <w:r>
        <w:rPr>
          <w:color w:val="000000"/>
          <w:sz w:val="16"/>
        </w:rPr>
        <w:t>Copyright 2024 Gannett Media Corp  All Rights Reserved</w:t>
      </w:r>
    </w:p>
    <w:p w14:paraId="1887AB97" w14:textId="77777777" w:rsidR="000C43B5" w:rsidRDefault="00B01ADC">
      <w:pPr>
        <w:pStyle w:val="Normal40"/>
        <w:spacing w:before="120" w:line="260" w:lineRule="atLeast"/>
      </w:pPr>
      <w:r>
        <w:rPr>
          <w:b/>
          <w:color w:val="000000"/>
        </w:rPr>
        <w:t>Length:</w:t>
      </w:r>
      <w:r>
        <w:rPr>
          <w:color w:val="000000"/>
        </w:rPr>
        <w:t> 473 words</w:t>
      </w:r>
    </w:p>
    <w:p w14:paraId="27CE88D6" w14:textId="77777777" w:rsidR="000C43B5" w:rsidRDefault="00B01ADC">
      <w:pPr>
        <w:pStyle w:val="Normal40"/>
        <w:keepNext/>
        <w:spacing w:before="240" w:line="340" w:lineRule="atLeast"/>
      </w:pPr>
      <w:bookmarkStart w:id="118" w:name="Body_38"/>
      <w:bookmarkEnd w:id="118"/>
      <w:r>
        <w:rPr>
          <w:b/>
          <w:color w:val="000000"/>
          <w:sz w:val="28"/>
        </w:rPr>
        <w:t>Body</w:t>
      </w:r>
    </w:p>
    <w:p w14:paraId="3964506F" w14:textId="3C65A21A" w:rsidR="000C43B5" w:rsidRDefault="00B01ADC">
      <w:pPr>
        <w:pStyle w:val="Normal40"/>
        <w:spacing w:line="60" w:lineRule="exact"/>
      </w:pPr>
      <w:r>
        <w:rPr>
          <w:noProof/>
        </w:rPr>
        <mc:AlternateContent>
          <mc:Choice Requires="wps">
            <w:drawing>
              <wp:anchor distT="0" distB="0" distL="114300" distR="114300" simplePos="0" relativeHeight="251789312" behindDoc="0" locked="0" layoutInCell="1" allowOverlap="1" wp14:anchorId="3CC97A73" wp14:editId="2D2D42BA">
                <wp:simplePos x="0" y="0"/>
                <wp:positionH relativeFrom="column">
                  <wp:posOffset>0</wp:posOffset>
                </wp:positionH>
                <wp:positionV relativeFrom="paragraph">
                  <wp:posOffset>25400</wp:posOffset>
                </wp:positionV>
                <wp:extent cx="6502400" cy="0"/>
                <wp:effectExtent l="19050" t="15875" r="12700" b="12700"/>
                <wp:wrapTopAndBottom/>
                <wp:docPr id="750405344"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7929C" id="Line 176"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86E923B" w14:textId="77777777" w:rsidR="000C43B5" w:rsidRDefault="000C43B5">
      <w:pPr>
        <w:pStyle w:val="Normal40"/>
      </w:pPr>
    </w:p>
    <w:p w14:paraId="24ECCE75" w14:textId="77777777" w:rsidR="000C43B5" w:rsidRDefault="00B01ADC">
      <w:pPr>
        <w:pStyle w:val="Normal40"/>
        <w:spacing w:before="240" w:line="260" w:lineRule="atLeast"/>
      </w:pPr>
      <w:r>
        <w:rPr>
          <w:b/>
          <w:color w:val="000000"/>
        </w:rPr>
        <w:t>The claim: Image shows CNN graphic of Texas presidential election results for Harris, Trump</w:t>
      </w:r>
    </w:p>
    <w:p w14:paraId="2BB91CFF" w14:textId="77777777" w:rsidR="000C43B5" w:rsidRDefault="00B01ADC">
      <w:pPr>
        <w:pStyle w:val="Normal40"/>
        <w:spacing w:before="200" w:line="260" w:lineRule="atLeast"/>
        <w:jc w:val="both"/>
      </w:pPr>
      <w:r>
        <w:rPr>
          <w:color w:val="000000"/>
        </w:rPr>
        <w:t>A Nov. 3 Instagram post (</w:t>
      </w:r>
      <w:hyperlink r:id="rId1610" w:history="1">
        <w:r>
          <w:rPr>
            <w:color w:val="0077CC"/>
            <w:u w:val="single"/>
            <w:shd w:val="clear" w:color="auto" w:fill="FFFFFF"/>
          </w:rPr>
          <w:t>direct link</w:t>
        </w:r>
      </w:hyperlink>
      <w:r>
        <w:rPr>
          <w:color w:val="000000"/>
        </w:rPr>
        <w:t xml:space="preserve">, </w:t>
      </w:r>
      <w:hyperlink r:id="rId1611" w:history="1">
        <w:r>
          <w:rPr>
            <w:color w:val="0077CC"/>
            <w:u w:val="single"/>
            <w:shd w:val="clear" w:color="auto" w:fill="FFFFFF"/>
          </w:rPr>
          <w:t>archive link</w:t>
        </w:r>
      </w:hyperlink>
      <w:r>
        <w:rPr>
          <w:color w:val="000000"/>
        </w:rPr>
        <w:t xml:space="preserve">) shows an image of a CNN broadcast with supposed vote totals from Texas for Vice President Kamala Harris and former President Donald Trump in the 2024 presidential </w:t>
      </w:r>
      <w:r>
        <w:rPr>
          <w:b/>
          <w:color w:val="000000"/>
        </w:rPr>
        <w:t>election</w:t>
      </w:r>
      <w:r>
        <w:rPr>
          <w:color w:val="000000"/>
        </w:rPr>
        <w:t>. The image shows Harris leading Trump.</w:t>
      </w:r>
    </w:p>
    <w:p w14:paraId="779A28D7" w14:textId="77777777" w:rsidR="000C43B5" w:rsidRDefault="00B01ADC">
      <w:pPr>
        <w:pStyle w:val="Normal40"/>
        <w:spacing w:before="200" w:line="260" w:lineRule="atLeast"/>
        <w:jc w:val="both"/>
      </w:pPr>
      <w:r>
        <w:rPr>
          <w:color w:val="000000"/>
        </w:rPr>
        <w:t>The post'</w:t>
      </w:r>
      <w:r>
        <w:rPr>
          <w:b/>
          <w:color w:val="000000"/>
        </w:rPr>
        <w:t>s</w:t>
      </w:r>
      <w:r>
        <w:rPr>
          <w:color w:val="000000"/>
        </w:rPr>
        <w:t xml:space="preserve"> caption reads, "#texas turning Blue. Its (sic) working. The illegals are voting. Where are the #texans?"</w:t>
      </w:r>
    </w:p>
    <w:p w14:paraId="701DC7DF" w14:textId="77777777" w:rsidR="000C43B5" w:rsidRDefault="00B01ADC">
      <w:pPr>
        <w:pStyle w:val="Normal40"/>
        <w:spacing w:before="240" w:line="260" w:lineRule="atLeast"/>
        <w:jc w:val="both"/>
      </w:pPr>
      <w:r>
        <w:rPr>
          <w:color w:val="000000"/>
        </w:rPr>
        <w:t xml:space="preserve">A </w:t>
      </w:r>
      <w:hyperlink r:id="rId1612" w:history="1">
        <w:r>
          <w:rPr>
            <w:color w:val="0077CC"/>
            <w:u w:val="single"/>
            <w:shd w:val="clear" w:color="auto" w:fill="FFFFFF"/>
          </w:rPr>
          <w:t>similar Instagram post</w:t>
        </w:r>
      </w:hyperlink>
      <w:r>
        <w:rPr>
          <w:color w:val="000000"/>
        </w:rPr>
        <w:t xml:space="preserve"> was liked more than 2,000 times before it was deleted.</w:t>
      </w:r>
    </w:p>
    <w:p w14:paraId="4189BB4F" w14:textId="77777777" w:rsidR="000C43B5" w:rsidRDefault="00B01ADC">
      <w:pPr>
        <w:pStyle w:val="Normal40"/>
        <w:spacing w:before="240" w:line="260" w:lineRule="atLeast"/>
        <w:jc w:val="both"/>
      </w:pPr>
      <w:r>
        <w:rPr>
          <w:b/>
          <w:color w:val="000000"/>
        </w:rPr>
        <w:t>More from the Fact-Check Team:</w:t>
      </w:r>
      <w:hyperlink r:id="rId1613" w:history="1">
        <w:r>
          <w:rPr>
            <w:color w:val="0077CC"/>
            <w:u w:val="single"/>
            <w:shd w:val="clear" w:color="auto" w:fill="FFFFFF"/>
          </w:rPr>
          <w:t>How we pick and research claims</w:t>
        </w:r>
      </w:hyperlink>
      <w:r>
        <w:rPr>
          <w:color w:val="000000"/>
        </w:rPr>
        <w:t xml:space="preserve"> | </w:t>
      </w:r>
      <w:hyperlink r:id="rId1614" w:history="1">
        <w:r>
          <w:rPr>
            <w:color w:val="0077CC"/>
            <w:u w:val="single"/>
            <w:shd w:val="clear" w:color="auto" w:fill="FFFFFF"/>
          </w:rPr>
          <w:t>Email newsletter</w:t>
        </w:r>
      </w:hyperlink>
      <w:r>
        <w:rPr>
          <w:color w:val="000000"/>
        </w:rPr>
        <w:t xml:space="preserve"> | </w:t>
      </w:r>
      <w:hyperlink r:id="rId1615" w:history="1">
        <w:r>
          <w:rPr>
            <w:color w:val="0077CC"/>
            <w:u w:val="single"/>
            <w:shd w:val="clear" w:color="auto" w:fill="FFFFFF"/>
          </w:rPr>
          <w:t>Facebook page</w:t>
        </w:r>
      </w:hyperlink>
    </w:p>
    <w:p w14:paraId="5BE3A4EF" w14:textId="77777777" w:rsidR="000C43B5" w:rsidRDefault="00B01ADC">
      <w:pPr>
        <w:pStyle w:val="Normal40"/>
        <w:spacing w:before="240" w:line="260" w:lineRule="atLeast"/>
      </w:pPr>
      <w:r>
        <w:rPr>
          <w:b/>
          <w:color w:val="000000"/>
        </w:rPr>
        <w:t>Our rating: Altered</w:t>
      </w:r>
    </w:p>
    <w:p w14:paraId="473B397E" w14:textId="77777777" w:rsidR="000C43B5" w:rsidRDefault="00B01ADC">
      <w:pPr>
        <w:pStyle w:val="Normal40"/>
        <w:spacing w:before="200" w:line="260" w:lineRule="atLeast"/>
        <w:jc w:val="both"/>
      </w:pPr>
      <w:r>
        <w:rPr>
          <w:color w:val="000000"/>
        </w:rPr>
        <w:t xml:space="preserve">A CNN spokesperson said the graphic is fabricated and didn't air on the network. Texas will start reporting </w:t>
      </w:r>
      <w:r>
        <w:rPr>
          <w:b/>
          <w:color w:val="000000"/>
        </w:rPr>
        <w:t>election</w:t>
      </w:r>
      <w:r>
        <w:rPr>
          <w:color w:val="000000"/>
        </w:rPr>
        <w:t xml:space="preserve"> results after polls close on Nov. 5.</w:t>
      </w:r>
    </w:p>
    <w:p w14:paraId="46197A5A" w14:textId="77777777" w:rsidR="000C43B5" w:rsidRDefault="00B01ADC">
      <w:pPr>
        <w:pStyle w:val="Normal40"/>
        <w:spacing w:before="240" w:line="260" w:lineRule="atLeast"/>
      </w:pPr>
      <w:r>
        <w:rPr>
          <w:b/>
          <w:color w:val="000000"/>
        </w:rPr>
        <w:t>No credible evidence CNN reported Texas election results before Nov. 5</w:t>
      </w:r>
    </w:p>
    <w:p w14:paraId="5A77B7E5" w14:textId="77777777" w:rsidR="000C43B5" w:rsidRDefault="00B01ADC">
      <w:pPr>
        <w:pStyle w:val="Normal40"/>
        <w:spacing w:before="240" w:line="260" w:lineRule="atLeast"/>
        <w:jc w:val="both"/>
      </w:pPr>
      <w:hyperlink r:id="rId1616" w:history="1">
        <w:r>
          <w:rPr>
            <w:color w:val="0077CC"/>
            <w:u w:val="single"/>
            <w:shd w:val="clear" w:color="auto" w:fill="FFFFFF"/>
          </w:rPr>
          <w:t>Emily Kuhn</w:t>
        </w:r>
      </w:hyperlink>
      <w:r>
        <w:rPr>
          <w:color w:val="000000"/>
        </w:rPr>
        <w:t xml:space="preserve">, a </w:t>
      </w:r>
      <w:r>
        <w:rPr>
          <w:color w:val="000000"/>
        </w:rPr>
        <w:t>spokesperson for CNN, said the image does not show a genuine report from the network.</w:t>
      </w:r>
    </w:p>
    <w:p w14:paraId="3DD6A6EE" w14:textId="77777777" w:rsidR="000C43B5" w:rsidRDefault="00B01ADC">
      <w:pPr>
        <w:pStyle w:val="Normal40"/>
        <w:spacing w:before="200" w:line="260" w:lineRule="atLeast"/>
        <w:jc w:val="both"/>
      </w:pPr>
      <w:r>
        <w:rPr>
          <w:color w:val="000000"/>
        </w:rPr>
        <w:t>"This image is completely fabricated and manipulated and it never aired on any CNN platform," Kuhn said in an email.</w:t>
      </w:r>
    </w:p>
    <w:p w14:paraId="6ECED106" w14:textId="77777777" w:rsidR="000C43B5" w:rsidRDefault="00B01ADC">
      <w:pPr>
        <w:pStyle w:val="Normal40"/>
        <w:spacing w:before="200" w:line="260" w:lineRule="atLeast"/>
        <w:jc w:val="both"/>
      </w:pPr>
      <w:r>
        <w:rPr>
          <w:color w:val="000000"/>
        </w:rPr>
        <w:t xml:space="preserve">There is </w:t>
      </w:r>
      <w:hyperlink r:id="rId1617" w:history="1">
        <w:r>
          <w:rPr>
            <w:color w:val="0077CC"/>
            <w:u w:val="single"/>
            <w:shd w:val="clear" w:color="auto" w:fill="FFFFFF"/>
          </w:rPr>
          <w:t>no credible evidence</w:t>
        </w:r>
      </w:hyperlink>
      <w:r>
        <w:rPr>
          <w:color w:val="000000"/>
        </w:rPr>
        <w:t xml:space="preserve"> CNN published vote tallies from Texas for Harris and Trump before </w:t>
      </w:r>
      <w:r>
        <w:rPr>
          <w:b/>
          <w:color w:val="000000"/>
        </w:rPr>
        <w:t>Election</w:t>
      </w:r>
      <w:r>
        <w:rPr>
          <w:color w:val="000000"/>
        </w:rPr>
        <w:t xml:space="preserve"> Day. The state had </w:t>
      </w:r>
      <w:hyperlink r:id="rId1618" w:history="1">
        <w:r>
          <w:rPr>
            <w:color w:val="0077CC"/>
            <w:u w:val="single"/>
            <w:shd w:val="clear" w:color="auto" w:fill="FFFFFF"/>
          </w:rPr>
          <w:t>not begun publishing results</w:t>
        </w:r>
      </w:hyperlink>
      <w:r>
        <w:rPr>
          <w:color w:val="000000"/>
        </w:rPr>
        <w:t xml:space="preserve"> for the Nov. 5 general </w:t>
      </w:r>
      <w:r>
        <w:rPr>
          <w:b/>
          <w:color w:val="000000"/>
        </w:rPr>
        <w:t>election</w:t>
      </w:r>
      <w:r>
        <w:rPr>
          <w:color w:val="000000"/>
        </w:rPr>
        <w:t xml:space="preserve"> as of Nov. 4.</w:t>
      </w:r>
    </w:p>
    <w:p w14:paraId="0F35C7D9" w14:textId="77777777" w:rsidR="000C43B5" w:rsidRDefault="00B01ADC">
      <w:pPr>
        <w:pStyle w:val="Normal40"/>
        <w:spacing w:before="240" w:line="260" w:lineRule="atLeast"/>
        <w:jc w:val="both"/>
      </w:pPr>
      <w:r>
        <w:rPr>
          <w:color w:val="000000"/>
        </w:rPr>
        <w:t xml:space="preserve">Texas is expected to begin reporting results after polls close at 7 p.m. local time on </w:t>
      </w:r>
      <w:r>
        <w:rPr>
          <w:b/>
          <w:color w:val="000000"/>
        </w:rPr>
        <w:t>Election</w:t>
      </w:r>
      <w:r>
        <w:rPr>
          <w:color w:val="000000"/>
        </w:rPr>
        <w:t xml:space="preserve"> Day, the </w:t>
      </w:r>
      <w:hyperlink r:id="rId1619" w:history="1">
        <w:r>
          <w:rPr>
            <w:color w:val="0077CC"/>
            <w:u w:val="single"/>
            <w:shd w:val="clear" w:color="auto" w:fill="FFFFFF"/>
          </w:rPr>
          <w:t>Texas Tribune</w:t>
        </w:r>
      </w:hyperlink>
      <w:r>
        <w:rPr>
          <w:color w:val="000000"/>
        </w:rPr>
        <w:t xml:space="preserve"> reported.</w:t>
      </w:r>
    </w:p>
    <w:p w14:paraId="1D407C44" w14:textId="77777777" w:rsidR="000C43B5" w:rsidRDefault="00B01ADC">
      <w:pPr>
        <w:pStyle w:val="Normal40"/>
        <w:spacing w:before="240" w:line="260" w:lineRule="atLeast"/>
        <w:jc w:val="both"/>
      </w:pPr>
      <w:r>
        <w:rPr>
          <w:b/>
          <w:color w:val="000000"/>
        </w:rPr>
        <w:t>Fact check</w:t>
      </w:r>
      <w:r>
        <w:rPr>
          <w:color w:val="000000"/>
        </w:rPr>
        <w:t xml:space="preserve">: </w:t>
      </w:r>
      <w:hyperlink r:id="rId1620" w:history="1">
        <w:r>
          <w:rPr>
            <w:color w:val="0077CC"/>
            <w:u w:val="single"/>
            <w:shd w:val="clear" w:color="auto" w:fill="FFFFFF"/>
          </w:rPr>
          <w:t xml:space="preserve">Pennsylvania presidential </w:t>
        </w:r>
      </w:hyperlink>
      <w:hyperlink r:id="rId1621" w:history="1">
        <w:r>
          <w:rPr>
            <w:b/>
            <w:color w:val="0077CC"/>
            <w:u w:val="single"/>
            <w:shd w:val="clear" w:color="auto" w:fill="FFFFFF"/>
          </w:rPr>
          <w:t>election</w:t>
        </w:r>
      </w:hyperlink>
      <w:hyperlink r:id="rId1622" w:history="1">
        <w:r>
          <w:rPr>
            <w:color w:val="0077CC"/>
            <w:u w:val="single"/>
            <w:shd w:val="clear" w:color="auto" w:fill="FFFFFF"/>
          </w:rPr>
          <w:t xml:space="preserve"> results shown in broadcast not genuine</w:t>
        </w:r>
      </w:hyperlink>
    </w:p>
    <w:p w14:paraId="4DEC0B87" w14:textId="77777777" w:rsidR="000C43B5" w:rsidRDefault="00B01ADC">
      <w:pPr>
        <w:pStyle w:val="Normal40"/>
        <w:spacing w:before="240" w:line="260" w:lineRule="atLeast"/>
        <w:jc w:val="both"/>
      </w:pPr>
      <w:r>
        <w:rPr>
          <w:color w:val="000000"/>
        </w:rPr>
        <w:t xml:space="preserve">Presidential polling averages by The New York Times </w:t>
      </w:r>
      <w:hyperlink r:id="rId1623" w:history="1">
        <w:r>
          <w:rPr>
            <w:color w:val="0077CC"/>
            <w:u w:val="single"/>
            <w:shd w:val="clear" w:color="auto" w:fill="FFFFFF"/>
          </w:rPr>
          <w:t>show</w:t>
        </w:r>
      </w:hyperlink>
      <w:r>
        <w:rPr>
          <w:color w:val="000000"/>
        </w:rPr>
        <w:t xml:space="preserve"> Trump has maintained a lead over Harris in Texas since at least Sept. 19.</w:t>
      </w:r>
    </w:p>
    <w:p w14:paraId="7383172D" w14:textId="77777777" w:rsidR="000C43B5" w:rsidRDefault="00B01ADC">
      <w:pPr>
        <w:pStyle w:val="Normal40"/>
        <w:spacing w:before="240" w:line="260" w:lineRule="atLeast"/>
        <w:jc w:val="both"/>
      </w:pPr>
      <w:r>
        <w:rPr>
          <w:color w:val="000000"/>
        </w:rPr>
        <w:t xml:space="preserve">The Instagram post mentions "illegals voting," but </w:t>
      </w:r>
      <w:hyperlink r:id="rId1624" w:anchor=":~:text=require%20voter%20registration.-Who%20cannot%20vote-%3F" w:history="1">
        <w:r>
          <w:rPr>
            <w:color w:val="0077CC"/>
            <w:u w:val="single"/>
            <w:shd w:val="clear" w:color="auto" w:fill="FFFFFF"/>
          </w:rPr>
          <w:t>noncitizens cannot vote</w:t>
        </w:r>
      </w:hyperlink>
      <w:r>
        <w:rPr>
          <w:color w:val="000000"/>
        </w:rPr>
        <w:t xml:space="preserve"> in federal </w:t>
      </w:r>
      <w:r>
        <w:rPr>
          <w:b/>
          <w:color w:val="000000"/>
        </w:rPr>
        <w:t>elections</w:t>
      </w:r>
      <w:r>
        <w:rPr>
          <w:color w:val="000000"/>
        </w:rPr>
        <w:t xml:space="preserve">. </w:t>
      </w:r>
      <w:hyperlink r:id="rId1625" w:history="1">
        <w:r>
          <w:rPr>
            <w:color w:val="0077CC"/>
            <w:u w:val="single"/>
            <w:shd w:val="clear" w:color="auto" w:fill="FFFFFF"/>
          </w:rPr>
          <w:t>Evelyn Cruz</w:t>
        </w:r>
      </w:hyperlink>
      <w:r>
        <w:rPr>
          <w:color w:val="000000"/>
        </w:rPr>
        <w:t xml:space="preserve">, a clinical law professor at Arizona State University, previously </w:t>
      </w:r>
      <w:hyperlink r:id="rId1626" w:history="1">
        <w:r>
          <w:rPr>
            <w:color w:val="0077CC"/>
            <w:u w:val="single"/>
            <w:shd w:val="clear" w:color="auto" w:fill="FFFFFF"/>
          </w:rPr>
          <w:t>told USA TODAY</w:t>
        </w:r>
      </w:hyperlink>
      <w:r>
        <w:rPr>
          <w:color w:val="000000"/>
        </w:rPr>
        <w:t xml:space="preserve"> that "cases of noncitizens trying to register to vote do happen, but often as a misunderstanding, and rarely do we see noncitizens who actually voted."</w:t>
      </w:r>
    </w:p>
    <w:p w14:paraId="071D1116" w14:textId="77777777" w:rsidR="000C43B5" w:rsidRDefault="00B01ADC">
      <w:pPr>
        <w:pStyle w:val="Normal40"/>
        <w:spacing w:before="200" w:line="260" w:lineRule="atLeast"/>
        <w:jc w:val="both"/>
      </w:pPr>
      <w:r>
        <w:rPr>
          <w:color w:val="000000"/>
        </w:rPr>
        <w:t>USA TODAY reached out to the Instagram user who shared the post for comment but did not immediately receive a response.</w:t>
      </w:r>
    </w:p>
    <w:p w14:paraId="012536AA" w14:textId="77777777" w:rsidR="000C43B5" w:rsidRDefault="00B01ADC">
      <w:pPr>
        <w:pStyle w:val="Normal40"/>
        <w:spacing w:before="240" w:line="260" w:lineRule="atLeast"/>
        <w:jc w:val="both"/>
      </w:pPr>
      <w:hyperlink r:id="rId1627" w:history="1">
        <w:r>
          <w:rPr>
            <w:color w:val="0077CC"/>
            <w:u w:val="single"/>
            <w:shd w:val="clear" w:color="auto" w:fill="FFFFFF"/>
          </w:rPr>
          <w:t>AFP</w:t>
        </w:r>
      </w:hyperlink>
      <w:r>
        <w:rPr>
          <w:color w:val="000000"/>
        </w:rPr>
        <w:t xml:space="preserve"> and </w:t>
      </w:r>
      <w:hyperlink r:id="rId1628" w:history="1">
        <w:r>
          <w:rPr>
            <w:color w:val="0077CC"/>
            <w:u w:val="single"/>
            <w:shd w:val="clear" w:color="auto" w:fill="FFFFFF"/>
          </w:rPr>
          <w:t>PolitiFact</w:t>
        </w:r>
      </w:hyperlink>
      <w:r>
        <w:rPr>
          <w:color w:val="000000"/>
        </w:rPr>
        <w:t xml:space="preserve"> also debunked the claim.</w:t>
      </w:r>
    </w:p>
    <w:p w14:paraId="0BAEB7AE" w14:textId="77777777" w:rsidR="000C43B5" w:rsidRDefault="00B01ADC">
      <w:pPr>
        <w:pStyle w:val="Normal40"/>
        <w:spacing w:before="240" w:line="260" w:lineRule="atLeast"/>
        <w:jc w:val="both"/>
      </w:pPr>
      <w:r>
        <w:rPr>
          <w:b/>
          <w:color w:val="000000"/>
        </w:rPr>
        <w:t xml:space="preserve">Texas Election Results 2024:  </w:t>
      </w:r>
      <w:hyperlink r:id="rId1629" w:history="1">
        <w:r>
          <w:rPr>
            <w:color w:val="0077CC"/>
            <w:u w:val="single"/>
            <w:shd w:val="clear" w:color="auto" w:fill="FFFFFF"/>
          </w:rPr>
          <w:t>Live updates, maps for every state race</w:t>
        </w:r>
      </w:hyperlink>
    </w:p>
    <w:p w14:paraId="48C95039" w14:textId="77777777" w:rsidR="000C43B5" w:rsidRDefault="00B01ADC">
      <w:pPr>
        <w:pStyle w:val="Normal40"/>
        <w:spacing w:before="240" w:line="260" w:lineRule="atLeast"/>
      </w:pPr>
      <w:r>
        <w:rPr>
          <w:b/>
          <w:color w:val="000000"/>
        </w:rPr>
        <w:t>Our fact-check sources:</w:t>
      </w:r>
    </w:p>
    <w:p w14:paraId="6E178105" w14:textId="77777777" w:rsidR="000C43B5" w:rsidRDefault="00B01ADC">
      <w:pPr>
        <w:pStyle w:val="Normal40"/>
        <w:numPr>
          <w:ilvl w:val="0"/>
          <w:numId w:val="111"/>
        </w:numPr>
        <w:spacing w:before="120" w:line="260" w:lineRule="atLeast"/>
        <w:jc w:val="both"/>
      </w:pPr>
      <w:hyperlink r:id="rId1630" w:history="1">
        <w:r>
          <w:rPr>
            <w:color w:val="0077CC"/>
            <w:u w:val="single"/>
            <w:shd w:val="clear" w:color="auto" w:fill="FFFFFF"/>
          </w:rPr>
          <w:t>Emily Kuhn</w:t>
        </w:r>
      </w:hyperlink>
      <w:r>
        <w:rPr>
          <w:color w:val="000000"/>
        </w:rPr>
        <w:t>, Nov. 4, Email exchange with USA TODAY</w:t>
      </w:r>
    </w:p>
    <w:p w14:paraId="16BD8AF7" w14:textId="77777777" w:rsidR="000C43B5" w:rsidRDefault="00B01ADC">
      <w:pPr>
        <w:pStyle w:val="Normal40"/>
        <w:numPr>
          <w:ilvl w:val="0"/>
          <w:numId w:val="112"/>
        </w:numPr>
        <w:spacing w:before="240" w:line="260" w:lineRule="atLeast"/>
        <w:jc w:val="both"/>
      </w:pPr>
      <w:r>
        <w:rPr>
          <w:color w:val="000000"/>
        </w:rPr>
        <w:t xml:space="preserve">Texas Secretary of State, accessed Nov. 4, </w:t>
      </w:r>
      <w:hyperlink r:id="rId1631" w:history="1">
        <w:r>
          <w:rPr>
            <w:color w:val="0077CC"/>
            <w:u w:val="single"/>
            <w:shd w:val="clear" w:color="auto" w:fill="FFFFFF"/>
          </w:rPr>
          <w:t xml:space="preserve">Texas </w:t>
        </w:r>
      </w:hyperlink>
      <w:hyperlink r:id="rId1632" w:history="1">
        <w:r>
          <w:rPr>
            <w:b/>
            <w:color w:val="0077CC"/>
            <w:u w:val="single"/>
            <w:shd w:val="clear" w:color="auto" w:fill="FFFFFF"/>
          </w:rPr>
          <w:t>Election</w:t>
        </w:r>
      </w:hyperlink>
      <w:hyperlink r:id="rId1633" w:history="1">
        <w:r>
          <w:rPr>
            <w:color w:val="0077CC"/>
            <w:u w:val="single"/>
            <w:shd w:val="clear" w:color="auto" w:fill="FFFFFF"/>
          </w:rPr>
          <w:t xml:space="preserve"> Results</w:t>
        </w:r>
      </w:hyperlink>
    </w:p>
    <w:p w14:paraId="0088D9CF" w14:textId="77777777" w:rsidR="000C43B5" w:rsidRDefault="00B01ADC">
      <w:pPr>
        <w:pStyle w:val="Normal40"/>
        <w:numPr>
          <w:ilvl w:val="0"/>
          <w:numId w:val="113"/>
        </w:numPr>
        <w:spacing w:before="240" w:line="260" w:lineRule="atLeast"/>
        <w:jc w:val="both"/>
      </w:pPr>
      <w:r>
        <w:rPr>
          <w:color w:val="000000"/>
        </w:rPr>
        <w:t xml:space="preserve">CNN, accessed Nov. 4, </w:t>
      </w:r>
      <w:hyperlink r:id="rId1634" w:history="1">
        <w:r>
          <w:rPr>
            <w:color w:val="0077CC"/>
            <w:u w:val="single"/>
            <w:shd w:val="clear" w:color="auto" w:fill="FFFFFF"/>
          </w:rPr>
          <w:t>Search</w:t>
        </w:r>
      </w:hyperlink>
    </w:p>
    <w:p w14:paraId="1D1896E5" w14:textId="77777777" w:rsidR="000C43B5" w:rsidRDefault="00B01ADC">
      <w:pPr>
        <w:pStyle w:val="Normal40"/>
        <w:spacing w:before="240" w:line="260" w:lineRule="atLeast"/>
        <w:jc w:val="both"/>
      </w:pPr>
      <w:r>
        <w:rPr>
          <w:i/>
          <w:color w:val="000000"/>
        </w:rPr>
        <w:t xml:space="preserve">Thank you for supporting our journalism. You can </w:t>
      </w:r>
      <w:hyperlink r:id="rId1635" w:history="1">
        <w:r>
          <w:rPr>
            <w:color w:val="0077CC"/>
            <w:u w:val="single"/>
            <w:shd w:val="clear" w:color="auto" w:fill="FFFFFF"/>
          </w:rPr>
          <w:t>subscribe to our print edition, ad-free app or e-newspaper here</w:t>
        </w:r>
      </w:hyperlink>
      <w:r>
        <w:rPr>
          <w:i/>
          <w:color w:val="000000"/>
        </w:rPr>
        <w:t>.</w:t>
      </w:r>
    </w:p>
    <w:p w14:paraId="5361879D" w14:textId="77777777" w:rsidR="000C43B5" w:rsidRDefault="00B01ADC">
      <w:pPr>
        <w:pStyle w:val="Normal40"/>
        <w:spacing w:before="240" w:line="260" w:lineRule="atLeast"/>
        <w:jc w:val="both"/>
      </w:pPr>
      <w:r>
        <w:rPr>
          <w:i/>
          <w:color w:val="000000"/>
        </w:rPr>
        <w:t xml:space="preserve">USA TODAY is a </w:t>
      </w:r>
      <w:hyperlink r:id="rId1636" w:history="1">
        <w:r>
          <w:rPr>
            <w:color w:val="0077CC"/>
            <w:u w:val="single"/>
            <w:shd w:val="clear" w:color="auto" w:fill="FFFFFF"/>
          </w:rPr>
          <w:t xml:space="preserve">verified </w:t>
        </w:r>
        <w:r>
          <w:rPr>
            <w:color w:val="0077CC"/>
            <w:u w:val="single"/>
            <w:shd w:val="clear" w:color="auto" w:fill="FFFFFF"/>
          </w:rPr>
          <w:t>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637" w:history="1">
        <w:r>
          <w:rPr>
            <w:color w:val="0077CC"/>
            <w:u w:val="single"/>
            <w:shd w:val="clear" w:color="auto" w:fill="FFFFFF"/>
          </w:rPr>
          <w:t>grant from Meta</w:t>
        </w:r>
      </w:hyperlink>
      <w:r>
        <w:rPr>
          <w:i/>
          <w:color w:val="000000"/>
        </w:rPr>
        <w:t>.</w:t>
      </w:r>
    </w:p>
    <w:p w14:paraId="5F9C6EC2" w14:textId="77777777" w:rsidR="000C43B5" w:rsidRDefault="00B01ADC">
      <w:pPr>
        <w:pStyle w:val="Normal40"/>
        <w:spacing w:before="240" w:line="260" w:lineRule="atLeast"/>
        <w:jc w:val="both"/>
      </w:pPr>
      <w:r>
        <w:rPr>
          <w:i/>
          <w:color w:val="000000"/>
        </w:rPr>
        <w:t xml:space="preserve">This article originally appeared on USA TODAY: </w:t>
      </w:r>
      <w:hyperlink r:id="rId1638" w:history="1">
        <w:r>
          <w:rPr>
            <w:color w:val="0077CC"/>
            <w:u w:val="single"/>
            <w:shd w:val="clear" w:color="auto" w:fill="FFFFFF"/>
          </w:rPr>
          <w:t xml:space="preserve">Fabricated CNN graphic shows Harris leading Trump in Texas | </w:t>
        </w:r>
      </w:hyperlink>
      <w:hyperlink r:id="rId1639" w:history="1">
        <w:r>
          <w:rPr>
            <w:b/>
            <w:color w:val="0077CC"/>
            <w:u w:val="single"/>
            <w:shd w:val="clear" w:color="auto" w:fill="FFFFFF"/>
          </w:rPr>
          <w:t>Fact check</w:t>
        </w:r>
      </w:hyperlink>
    </w:p>
    <w:p w14:paraId="0F51ED09" w14:textId="77777777" w:rsidR="000C43B5" w:rsidRDefault="00B01ADC">
      <w:pPr>
        <w:pStyle w:val="Normal40"/>
        <w:keepNext/>
        <w:spacing w:before="240" w:line="340" w:lineRule="atLeast"/>
      </w:pPr>
      <w:bookmarkStart w:id="119" w:name="Classification_38"/>
      <w:bookmarkEnd w:id="119"/>
      <w:r>
        <w:rPr>
          <w:b/>
          <w:color w:val="000000"/>
          <w:sz w:val="28"/>
        </w:rPr>
        <w:t>Classification</w:t>
      </w:r>
    </w:p>
    <w:p w14:paraId="54FF1C9A" w14:textId="609F22DC" w:rsidR="000C43B5" w:rsidRDefault="00B01ADC">
      <w:pPr>
        <w:pStyle w:val="Normal40"/>
        <w:spacing w:line="60" w:lineRule="exact"/>
      </w:pPr>
      <w:r>
        <w:rPr>
          <w:noProof/>
        </w:rPr>
        <mc:AlternateContent>
          <mc:Choice Requires="wps">
            <w:drawing>
              <wp:anchor distT="0" distB="0" distL="114300" distR="114300" simplePos="0" relativeHeight="251790336" behindDoc="0" locked="0" layoutInCell="1" allowOverlap="1" wp14:anchorId="186B7089" wp14:editId="7064A872">
                <wp:simplePos x="0" y="0"/>
                <wp:positionH relativeFrom="column">
                  <wp:posOffset>0</wp:posOffset>
                </wp:positionH>
                <wp:positionV relativeFrom="paragraph">
                  <wp:posOffset>25400</wp:posOffset>
                </wp:positionV>
                <wp:extent cx="6502400" cy="0"/>
                <wp:effectExtent l="19050" t="15875" r="12700" b="12700"/>
                <wp:wrapTopAndBottom/>
                <wp:docPr id="595737388"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F66E70" id="Line 177"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9F931D6" w14:textId="77777777" w:rsidR="000C43B5" w:rsidRDefault="000C43B5">
      <w:pPr>
        <w:pStyle w:val="Normal40"/>
        <w:spacing w:line="120" w:lineRule="exact"/>
      </w:pPr>
    </w:p>
    <w:p w14:paraId="47F9BC2D" w14:textId="77777777" w:rsidR="000C43B5" w:rsidRDefault="00B01ADC">
      <w:pPr>
        <w:pStyle w:val="Normal40"/>
        <w:spacing w:line="260" w:lineRule="atLeast"/>
      </w:pPr>
      <w:r>
        <w:rPr>
          <w:b/>
          <w:color w:val="000000"/>
        </w:rPr>
        <w:t>Language:</w:t>
      </w:r>
      <w:r>
        <w:rPr>
          <w:color w:val="000000"/>
        </w:rPr>
        <w:t> ENGLISH</w:t>
      </w:r>
    </w:p>
    <w:p w14:paraId="52B4F798" w14:textId="77777777" w:rsidR="000C43B5" w:rsidRDefault="00B01ADC">
      <w:pPr>
        <w:pStyle w:val="Normal40"/>
        <w:spacing w:before="240" w:line="260" w:lineRule="atLeast"/>
      </w:pPr>
      <w:r>
        <w:br/>
      </w:r>
      <w:r>
        <w:rPr>
          <w:b/>
          <w:color w:val="000000"/>
        </w:rPr>
        <w:t>Publication-Type:</w:t>
      </w:r>
      <w:r>
        <w:rPr>
          <w:color w:val="000000"/>
        </w:rPr>
        <w:t> Web Publication</w:t>
      </w:r>
    </w:p>
    <w:p w14:paraId="038B559E" w14:textId="77777777" w:rsidR="000C43B5" w:rsidRDefault="00B01ADC">
      <w:pPr>
        <w:pStyle w:val="Normal40"/>
        <w:spacing w:before="240" w:line="260" w:lineRule="atLeast"/>
      </w:pPr>
      <w:r>
        <w:br/>
      </w:r>
      <w:r>
        <w:rPr>
          <w:b/>
          <w:color w:val="000000"/>
        </w:rPr>
        <w:t>Journal Code:</w:t>
      </w:r>
      <w:r>
        <w:rPr>
          <w:color w:val="000000"/>
        </w:rPr>
        <w:t> 666052891</w:t>
      </w:r>
    </w:p>
    <w:p w14:paraId="1360483F" w14:textId="77777777" w:rsidR="000C43B5" w:rsidRDefault="00B01ADC">
      <w:pPr>
        <w:pStyle w:val="Normal40"/>
        <w:spacing w:before="240" w:line="260" w:lineRule="atLeast"/>
      </w:pPr>
      <w:r>
        <w:br/>
      </w:r>
      <w:r>
        <w:rPr>
          <w:b/>
          <w:color w:val="000000"/>
        </w:rPr>
        <w:t>Subject:</w:t>
      </w:r>
      <w:r>
        <w:rPr>
          <w:color w:val="000000"/>
        </w:rPr>
        <w:t> </w:t>
      </w:r>
      <w:r>
        <w:rPr>
          <w:b/>
          <w:color w:val="000000"/>
        </w:rPr>
        <w:t>ELECTIONS</w:t>
      </w:r>
      <w:r>
        <w:rPr>
          <w:color w:val="000000"/>
        </w:rPr>
        <w:t xml:space="preserve"> (91%); HEADS OF GOVERNMENT </w:t>
      </w:r>
      <w:r>
        <w:rPr>
          <w:b/>
          <w:color w:val="000000"/>
        </w:rPr>
        <w:t>ELECTIONS</w:t>
      </w:r>
      <w:r>
        <w:rPr>
          <w:color w:val="000000"/>
        </w:rPr>
        <w:t xml:space="preserve"> (91%); CAMPAIGNS &amp; </w:t>
      </w:r>
      <w:r>
        <w:rPr>
          <w:b/>
          <w:color w:val="000000"/>
        </w:rPr>
        <w:t>ELECTIONS</w:t>
      </w:r>
      <w:r>
        <w:rPr>
          <w:color w:val="000000"/>
        </w:rPr>
        <w:t xml:space="preserve"> (90%); </w:t>
      </w:r>
      <w:r>
        <w:rPr>
          <w:b/>
          <w:color w:val="000000"/>
        </w:rPr>
        <w:t>ELECTIONS</w:t>
      </w:r>
      <w:r>
        <w:rPr>
          <w:color w:val="000000"/>
        </w:rPr>
        <w:t xml:space="preserve"> &amp; POLITICS (90%); </w:t>
      </w:r>
      <w:r>
        <w:rPr>
          <w:b/>
          <w:color w:val="000000"/>
        </w:rPr>
        <w:t>FACT CHECKING</w:t>
      </w:r>
      <w:r>
        <w:rPr>
          <w:color w:val="000000"/>
        </w:rPr>
        <w:t xml:space="preserve"> (90%); INTERNET SOCIAL NETWORKING (90%); US PRESIDENTIAL CANDIDATES 2012 (90%); VOTERS &amp; VOTING (89%); US FEDERAL </w:t>
      </w:r>
      <w:r>
        <w:rPr>
          <w:b/>
          <w:color w:val="000000"/>
        </w:rPr>
        <w:t>ELECTIONS</w:t>
      </w:r>
      <w:r>
        <w:rPr>
          <w:color w:val="000000"/>
        </w:rPr>
        <w:t xml:space="preserve"> (79%); BIPARTISANSHIP (78%); GOVERNMENT &amp; PUBLIC ADMINISTRATION (78%); GOVERNMENT ADVISORS &amp; MINISTERS (78%); JOURNALISM (78%); US PRESIDENTIAL CANDIDATES 2024 (78%); GOVERNMENT BODIES &amp; OFFICES (73%); VOTER REGISTRATION (73%); PRINT JOURNALISM (62%); NATIONAL SECURITY &amp; FOREIGN RELATIONS (60%); COLLEGE &amp; UNIVERSITY PROFESSORS (50%)</w:t>
      </w:r>
    </w:p>
    <w:p w14:paraId="6FC0550D" w14:textId="77777777" w:rsidR="000C43B5" w:rsidRDefault="00B01ADC">
      <w:pPr>
        <w:pStyle w:val="Normal40"/>
        <w:spacing w:before="240" w:line="260" w:lineRule="atLeast"/>
      </w:pPr>
      <w:r>
        <w:br/>
      </w:r>
      <w:r>
        <w:rPr>
          <w:b/>
          <w:color w:val="000000"/>
        </w:rPr>
        <w:t>Company:</w:t>
      </w:r>
      <w:r>
        <w:rPr>
          <w:color w:val="000000"/>
        </w:rPr>
        <w:t>  META PLATFORMS INC (56%)</w:t>
      </w:r>
    </w:p>
    <w:p w14:paraId="408BCE75" w14:textId="77777777" w:rsidR="000C43B5" w:rsidRDefault="00B01ADC">
      <w:pPr>
        <w:pStyle w:val="Normal40"/>
        <w:spacing w:before="240" w:line="260" w:lineRule="atLeast"/>
      </w:pPr>
      <w:r>
        <w:br/>
      </w:r>
      <w:r>
        <w:rPr>
          <w:b/>
          <w:color w:val="000000"/>
        </w:rPr>
        <w:t>Ticker:</w:t>
      </w:r>
      <w:r>
        <w:rPr>
          <w:color w:val="000000"/>
        </w:rPr>
        <w:t> META (NASDAQ) (56%)</w:t>
      </w:r>
    </w:p>
    <w:p w14:paraId="4E7C265C" w14:textId="77777777" w:rsidR="000C43B5" w:rsidRDefault="00B01ADC">
      <w:pPr>
        <w:pStyle w:val="Normal40"/>
        <w:spacing w:before="240" w:line="260" w:lineRule="atLeast"/>
      </w:pPr>
      <w:r>
        <w:br/>
      </w:r>
      <w:r>
        <w:rPr>
          <w:b/>
          <w:color w:val="000000"/>
        </w:rPr>
        <w:t>Industry:</w:t>
      </w:r>
      <w:r>
        <w:rPr>
          <w:color w:val="000000"/>
        </w:rPr>
        <w:t xml:space="preserve"> NAICS516210 MEDIA STREAMING DIST SVCS, SOCIAL NETWORKS, AND OTHER MEDIA NETWORKS AND CONTENT PROVIDERS (56%); SIC7374 COMPUTER PROCESSING &amp; DATA PREPARATION &amp; PROCESSING SERVICES (56%); </w:t>
      </w:r>
      <w:r>
        <w:rPr>
          <w:color w:val="000000"/>
        </w:rPr>
        <w:t>INTERNET SOCIAL NETWORKING (90%); ELECTRONIC MAIL (88%); ELECTRONIC PUBLISHING (78%); PRINT JOURNALISM (62%); COLLEGE &amp; UNIVERSITY PROFESSORS (50%)</w:t>
      </w:r>
    </w:p>
    <w:p w14:paraId="0BD878AF" w14:textId="77777777" w:rsidR="000C43B5" w:rsidRDefault="00B01ADC">
      <w:pPr>
        <w:pStyle w:val="Normal40"/>
        <w:spacing w:before="240" w:line="260" w:lineRule="atLeast"/>
      </w:pPr>
      <w:r>
        <w:br/>
      </w:r>
      <w:r>
        <w:rPr>
          <w:b/>
          <w:color w:val="000000"/>
        </w:rPr>
        <w:t>Person:</w:t>
      </w:r>
      <w:r>
        <w:rPr>
          <w:color w:val="000000"/>
        </w:rPr>
        <w:t> DONALD TRUMP (92%); KAMALA HARRIS (79%)</w:t>
      </w:r>
    </w:p>
    <w:p w14:paraId="0A9A7C36" w14:textId="77777777" w:rsidR="000C43B5" w:rsidRDefault="00B01ADC">
      <w:pPr>
        <w:pStyle w:val="Normal40"/>
        <w:spacing w:before="240" w:line="260" w:lineRule="atLeast"/>
      </w:pPr>
      <w:r>
        <w:br/>
      </w:r>
      <w:r>
        <w:rPr>
          <w:b/>
          <w:color w:val="000000"/>
        </w:rPr>
        <w:t>Geographic:</w:t>
      </w:r>
      <w:r>
        <w:rPr>
          <w:color w:val="000000"/>
        </w:rPr>
        <w:t> ARIZONA, USA (79%); UNITED STATES (94%); Texas; United States; Americas, Northern America</w:t>
      </w:r>
    </w:p>
    <w:p w14:paraId="639BE4A7" w14:textId="77777777" w:rsidR="000C43B5" w:rsidRDefault="00B01ADC">
      <w:pPr>
        <w:pStyle w:val="Normal40"/>
        <w:spacing w:before="240" w:line="260" w:lineRule="atLeast"/>
      </w:pPr>
      <w:r>
        <w:br/>
      </w:r>
      <w:r>
        <w:rPr>
          <w:b/>
          <w:color w:val="000000"/>
        </w:rPr>
        <w:t>Load-Date:</w:t>
      </w:r>
      <w:r>
        <w:rPr>
          <w:color w:val="000000"/>
        </w:rPr>
        <w:t> November 5, 2024</w:t>
      </w:r>
    </w:p>
    <w:p w14:paraId="6E9FCDFB" w14:textId="77777777" w:rsidR="000C43B5" w:rsidRDefault="000C43B5">
      <w:pPr>
        <w:pStyle w:val="Normal40"/>
      </w:pPr>
    </w:p>
    <w:p w14:paraId="03AE04EE" w14:textId="60C814AF" w:rsidR="000C43B5" w:rsidRDefault="00B01ADC">
      <w:pPr>
        <w:pStyle w:val="Normal40"/>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91360" behindDoc="0" locked="0" layoutInCell="1" allowOverlap="1" wp14:anchorId="6CC8FAAE" wp14:editId="36AE88EF">
                <wp:simplePos x="0" y="0"/>
                <wp:positionH relativeFrom="column">
                  <wp:posOffset>0</wp:posOffset>
                </wp:positionH>
                <wp:positionV relativeFrom="paragraph">
                  <wp:posOffset>127000</wp:posOffset>
                </wp:positionV>
                <wp:extent cx="6502400" cy="0"/>
                <wp:effectExtent l="9525" t="12700" r="12700" b="6350"/>
                <wp:wrapNone/>
                <wp:docPr id="695637984"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09E5C" id="Line 178"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45FFE3EB" w14:textId="77777777" w:rsidR="000C43B5" w:rsidRDefault="000C43B5">
      <w:pPr>
        <w:pStyle w:val="Normal41"/>
        <w:sectPr w:rsidR="000C43B5">
          <w:headerReference w:type="even" r:id="rId1640"/>
          <w:headerReference w:type="default" r:id="rId1641"/>
          <w:footerReference w:type="even" r:id="rId1642"/>
          <w:footerReference w:type="default" r:id="rId1643"/>
          <w:headerReference w:type="first" r:id="rId1644"/>
          <w:footerReference w:type="first" r:id="rId1645"/>
          <w:pgSz w:w="12240" w:h="15840"/>
          <w:pgMar w:top="840" w:right="1000" w:bottom="840" w:left="1000" w:header="400" w:footer="400" w:gutter="0"/>
          <w:cols w:space="720"/>
          <w:titlePg/>
        </w:sectPr>
      </w:pPr>
    </w:p>
    <w:p w14:paraId="04D796D3" w14:textId="77777777" w:rsidR="000C43B5" w:rsidRDefault="000C43B5">
      <w:pPr>
        <w:pStyle w:val="Normal41"/>
      </w:pPr>
    </w:p>
    <w:p w14:paraId="5DC1D812" w14:textId="10A000F7" w:rsidR="000C43B5" w:rsidRDefault="00B01ADC">
      <w:pPr>
        <w:pStyle w:val="Normal41"/>
      </w:pPr>
      <w:r>
        <w:rPr>
          <w:noProof/>
        </w:rPr>
        <w:drawing>
          <wp:inline distT="0" distB="0" distL="0" distR="0" wp14:anchorId="7545C6EA" wp14:editId="38E05169">
            <wp:extent cx="1879600" cy="381000"/>
            <wp:effectExtent l="0" t="0" r="0" b="0"/>
            <wp:docPr id="49" name="Picture 11"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708B05F3" w14:textId="77777777" w:rsidR="000C43B5" w:rsidRDefault="00B01ADC">
      <w:pPr>
        <w:pStyle w:val="Heading139"/>
        <w:keepNext w:val="0"/>
        <w:spacing w:after="200" w:line="340" w:lineRule="atLeast"/>
        <w:jc w:val="center"/>
      </w:pPr>
      <w:hyperlink r:id="rId1646" w:history="1">
        <w:r>
          <w:rPr>
            <w:color w:val="0077CC"/>
            <w:sz w:val="28"/>
            <w:u w:val="single"/>
            <w:shd w:val="clear" w:color="auto" w:fill="FFFFFF"/>
          </w:rPr>
          <w:t xml:space="preserve">New York Times has endorsed candidates in every </w:t>
        </w:r>
      </w:hyperlink>
      <w:hyperlink r:id="rId1647" w:history="1">
        <w:r>
          <w:rPr>
            <w:color w:val="0077CC"/>
            <w:sz w:val="28"/>
            <w:u w:val="single"/>
            <w:shd w:val="clear" w:color="auto" w:fill="FFFFFF"/>
          </w:rPr>
          <w:t>election</w:t>
        </w:r>
      </w:hyperlink>
      <w:hyperlink r:id="rId1648" w:history="1">
        <w:r>
          <w:rPr>
            <w:color w:val="0077CC"/>
            <w:sz w:val="28"/>
            <w:u w:val="single"/>
            <w:shd w:val="clear" w:color="auto" w:fill="FFFFFF"/>
          </w:rPr>
          <w:t xml:space="preserve"> since Eisenhower | </w:t>
        </w:r>
      </w:hyperlink>
      <w:hyperlink r:id="rId1649" w:history="1">
        <w:r>
          <w:rPr>
            <w:color w:val="0077CC"/>
            <w:sz w:val="28"/>
            <w:u w:val="single"/>
            <w:shd w:val="clear" w:color="auto" w:fill="FFFFFF"/>
          </w:rPr>
          <w:t>Fact check</w:t>
        </w:r>
      </w:hyperlink>
    </w:p>
    <w:p w14:paraId="20702C32" w14:textId="77777777" w:rsidR="000C43B5" w:rsidRDefault="00B01ADC">
      <w:pPr>
        <w:pStyle w:val="Normal41"/>
        <w:spacing w:before="120" w:line="260" w:lineRule="atLeast"/>
        <w:jc w:val="center"/>
      </w:pPr>
      <w:r>
        <w:rPr>
          <w:color w:val="000000"/>
        </w:rPr>
        <w:t>USA Today Online</w:t>
      </w:r>
    </w:p>
    <w:p w14:paraId="0A5C49D1" w14:textId="77777777" w:rsidR="000C43B5" w:rsidRDefault="00B01ADC">
      <w:pPr>
        <w:pStyle w:val="Normal41"/>
        <w:spacing w:before="120" w:line="260" w:lineRule="atLeast"/>
        <w:jc w:val="center"/>
      </w:pPr>
      <w:r>
        <w:rPr>
          <w:color w:val="000000"/>
        </w:rPr>
        <w:t>October 4, 2024 5:22 PM EST</w:t>
      </w:r>
    </w:p>
    <w:p w14:paraId="11888DA0" w14:textId="77777777" w:rsidR="000C43B5" w:rsidRDefault="000C43B5">
      <w:pPr>
        <w:pStyle w:val="Normal41"/>
        <w:spacing w:line="240" w:lineRule="atLeast"/>
        <w:jc w:val="both"/>
      </w:pPr>
      <w:bookmarkStart w:id="120" w:name="Bookmark_41"/>
      <w:bookmarkEnd w:id="120"/>
    </w:p>
    <w:p w14:paraId="3EADFD87" w14:textId="77777777" w:rsidR="000C43B5" w:rsidRDefault="00B01ADC">
      <w:pPr>
        <w:pStyle w:val="Normal41"/>
        <w:spacing w:before="120" w:line="220" w:lineRule="atLeast"/>
      </w:pPr>
      <w:r>
        <w:br/>
      </w:r>
      <w:r>
        <w:rPr>
          <w:color w:val="000000"/>
          <w:sz w:val="16"/>
        </w:rPr>
        <w:t>Copyright 2024 Gannett Media Corp  All Rights Reserved</w:t>
      </w:r>
    </w:p>
    <w:p w14:paraId="33E40C0B" w14:textId="77777777" w:rsidR="000C43B5" w:rsidRDefault="00B01ADC">
      <w:pPr>
        <w:pStyle w:val="Normal41"/>
        <w:spacing w:before="120" w:line="260" w:lineRule="atLeast"/>
      </w:pPr>
      <w:r>
        <w:rPr>
          <w:b/>
          <w:color w:val="000000"/>
        </w:rPr>
        <w:t>Length:</w:t>
      </w:r>
      <w:r>
        <w:rPr>
          <w:color w:val="000000"/>
        </w:rPr>
        <w:t> 527 words</w:t>
      </w:r>
    </w:p>
    <w:p w14:paraId="4EAEE055" w14:textId="77777777" w:rsidR="000C43B5" w:rsidRDefault="00B01ADC">
      <w:pPr>
        <w:pStyle w:val="Normal41"/>
        <w:keepNext/>
        <w:spacing w:before="240" w:line="340" w:lineRule="atLeast"/>
      </w:pPr>
      <w:bookmarkStart w:id="121" w:name="Body_39"/>
      <w:bookmarkEnd w:id="121"/>
      <w:r>
        <w:rPr>
          <w:b/>
          <w:color w:val="000000"/>
          <w:sz w:val="28"/>
        </w:rPr>
        <w:t>Body</w:t>
      </w:r>
    </w:p>
    <w:p w14:paraId="25E0EAA8" w14:textId="18D1811B" w:rsidR="000C43B5" w:rsidRDefault="00B01ADC">
      <w:pPr>
        <w:pStyle w:val="Normal41"/>
        <w:spacing w:line="60" w:lineRule="exact"/>
      </w:pPr>
      <w:r>
        <w:rPr>
          <w:noProof/>
        </w:rPr>
        <mc:AlternateContent>
          <mc:Choice Requires="wps">
            <w:drawing>
              <wp:anchor distT="0" distB="0" distL="114300" distR="114300" simplePos="0" relativeHeight="251792384" behindDoc="0" locked="0" layoutInCell="1" allowOverlap="1" wp14:anchorId="10ECF9D2" wp14:editId="30BB3448">
                <wp:simplePos x="0" y="0"/>
                <wp:positionH relativeFrom="column">
                  <wp:posOffset>0</wp:posOffset>
                </wp:positionH>
                <wp:positionV relativeFrom="paragraph">
                  <wp:posOffset>25400</wp:posOffset>
                </wp:positionV>
                <wp:extent cx="6502400" cy="0"/>
                <wp:effectExtent l="19050" t="15875" r="12700" b="12700"/>
                <wp:wrapTopAndBottom/>
                <wp:docPr id="367314332"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0E433" id="Line 180"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096F756" w14:textId="77777777" w:rsidR="000C43B5" w:rsidRDefault="000C43B5">
      <w:pPr>
        <w:pStyle w:val="Normal41"/>
      </w:pPr>
    </w:p>
    <w:p w14:paraId="7A9B82F1" w14:textId="77777777" w:rsidR="000C43B5" w:rsidRDefault="00B01ADC">
      <w:pPr>
        <w:pStyle w:val="Normal41"/>
        <w:spacing w:before="240" w:line="260" w:lineRule="atLeast"/>
      </w:pPr>
      <w:r>
        <w:rPr>
          <w:b/>
          <w:color w:val="000000"/>
        </w:rPr>
        <w:t>The claim: New York Times backing Harris is paper’s</w:t>
      </w:r>
      <w:r>
        <w:rPr>
          <w:b/>
          <w:color w:val="000000"/>
        </w:rPr>
        <w:t xml:space="preserve"> first presidential endorsement since Eisenhower</w:t>
      </w:r>
    </w:p>
    <w:p w14:paraId="3AFB5C8D" w14:textId="77777777" w:rsidR="000C43B5" w:rsidRDefault="00B01ADC">
      <w:pPr>
        <w:pStyle w:val="Normal41"/>
        <w:spacing w:before="200" w:line="260" w:lineRule="atLeast"/>
        <w:jc w:val="both"/>
      </w:pPr>
      <w:r>
        <w:rPr>
          <w:color w:val="000000"/>
        </w:rPr>
        <w:t>A Sept. 30 Threads post (</w:t>
      </w:r>
      <w:hyperlink r:id="rId1650" w:history="1">
        <w:r>
          <w:rPr>
            <w:color w:val="0077CC"/>
            <w:u w:val="single"/>
            <w:shd w:val="clear" w:color="auto" w:fill="FFFFFF"/>
          </w:rPr>
          <w:t>direct link</w:t>
        </w:r>
      </w:hyperlink>
      <w:r>
        <w:rPr>
          <w:color w:val="000000"/>
        </w:rPr>
        <w:t> </w:t>
      </w:r>
      <w:hyperlink r:id="rId1651" w:history="1">
        <w:r>
          <w:rPr>
            <w:color w:val="0077CC"/>
            <w:u w:val="single"/>
            <w:shd w:val="clear" w:color="auto" w:fill="FFFFFF"/>
          </w:rPr>
          <w:t>archive link)</w:t>
        </w:r>
      </w:hyperlink>
      <w:r>
        <w:rPr>
          <w:color w:val="000000"/>
        </w:rPr>
        <w:t xml:space="preserve"> includes a screenshot of the New York Times editorial board’</w:t>
      </w:r>
      <w:r>
        <w:rPr>
          <w:b/>
          <w:color w:val="000000"/>
        </w:rPr>
        <w:t>s</w:t>
      </w:r>
      <w:r>
        <w:rPr>
          <w:color w:val="000000"/>
        </w:rPr>
        <w:t xml:space="preserve"> endorsement of Vice President Kamala Harris in the 2024 presidential </w:t>
      </w:r>
      <w:r>
        <w:rPr>
          <w:b/>
          <w:color w:val="000000"/>
        </w:rPr>
        <w:t>election</w:t>
      </w:r>
      <w:r>
        <w:rPr>
          <w:color w:val="000000"/>
        </w:rPr>
        <w:t>.</w:t>
      </w:r>
    </w:p>
    <w:p w14:paraId="581A5095" w14:textId="77777777" w:rsidR="000C43B5" w:rsidRDefault="00B01ADC">
      <w:pPr>
        <w:pStyle w:val="Normal41"/>
        <w:spacing w:before="200" w:line="260" w:lineRule="atLeast"/>
        <w:jc w:val="both"/>
      </w:pPr>
      <w:r>
        <w:rPr>
          <w:color w:val="000000"/>
        </w:rPr>
        <w:t>“Not since Eisenhower has the NYT endorsed a candidate, that’</w:t>
      </w:r>
      <w:r>
        <w:rPr>
          <w:b/>
          <w:color w:val="000000"/>
        </w:rPr>
        <w:t>s</w:t>
      </w:r>
      <w:r>
        <w:rPr>
          <w:color w:val="000000"/>
        </w:rPr>
        <w:t xml:space="preserve"> how dangerous (former President Donald) Trump is to the world,” reads the post. </w:t>
      </w:r>
    </w:p>
    <w:p w14:paraId="04924949" w14:textId="77777777" w:rsidR="000C43B5" w:rsidRDefault="00B01ADC">
      <w:pPr>
        <w:pStyle w:val="Normal41"/>
        <w:spacing w:before="240" w:line="260" w:lineRule="atLeast"/>
        <w:jc w:val="both"/>
      </w:pPr>
      <w:r>
        <w:rPr>
          <w:color w:val="000000"/>
        </w:rPr>
        <w:t xml:space="preserve">It was shared more than 100 times in three days. Another version of the claim </w:t>
      </w:r>
      <w:hyperlink r:id="rId1652" w:history="1">
        <w:r>
          <w:rPr>
            <w:color w:val="0077CC"/>
            <w:u w:val="single"/>
            <w:shd w:val="clear" w:color="auto" w:fill="FFFFFF"/>
          </w:rPr>
          <w:t>spread widely on X, formerly Twitter</w:t>
        </w:r>
      </w:hyperlink>
      <w:r>
        <w:rPr>
          <w:color w:val="000000"/>
        </w:rPr>
        <w:t xml:space="preserve">. </w:t>
      </w:r>
    </w:p>
    <w:p w14:paraId="7B12313C" w14:textId="77777777" w:rsidR="000C43B5" w:rsidRDefault="00B01ADC">
      <w:pPr>
        <w:pStyle w:val="Normal41"/>
        <w:spacing w:before="240" w:line="260" w:lineRule="atLeast"/>
        <w:jc w:val="both"/>
      </w:pPr>
      <w:r>
        <w:rPr>
          <w:b/>
          <w:color w:val="000000"/>
        </w:rPr>
        <w:t>More from the Fact-Check Team:</w:t>
      </w:r>
      <w:hyperlink r:id="rId1653" w:history="1">
        <w:r>
          <w:rPr>
            <w:color w:val="0077CC"/>
            <w:u w:val="single"/>
            <w:shd w:val="clear" w:color="auto" w:fill="FFFFFF"/>
          </w:rPr>
          <w:t>How we pick and research claims</w:t>
        </w:r>
      </w:hyperlink>
      <w:r>
        <w:rPr>
          <w:color w:val="000000"/>
        </w:rPr>
        <w:t xml:space="preserve"> | </w:t>
      </w:r>
      <w:hyperlink r:id="rId1654" w:history="1">
        <w:r>
          <w:rPr>
            <w:color w:val="0077CC"/>
            <w:u w:val="single"/>
            <w:shd w:val="clear" w:color="auto" w:fill="FFFFFF"/>
          </w:rPr>
          <w:t>Email newsletter</w:t>
        </w:r>
      </w:hyperlink>
      <w:r>
        <w:rPr>
          <w:color w:val="000000"/>
        </w:rPr>
        <w:t xml:space="preserve"> | </w:t>
      </w:r>
      <w:hyperlink r:id="rId1655" w:history="1">
        <w:r>
          <w:rPr>
            <w:color w:val="0077CC"/>
            <w:u w:val="single"/>
            <w:shd w:val="clear" w:color="auto" w:fill="FFFFFF"/>
          </w:rPr>
          <w:t>Facebook page</w:t>
        </w:r>
      </w:hyperlink>
    </w:p>
    <w:p w14:paraId="03F7C216" w14:textId="77777777" w:rsidR="000C43B5" w:rsidRDefault="00B01ADC">
      <w:pPr>
        <w:pStyle w:val="Normal41"/>
        <w:spacing w:before="240" w:line="260" w:lineRule="atLeast"/>
      </w:pPr>
      <w:r>
        <w:rPr>
          <w:b/>
          <w:color w:val="000000"/>
        </w:rPr>
        <w:t>Our rating: False</w:t>
      </w:r>
    </w:p>
    <w:p w14:paraId="52DD8010" w14:textId="77777777" w:rsidR="000C43B5" w:rsidRDefault="00B01ADC">
      <w:pPr>
        <w:pStyle w:val="Normal41"/>
        <w:spacing w:before="200" w:line="260" w:lineRule="atLeast"/>
        <w:jc w:val="both"/>
      </w:pPr>
      <w:r>
        <w:rPr>
          <w:color w:val="000000"/>
        </w:rPr>
        <w:t xml:space="preserve">The newspaper has been endorsing presidential candidates since Abraham Lincoln in 1860, including in each </w:t>
      </w:r>
      <w:r>
        <w:rPr>
          <w:b/>
          <w:color w:val="000000"/>
        </w:rPr>
        <w:t>election</w:t>
      </w:r>
      <w:r>
        <w:rPr>
          <w:color w:val="000000"/>
        </w:rPr>
        <w:t xml:space="preserve"> since Dwight D. Eisenhower in 1956.</w:t>
      </w:r>
    </w:p>
    <w:p w14:paraId="1686B6E3" w14:textId="77777777" w:rsidR="000C43B5" w:rsidRDefault="00B01ADC">
      <w:pPr>
        <w:pStyle w:val="Normal41"/>
        <w:spacing w:before="240" w:line="260" w:lineRule="atLeast"/>
      </w:pPr>
      <w:r>
        <w:rPr>
          <w:b/>
          <w:color w:val="000000"/>
        </w:rPr>
        <w:t>Editorial board endorsed Biden in 2020</w:t>
      </w:r>
    </w:p>
    <w:p w14:paraId="4922EA78" w14:textId="77777777" w:rsidR="000C43B5" w:rsidRDefault="00B01ADC">
      <w:pPr>
        <w:pStyle w:val="Normal41"/>
        <w:spacing w:before="240" w:line="260" w:lineRule="atLeast"/>
        <w:jc w:val="both"/>
      </w:pPr>
      <w:r>
        <w:rPr>
          <w:color w:val="000000"/>
        </w:rPr>
        <w:t xml:space="preserve">The claim came on the same day the </w:t>
      </w:r>
      <w:hyperlink r:id="rId1656" w:history="1">
        <w:r>
          <w:rPr>
            <w:color w:val="0077CC"/>
            <w:u w:val="single"/>
            <w:shd w:val="clear" w:color="auto" w:fill="FFFFFF"/>
          </w:rPr>
          <w:t>New York Times editorial board endorsed Harris</w:t>
        </w:r>
      </w:hyperlink>
      <w:r>
        <w:rPr>
          <w:color w:val="000000"/>
        </w:rPr>
        <w:t xml:space="preserve"> in the 2024 presidential race. Its editorial described Harris as the “only patriotic choice for president,” citing Trump’</w:t>
      </w:r>
      <w:r>
        <w:rPr>
          <w:b/>
          <w:color w:val="000000"/>
        </w:rPr>
        <w:t>s</w:t>
      </w:r>
      <w:r>
        <w:rPr>
          <w:color w:val="000000"/>
        </w:rPr>
        <w:t xml:space="preserve"> </w:t>
      </w:r>
      <w:hyperlink r:id="rId1657" w:history="1">
        <w:r>
          <w:rPr>
            <w:color w:val="0077CC"/>
            <w:u w:val="single"/>
            <w:shd w:val="clear" w:color="auto" w:fill="FFFFFF"/>
          </w:rPr>
          <w:t>many criminal charges</w:t>
        </w:r>
      </w:hyperlink>
      <w:r>
        <w:rPr>
          <w:color w:val="000000"/>
        </w:rPr>
        <w:t xml:space="preserve"> and other factors the board deemed to be disqualifying. </w:t>
      </w:r>
    </w:p>
    <w:p w14:paraId="5B89ECC9" w14:textId="77777777" w:rsidR="000C43B5" w:rsidRDefault="00B01ADC">
      <w:pPr>
        <w:pStyle w:val="Normal41"/>
        <w:spacing w:before="200" w:line="260" w:lineRule="atLeast"/>
        <w:jc w:val="both"/>
      </w:pPr>
      <w:r>
        <w:rPr>
          <w:color w:val="000000"/>
        </w:rPr>
        <w:t>But it'</w:t>
      </w:r>
      <w:r>
        <w:rPr>
          <w:b/>
          <w:color w:val="000000"/>
        </w:rPr>
        <w:t>s</w:t>
      </w:r>
      <w:r>
        <w:rPr>
          <w:color w:val="000000"/>
        </w:rPr>
        <w:t xml:space="preserve"> far from the first time the New York Times has endorsed a candidate since Eisenhower in 1956.</w:t>
      </w:r>
    </w:p>
    <w:p w14:paraId="554DCA23" w14:textId="77777777" w:rsidR="000C43B5" w:rsidRDefault="00B01ADC">
      <w:pPr>
        <w:pStyle w:val="Normal41"/>
        <w:spacing w:before="240" w:line="260" w:lineRule="atLeast"/>
        <w:jc w:val="both"/>
      </w:pPr>
      <w:r>
        <w:rPr>
          <w:color w:val="000000"/>
        </w:rPr>
        <w:t>The paper'</w:t>
      </w:r>
      <w:r>
        <w:rPr>
          <w:b/>
          <w:color w:val="000000"/>
        </w:rPr>
        <w:t>s</w:t>
      </w:r>
      <w:r>
        <w:rPr>
          <w:color w:val="000000"/>
        </w:rPr>
        <w:t xml:space="preserve"> editorial board has done so in every presidential </w:t>
      </w:r>
      <w:r>
        <w:rPr>
          <w:b/>
          <w:color w:val="000000"/>
        </w:rPr>
        <w:t>election</w:t>
      </w:r>
      <w:r>
        <w:rPr>
          <w:color w:val="000000"/>
        </w:rPr>
        <w:t xml:space="preserve"> since then, </w:t>
      </w:r>
      <w:hyperlink r:id="rId1658" w:history="1">
        <w:r>
          <w:rPr>
            <w:color w:val="0077CC"/>
            <w:u w:val="single"/>
            <w:shd w:val="clear" w:color="auto" w:fill="FFFFFF"/>
          </w:rPr>
          <w:t>according to the newspaper itself</w:t>
        </w:r>
      </w:hyperlink>
      <w:r>
        <w:rPr>
          <w:color w:val="000000"/>
        </w:rPr>
        <w:t xml:space="preserve"> and </w:t>
      </w:r>
      <w:hyperlink r:id="rId1659" w:history="1">
        <w:r>
          <w:rPr>
            <w:color w:val="0077CC"/>
            <w:u w:val="single"/>
            <w:shd w:val="clear" w:color="auto" w:fill="FFFFFF"/>
          </w:rPr>
          <w:t>the American Presidency Project</w:t>
        </w:r>
      </w:hyperlink>
      <w:r>
        <w:rPr>
          <w:color w:val="000000"/>
        </w:rPr>
        <w:t xml:space="preserve">, an </w:t>
      </w:r>
      <w:hyperlink r:id="rId1660" w:history="1">
        <w:r>
          <w:rPr>
            <w:color w:val="0077CC"/>
            <w:u w:val="single"/>
            <w:shd w:val="clear" w:color="auto" w:fill="FFFFFF"/>
          </w:rPr>
          <w:t>online presidential document archive</w:t>
        </w:r>
      </w:hyperlink>
      <w:r>
        <w:rPr>
          <w:color w:val="000000"/>
        </w:rPr>
        <w:t xml:space="preserve"> from the University of California, Santa Barbara.</w:t>
      </w:r>
    </w:p>
    <w:p w14:paraId="245088DE" w14:textId="77777777" w:rsidR="000C43B5" w:rsidRDefault="00B01ADC">
      <w:pPr>
        <w:pStyle w:val="Normal41"/>
        <w:spacing w:before="240" w:line="260" w:lineRule="atLeast"/>
        <w:jc w:val="both"/>
      </w:pPr>
      <w:r>
        <w:rPr>
          <w:color w:val="000000"/>
        </w:rPr>
        <w:t xml:space="preserve">That includes candidates from </w:t>
      </w:r>
      <w:hyperlink r:id="rId1661" w:history="1">
        <w:r>
          <w:rPr>
            <w:color w:val="0077CC"/>
            <w:u w:val="single"/>
            <w:shd w:val="clear" w:color="auto" w:fill="FFFFFF"/>
          </w:rPr>
          <w:t>John F. Kennedy in 1960</w:t>
        </w:r>
      </w:hyperlink>
      <w:r>
        <w:rPr>
          <w:color w:val="000000"/>
        </w:rPr>
        <w:t xml:space="preserve"> to </w:t>
      </w:r>
      <w:hyperlink r:id="rId1662" w:history="1">
        <w:r>
          <w:rPr>
            <w:color w:val="0077CC"/>
            <w:u w:val="single"/>
            <w:shd w:val="clear" w:color="auto" w:fill="FFFFFF"/>
          </w:rPr>
          <w:t>President Joe Biden in 2020</w:t>
        </w:r>
      </w:hyperlink>
      <w:r>
        <w:rPr>
          <w:color w:val="000000"/>
        </w:rPr>
        <w:t xml:space="preserve">. Eisenhower was, however, </w:t>
      </w:r>
      <w:hyperlink r:id="rId1663" w:history="1">
        <w:r>
          <w:rPr>
            <w:color w:val="0077CC"/>
            <w:u w:val="single"/>
            <w:shd w:val="clear" w:color="auto" w:fill="FFFFFF"/>
          </w:rPr>
          <w:t>the last Republican presidential candidate</w:t>
        </w:r>
      </w:hyperlink>
      <w:r>
        <w:rPr>
          <w:color w:val="000000"/>
        </w:rPr>
        <w:t xml:space="preserve"> the board endorsed. The newspaper has endorsed presidential candidates </w:t>
      </w:r>
      <w:hyperlink r:id="rId1664" w:history="1">
        <w:r>
          <w:rPr>
            <w:color w:val="0077CC"/>
            <w:u w:val="single"/>
            <w:shd w:val="clear" w:color="auto" w:fill="FFFFFF"/>
          </w:rPr>
          <w:t>since 1860</w:t>
        </w:r>
      </w:hyperlink>
      <w:r>
        <w:rPr>
          <w:color w:val="000000"/>
        </w:rPr>
        <w:t>.</w:t>
      </w:r>
    </w:p>
    <w:p w14:paraId="409F728F" w14:textId="77777777" w:rsidR="000C43B5" w:rsidRDefault="00B01ADC">
      <w:pPr>
        <w:pStyle w:val="Normal41"/>
        <w:spacing w:before="240" w:line="260" w:lineRule="atLeast"/>
        <w:jc w:val="both"/>
      </w:pPr>
      <w:r>
        <w:rPr>
          <w:b/>
          <w:color w:val="000000"/>
        </w:rPr>
        <w:t>Fact check</w:t>
      </w:r>
      <w:r>
        <w:rPr>
          <w:color w:val="000000"/>
        </w:rPr>
        <w:t xml:space="preserve">: </w:t>
      </w:r>
      <w:hyperlink r:id="rId1665" w:history="1">
        <w:r>
          <w:rPr>
            <w:color w:val="0077CC"/>
            <w:u w:val="single"/>
            <w:shd w:val="clear" w:color="auto" w:fill="FFFFFF"/>
          </w:rPr>
          <w:t>Fake NYT opinion piece on teachers and bullying of unvaccinated students</w:t>
        </w:r>
      </w:hyperlink>
    </w:p>
    <w:p w14:paraId="3FFA9D7C" w14:textId="77777777" w:rsidR="000C43B5" w:rsidRDefault="00B01ADC">
      <w:pPr>
        <w:pStyle w:val="Normal41"/>
        <w:spacing w:before="240" w:line="260" w:lineRule="atLeast"/>
        <w:jc w:val="both"/>
      </w:pPr>
      <w:r>
        <w:rPr>
          <w:color w:val="000000"/>
        </w:rPr>
        <w:t xml:space="preserve">USA TODAY has debunked an array of claims related to endorsements in the 2024 presidential race, including false assertions that Taylor Swift </w:t>
      </w:r>
      <w:hyperlink r:id="rId1666" w:history="1">
        <w:r>
          <w:rPr>
            <w:color w:val="0077CC"/>
            <w:u w:val="single"/>
            <w:shd w:val="clear" w:color="auto" w:fill="FFFFFF"/>
          </w:rPr>
          <w:t>said she regrets endorsing Harris,</w:t>
        </w:r>
      </w:hyperlink>
      <w:r>
        <w:rPr>
          <w:color w:val="000000"/>
        </w:rPr>
        <w:t xml:space="preserve"> that </w:t>
      </w:r>
      <w:hyperlink r:id="rId1667" w:history="1">
        <w:r>
          <w:rPr>
            <w:color w:val="0077CC"/>
            <w:u w:val="single"/>
            <w:shd w:val="clear" w:color="auto" w:fill="FFFFFF"/>
          </w:rPr>
          <w:t>Usher refused to endorse Harris</w:t>
        </w:r>
      </w:hyperlink>
      <w:r>
        <w:rPr>
          <w:color w:val="000000"/>
        </w:rPr>
        <w:t xml:space="preserve"> on “The View” and that the </w:t>
      </w:r>
      <w:hyperlink r:id="rId1668" w:history="1">
        <w:r>
          <w:rPr>
            <w:color w:val="0077CC"/>
            <w:u w:val="single"/>
            <w:shd w:val="clear" w:color="auto" w:fill="FFFFFF"/>
          </w:rPr>
          <w:t>Philadelphia Eagles endorsed Harris</w:t>
        </w:r>
      </w:hyperlink>
      <w:r>
        <w:rPr>
          <w:color w:val="000000"/>
        </w:rPr>
        <w:t>.</w:t>
      </w:r>
    </w:p>
    <w:p w14:paraId="0C78671B" w14:textId="77777777" w:rsidR="000C43B5" w:rsidRDefault="00B01ADC">
      <w:pPr>
        <w:pStyle w:val="Normal41"/>
        <w:spacing w:before="200" w:line="260" w:lineRule="atLeast"/>
        <w:jc w:val="both"/>
      </w:pPr>
      <w:r>
        <w:rPr>
          <w:color w:val="000000"/>
        </w:rPr>
        <w:t xml:space="preserve">USA TODAY reached out to the user who shared the post for comment but did not </w:t>
      </w:r>
      <w:r>
        <w:rPr>
          <w:color w:val="000000"/>
        </w:rPr>
        <w:t>immediately receive a response.</w:t>
      </w:r>
    </w:p>
    <w:p w14:paraId="02182E1C" w14:textId="77777777" w:rsidR="000C43B5" w:rsidRDefault="00B01ADC">
      <w:pPr>
        <w:pStyle w:val="Normal41"/>
        <w:spacing w:before="240" w:line="260" w:lineRule="atLeast"/>
      </w:pPr>
      <w:r>
        <w:rPr>
          <w:b/>
          <w:color w:val="000000"/>
        </w:rPr>
        <w:t>Our fact-check sources:</w:t>
      </w:r>
    </w:p>
    <w:p w14:paraId="74AD9D98" w14:textId="77777777" w:rsidR="000C43B5" w:rsidRDefault="00B01ADC">
      <w:pPr>
        <w:pStyle w:val="Normal41"/>
        <w:numPr>
          <w:ilvl w:val="0"/>
          <w:numId w:val="114"/>
        </w:numPr>
        <w:spacing w:before="240" w:line="260" w:lineRule="atLeast"/>
        <w:jc w:val="both"/>
      </w:pPr>
      <w:r>
        <w:rPr>
          <w:color w:val="000000"/>
        </w:rPr>
        <w:t xml:space="preserve">The American Presidency Project, accessed Oct. 3, </w:t>
      </w:r>
      <w:hyperlink r:id="rId1669" w:history="1">
        <w:r>
          <w:rPr>
            <w:color w:val="0077CC"/>
            <w:u w:val="single"/>
            <w:shd w:val="clear" w:color="auto" w:fill="FFFFFF"/>
          </w:rPr>
          <w:t xml:space="preserve">General </w:t>
        </w:r>
      </w:hyperlink>
      <w:hyperlink r:id="rId1670" w:history="1">
        <w:r>
          <w:rPr>
            <w:b/>
            <w:color w:val="0077CC"/>
            <w:u w:val="single"/>
            <w:shd w:val="clear" w:color="auto" w:fill="FFFFFF"/>
          </w:rPr>
          <w:t>Election</w:t>
        </w:r>
      </w:hyperlink>
      <w:hyperlink r:id="rId1671" w:history="1">
        <w:r>
          <w:rPr>
            <w:color w:val="0077CC"/>
            <w:u w:val="single"/>
            <w:shd w:val="clear" w:color="auto" w:fill="FFFFFF"/>
          </w:rPr>
          <w:t xml:space="preserve"> Editorial Endorsements by the New York Times</w:t>
        </w:r>
      </w:hyperlink>
    </w:p>
    <w:p w14:paraId="4383BD9E" w14:textId="77777777" w:rsidR="000C43B5" w:rsidRDefault="00B01ADC">
      <w:pPr>
        <w:pStyle w:val="Normal41"/>
        <w:numPr>
          <w:ilvl w:val="0"/>
          <w:numId w:val="115"/>
        </w:numPr>
        <w:spacing w:before="240" w:line="260" w:lineRule="atLeast"/>
        <w:jc w:val="both"/>
      </w:pPr>
      <w:r>
        <w:rPr>
          <w:color w:val="000000"/>
        </w:rPr>
        <w:t xml:space="preserve">New York Times, Oct. 6, 2020, </w:t>
      </w:r>
      <w:hyperlink r:id="rId1672" w:history="1">
        <w:r>
          <w:rPr>
            <w:b/>
            <w:color w:val="0077CC"/>
            <w:u w:val="single"/>
            <w:shd w:val="clear" w:color="auto" w:fill="FFFFFF"/>
          </w:rPr>
          <w:t>Elect</w:t>
        </w:r>
      </w:hyperlink>
      <w:hyperlink r:id="rId1673" w:history="1">
        <w:r>
          <w:rPr>
            <w:color w:val="0077CC"/>
            <w:u w:val="single"/>
            <w:shd w:val="clear" w:color="auto" w:fill="FFFFFF"/>
          </w:rPr>
          <w:t xml:space="preserve"> Joe Biden, America</w:t>
        </w:r>
      </w:hyperlink>
    </w:p>
    <w:p w14:paraId="300E2872" w14:textId="77777777" w:rsidR="000C43B5" w:rsidRDefault="00B01ADC">
      <w:pPr>
        <w:pStyle w:val="Normal41"/>
        <w:numPr>
          <w:ilvl w:val="0"/>
          <w:numId w:val="116"/>
        </w:numPr>
        <w:spacing w:before="240" w:line="260" w:lineRule="atLeast"/>
        <w:jc w:val="both"/>
      </w:pPr>
      <w:r>
        <w:rPr>
          <w:color w:val="000000"/>
        </w:rPr>
        <w:t xml:space="preserve">New York Times, Sept. 24, 2016, </w:t>
      </w:r>
      <w:hyperlink r:id="rId1674" w:history="1">
        <w:r>
          <w:rPr>
            <w:color w:val="0077CC"/>
            <w:u w:val="single"/>
            <w:shd w:val="clear" w:color="auto" w:fill="FFFFFF"/>
          </w:rPr>
          <w:t xml:space="preserve">Hillary Clinton for President </w:t>
        </w:r>
      </w:hyperlink>
    </w:p>
    <w:p w14:paraId="2A327349" w14:textId="77777777" w:rsidR="000C43B5" w:rsidRDefault="00B01ADC">
      <w:pPr>
        <w:pStyle w:val="Normal41"/>
        <w:numPr>
          <w:ilvl w:val="0"/>
          <w:numId w:val="117"/>
        </w:numPr>
        <w:spacing w:before="240" w:line="260" w:lineRule="atLeast"/>
        <w:jc w:val="both"/>
      </w:pPr>
      <w:r>
        <w:rPr>
          <w:color w:val="000000"/>
        </w:rPr>
        <w:t xml:space="preserve">New York Times, Sept. 23, 2016, </w:t>
      </w:r>
      <w:hyperlink r:id="rId1675" w:history="1">
        <w:r>
          <w:rPr>
            <w:color w:val="0077CC"/>
            <w:u w:val="single"/>
            <w:shd w:val="clear" w:color="auto" w:fill="FFFFFF"/>
          </w:rPr>
          <w:t xml:space="preserve">New York Times Endorsements Through the Ages </w:t>
        </w:r>
      </w:hyperlink>
    </w:p>
    <w:p w14:paraId="6C7D7123" w14:textId="77777777" w:rsidR="000C43B5" w:rsidRDefault="00B01ADC">
      <w:pPr>
        <w:pStyle w:val="Normal41"/>
        <w:numPr>
          <w:ilvl w:val="0"/>
          <w:numId w:val="118"/>
        </w:numPr>
        <w:spacing w:before="240" w:line="260" w:lineRule="atLeast"/>
        <w:jc w:val="both"/>
      </w:pPr>
      <w:r>
        <w:rPr>
          <w:color w:val="000000"/>
        </w:rPr>
        <w:t xml:space="preserve">New York Times, Oct. 27, 2012, </w:t>
      </w:r>
      <w:hyperlink r:id="rId1676" w:history="1">
        <w:r>
          <w:rPr>
            <w:color w:val="0077CC"/>
            <w:u w:val="single"/>
            <w:shd w:val="clear" w:color="auto" w:fill="FFFFFF"/>
          </w:rPr>
          <w:t>Barack Obama for Re-</w:t>
        </w:r>
      </w:hyperlink>
      <w:hyperlink r:id="rId1677" w:history="1">
        <w:r>
          <w:rPr>
            <w:b/>
            <w:color w:val="0077CC"/>
            <w:u w:val="single"/>
            <w:shd w:val="clear" w:color="auto" w:fill="FFFFFF"/>
          </w:rPr>
          <w:t>election</w:t>
        </w:r>
      </w:hyperlink>
    </w:p>
    <w:p w14:paraId="236A3FB5" w14:textId="77777777" w:rsidR="000C43B5" w:rsidRDefault="00B01ADC">
      <w:pPr>
        <w:pStyle w:val="Normal41"/>
        <w:numPr>
          <w:ilvl w:val="0"/>
          <w:numId w:val="119"/>
        </w:numPr>
        <w:spacing w:before="240" w:line="260" w:lineRule="atLeast"/>
        <w:jc w:val="both"/>
      </w:pPr>
      <w:r>
        <w:rPr>
          <w:color w:val="000000"/>
        </w:rPr>
        <w:t xml:space="preserve">New York Times, Oct. 23, 2008, </w:t>
      </w:r>
      <w:hyperlink r:id="rId1678" w:history="1">
        <w:r>
          <w:rPr>
            <w:color w:val="0077CC"/>
            <w:u w:val="single"/>
            <w:shd w:val="clear" w:color="auto" w:fill="FFFFFF"/>
          </w:rPr>
          <w:t>Barack Obama for President</w:t>
        </w:r>
      </w:hyperlink>
    </w:p>
    <w:p w14:paraId="3E1ABD20" w14:textId="77777777" w:rsidR="000C43B5" w:rsidRDefault="00B01ADC">
      <w:pPr>
        <w:pStyle w:val="Normal41"/>
        <w:numPr>
          <w:ilvl w:val="0"/>
          <w:numId w:val="120"/>
        </w:numPr>
        <w:spacing w:before="240" w:line="260" w:lineRule="atLeast"/>
        <w:jc w:val="both"/>
      </w:pPr>
      <w:r>
        <w:rPr>
          <w:color w:val="000000"/>
        </w:rPr>
        <w:t xml:space="preserve">New York Times, Oct. 17, 2004, </w:t>
      </w:r>
      <w:hyperlink r:id="rId1679" w:history="1">
        <w:r>
          <w:rPr>
            <w:color w:val="0077CC"/>
            <w:u w:val="single"/>
            <w:shd w:val="clear" w:color="auto" w:fill="FFFFFF"/>
          </w:rPr>
          <w:t>John Kerry for President</w:t>
        </w:r>
      </w:hyperlink>
    </w:p>
    <w:p w14:paraId="22D63B36" w14:textId="77777777" w:rsidR="000C43B5" w:rsidRDefault="00B01ADC">
      <w:pPr>
        <w:pStyle w:val="Normal41"/>
        <w:spacing w:before="240" w:line="260" w:lineRule="atLeast"/>
        <w:jc w:val="both"/>
      </w:pPr>
      <w:r>
        <w:rPr>
          <w:i/>
          <w:color w:val="000000"/>
        </w:rPr>
        <w:t xml:space="preserve">Thank you for supporting our journalism. You can </w:t>
      </w:r>
      <w:hyperlink r:id="rId1680" w:history="1">
        <w:r>
          <w:rPr>
            <w:color w:val="0077CC"/>
            <w:u w:val="single"/>
            <w:shd w:val="clear" w:color="auto" w:fill="FFFFFF"/>
          </w:rPr>
          <w:t>subscribe to our print edition, ad-free app or e-newspaper here</w:t>
        </w:r>
      </w:hyperlink>
      <w:r>
        <w:rPr>
          <w:i/>
          <w:color w:val="000000"/>
        </w:rPr>
        <w:t>.</w:t>
      </w:r>
    </w:p>
    <w:p w14:paraId="0FAA3E24" w14:textId="77777777" w:rsidR="000C43B5" w:rsidRDefault="00B01ADC">
      <w:pPr>
        <w:pStyle w:val="Normal41"/>
        <w:spacing w:before="240" w:line="260" w:lineRule="atLeast"/>
        <w:jc w:val="both"/>
      </w:pPr>
      <w:r>
        <w:rPr>
          <w:i/>
          <w:color w:val="000000"/>
        </w:rPr>
        <w:t xml:space="preserve">USA TODAY is a </w:t>
      </w:r>
      <w:hyperlink r:id="rId1681"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682" w:history="1">
        <w:r>
          <w:rPr>
            <w:color w:val="0077CC"/>
            <w:u w:val="single"/>
            <w:shd w:val="clear" w:color="auto" w:fill="FFFFFF"/>
          </w:rPr>
          <w:t>grant from Meta</w:t>
        </w:r>
      </w:hyperlink>
      <w:r>
        <w:rPr>
          <w:i/>
          <w:color w:val="000000"/>
        </w:rPr>
        <w:t>.</w:t>
      </w:r>
    </w:p>
    <w:p w14:paraId="111EB569" w14:textId="77777777" w:rsidR="000C43B5" w:rsidRDefault="00B01ADC">
      <w:pPr>
        <w:pStyle w:val="Normal41"/>
        <w:spacing w:before="240" w:line="260" w:lineRule="atLeast"/>
        <w:jc w:val="both"/>
      </w:pPr>
      <w:r>
        <w:rPr>
          <w:i/>
          <w:color w:val="000000"/>
        </w:rPr>
        <w:t xml:space="preserve">This article originally appeared on USA TODAY: </w:t>
      </w:r>
      <w:hyperlink r:id="rId1683" w:history="1">
        <w:r>
          <w:rPr>
            <w:color w:val="0077CC"/>
            <w:u w:val="single"/>
            <w:shd w:val="clear" w:color="auto" w:fill="FFFFFF"/>
          </w:rPr>
          <w:t xml:space="preserve">New York Times has endorsed candidates in every </w:t>
        </w:r>
      </w:hyperlink>
      <w:hyperlink r:id="rId1684" w:history="1">
        <w:r>
          <w:rPr>
            <w:b/>
            <w:color w:val="0077CC"/>
            <w:u w:val="single"/>
            <w:shd w:val="clear" w:color="auto" w:fill="FFFFFF"/>
          </w:rPr>
          <w:t>election</w:t>
        </w:r>
      </w:hyperlink>
      <w:hyperlink r:id="rId1685" w:history="1">
        <w:r>
          <w:rPr>
            <w:color w:val="0077CC"/>
            <w:u w:val="single"/>
            <w:shd w:val="clear" w:color="auto" w:fill="FFFFFF"/>
          </w:rPr>
          <w:t xml:space="preserve"> since Eisenhower | </w:t>
        </w:r>
      </w:hyperlink>
      <w:hyperlink r:id="rId1686" w:history="1">
        <w:r>
          <w:rPr>
            <w:b/>
            <w:color w:val="0077CC"/>
            <w:u w:val="single"/>
            <w:shd w:val="clear" w:color="auto" w:fill="FFFFFF"/>
          </w:rPr>
          <w:t>Fact check</w:t>
        </w:r>
      </w:hyperlink>
    </w:p>
    <w:p w14:paraId="622237D0" w14:textId="77777777" w:rsidR="000C43B5" w:rsidRDefault="00B01ADC">
      <w:pPr>
        <w:pStyle w:val="Normal41"/>
        <w:keepNext/>
        <w:spacing w:before="240" w:line="340" w:lineRule="atLeast"/>
      </w:pPr>
      <w:bookmarkStart w:id="122" w:name="Classification_39"/>
      <w:bookmarkEnd w:id="122"/>
      <w:r>
        <w:rPr>
          <w:b/>
          <w:color w:val="000000"/>
          <w:sz w:val="28"/>
        </w:rPr>
        <w:t>Classification</w:t>
      </w:r>
    </w:p>
    <w:p w14:paraId="55C40904" w14:textId="09C32D74" w:rsidR="000C43B5" w:rsidRDefault="00B01ADC">
      <w:pPr>
        <w:pStyle w:val="Normal41"/>
        <w:spacing w:line="60" w:lineRule="exact"/>
      </w:pPr>
      <w:r>
        <w:rPr>
          <w:noProof/>
        </w:rPr>
        <mc:AlternateContent>
          <mc:Choice Requires="wps">
            <w:drawing>
              <wp:anchor distT="0" distB="0" distL="114300" distR="114300" simplePos="0" relativeHeight="251793408" behindDoc="0" locked="0" layoutInCell="1" allowOverlap="1" wp14:anchorId="6E3895AC" wp14:editId="7A25733F">
                <wp:simplePos x="0" y="0"/>
                <wp:positionH relativeFrom="column">
                  <wp:posOffset>0</wp:posOffset>
                </wp:positionH>
                <wp:positionV relativeFrom="paragraph">
                  <wp:posOffset>25400</wp:posOffset>
                </wp:positionV>
                <wp:extent cx="6502400" cy="0"/>
                <wp:effectExtent l="19050" t="15875" r="12700" b="12700"/>
                <wp:wrapTopAndBottom/>
                <wp:docPr id="1611311563"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EB3297" id="Line 181"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C9AD237" w14:textId="77777777" w:rsidR="000C43B5" w:rsidRDefault="000C43B5">
      <w:pPr>
        <w:pStyle w:val="Normal41"/>
        <w:spacing w:line="120" w:lineRule="exact"/>
      </w:pPr>
    </w:p>
    <w:p w14:paraId="3A7F7A2C" w14:textId="77777777" w:rsidR="000C43B5" w:rsidRDefault="00B01ADC">
      <w:pPr>
        <w:pStyle w:val="Normal41"/>
        <w:spacing w:line="260" w:lineRule="atLeast"/>
      </w:pPr>
      <w:r>
        <w:rPr>
          <w:b/>
          <w:color w:val="000000"/>
        </w:rPr>
        <w:t>Language:</w:t>
      </w:r>
      <w:r>
        <w:rPr>
          <w:color w:val="000000"/>
        </w:rPr>
        <w:t> ENGLISH</w:t>
      </w:r>
    </w:p>
    <w:p w14:paraId="477EBCEE" w14:textId="77777777" w:rsidR="000C43B5" w:rsidRDefault="00B01ADC">
      <w:pPr>
        <w:pStyle w:val="Normal41"/>
        <w:spacing w:before="240" w:line="260" w:lineRule="atLeast"/>
      </w:pPr>
      <w:r>
        <w:br/>
      </w:r>
      <w:r>
        <w:rPr>
          <w:b/>
          <w:color w:val="000000"/>
        </w:rPr>
        <w:t>Publication-Type:</w:t>
      </w:r>
      <w:r>
        <w:rPr>
          <w:color w:val="000000"/>
        </w:rPr>
        <w:t> Web Publication</w:t>
      </w:r>
    </w:p>
    <w:p w14:paraId="6422D338" w14:textId="77777777" w:rsidR="000C43B5" w:rsidRDefault="00B01ADC">
      <w:pPr>
        <w:pStyle w:val="Normal41"/>
        <w:spacing w:before="240" w:line="260" w:lineRule="atLeast"/>
      </w:pPr>
      <w:r>
        <w:br/>
      </w:r>
      <w:r>
        <w:rPr>
          <w:b/>
          <w:color w:val="000000"/>
        </w:rPr>
        <w:t>Journal Code:</w:t>
      </w:r>
      <w:r>
        <w:rPr>
          <w:color w:val="000000"/>
        </w:rPr>
        <w:t> 666052891</w:t>
      </w:r>
    </w:p>
    <w:p w14:paraId="270E069A" w14:textId="77777777" w:rsidR="000C43B5" w:rsidRDefault="00B01ADC">
      <w:pPr>
        <w:pStyle w:val="Normal41"/>
        <w:spacing w:before="240" w:line="260" w:lineRule="atLeast"/>
      </w:pPr>
      <w:r>
        <w:br/>
      </w:r>
      <w:r>
        <w:rPr>
          <w:b/>
          <w:color w:val="000000"/>
        </w:rPr>
        <w:t>Subject:</w:t>
      </w:r>
      <w:r>
        <w:rPr>
          <w:color w:val="000000"/>
        </w:rPr>
        <w:t xml:space="preserve"> EDITORIALS &amp; OPINIONS (99%); HEADS OF GOVERNMENT </w:t>
      </w:r>
      <w:r>
        <w:rPr>
          <w:b/>
          <w:color w:val="000000"/>
        </w:rPr>
        <w:t>ELECTIONS</w:t>
      </w:r>
      <w:r>
        <w:rPr>
          <w:color w:val="000000"/>
        </w:rPr>
        <w:t xml:space="preserve"> (92%); CAMPAIGNS &amp; </w:t>
      </w:r>
      <w:r>
        <w:rPr>
          <w:b/>
          <w:color w:val="000000"/>
        </w:rPr>
        <w:t>ELECTIONS</w:t>
      </w:r>
      <w:r>
        <w:rPr>
          <w:color w:val="000000"/>
        </w:rPr>
        <w:t xml:space="preserve"> (90%); </w:t>
      </w:r>
      <w:r>
        <w:rPr>
          <w:b/>
          <w:color w:val="000000"/>
        </w:rPr>
        <w:t>ELECTIONS</w:t>
      </w:r>
      <w:r>
        <w:rPr>
          <w:color w:val="000000"/>
        </w:rPr>
        <w:t xml:space="preserve"> (90%); </w:t>
      </w:r>
      <w:r>
        <w:rPr>
          <w:b/>
          <w:color w:val="000000"/>
        </w:rPr>
        <w:t>FACT CHECKING</w:t>
      </w:r>
      <w:r>
        <w:rPr>
          <w:color w:val="000000"/>
        </w:rPr>
        <w:t xml:space="preserve"> (90%); INTERNET SOCIAL NETWORKING (90%); POLITICAL CANDIDATES (90%); US PRESIDENTIAL CANDIDATES 2008 (90%); US PRESIDENTIAL CANDIDATES 2012 (90%); US PRESIDENTIAL CANDIDATES 2024 (90%); US PRESIDENTIAL </w:t>
      </w:r>
      <w:r>
        <w:rPr>
          <w:b/>
          <w:color w:val="000000"/>
        </w:rPr>
        <w:t>ELECTIONS</w:t>
      </w:r>
      <w:r>
        <w:rPr>
          <w:color w:val="000000"/>
        </w:rPr>
        <w:t xml:space="preserve"> (90%); US PRESIDENTS (89%); BIPARTISANSHIP (78%); </w:t>
      </w:r>
      <w:r>
        <w:rPr>
          <w:b/>
          <w:color w:val="000000"/>
        </w:rPr>
        <w:t>ELECTIONS</w:t>
      </w:r>
      <w:r>
        <w:rPr>
          <w:color w:val="000000"/>
        </w:rPr>
        <w:t xml:space="preserve"> &amp; POLITICS (78%); JOURNALISM (78%); US PRESIDENTIAL CANDIDATES 2016 (78%); PRINT JOURNALISM (74%); CRIME, LAW ENF</w:t>
      </w:r>
      <w:r>
        <w:rPr>
          <w:color w:val="000000"/>
        </w:rPr>
        <w:t>ORCEMENT &amp; CORRECTIONS (52%)</w:t>
      </w:r>
    </w:p>
    <w:p w14:paraId="60201411" w14:textId="77777777" w:rsidR="000C43B5" w:rsidRDefault="00B01ADC">
      <w:pPr>
        <w:pStyle w:val="Normal41"/>
        <w:spacing w:before="240" w:line="260" w:lineRule="atLeast"/>
      </w:pPr>
      <w:r>
        <w:br/>
      </w:r>
      <w:r>
        <w:rPr>
          <w:b/>
          <w:color w:val="000000"/>
        </w:rPr>
        <w:t>Company:</w:t>
      </w:r>
      <w:r>
        <w:rPr>
          <w:color w:val="000000"/>
        </w:rPr>
        <w:t>  NEW YORK TIMES CO (92%);  META PLATFORMS INC (56%)</w:t>
      </w:r>
    </w:p>
    <w:p w14:paraId="49AEAD03" w14:textId="77777777" w:rsidR="000C43B5" w:rsidRDefault="00B01ADC">
      <w:pPr>
        <w:pStyle w:val="Normal41"/>
        <w:spacing w:before="240" w:line="260" w:lineRule="atLeast"/>
      </w:pPr>
      <w:r>
        <w:br/>
      </w:r>
      <w:r>
        <w:rPr>
          <w:b/>
          <w:color w:val="000000"/>
        </w:rPr>
        <w:t>Ticker:</w:t>
      </w:r>
      <w:r>
        <w:rPr>
          <w:color w:val="000000"/>
        </w:rPr>
        <w:t> NYT (NYSE) (92%); META (NASDAQ) (56%)</w:t>
      </w:r>
    </w:p>
    <w:p w14:paraId="4D3027F4" w14:textId="77777777" w:rsidR="000C43B5" w:rsidRDefault="00B01ADC">
      <w:pPr>
        <w:pStyle w:val="Normal41"/>
        <w:spacing w:before="240" w:line="260" w:lineRule="atLeast"/>
      </w:pPr>
      <w:r>
        <w:br/>
      </w:r>
      <w:r>
        <w:rPr>
          <w:b/>
          <w:color w:val="000000"/>
        </w:rPr>
        <w:t>Industry:</w:t>
      </w:r>
      <w:r>
        <w:rPr>
          <w:color w:val="000000"/>
        </w:rPr>
        <w:t> NAICS516210 MEDIA STREAMING DIST SVCS, SOCIAL NETWORKS, AND OTHER MEDIA NETWORKS AND CONTENT PROVIDERS (56%); SIC7374 COMPUTER PROCESSING &amp; DATA PREPARATION &amp; PROCESSING SERVICES (56%); INTERNET SOCIAL NETWORKING (90%); ELECTRONIC PUBLISHING (78%); PRINT JOURNALISM (74%)</w:t>
      </w:r>
    </w:p>
    <w:p w14:paraId="4B7989A4" w14:textId="77777777" w:rsidR="000C43B5" w:rsidRDefault="00B01ADC">
      <w:pPr>
        <w:pStyle w:val="Normal41"/>
        <w:spacing w:before="240" w:line="260" w:lineRule="atLeast"/>
      </w:pPr>
      <w:r>
        <w:br/>
      </w:r>
      <w:r>
        <w:rPr>
          <w:b/>
          <w:color w:val="000000"/>
        </w:rPr>
        <w:t>Person:</w:t>
      </w:r>
      <w:r>
        <w:rPr>
          <w:color w:val="000000"/>
        </w:rPr>
        <w:t> BARACK OBAMA (89%); JOE BIDEN (89%); HILLARY RODHAM CLINTON (79%); JOHN F KENNEDY (79%); JOHN KERRY (79%); KAMALA HARRIS (79%)</w:t>
      </w:r>
    </w:p>
    <w:p w14:paraId="10A235CB" w14:textId="77777777" w:rsidR="000C43B5" w:rsidRDefault="00B01ADC">
      <w:pPr>
        <w:pStyle w:val="Normal41"/>
        <w:spacing w:before="240" w:line="260" w:lineRule="atLeast"/>
      </w:pPr>
      <w:r>
        <w:br/>
      </w:r>
      <w:r>
        <w:rPr>
          <w:b/>
          <w:color w:val="000000"/>
        </w:rPr>
        <w:t>Geographic:</w:t>
      </w:r>
      <w:r>
        <w:rPr>
          <w:color w:val="000000"/>
        </w:rPr>
        <w:t> PHILADELPHIA, PA, USA (69%); SANTA BARBARA, CA, USA (54%); CALIFORNIA, USA (79%); UNITED STATES (94%); EUROPE (90%); ITALY (79%); SOUTHERN EUROPE (59%); Provincia di Salerno; Italy; Europe, Southern Europe; Americas, Northern America</w:t>
      </w:r>
    </w:p>
    <w:p w14:paraId="39F65EB9" w14:textId="77777777" w:rsidR="000C43B5" w:rsidRDefault="00B01ADC">
      <w:pPr>
        <w:pStyle w:val="Normal41"/>
        <w:spacing w:before="240" w:line="260" w:lineRule="atLeast"/>
      </w:pPr>
      <w:r>
        <w:br/>
      </w:r>
      <w:r>
        <w:rPr>
          <w:b/>
          <w:color w:val="000000"/>
        </w:rPr>
        <w:t>Load-Date:</w:t>
      </w:r>
      <w:r>
        <w:rPr>
          <w:color w:val="000000"/>
        </w:rPr>
        <w:t> October 4, 2024</w:t>
      </w:r>
    </w:p>
    <w:p w14:paraId="3B9CBEF7" w14:textId="77777777" w:rsidR="000C43B5" w:rsidRDefault="000C43B5">
      <w:pPr>
        <w:pStyle w:val="Normal41"/>
      </w:pPr>
    </w:p>
    <w:p w14:paraId="0756E8D1" w14:textId="0D43F3CE" w:rsidR="000C43B5" w:rsidRDefault="00B01ADC">
      <w:pPr>
        <w:pStyle w:val="Normal41"/>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94432" behindDoc="0" locked="0" layoutInCell="1" allowOverlap="1" wp14:anchorId="0BD2E405" wp14:editId="59AE42C2">
                <wp:simplePos x="0" y="0"/>
                <wp:positionH relativeFrom="column">
                  <wp:posOffset>0</wp:posOffset>
                </wp:positionH>
                <wp:positionV relativeFrom="paragraph">
                  <wp:posOffset>127000</wp:posOffset>
                </wp:positionV>
                <wp:extent cx="6502400" cy="0"/>
                <wp:effectExtent l="9525" t="12700" r="12700" b="6350"/>
                <wp:wrapNone/>
                <wp:docPr id="871548733"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48550" id="Line 182"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2C2E60A9" w14:textId="77777777" w:rsidR="000C43B5" w:rsidRDefault="000C43B5">
      <w:pPr>
        <w:pStyle w:val="Normal42"/>
        <w:sectPr w:rsidR="000C43B5">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gutter="0"/>
          <w:cols w:space="720"/>
          <w:titlePg/>
        </w:sectPr>
      </w:pPr>
    </w:p>
    <w:p w14:paraId="0A3EF8DB" w14:textId="77777777" w:rsidR="000C43B5" w:rsidRDefault="000C43B5">
      <w:pPr>
        <w:pStyle w:val="Normal42"/>
      </w:pPr>
    </w:p>
    <w:p w14:paraId="2CDDABA6" w14:textId="351A20E4" w:rsidR="000C43B5" w:rsidRDefault="00B01ADC">
      <w:pPr>
        <w:pStyle w:val="Normal42"/>
      </w:pPr>
      <w:r>
        <w:rPr>
          <w:noProof/>
        </w:rPr>
        <w:drawing>
          <wp:inline distT="0" distB="0" distL="0" distR="0" wp14:anchorId="34824319" wp14:editId="12A09252">
            <wp:extent cx="1879600" cy="381000"/>
            <wp:effectExtent l="0" t="0" r="0" b="0"/>
            <wp:docPr id="50" name="Picture 10"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F0EBAB9" w14:textId="77777777" w:rsidR="000C43B5" w:rsidRDefault="00B01ADC">
      <w:pPr>
        <w:pStyle w:val="Heading140"/>
        <w:keepNext w:val="0"/>
        <w:spacing w:after="200" w:line="340" w:lineRule="atLeast"/>
        <w:jc w:val="center"/>
      </w:pPr>
      <w:hyperlink r:id="rId1693" w:history="1">
        <w:r>
          <w:rPr>
            <w:color w:val="0077CC"/>
            <w:sz w:val="28"/>
            <w:u w:val="single"/>
            <w:shd w:val="clear" w:color="auto" w:fill="FFFFFF"/>
          </w:rPr>
          <w:t xml:space="preserve">Trump still being prosecuted in classified docs, </w:t>
        </w:r>
      </w:hyperlink>
      <w:hyperlink r:id="rId1694" w:history="1">
        <w:r>
          <w:rPr>
            <w:color w:val="0077CC"/>
            <w:sz w:val="28"/>
            <w:u w:val="single"/>
            <w:shd w:val="clear" w:color="auto" w:fill="FFFFFF"/>
          </w:rPr>
          <w:t>election</w:t>
        </w:r>
      </w:hyperlink>
      <w:hyperlink r:id="rId1695" w:history="1">
        <w:r>
          <w:rPr>
            <w:color w:val="0077CC"/>
            <w:sz w:val="28"/>
            <w:u w:val="single"/>
            <w:shd w:val="clear" w:color="auto" w:fill="FFFFFF"/>
          </w:rPr>
          <w:t xml:space="preserve"> interference cases | </w:t>
        </w:r>
      </w:hyperlink>
      <w:hyperlink r:id="rId1696" w:history="1">
        <w:r>
          <w:rPr>
            <w:color w:val="0077CC"/>
            <w:sz w:val="28"/>
            <w:u w:val="single"/>
            <w:shd w:val="clear" w:color="auto" w:fill="FFFFFF"/>
          </w:rPr>
          <w:t>Fact check</w:t>
        </w:r>
      </w:hyperlink>
    </w:p>
    <w:p w14:paraId="031E26A0" w14:textId="77777777" w:rsidR="000C43B5" w:rsidRDefault="00B01ADC">
      <w:pPr>
        <w:pStyle w:val="Normal42"/>
        <w:spacing w:before="120" w:line="260" w:lineRule="atLeast"/>
        <w:jc w:val="center"/>
      </w:pPr>
      <w:r>
        <w:rPr>
          <w:color w:val="000000"/>
        </w:rPr>
        <w:t>USA Today Online</w:t>
      </w:r>
    </w:p>
    <w:p w14:paraId="36BC6C51" w14:textId="77777777" w:rsidR="000C43B5" w:rsidRDefault="00B01ADC">
      <w:pPr>
        <w:pStyle w:val="Normal42"/>
        <w:spacing w:before="120" w:line="260" w:lineRule="atLeast"/>
        <w:jc w:val="center"/>
      </w:pPr>
      <w:r>
        <w:rPr>
          <w:color w:val="000000"/>
        </w:rPr>
        <w:t>March 19, 2024</w:t>
      </w:r>
    </w:p>
    <w:p w14:paraId="75942F00" w14:textId="77777777" w:rsidR="000C43B5" w:rsidRDefault="000C43B5">
      <w:pPr>
        <w:pStyle w:val="Normal42"/>
        <w:spacing w:line="240" w:lineRule="atLeast"/>
        <w:jc w:val="both"/>
      </w:pPr>
      <w:bookmarkStart w:id="123" w:name="Bookmark_42"/>
      <w:bookmarkEnd w:id="123"/>
    </w:p>
    <w:p w14:paraId="50DC0018" w14:textId="77777777" w:rsidR="000C43B5" w:rsidRDefault="00B01ADC">
      <w:pPr>
        <w:pStyle w:val="Normal42"/>
        <w:spacing w:before="120" w:line="220" w:lineRule="atLeast"/>
      </w:pPr>
      <w:r>
        <w:br/>
      </w:r>
      <w:r>
        <w:rPr>
          <w:color w:val="000000"/>
          <w:sz w:val="16"/>
        </w:rPr>
        <w:t>Copyright 2024 Gannett Media Corp  All Rights Reserved</w:t>
      </w:r>
    </w:p>
    <w:p w14:paraId="22FC848B" w14:textId="77777777" w:rsidR="000C43B5" w:rsidRDefault="00B01ADC">
      <w:pPr>
        <w:pStyle w:val="Normal42"/>
        <w:spacing w:before="120" w:line="260" w:lineRule="atLeast"/>
      </w:pPr>
      <w:r>
        <w:rPr>
          <w:b/>
          <w:color w:val="000000"/>
        </w:rPr>
        <w:t>Length:</w:t>
      </w:r>
      <w:r>
        <w:rPr>
          <w:color w:val="000000"/>
        </w:rPr>
        <w:t> 645 words</w:t>
      </w:r>
    </w:p>
    <w:p w14:paraId="4C758A95" w14:textId="77777777" w:rsidR="000C43B5" w:rsidRDefault="00B01ADC">
      <w:pPr>
        <w:pStyle w:val="Normal42"/>
        <w:spacing w:before="120" w:line="260" w:lineRule="atLeast"/>
      </w:pPr>
      <w:r>
        <w:rPr>
          <w:b/>
          <w:color w:val="000000"/>
        </w:rPr>
        <w:t>Byline:</w:t>
      </w:r>
      <w:r>
        <w:rPr>
          <w:color w:val="000000"/>
        </w:rPr>
        <w:t> Chris Mueller, USA TODAY</w:t>
      </w:r>
    </w:p>
    <w:p w14:paraId="545257E9" w14:textId="77777777" w:rsidR="000C43B5" w:rsidRDefault="00B01ADC">
      <w:pPr>
        <w:pStyle w:val="Normal42"/>
        <w:keepNext/>
        <w:spacing w:before="240" w:line="340" w:lineRule="atLeast"/>
      </w:pPr>
      <w:bookmarkStart w:id="124" w:name="Body_40"/>
      <w:bookmarkEnd w:id="124"/>
      <w:r>
        <w:rPr>
          <w:b/>
          <w:color w:val="000000"/>
          <w:sz w:val="28"/>
        </w:rPr>
        <w:t>Body</w:t>
      </w:r>
    </w:p>
    <w:p w14:paraId="7603610E" w14:textId="0ED65341" w:rsidR="000C43B5" w:rsidRDefault="00B01ADC">
      <w:pPr>
        <w:pStyle w:val="Normal42"/>
        <w:spacing w:line="60" w:lineRule="exact"/>
      </w:pPr>
      <w:r>
        <w:rPr>
          <w:noProof/>
        </w:rPr>
        <mc:AlternateContent>
          <mc:Choice Requires="wps">
            <w:drawing>
              <wp:anchor distT="0" distB="0" distL="114300" distR="114300" simplePos="0" relativeHeight="251795456" behindDoc="0" locked="0" layoutInCell="1" allowOverlap="1" wp14:anchorId="0454E12A" wp14:editId="591ED4CB">
                <wp:simplePos x="0" y="0"/>
                <wp:positionH relativeFrom="column">
                  <wp:posOffset>0</wp:posOffset>
                </wp:positionH>
                <wp:positionV relativeFrom="paragraph">
                  <wp:posOffset>25400</wp:posOffset>
                </wp:positionV>
                <wp:extent cx="6502400" cy="0"/>
                <wp:effectExtent l="19050" t="15875" r="12700" b="12700"/>
                <wp:wrapTopAndBottom/>
                <wp:docPr id="371853074"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295D3" id="Line 184"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AAF4700" w14:textId="77777777" w:rsidR="000C43B5" w:rsidRDefault="000C43B5">
      <w:pPr>
        <w:pStyle w:val="Normal42"/>
      </w:pPr>
    </w:p>
    <w:p w14:paraId="3143C103" w14:textId="77777777" w:rsidR="000C43B5" w:rsidRDefault="00B01ADC">
      <w:pPr>
        <w:pStyle w:val="Normal42"/>
        <w:spacing w:before="240" w:line="260" w:lineRule="atLeast"/>
      </w:pPr>
      <w:r>
        <w:rPr>
          <w:b/>
          <w:color w:val="000000"/>
        </w:rPr>
        <w:t>The claim: Post implies judge ended Jack Smith's prosecution of Donald Trump</w:t>
      </w:r>
    </w:p>
    <w:p w14:paraId="0F506D3B" w14:textId="77777777" w:rsidR="000C43B5" w:rsidRDefault="00B01ADC">
      <w:pPr>
        <w:pStyle w:val="Normal42"/>
        <w:spacing w:before="240" w:line="260" w:lineRule="atLeast"/>
        <w:jc w:val="both"/>
      </w:pPr>
      <w:r>
        <w:rPr>
          <w:color w:val="000000"/>
        </w:rPr>
        <w:t>A March 16 Facebook post (</w:t>
      </w:r>
      <w:hyperlink r:id="rId1697" w:history="1">
        <w:r>
          <w:rPr>
            <w:color w:val="0077CC"/>
            <w:u w:val="single"/>
            <w:shd w:val="clear" w:color="auto" w:fill="FFFFFF"/>
          </w:rPr>
          <w:t>direct link</w:t>
        </w:r>
      </w:hyperlink>
      <w:r>
        <w:rPr>
          <w:color w:val="000000"/>
        </w:rPr>
        <w:t xml:space="preserve">, </w:t>
      </w:r>
      <w:hyperlink r:id="rId1698" w:history="1">
        <w:r>
          <w:rPr>
            <w:color w:val="0077CC"/>
            <w:u w:val="single"/>
            <w:shd w:val="clear" w:color="auto" w:fill="FFFFFF"/>
          </w:rPr>
          <w:t>archive link</w:t>
        </w:r>
      </w:hyperlink>
      <w:r>
        <w:rPr>
          <w:color w:val="000000"/>
        </w:rPr>
        <w:t>) shows side-by-side images of former President Donald Trump and Justice Department special counsel Jack Smith.</w:t>
      </w:r>
    </w:p>
    <w:p w14:paraId="1B7B1B72" w14:textId="77777777" w:rsidR="000C43B5" w:rsidRDefault="00B01ADC">
      <w:pPr>
        <w:pStyle w:val="Normal42"/>
        <w:spacing w:before="200" w:line="260" w:lineRule="atLeast"/>
        <w:jc w:val="both"/>
      </w:pPr>
      <w:r>
        <w:rPr>
          <w:color w:val="000000"/>
        </w:rPr>
        <w:t>"SIGNED SEALED, DELIVERED: Judge ends Jack Smith – Trump WIN," reads the post.</w:t>
      </w:r>
    </w:p>
    <w:p w14:paraId="5CD8A1EE" w14:textId="77777777" w:rsidR="000C43B5" w:rsidRDefault="00B01ADC">
      <w:pPr>
        <w:pStyle w:val="Normal42"/>
        <w:spacing w:before="200" w:line="260" w:lineRule="atLeast"/>
        <w:jc w:val="both"/>
      </w:pPr>
      <w:r>
        <w:rPr>
          <w:color w:val="000000"/>
        </w:rPr>
        <w:t>Some commenters took the post to mean that Smith'</w:t>
      </w:r>
      <w:r>
        <w:rPr>
          <w:b/>
          <w:color w:val="000000"/>
        </w:rPr>
        <w:t>s</w:t>
      </w:r>
      <w:r>
        <w:rPr>
          <w:color w:val="000000"/>
        </w:rPr>
        <w:t xml:space="preserve"> prosecutions of Trump had ended.</w:t>
      </w:r>
    </w:p>
    <w:p w14:paraId="7DC9062B" w14:textId="77777777" w:rsidR="000C43B5" w:rsidRDefault="00B01ADC">
      <w:pPr>
        <w:pStyle w:val="Normal42"/>
        <w:spacing w:before="200" w:line="260" w:lineRule="atLeast"/>
        <w:jc w:val="both"/>
      </w:pPr>
      <w:r>
        <w:rPr>
          <w:color w:val="000000"/>
        </w:rPr>
        <w:t xml:space="preserve">"THEY NEVER intended to win these indictments THEY only wanted to drain President Trumps (sic) assets and take him off the </w:t>
      </w:r>
      <w:r>
        <w:rPr>
          <w:b/>
          <w:color w:val="000000"/>
        </w:rPr>
        <w:t>election</w:t>
      </w:r>
      <w:r>
        <w:rPr>
          <w:color w:val="000000"/>
        </w:rPr>
        <w:t xml:space="preserve"> circuit," reads one comment.</w:t>
      </w:r>
    </w:p>
    <w:p w14:paraId="23FE903E" w14:textId="77777777" w:rsidR="000C43B5" w:rsidRDefault="00B01ADC">
      <w:pPr>
        <w:pStyle w:val="Normal42"/>
        <w:spacing w:before="200" w:line="260" w:lineRule="atLeast"/>
        <w:jc w:val="both"/>
      </w:pPr>
      <w:r>
        <w:rPr>
          <w:color w:val="000000"/>
        </w:rPr>
        <w:t>The post was shared more than 200 times in three days.</w:t>
      </w:r>
    </w:p>
    <w:p w14:paraId="77F04E4C" w14:textId="77777777" w:rsidR="000C43B5" w:rsidRDefault="00B01ADC">
      <w:pPr>
        <w:pStyle w:val="Normal42"/>
        <w:spacing w:before="240" w:line="260" w:lineRule="atLeast"/>
        <w:jc w:val="both"/>
      </w:pPr>
      <w:r>
        <w:rPr>
          <w:b/>
          <w:color w:val="000000"/>
        </w:rPr>
        <w:t>More from the Fact-Check Team:</w:t>
      </w:r>
      <w:r>
        <w:rPr>
          <w:color w:val="000000"/>
        </w:rPr>
        <w:t xml:space="preserve"> How we pick and research claims | </w:t>
      </w:r>
      <w:hyperlink r:id="rId1699" w:history="1">
        <w:r>
          <w:rPr>
            <w:color w:val="0077CC"/>
            <w:u w:val="single"/>
            <w:shd w:val="clear" w:color="auto" w:fill="FFFFFF"/>
          </w:rPr>
          <w:t>Email newsletter</w:t>
        </w:r>
      </w:hyperlink>
      <w:r>
        <w:rPr>
          <w:color w:val="000000"/>
        </w:rPr>
        <w:t xml:space="preserve"> | </w:t>
      </w:r>
      <w:hyperlink r:id="rId1700" w:history="1">
        <w:r>
          <w:rPr>
            <w:color w:val="0077CC"/>
            <w:u w:val="single"/>
            <w:shd w:val="clear" w:color="auto" w:fill="FFFFFF"/>
          </w:rPr>
          <w:t>Facebook page</w:t>
        </w:r>
      </w:hyperlink>
    </w:p>
    <w:p w14:paraId="58F8A727" w14:textId="77777777" w:rsidR="000C43B5" w:rsidRDefault="00B01ADC">
      <w:pPr>
        <w:pStyle w:val="Normal42"/>
        <w:spacing w:before="240" w:line="260" w:lineRule="atLeast"/>
      </w:pPr>
      <w:r>
        <w:rPr>
          <w:b/>
          <w:color w:val="000000"/>
        </w:rPr>
        <w:t>Our rating: Missing context</w:t>
      </w:r>
    </w:p>
    <w:p w14:paraId="56317296" w14:textId="77777777" w:rsidR="000C43B5" w:rsidRDefault="00B01ADC">
      <w:pPr>
        <w:pStyle w:val="Normal42"/>
        <w:spacing w:before="200" w:line="260" w:lineRule="atLeast"/>
        <w:jc w:val="both"/>
      </w:pPr>
      <w:r>
        <w:rPr>
          <w:color w:val="000000"/>
        </w:rPr>
        <w:t>The implied claim here is wrong. Smith is prosecuting Trump in two separate federal cases, one involving Trump'</w:t>
      </w:r>
      <w:r>
        <w:rPr>
          <w:b/>
          <w:color w:val="000000"/>
        </w:rPr>
        <w:t>s</w:t>
      </w:r>
      <w:r>
        <w:rPr>
          <w:color w:val="000000"/>
        </w:rPr>
        <w:t xml:space="preserve"> alleged mishandling of classified documents and one involving his alleged attempts to overturn his 2020 </w:t>
      </w:r>
      <w:r>
        <w:rPr>
          <w:b/>
          <w:color w:val="000000"/>
        </w:rPr>
        <w:t>election</w:t>
      </w:r>
      <w:r>
        <w:rPr>
          <w:color w:val="000000"/>
        </w:rPr>
        <w:t xml:space="preserve"> loss. Both cases are still ongoing.</w:t>
      </w:r>
    </w:p>
    <w:p w14:paraId="4205C227" w14:textId="77777777" w:rsidR="000C43B5" w:rsidRDefault="00B01ADC">
      <w:pPr>
        <w:pStyle w:val="Normal42"/>
        <w:spacing w:before="240" w:line="260" w:lineRule="atLeast"/>
      </w:pPr>
      <w:r>
        <w:rPr>
          <w:b/>
          <w:color w:val="000000"/>
        </w:rPr>
        <w:t>Trump still faces charges in classified documents, election interference cases</w:t>
      </w:r>
    </w:p>
    <w:p w14:paraId="71F62DF4" w14:textId="77777777" w:rsidR="000C43B5" w:rsidRDefault="00B01ADC">
      <w:pPr>
        <w:pStyle w:val="Normal42"/>
        <w:spacing w:before="240" w:line="260" w:lineRule="atLeast"/>
        <w:jc w:val="both"/>
      </w:pPr>
      <w:r>
        <w:rPr>
          <w:color w:val="000000"/>
        </w:rPr>
        <w:t xml:space="preserve">The federal judges responsible have not brought an end to the two criminal cases brought against Trump </w:t>
      </w:r>
      <w:hyperlink r:id="rId1701" w:history="1">
        <w:r>
          <w:rPr>
            <w:color w:val="0077CC"/>
            <w:u w:val="single"/>
            <w:shd w:val="clear" w:color="auto" w:fill="FFFFFF"/>
          </w:rPr>
          <w:t>as a result of Smith'</w:t>
        </w:r>
      </w:hyperlink>
      <w:hyperlink r:id="rId1702" w:history="1">
        <w:r>
          <w:rPr>
            <w:b/>
            <w:color w:val="0077CC"/>
            <w:u w:val="single"/>
            <w:shd w:val="clear" w:color="auto" w:fill="FFFFFF"/>
          </w:rPr>
          <w:t>s</w:t>
        </w:r>
      </w:hyperlink>
      <w:hyperlink r:id="rId1703" w:history="1">
        <w:r>
          <w:rPr>
            <w:color w:val="0077CC"/>
            <w:u w:val="single"/>
            <w:shd w:val="clear" w:color="auto" w:fill="FFFFFF"/>
          </w:rPr>
          <w:t xml:space="preserve"> investigations</w:t>
        </w:r>
      </w:hyperlink>
      <w:r>
        <w:rPr>
          <w:color w:val="000000"/>
        </w:rPr>
        <w:t>.</w:t>
      </w:r>
    </w:p>
    <w:p w14:paraId="0C4DD70A" w14:textId="77777777" w:rsidR="000C43B5" w:rsidRDefault="00B01ADC">
      <w:pPr>
        <w:pStyle w:val="Normal42"/>
        <w:spacing w:before="200" w:line="260" w:lineRule="atLeast"/>
        <w:jc w:val="both"/>
      </w:pPr>
      <w:r>
        <w:rPr>
          <w:color w:val="000000"/>
        </w:rPr>
        <w:t xml:space="preserve">Trump faces </w:t>
      </w:r>
      <w:hyperlink r:id="rId1704" w:anchor=":~:text=He%20is%20accused%20of%C2%A0mishandling%20classified%20documents%C2%A0seized%20at%20Mar%2Da%2DLago.%20Charges%20against%20Trump%20also%20include%20obstructing%20justice%2C%20making%20false%20statements%2C%20and%20trying%20to%20%22alter%2C%20destroy%2C%20mutilate%2C%20or%20conceal%20evidence%2C%22%20by%20asking%20a%20Mar%2Da%2DLago%20staffer%20to%20delete%20video%20footage%20at%20the%20estate." w:history="1">
        <w:r>
          <w:rPr>
            <w:color w:val="0077CC"/>
            <w:u w:val="single"/>
            <w:shd w:val="clear" w:color="auto" w:fill="FFFFFF"/>
          </w:rPr>
          <w:t>40 counts</w:t>
        </w:r>
      </w:hyperlink>
      <w:r>
        <w:rPr>
          <w:color w:val="000000"/>
        </w:rPr>
        <w:t xml:space="preserve"> in the </w:t>
      </w:r>
      <w:hyperlink r:id="rId1705" w:history="1">
        <w:r>
          <w:rPr>
            <w:color w:val="0077CC"/>
            <w:u w:val="single"/>
            <w:shd w:val="clear" w:color="auto" w:fill="FFFFFF"/>
          </w:rPr>
          <w:t>classified documents case</w:t>
        </w:r>
      </w:hyperlink>
      <w:r>
        <w:rPr>
          <w:color w:val="000000"/>
        </w:rPr>
        <w:t xml:space="preserve">, including charges of obstructing justice, making false statements and trying to "alter, destroy, mutilate or conceal evidence." More than </w:t>
      </w:r>
      <w:hyperlink r:id="rId1706" w:anchor=":~:text=More%20than%20300%20classified%20documents%20were%20recovered%C2%A0more%20than%20a%20year%20after%20Trump%20left%20the%20White%20House%2C%20most%20under%20subpoena%20in%20June%202022%20or%20during%20an%20FBI%20search%20in%20August%202022." w:history="1">
        <w:r>
          <w:rPr>
            <w:color w:val="0077CC"/>
            <w:u w:val="single"/>
            <w:shd w:val="clear" w:color="auto" w:fill="FFFFFF"/>
          </w:rPr>
          <w:t>300 classified documents</w:t>
        </w:r>
      </w:hyperlink>
      <w:r>
        <w:rPr>
          <w:color w:val="000000"/>
        </w:rPr>
        <w:t xml:space="preserve"> were recovered from Trump'</w:t>
      </w:r>
      <w:r>
        <w:rPr>
          <w:b/>
          <w:color w:val="000000"/>
        </w:rPr>
        <w:t>s</w:t>
      </w:r>
      <w:r>
        <w:rPr>
          <w:color w:val="000000"/>
        </w:rPr>
        <w:t xml:space="preserve"> Mar-a-Lago estate in Palm Beach, Florida, over a year after he left the White House</w:t>
      </w:r>
    </w:p>
    <w:p w14:paraId="213F559B" w14:textId="77777777" w:rsidR="000C43B5" w:rsidRDefault="00B01ADC">
      <w:pPr>
        <w:pStyle w:val="Normal42"/>
        <w:spacing w:before="200" w:line="260" w:lineRule="atLeast"/>
        <w:jc w:val="both"/>
      </w:pPr>
      <w:r>
        <w:rPr>
          <w:color w:val="000000"/>
        </w:rPr>
        <w:t xml:space="preserve">Judge Eileen Cannon is </w:t>
      </w:r>
      <w:hyperlink r:id="rId1707" w:anchor=":~:text=Cannon%20also%20needs,the%20November%20election." w:history="1">
        <w:r>
          <w:rPr>
            <w:color w:val="0077CC"/>
            <w:u w:val="single"/>
            <w:shd w:val="clear" w:color="auto" w:fill="FFFFFF"/>
          </w:rPr>
          <w:t>expected to postpone a May 20 trial date</w:t>
        </w:r>
      </w:hyperlink>
      <w:r>
        <w:rPr>
          <w:color w:val="000000"/>
        </w:rPr>
        <w:t xml:space="preserve"> because of disputes in the case, and she has said it will probably be later than the prosecution'</w:t>
      </w:r>
      <w:r>
        <w:rPr>
          <w:b/>
          <w:color w:val="000000"/>
        </w:rPr>
        <w:t>s</w:t>
      </w:r>
      <w:r>
        <w:rPr>
          <w:color w:val="000000"/>
        </w:rPr>
        <w:t xml:space="preserve"> proposal of July 8. Trump’</w:t>
      </w:r>
      <w:r>
        <w:rPr>
          <w:b/>
          <w:color w:val="000000"/>
        </w:rPr>
        <w:t>s</w:t>
      </w:r>
      <w:r>
        <w:rPr>
          <w:color w:val="000000"/>
        </w:rPr>
        <w:t xml:space="preserve"> lawyers suggested Aug. 12, but also urged Cannon to postpone the trial until after the November </w:t>
      </w:r>
      <w:r>
        <w:rPr>
          <w:b/>
          <w:color w:val="000000"/>
        </w:rPr>
        <w:t>election</w:t>
      </w:r>
      <w:r>
        <w:rPr>
          <w:color w:val="000000"/>
        </w:rPr>
        <w:t>.</w:t>
      </w:r>
    </w:p>
    <w:p w14:paraId="15C3CCEA" w14:textId="77777777" w:rsidR="000C43B5" w:rsidRDefault="00B01ADC">
      <w:pPr>
        <w:pStyle w:val="Normal42"/>
        <w:spacing w:before="240" w:line="260" w:lineRule="atLeast"/>
        <w:jc w:val="both"/>
      </w:pPr>
      <w:r>
        <w:rPr>
          <w:b/>
          <w:color w:val="000000"/>
        </w:rPr>
        <w:t>Fact check</w:t>
      </w:r>
      <w:r>
        <w:rPr>
          <w:color w:val="000000"/>
        </w:rPr>
        <w:t xml:space="preserve">: </w:t>
      </w:r>
      <w:hyperlink r:id="rId1708" w:history="1">
        <w:r>
          <w:rPr>
            <w:color w:val="0077CC"/>
            <w:u w:val="single"/>
            <w:shd w:val="clear" w:color="auto" w:fill="FFFFFF"/>
          </w:rPr>
          <w:t>Biden had nothing to do with Trump'</w:t>
        </w:r>
      </w:hyperlink>
      <w:hyperlink r:id="rId1709" w:history="1">
        <w:r>
          <w:rPr>
            <w:b/>
            <w:color w:val="0077CC"/>
            <w:u w:val="single"/>
            <w:shd w:val="clear" w:color="auto" w:fill="FFFFFF"/>
          </w:rPr>
          <w:t>s</w:t>
        </w:r>
      </w:hyperlink>
      <w:hyperlink r:id="rId1710" w:history="1">
        <w:r>
          <w:rPr>
            <w:color w:val="0077CC"/>
            <w:u w:val="single"/>
            <w:shd w:val="clear" w:color="auto" w:fill="FFFFFF"/>
          </w:rPr>
          <w:t xml:space="preserve"> indictment in classified documents probe</w:t>
        </w:r>
      </w:hyperlink>
    </w:p>
    <w:p w14:paraId="1398E9ED" w14:textId="77777777" w:rsidR="000C43B5" w:rsidRDefault="00B01ADC">
      <w:pPr>
        <w:pStyle w:val="Normal42"/>
        <w:spacing w:before="240" w:line="260" w:lineRule="atLeast"/>
        <w:jc w:val="both"/>
      </w:pPr>
      <w:r>
        <w:rPr>
          <w:color w:val="000000"/>
        </w:rPr>
        <w:t xml:space="preserve">Trump faces </w:t>
      </w:r>
      <w:hyperlink r:id="rId1711" w:anchor=":~:text=The%20indictment%20handed%20down%20in%20a%20federal%20court%20in%20Washington%2C%20D.C.%2C%20listed%20four%20counts%20against%20Trump%3A%20Conspiracy%20to%20Defraud%20the%20United%20States%3B%20Conspiracy%20to%20Obstruct%20an%20Official%20Proceeding%3B%20Obstruction%20of%20and%20Attempt%20to%20Obstruct%20an%20Official%20Proceeding%3B%20and%20Conspiracy%20Against%20Rights." w:history="1">
        <w:r>
          <w:rPr>
            <w:color w:val="0077CC"/>
            <w:u w:val="single"/>
            <w:shd w:val="clear" w:color="auto" w:fill="FFFFFF"/>
          </w:rPr>
          <w:t>another four counts</w:t>
        </w:r>
      </w:hyperlink>
      <w:r>
        <w:rPr>
          <w:color w:val="000000"/>
        </w:rPr>
        <w:t xml:space="preserve"> in the </w:t>
      </w:r>
      <w:hyperlink r:id="rId1712" w:history="1">
        <w:r>
          <w:rPr>
            <w:b/>
            <w:color w:val="0077CC"/>
            <w:u w:val="single"/>
            <w:shd w:val="clear" w:color="auto" w:fill="FFFFFF"/>
          </w:rPr>
          <w:t>election</w:t>
        </w:r>
      </w:hyperlink>
      <w:hyperlink r:id="rId1713" w:history="1">
        <w:r>
          <w:rPr>
            <w:color w:val="0077CC"/>
            <w:u w:val="single"/>
            <w:shd w:val="clear" w:color="auto" w:fill="FFFFFF"/>
          </w:rPr>
          <w:t xml:space="preserve"> interference case</w:t>
        </w:r>
      </w:hyperlink>
      <w:r>
        <w:rPr>
          <w:color w:val="000000"/>
        </w:rPr>
        <w:t xml:space="preserve"> – three for conspiracy and one for obstruction. He is accused of falsely claiming </w:t>
      </w:r>
      <w:r>
        <w:rPr>
          <w:b/>
          <w:color w:val="000000"/>
        </w:rPr>
        <w:t>election</w:t>
      </w:r>
      <w:r>
        <w:rPr>
          <w:color w:val="000000"/>
        </w:rPr>
        <w:t xml:space="preserve"> fraud and </w:t>
      </w:r>
      <w:hyperlink r:id="rId1714" w:anchor=":~:text=In%20the%20federal%20Jan.%206%20case%2C%20Trump%20has%20pleaded%20not%20guilty%20to%20four%20criminal%20charges%C2%A0%E2%88%92%20three%20for%20conspiracy%20and%20one%20for%20obstruction%20%E2%88%92%20of%20falsely%20claiming%20election%20fraud%20and%20trying%20to%20overturn%20the%20legitimate%202020%20election%20results." w:history="1">
        <w:r>
          <w:rPr>
            <w:color w:val="0077CC"/>
            <w:u w:val="single"/>
            <w:shd w:val="clear" w:color="auto" w:fill="FFFFFF"/>
          </w:rPr>
          <w:t xml:space="preserve">trying to overturn the legitimate 2020 </w:t>
        </w:r>
      </w:hyperlink>
      <w:hyperlink r:id="rId1715" w:anchor=":~:text=In%20the%20federal%20Jan.%206%20case%2C%20Trump%20has%20pleaded%20not%20guilty%20to%20four%20criminal%20charges%C2%A0%E2%88%92%20three%20for%20conspiracy%20and%20one%20for%20obstruction%20%E2%88%92%20of%20falsely%20claiming%20election%20fraud%20and%20trying%20to%20overturn%20the%20legitimate%202020%20election%20results." w:history="1">
        <w:r>
          <w:rPr>
            <w:b/>
            <w:color w:val="0077CC"/>
            <w:u w:val="single"/>
            <w:shd w:val="clear" w:color="auto" w:fill="FFFFFF"/>
          </w:rPr>
          <w:t>election</w:t>
        </w:r>
      </w:hyperlink>
      <w:hyperlink r:id="rId1716" w:anchor=":~:text=In%20the%20federal%20Jan.%206%20case%2C%20Trump%20has%20pleaded%20not%20guilty%20to%20four%20criminal%20charges%C2%A0%E2%88%92%20three%20for%20conspiracy%20and%20one%20for%20obstruction%20%E2%88%92%20of%20falsely%20claiming%20election%20fraud%20and%20trying%20to%20overturn%20the%20legitimate%202020%20election%20results." w:history="1">
        <w:r>
          <w:rPr>
            <w:color w:val="0077CC"/>
            <w:u w:val="single"/>
            <w:shd w:val="clear" w:color="auto" w:fill="FFFFFF"/>
          </w:rPr>
          <w:t xml:space="preserve"> results</w:t>
        </w:r>
      </w:hyperlink>
      <w:r>
        <w:rPr>
          <w:color w:val="000000"/>
        </w:rPr>
        <w:t>.</w:t>
      </w:r>
    </w:p>
    <w:p w14:paraId="6C52F66C" w14:textId="77777777" w:rsidR="000C43B5" w:rsidRDefault="00B01ADC">
      <w:pPr>
        <w:pStyle w:val="Normal42"/>
        <w:spacing w:before="240" w:line="260" w:lineRule="atLeast"/>
        <w:jc w:val="both"/>
      </w:pPr>
      <w:r>
        <w:rPr>
          <w:color w:val="000000"/>
        </w:rPr>
        <w:t xml:space="preserve">Judge Tanya Chutkan </w:t>
      </w:r>
      <w:hyperlink r:id="rId1717" w:history="1">
        <w:r>
          <w:rPr>
            <w:color w:val="0077CC"/>
            <w:u w:val="single"/>
            <w:shd w:val="clear" w:color="auto" w:fill="FFFFFF"/>
          </w:rPr>
          <w:t>canceled a March 4 trial date</w:t>
        </w:r>
      </w:hyperlink>
      <w:r>
        <w:rPr>
          <w:color w:val="000000"/>
        </w:rPr>
        <w:t xml:space="preserve"> as higher courts weigh Trump'</w:t>
      </w:r>
      <w:r>
        <w:rPr>
          <w:b/>
          <w:color w:val="000000"/>
        </w:rPr>
        <w:t>s</w:t>
      </w:r>
      <w:r>
        <w:rPr>
          <w:color w:val="000000"/>
        </w:rPr>
        <w:t xml:space="preserve"> claim that a former president is immune from prosecution for official acts. The Supreme Court </w:t>
      </w:r>
      <w:hyperlink r:id="rId1718" w:history="1">
        <w:r>
          <w:rPr>
            <w:color w:val="0077CC"/>
            <w:u w:val="single"/>
            <w:shd w:val="clear" w:color="auto" w:fill="FFFFFF"/>
          </w:rPr>
          <w:t>agreed to hear the appeal</w:t>
        </w:r>
      </w:hyperlink>
      <w:r>
        <w:rPr>
          <w:color w:val="000000"/>
        </w:rPr>
        <w:t xml:space="preserve"> and scheduled arguments for the week of April 22.</w:t>
      </w:r>
    </w:p>
    <w:p w14:paraId="45C47875" w14:textId="77777777" w:rsidR="000C43B5" w:rsidRDefault="00B01ADC">
      <w:pPr>
        <w:pStyle w:val="Normal42"/>
        <w:spacing w:before="240" w:line="260" w:lineRule="atLeast"/>
        <w:jc w:val="both"/>
      </w:pPr>
      <w:r>
        <w:rPr>
          <w:color w:val="000000"/>
        </w:rPr>
        <w:t xml:space="preserve">In the first comment, the social media user who made the post </w:t>
      </w:r>
      <w:hyperlink r:id="rId1719" w:history="1">
        <w:r>
          <w:rPr>
            <w:color w:val="0077CC"/>
            <w:u w:val="single"/>
            <w:shd w:val="clear" w:color="auto" w:fill="FFFFFF"/>
          </w:rPr>
          <w:t>shared a link</w:t>
        </w:r>
      </w:hyperlink>
      <w:r>
        <w:rPr>
          <w:color w:val="000000"/>
        </w:rPr>
        <w:t xml:space="preserve"> to an article published in January about Chutkan barring Smith from filing pretrial motions without permission as Trump'</w:t>
      </w:r>
      <w:r>
        <w:rPr>
          <w:b/>
          <w:color w:val="000000"/>
        </w:rPr>
        <w:t>s</w:t>
      </w:r>
      <w:r>
        <w:rPr>
          <w:color w:val="000000"/>
        </w:rPr>
        <w:t xml:space="preserve"> immunity claim is decided. Chutkan, though, rejected a request from Trump'</w:t>
      </w:r>
      <w:r>
        <w:rPr>
          <w:b/>
          <w:color w:val="000000"/>
        </w:rPr>
        <w:t>s</w:t>
      </w:r>
      <w:r>
        <w:rPr>
          <w:color w:val="000000"/>
        </w:rPr>
        <w:t xml:space="preserve"> team to hold Smith in contempt, </w:t>
      </w:r>
      <w:hyperlink r:id="rId1720" w:history="1">
        <w:r>
          <w:rPr>
            <w:color w:val="0077CC"/>
            <w:u w:val="single"/>
            <w:shd w:val="clear" w:color="auto" w:fill="FFFFFF"/>
          </w:rPr>
          <w:t>NBC News</w:t>
        </w:r>
      </w:hyperlink>
      <w:r>
        <w:rPr>
          <w:color w:val="000000"/>
        </w:rPr>
        <w:t xml:space="preserve"> reported.</w:t>
      </w:r>
    </w:p>
    <w:p w14:paraId="1D4DF7A6" w14:textId="77777777" w:rsidR="000C43B5" w:rsidRDefault="00B01ADC">
      <w:pPr>
        <w:pStyle w:val="Normal42"/>
        <w:spacing w:before="200" w:line="260" w:lineRule="atLeast"/>
        <w:jc w:val="both"/>
      </w:pPr>
      <w:r>
        <w:rPr>
          <w:color w:val="000000"/>
        </w:rPr>
        <w:t>USA TODAY reached out to the social media user who shared the post for comment but did not immediately receive a response.</w:t>
      </w:r>
    </w:p>
    <w:p w14:paraId="5322584C" w14:textId="77777777" w:rsidR="000C43B5" w:rsidRDefault="00B01ADC">
      <w:pPr>
        <w:pStyle w:val="Normal42"/>
        <w:spacing w:before="240" w:line="260" w:lineRule="atLeast"/>
      </w:pPr>
      <w:r>
        <w:rPr>
          <w:b/>
          <w:color w:val="000000"/>
        </w:rPr>
        <w:t>Our fact-check sources:</w:t>
      </w:r>
    </w:p>
    <w:p w14:paraId="67A22FE7" w14:textId="77777777" w:rsidR="000C43B5" w:rsidRDefault="00B01ADC">
      <w:pPr>
        <w:pStyle w:val="Normal42"/>
        <w:numPr>
          <w:ilvl w:val="0"/>
          <w:numId w:val="121"/>
        </w:numPr>
        <w:spacing w:before="240" w:line="260" w:lineRule="atLeast"/>
        <w:jc w:val="both"/>
      </w:pPr>
      <w:r>
        <w:rPr>
          <w:color w:val="000000"/>
        </w:rPr>
        <w:t xml:space="preserve">USA TODAY, June 8, 2023, </w:t>
      </w:r>
      <w:hyperlink r:id="rId1721" w:history="1">
        <w:r>
          <w:rPr>
            <w:color w:val="0077CC"/>
            <w:u w:val="single"/>
            <w:shd w:val="clear" w:color="auto" w:fill="FFFFFF"/>
          </w:rPr>
          <w:t>Donald Trump indicted for allegedly mishandling classified documents seized at Mar-a-Lago</w:t>
        </w:r>
      </w:hyperlink>
    </w:p>
    <w:p w14:paraId="54149805" w14:textId="77777777" w:rsidR="000C43B5" w:rsidRDefault="00B01ADC">
      <w:pPr>
        <w:pStyle w:val="Normal42"/>
        <w:numPr>
          <w:ilvl w:val="0"/>
          <w:numId w:val="122"/>
        </w:numPr>
        <w:spacing w:before="240" w:line="260" w:lineRule="atLeast"/>
        <w:jc w:val="both"/>
      </w:pPr>
      <w:r>
        <w:rPr>
          <w:color w:val="000000"/>
        </w:rPr>
        <w:t xml:space="preserve">USA TODAY, March 14, </w:t>
      </w:r>
      <w:hyperlink r:id="rId1722" w:anchor=":~:text=Cannon%20also%20needs,the%20November%20election" w:history="1">
        <w:r>
          <w:rPr>
            <w:color w:val="0077CC"/>
            <w:u w:val="single"/>
            <w:shd w:val="clear" w:color="auto" w:fill="FFFFFF"/>
          </w:rPr>
          <w:t>Donald Trump'</w:t>
        </w:r>
      </w:hyperlink>
      <w:hyperlink r:id="rId1723" w:anchor=":~:text=Cannon%20also%20needs,the%20November%20election" w:history="1">
        <w:r>
          <w:rPr>
            <w:b/>
            <w:color w:val="0077CC"/>
            <w:u w:val="single"/>
            <w:shd w:val="clear" w:color="auto" w:fill="FFFFFF"/>
          </w:rPr>
          <w:t>s</w:t>
        </w:r>
      </w:hyperlink>
      <w:hyperlink r:id="rId1724" w:anchor=":~:text=Cannon%20also%20needs,the%20November%20election" w:history="1">
        <w:r>
          <w:rPr>
            <w:color w:val="0077CC"/>
            <w:u w:val="single"/>
            <w:shd w:val="clear" w:color="auto" w:fill="FFFFFF"/>
          </w:rPr>
          <w:t xml:space="preserve"> lawyers clash with prosecutors over proposals to dismiss charges he hoarded classified records</w:t>
        </w:r>
      </w:hyperlink>
    </w:p>
    <w:p w14:paraId="3518CF42" w14:textId="77777777" w:rsidR="000C43B5" w:rsidRDefault="00B01ADC">
      <w:pPr>
        <w:pStyle w:val="Normal42"/>
        <w:numPr>
          <w:ilvl w:val="0"/>
          <w:numId w:val="123"/>
        </w:numPr>
        <w:spacing w:before="240" w:line="260" w:lineRule="atLeast"/>
        <w:jc w:val="both"/>
      </w:pPr>
      <w:r>
        <w:rPr>
          <w:color w:val="000000"/>
        </w:rPr>
        <w:t xml:space="preserve">USA TODAY, Aug. 1, 2023, </w:t>
      </w:r>
      <w:hyperlink r:id="rId1725" w:history="1">
        <w:r>
          <w:rPr>
            <w:color w:val="0077CC"/>
            <w:u w:val="single"/>
            <w:shd w:val="clear" w:color="auto" w:fill="FFFFFF"/>
          </w:rPr>
          <w:t xml:space="preserve">Donald Trump indictment: Read full PDF outlining four charges related to </w:t>
        </w:r>
      </w:hyperlink>
      <w:hyperlink r:id="rId1726" w:history="1">
        <w:r>
          <w:rPr>
            <w:b/>
            <w:color w:val="0077CC"/>
            <w:u w:val="single"/>
            <w:shd w:val="clear" w:color="auto" w:fill="FFFFFF"/>
          </w:rPr>
          <w:t>election</w:t>
        </w:r>
      </w:hyperlink>
      <w:hyperlink r:id="rId1727" w:history="1">
        <w:r>
          <w:rPr>
            <w:color w:val="0077CC"/>
            <w:u w:val="single"/>
            <w:shd w:val="clear" w:color="auto" w:fill="FFFFFF"/>
          </w:rPr>
          <w:t xml:space="preserve"> interference</w:t>
        </w:r>
      </w:hyperlink>
    </w:p>
    <w:p w14:paraId="13D3EFD8" w14:textId="77777777" w:rsidR="000C43B5" w:rsidRDefault="00B01ADC">
      <w:pPr>
        <w:pStyle w:val="Normal42"/>
        <w:numPr>
          <w:ilvl w:val="0"/>
          <w:numId w:val="124"/>
        </w:numPr>
        <w:spacing w:before="240" w:line="260" w:lineRule="atLeast"/>
        <w:jc w:val="both"/>
      </w:pPr>
      <w:r>
        <w:rPr>
          <w:color w:val="000000"/>
        </w:rPr>
        <w:t xml:space="preserve">USA TODAY, Feb. 2, </w:t>
      </w:r>
      <w:hyperlink r:id="rId1728" w:history="1">
        <w:r>
          <w:rPr>
            <w:color w:val="0077CC"/>
            <w:u w:val="single"/>
            <w:shd w:val="clear" w:color="auto" w:fill="FFFFFF"/>
          </w:rPr>
          <w:t>Trump'</w:t>
        </w:r>
      </w:hyperlink>
      <w:hyperlink r:id="rId1729" w:history="1">
        <w:r>
          <w:rPr>
            <w:b/>
            <w:color w:val="0077CC"/>
            <w:u w:val="single"/>
            <w:shd w:val="clear" w:color="auto" w:fill="FFFFFF"/>
          </w:rPr>
          <w:t>s</w:t>
        </w:r>
      </w:hyperlink>
      <w:hyperlink r:id="rId1730" w:history="1">
        <w:r>
          <w:rPr>
            <w:color w:val="0077CC"/>
            <w:u w:val="single"/>
            <w:shd w:val="clear" w:color="auto" w:fill="FFFFFF"/>
          </w:rPr>
          <w:t xml:space="preserve"> </w:t>
        </w:r>
      </w:hyperlink>
      <w:hyperlink r:id="rId1731" w:history="1">
        <w:r>
          <w:rPr>
            <w:b/>
            <w:color w:val="0077CC"/>
            <w:u w:val="single"/>
            <w:shd w:val="clear" w:color="auto" w:fill="FFFFFF"/>
          </w:rPr>
          <w:t>election</w:t>
        </w:r>
      </w:hyperlink>
      <w:hyperlink r:id="rId1732" w:history="1">
        <w:r>
          <w:rPr>
            <w:color w:val="0077CC"/>
            <w:u w:val="single"/>
            <w:shd w:val="clear" w:color="auto" w:fill="FFFFFF"/>
          </w:rPr>
          <w:t xml:space="preserve"> interference trial set for March 4 is postponed pending decision on immunity</w:t>
        </w:r>
      </w:hyperlink>
    </w:p>
    <w:p w14:paraId="44A4F547" w14:textId="77777777" w:rsidR="000C43B5" w:rsidRDefault="00B01ADC">
      <w:pPr>
        <w:pStyle w:val="Normal42"/>
        <w:numPr>
          <w:ilvl w:val="0"/>
          <w:numId w:val="125"/>
        </w:numPr>
        <w:spacing w:before="240" w:line="260" w:lineRule="atLeast"/>
        <w:jc w:val="both"/>
      </w:pPr>
      <w:r>
        <w:rPr>
          <w:color w:val="000000"/>
        </w:rPr>
        <w:t xml:space="preserve">NBC News, Jan. 18, </w:t>
      </w:r>
      <w:hyperlink r:id="rId1733" w:history="1">
        <w:r>
          <w:rPr>
            <w:color w:val="0077CC"/>
            <w:u w:val="single"/>
            <w:shd w:val="clear" w:color="auto" w:fill="FFFFFF"/>
          </w:rPr>
          <w:t xml:space="preserve">Judge rejects Trump request to hold Jack Smith in contempt in </w:t>
        </w:r>
      </w:hyperlink>
      <w:hyperlink r:id="rId1734" w:history="1">
        <w:r>
          <w:rPr>
            <w:b/>
            <w:color w:val="0077CC"/>
            <w:u w:val="single"/>
            <w:shd w:val="clear" w:color="auto" w:fill="FFFFFF"/>
          </w:rPr>
          <w:t>election</w:t>
        </w:r>
      </w:hyperlink>
      <w:hyperlink r:id="rId1735" w:history="1">
        <w:r>
          <w:rPr>
            <w:color w:val="0077CC"/>
            <w:u w:val="single"/>
            <w:shd w:val="clear" w:color="auto" w:fill="FFFFFF"/>
          </w:rPr>
          <w:t xml:space="preserve"> interference case</w:t>
        </w:r>
      </w:hyperlink>
    </w:p>
    <w:p w14:paraId="07628D66" w14:textId="77777777" w:rsidR="000C43B5" w:rsidRDefault="00B01ADC">
      <w:pPr>
        <w:pStyle w:val="Normal42"/>
        <w:spacing w:before="200" w:line="260" w:lineRule="atLeast"/>
        <w:jc w:val="both"/>
      </w:pPr>
      <w:r>
        <w:rPr>
          <w:i/>
          <w:color w:val="000000"/>
        </w:rPr>
        <w:t>Thank you for supporting our journalism. You can .</w:t>
      </w:r>
    </w:p>
    <w:p w14:paraId="6AD7250B" w14:textId="77777777" w:rsidR="000C43B5" w:rsidRDefault="00B01ADC">
      <w:pPr>
        <w:pStyle w:val="Normal42"/>
        <w:spacing w:before="240" w:line="260" w:lineRule="atLeast"/>
        <w:jc w:val="both"/>
      </w:pPr>
      <w:r>
        <w:rPr>
          <w:i/>
          <w:color w:val="000000"/>
        </w:rPr>
        <w:t xml:space="preserve">USA TODAY is a </w:t>
      </w:r>
      <w:hyperlink r:id="rId1736"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737" w:history="1">
        <w:r>
          <w:rPr>
            <w:color w:val="0077CC"/>
            <w:u w:val="single"/>
            <w:shd w:val="clear" w:color="auto" w:fill="FFFFFF"/>
          </w:rPr>
          <w:t>grant from Meta</w:t>
        </w:r>
      </w:hyperlink>
      <w:r>
        <w:rPr>
          <w:i/>
          <w:color w:val="000000"/>
        </w:rPr>
        <w:t>.</w:t>
      </w:r>
    </w:p>
    <w:p w14:paraId="5AB51087" w14:textId="77777777" w:rsidR="000C43B5" w:rsidRDefault="00B01ADC">
      <w:pPr>
        <w:pStyle w:val="Normal42"/>
        <w:spacing w:before="240" w:line="260" w:lineRule="atLeast"/>
        <w:jc w:val="both"/>
      </w:pPr>
      <w:r>
        <w:rPr>
          <w:i/>
          <w:color w:val="000000"/>
        </w:rPr>
        <w:t xml:space="preserve">This article originally appeared on USA TODAY: </w:t>
      </w:r>
      <w:hyperlink r:id="rId1738" w:history="1">
        <w:r>
          <w:rPr>
            <w:color w:val="0077CC"/>
            <w:u w:val="single"/>
            <w:shd w:val="clear" w:color="auto" w:fill="FFFFFF"/>
          </w:rPr>
          <w:t xml:space="preserve">Trump still being prosecuted in classified docs, </w:t>
        </w:r>
      </w:hyperlink>
      <w:hyperlink r:id="rId1739" w:history="1">
        <w:r>
          <w:rPr>
            <w:b/>
            <w:color w:val="0077CC"/>
            <w:u w:val="single"/>
            <w:shd w:val="clear" w:color="auto" w:fill="FFFFFF"/>
          </w:rPr>
          <w:t>election</w:t>
        </w:r>
      </w:hyperlink>
      <w:hyperlink r:id="rId1740" w:history="1">
        <w:r>
          <w:rPr>
            <w:color w:val="0077CC"/>
            <w:u w:val="single"/>
            <w:shd w:val="clear" w:color="auto" w:fill="FFFFFF"/>
          </w:rPr>
          <w:t xml:space="preserve"> interference cases | </w:t>
        </w:r>
      </w:hyperlink>
      <w:hyperlink r:id="rId1741" w:history="1">
        <w:r>
          <w:rPr>
            <w:b/>
            <w:color w:val="0077CC"/>
            <w:u w:val="single"/>
            <w:shd w:val="clear" w:color="auto" w:fill="FFFFFF"/>
          </w:rPr>
          <w:t>Fact check</w:t>
        </w:r>
      </w:hyperlink>
    </w:p>
    <w:p w14:paraId="6F47FCDB" w14:textId="77777777" w:rsidR="000C43B5" w:rsidRDefault="00B01ADC">
      <w:pPr>
        <w:pStyle w:val="Normal42"/>
        <w:keepNext/>
        <w:spacing w:before="240" w:line="340" w:lineRule="atLeast"/>
      </w:pPr>
      <w:bookmarkStart w:id="125" w:name="Classification_40"/>
      <w:bookmarkEnd w:id="125"/>
      <w:r>
        <w:rPr>
          <w:b/>
          <w:color w:val="000000"/>
          <w:sz w:val="28"/>
        </w:rPr>
        <w:t>Classification</w:t>
      </w:r>
    </w:p>
    <w:p w14:paraId="37BC5A64" w14:textId="33184B63" w:rsidR="000C43B5" w:rsidRDefault="00B01ADC">
      <w:pPr>
        <w:pStyle w:val="Normal42"/>
        <w:spacing w:line="60" w:lineRule="exact"/>
      </w:pPr>
      <w:r>
        <w:rPr>
          <w:noProof/>
        </w:rPr>
        <mc:AlternateContent>
          <mc:Choice Requires="wps">
            <w:drawing>
              <wp:anchor distT="0" distB="0" distL="114300" distR="114300" simplePos="0" relativeHeight="251796480" behindDoc="0" locked="0" layoutInCell="1" allowOverlap="1" wp14:anchorId="474EBBE2" wp14:editId="2647FF42">
                <wp:simplePos x="0" y="0"/>
                <wp:positionH relativeFrom="column">
                  <wp:posOffset>0</wp:posOffset>
                </wp:positionH>
                <wp:positionV relativeFrom="paragraph">
                  <wp:posOffset>25400</wp:posOffset>
                </wp:positionV>
                <wp:extent cx="6502400" cy="0"/>
                <wp:effectExtent l="19050" t="15875" r="12700" b="12700"/>
                <wp:wrapTopAndBottom/>
                <wp:docPr id="1195980750"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B5F5B" id="Line 185"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FE4797B" w14:textId="77777777" w:rsidR="000C43B5" w:rsidRDefault="000C43B5">
      <w:pPr>
        <w:pStyle w:val="Normal42"/>
        <w:spacing w:line="120" w:lineRule="exact"/>
      </w:pPr>
    </w:p>
    <w:p w14:paraId="0B1544A5" w14:textId="77777777" w:rsidR="000C43B5" w:rsidRDefault="00B01ADC">
      <w:pPr>
        <w:pStyle w:val="Normal42"/>
        <w:spacing w:line="260" w:lineRule="atLeast"/>
      </w:pPr>
      <w:r>
        <w:rPr>
          <w:b/>
          <w:color w:val="000000"/>
        </w:rPr>
        <w:t>Language:</w:t>
      </w:r>
      <w:r>
        <w:rPr>
          <w:color w:val="000000"/>
        </w:rPr>
        <w:t> ENGLISH</w:t>
      </w:r>
    </w:p>
    <w:p w14:paraId="49F72311" w14:textId="77777777" w:rsidR="000C43B5" w:rsidRDefault="00B01ADC">
      <w:pPr>
        <w:pStyle w:val="Normal42"/>
        <w:spacing w:before="240" w:line="260" w:lineRule="atLeast"/>
      </w:pPr>
      <w:r>
        <w:br/>
      </w:r>
      <w:r>
        <w:rPr>
          <w:b/>
          <w:color w:val="000000"/>
        </w:rPr>
        <w:t>Publication-Type:</w:t>
      </w:r>
      <w:r>
        <w:rPr>
          <w:color w:val="000000"/>
        </w:rPr>
        <w:t> Newspaper</w:t>
      </w:r>
    </w:p>
    <w:p w14:paraId="290914B3" w14:textId="77777777" w:rsidR="000C43B5" w:rsidRDefault="00B01ADC">
      <w:pPr>
        <w:pStyle w:val="Normal42"/>
        <w:spacing w:before="240" w:line="260" w:lineRule="atLeast"/>
      </w:pPr>
      <w:r>
        <w:br/>
      </w:r>
      <w:r>
        <w:rPr>
          <w:b/>
          <w:color w:val="000000"/>
        </w:rPr>
        <w:t>Journal Code:</w:t>
      </w:r>
      <w:r>
        <w:rPr>
          <w:color w:val="000000"/>
        </w:rPr>
        <w:t> 666052891</w:t>
      </w:r>
    </w:p>
    <w:p w14:paraId="5C6BE27B" w14:textId="77777777" w:rsidR="000C43B5" w:rsidRDefault="00B01ADC">
      <w:pPr>
        <w:pStyle w:val="Normal42"/>
        <w:spacing w:before="240" w:line="260" w:lineRule="atLeast"/>
      </w:pPr>
      <w:r>
        <w:br/>
      </w:r>
      <w:r>
        <w:rPr>
          <w:b/>
          <w:color w:val="000000"/>
        </w:rPr>
        <w:t>Subject:</w:t>
      </w:r>
      <w:r>
        <w:rPr>
          <w:color w:val="000000"/>
        </w:rPr>
        <w:t> </w:t>
      </w:r>
      <w:r>
        <w:rPr>
          <w:b/>
          <w:color w:val="000000"/>
        </w:rPr>
        <w:t>ELECTION</w:t>
      </w:r>
      <w:r>
        <w:rPr>
          <w:color w:val="000000"/>
        </w:rPr>
        <w:t xml:space="preserve"> CRIME (90%); </w:t>
      </w:r>
      <w:r>
        <w:rPr>
          <w:b/>
          <w:color w:val="000000"/>
        </w:rPr>
        <w:t>ELECTION</w:t>
      </w:r>
      <w:r>
        <w:rPr>
          <w:color w:val="000000"/>
        </w:rPr>
        <w:t xml:space="preserve"> MISCONDUCT PENALTIES (90%); </w:t>
      </w:r>
      <w:r>
        <w:rPr>
          <w:b/>
          <w:color w:val="000000"/>
        </w:rPr>
        <w:t>FACT CHECKING</w:t>
      </w:r>
      <w:r>
        <w:rPr>
          <w:color w:val="000000"/>
        </w:rPr>
        <w:t xml:space="preserve"> (90%); INTERNET SOCIAL NETWORKING (90%); INVESTIGATIONS (90%); JUDGES (90%); NEGATIVE NEWS (90%); CAMPAIGNS &amp; </w:t>
      </w:r>
      <w:r>
        <w:rPr>
          <w:b/>
          <w:color w:val="000000"/>
        </w:rPr>
        <w:t>ELECTIONS</w:t>
      </w:r>
      <w:r>
        <w:rPr>
          <w:color w:val="000000"/>
        </w:rPr>
        <w:t xml:space="preserve"> (89%); GOVERNMENT BODIES &amp; OFFICES (89%); INDICTMENTS (89%); SOCIAL MEDIA (89%); CONSPIRACY (78%); CRIME, LAW ENFORCEMENT &amp; CORRECTIONS (78%); DELAYS &amp; POSTPONEMENTS (78%); </w:t>
      </w:r>
      <w:r>
        <w:rPr>
          <w:b/>
          <w:color w:val="000000"/>
        </w:rPr>
        <w:t>ELECTIONS</w:t>
      </w:r>
      <w:r>
        <w:rPr>
          <w:color w:val="000000"/>
        </w:rPr>
        <w:t xml:space="preserve"> (78%); EVIDENCE (78%); FALSE STATEMENTS (78%); FRAUD &amp; FINANCIAL CRIME (78%); IMMUNITY (78%); INDICTMENTS OF DONALD TRUMP (78%)</w:t>
      </w:r>
      <w:r>
        <w:rPr>
          <w:color w:val="000000"/>
        </w:rPr>
        <w:t xml:space="preserve">; JUSTICE DEPARTMENTS (78%); LAW COURTS &amp; TRIBUNALS (78%); LAW ENFORCEMENT (78%); OBSTRUCTION OF JUSTICE (78%); PRELIMINARY COURT PROCEEDINGS (78%); APPEALS COURTS (77%); </w:t>
      </w:r>
      <w:r>
        <w:rPr>
          <w:b/>
          <w:color w:val="000000"/>
        </w:rPr>
        <w:t>ELECTION</w:t>
      </w:r>
      <w:r>
        <w:rPr>
          <w:color w:val="000000"/>
        </w:rPr>
        <w:t xml:space="preserve"> LAWSUITS (77%); </w:t>
      </w:r>
      <w:r>
        <w:rPr>
          <w:b/>
          <w:color w:val="000000"/>
        </w:rPr>
        <w:t>ELECTION</w:t>
      </w:r>
      <w:r>
        <w:rPr>
          <w:color w:val="000000"/>
        </w:rPr>
        <w:t xml:space="preserve"> FRAUD (73%); SUPREME COURTS (73%)</w:t>
      </w:r>
    </w:p>
    <w:p w14:paraId="31DC5F27" w14:textId="77777777" w:rsidR="000C43B5" w:rsidRDefault="00B01ADC">
      <w:pPr>
        <w:pStyle w:val="Normal42"/>
        <w:spacing w:before="240" w:line="260" w:lineRule="atLeast"/>
      </w:pPr>
      <w:r>
        <w:br/>
      </w:r>
      <w:r>
        <w:rPr>
          <w:b/>
          <w:color w:val="000000"/>
        </w:rPr>
        <w:t>Company:</w:t>
      </w:r>
      <w:r>
        <w:rPr>
          <w:color w:val="000000"/>
        </w:rPr>
        <w:t>  NBC UNIVERSAL INC (60%);  META PLATFORMS INC (58%)</w:t>
      </w:r>
    </w:p>
    <w:p w14:paraId="6E3B262B" w14:textId="77777777" w:rsidR="000C43B5" w:rsidRDefault="00B01ADC">
      <w:pPr>
        <w:pStyle w:val="Normal42"/>
        <w:spacing w:before="240" w:line="260" w:lineRule="atLeast"/>
      </w:pPr>
      <w:r>
        <w:br/>
      </w:r>
      <w:r>
        <w:rPr>
          <w:b/>
          <w:color w:val="000000"/>
        </w:rPr>
        <w:t>Ticker:</w:t>
      </w:r>
      <w:r>
        <w:rPr>
          <w:color w:val="000000"/>
        </w:rPr>
        <w:t> META (NASDAQ) (58%)</w:t>
      </w:r>
    </w:p>
    <w:p w14:paraId="6E343901" w14:textId="77777777" w:rsidR="000C43B5" w:rsidRDefault="00B01ADC">
      <w:pPr>
        <w:pStyle w:val="Normal42"/>
        <w:spacing w:before="240" w:line="260" w:lineRule="atLeast"/>
      </w:pPr>
      <w:r>
        <w:br/>
      </w:r>
      <w:r>
        <w:rPr>
          <w:b/>
          <w:color w:val="000000"/>
        </w:rPr>
        <w:t>Industry:</w:t>
      </w:r>
      <w:r>
        <w:rPr>
          <w:color w:val="000000"/>
        </w:rPr>
        <w:t xml:space="preserve"> NAICS516120 TELEVISION BROADCASTING STATIONS (60%); SIC4833 TELEVISION BROADCASTING STATIONS (60%); NAICS516210 MEDIA STREAMING DIST SVCS, SOCIAL </w:t>
      </w:r>
      <w:r>
        <w:rPr>
          <w:color w:val="000000"/>
        </w:rPr>
        <w:t>NETWORKS, AND OTHER MEDIA NETWORKS AND CONTENT PROVIDERS (58%); SIC7374 COMPUTER PROCESSING &amp; DATA PREPARATION &amp; PROCESSING SERVICES (58%); INTERNET SOCIAL NETWORKING (90%); SOCIAL MEDIA (89%); ELECTRONIC PUBLISHING (78%)</w:t>
      </w:r>
    </w:p>
    <w:p w14:paraId="647BBF17" w14:textId="77777777" w:rsidR="000C43B5" w:rsidRDefault="00B01ADC">
      <w:pPr>
        <w:pStyle w:val="Normal42"/>
        <w:spacing w:before="240" w:line="260" w:lineRule="atLeast"/>
      </w:pPr>
      <w:r>
        <w:br/>
      </w:r>
      <w:r>
        <w:rPr>
          <w:b/>
          <w:color w:val="000000"/>
        </w:rPr>
        <w:t>Person:</w:t>
      </w:r>
      <w:r>
        <w:rPr>
          <w:color w:val="000000"/>
        </w:rPr>
        <w:t> DONALD TRUMP (94%)</w:t>
      </w:r>
    </w:p>
    <w:p w14:paraId="7A5ECC90" w14:textId="77777777" w:rsidR="000C43B5" w:rsidRDefault="00B01ADC">
      <w:pPr>
        <w:pStyle w:val="Normal42"/>
        <w:spacing w:before="240" w:line="260" w:lineRule="atLeast"/>
      </w:pPr>
      <w:r>
        <w:br/>
      </w:r>
      <w:r>
        <w:rPr>
          <w:b/>
          <w:color w:val="000000"/>
        </w:rPr>
        <w:t>Geographic:</w:t>
      </w:r>
      <w:r>
        <w:rPr>
          <w:color w:val="000000"/>
        </w:rPr>
        <w:t> FLORIDA, USA (93%); UNITED STATES (94%); Florida; United States; Americas, Northern America</w:t>
      </w:r>
    </w:p>
    <w:p w14:paraId="21DAB024" w14:textId="77777777" w:rsidR="000C43B5" w:rsidRDefault="00B01ADC">
      <w:pPr>
        <w:pStyle w:val="Normal42"/>
        <w:spacing w:before="120" w:line="260" w:lineRule="atLeast"/>
      </w:pPr>
      <w:r>
        <w:rPr>
          <w:color w:val="000000"/>
        </w:rPr>
        <w:t>SUB: JUDGES</w:t>
      </w:r>
    </w:p>
    <w:p w14:paraId="5DA42A6C" w14:textId="77777777" w:rsidR="000C43B5" w:rsidRDefault="00B01ADC">
      <w:pPr>
        <w:pStyle w:val="Normal42"/>
        <w:spacing w:before="120" w:line="260" w:lineRule="atLeast"/>
      </w:pPr>
      <w:r>
        <w:rPr>
          <w:color w:val="000000"/>
        </w:rPr>
        <w:t>SUB: INVESTIGATIONS</w:t>
      </w:r>
    </w:p>
    <w:p w14:paraId="7DFC46CD" w14:textId="77777777" w:rsidR="000C43B5" w:rsidRDefault="00B01ADC">
      <w:pPr>
        <w:pStyle w:val="Normal42"/>
        <w:spacing w:before="120" w:line="260" w:lineRule="atLeast"/>
      </w:pPr>
      <w:r>
        <w:rPr>
          <w:color w:val="000000"/>
        </w:rPr>
        <w:t>SUB: GOVERNMENT BODIES &amp; OFFICES</w:t>
      </w:r>
    </w:p>
    <w:p w14:paraId="523510F2" w14:textId="77777777" w:rsidR="000C43B5" w:rsidRDefault="00B01ADC">
      <w:pPr>
        <w:pStyle w:val="Normal42"/>
        <w:spacing w:before="120" w:line="260" w:lineRule="atLeast"/>
      </w:pPr>
      <w:r>
        <w:rPr>
          <w:color w:val="000000"/>
        </w:rPr>
        <w:t xml:space="preserve">SUB: </w:t>
      </w:r>
      <w:r>
        <w:rPr>
          <w:b/>
          <w:color w:val="000000"/>
        </w:rPr>
        <w:t>ELECTION</w:t>
      </w:r>
      <w:r>
        <w:rPr>
          <w:color w:val="000000"/>
        </w:rPr>
        <w:t xml:space="preserve"> CRIME</w:t>
      </w:r>
    </w:p>
    <w:p w14:paraId="58D7F219" w14:textId="77777777" w:rsidR="000C43B5" w:rsidRDefault="00B01ADC">
      <w:pPr>
        <w:pStyle w:val="Normal42"/>
        <w:spacing w:before="120" w:line="260" w:lineRule="atLeast"/>
      </w:pPr>
      <w:r>
        <w:rPr>
          <w:color w:val="000000"/>
        </w:rPr>
        <w:t>SUB: IMMUNITY</w:t>
      </w:r>
    </w:p>
    <w:p w14:paraId="6F6F8F48" w14:textId="77777777" w:rsidR="000C43B5" w:rsidRDefault="00B01ADC">
      <w:pPr>
        <w:pStyle w:val="Normal42"/>
        <w:spacing w:before="120" w:line="260" w:lineRule="atLeast"/>
      </w:pPr>
      <w:r>
        <w:rPr>
          <w:color w:val="000000"/>
        </w:rPr>
        <w:t xml:space="preserve">SUB: CAMPAIGNS &amp; </w:t>
      </w:r>
      <w:r>
        <w:rPr>
          <w:b/>
          <w:color w:val="000000"/>
        </w:rPr>
        <w:t>ELECTIONS</w:t>
      </w:r>
    </w:p>
    <w:p w14:paraId="25D8B412" w14:textId="77777777" w:rsidR="000C43B5" w:rsidRDefault="00B01ADC">
      <w:pPr>
        <w:pStyle w:val="Normal42"/>
        <w:spacing w:before="120" w:line="260" w:lineRule="atLeast"/>
      </w:pPr>
      <w:r>
        <w:rPr>
          <w:color w:val="000000"/>
        </w:rPr>
        <w:t>SUB: SUPREME COURTS</w:t>
      </w:r>
    </w:p>
    <w:p w14:paraId="0580D435" w14:textId="77777777" w:rsidR="000C43B5" w:rsidRDefault="00B01ADC">
      <w:pPr>
        <w:pStyle w:val="Normal42"/>
        <w:spacing w:before="120" w:line="260" w:lineRule="atLeast"/>
      </w:pPr>
      <w:r>
        <w:rPr>
          <w:color w:val="000000"/>
        </w:rPr>
        <w:t>SUB: PRELIMINARY COURT PROCEEDINGS</w:t>
      </w:r>
    </w:p>
    <w:p w14:paraId="3A59BB8A" w14:textId="77777777" w:rsidR="000C43B5" w:rsidRDefault="00B01ADC">
      <w:pPr>
        <w:pStyle w:val="Normal42"/>
        <w:spacing w:before="120" w:line="260" w:lineRule="atLeast"/>
      </w:pPr>
      <w:r>
        <w:rPr>
          <w:color w:val="000000"/>
        </w:rPr>
        <w:t>SUB: FALSE STATEMENTS</w:t>
      </w:r>
    </w:p>
    <w:p w14:paraId="1F7C5F26" w14:textId="77777777" w:rsidR="000C43B5" w:rsidRDefault="00B01ADC">
      <w:pPr>
        <w:pStyle w:val="Normal42"/>
        <w:spacing w:before="120" w:line="260" w:lineRule="atLeast"/>
      </w:pPr>
      <w:r>
        <w:rPr>
          <w:color w:val="000000"/>
        </w:rPr>
        <w:t xml:space="preserve">SUB: </w:t>
      </w:r>
      <w:r>
        <w:rPr>
          <w:b/>
          <w:color w:val="000000"/>
        </w:rPr>
        <w:t>ELECTION</w:t>
      </w:r>
      <w:r>
        <w:rPr>
          <w:color w:val="000000"/>
        </w:rPr>
        <w:t xml:space="preserve"> LAWSUITS</w:t>
      </w:r>
    </w:p>
    <w:p w14:paraId="015AE942" w14:textId="77777777" w:rsidR="000C43B5" w:rsidRDefault="00B01ADC">
      <w:pPr>
        <w:pStyle w:val="Normal42"/>
        <w:spacing w:before="120" w:line="260" w:lineRule="atLeast"/>
      </w:pPr>
      <w:r>
        <w:rPr>
          <w:color w:val="000000"/>
        </w:rPr>
        <w:t xml:space="preserve">SUB: </w:t>
      </w:r>
      <w:r>
        <w:rPr>
          <w:b/>
          <w:color w:val="000000"/>
        </w:rPr>
        <w:t>FACT CHECKING</w:t>
      </w:r>
    </w:p>
    <w:p w14:paraId="17B34226" w14:textId="77777777" w:rsidR="000C43B5" w:rsidRDefault="00B01ADC">
      <w:pPr>
        <w:pStyle w:val="Normal42"/>
        <w:spacing w:before="120" w:line="260" w:lineRule="atLeast"/>
      </w:pPr>
      <w:r>
        <w:rPr>
          <w:color w:val="000000"/>
        </w:rPr>
        <w:t xml:space="preserve">SUB: </w:t>
      </w:r>
      <w:r>
        <w:rPr>
          <w:b/>
          <w:color w:val="000000"/>
        </w:rPr>
        <w:t>ELECTION</w:t>
      </w:r>
      <w:r>
        <w:rPr>
          <w:color w:val="000000"/>
        </w:rPr>
        <w:t xml:space="preserve"> MISCONDUCT PENALTIES</w:t>
      </w:r>
    </w:p>
    <w:p w14:paraId="52FD75FC" w14:textId="77777777" w:rsidR="000C43B5" w:rsidRDefault="00B01ADC">
      <w:pPr>
        <w:pStyle w:val="Normal42"/>
        <w:spacing w:before="120" w:line="260" w:lineRule="atLeast"/>
      </w:pPr>
      <w:r>
        <w:rPr>
          <w:color w:val="000000"/>
        </w:rPr>
        <w:t>SUB: INDICTMENTS OF DONALD TRUMP</w:t>
      </w:r>
    </w:p>
    <w:p w14:paraId="60A42324" w14:textId="77777777" w:rsidR="000C43B5" w:rsidRDefault="00B01ADC">
      <w:pPr>
        <w:pStyle w:val="Normal42"/>
        <w:spacing w:before="120" w:line="260" w:lineRule="atLeast"/>
      </w:pPr>
      <w:r>
        <w:rPr>
          <w:color w:val="000000"/>
        </w:rPr>
        <w:t>SUB: CONSPIRACY</w:t>
      </w:r>
    </w:p>
    <w:p w14:paraId="13E51577" w14:textId="77777777" w:rsidR="000C43B5" w:rsidRDefault="00B01ADC">
      <w:pPr>
        <w:pStyle w:val="Normal42"/>
        <w:spacing w:before="120" w:line="260" w:lineRule="atLeast"/>
      </w:pPr>
      <w:r>
        <w:rPr>
          <w:color w:val="000000"/>
        </w:rPr>
        <w:t>SUB: LAW ENFORCEMENT</w:t>
      </w:r>
    </w:p>
    <w:p w14:paraId="56753398" w14:textId="77777777" w:rsidR="000C43B5" w:rsidRDefault="00B01ADC">
      <w:pPr>
        <w:pStyle w:val="Normal42"/>
        <w:spacing w:before="120" w:line="260" w:lineRule="atLeast"/>
      </w:pPr>
      <w:r>
        <w:rPr>
          <w:color w:val="000000"/>
        </w:rPr>
        <w:t>SUB: CRIME, LAW ENFORCEMENT &amp; CORRECTIONS</w:t>
      </w:r>
    </w:p>
    <w:p w14:paraId="6949455A" w14:textId="77777777" w:rsidR="000C43B5" w:rsidRDefault="00B01ADC">
      <w:pPr>
        <w:pStyle w:val="Normal42"/>
        <w:spacing w:before="120" w:line="260" w:lineRule="atLeast"/>
      </w:pPr>
      <w:r>
        <w:rPr>
          <w:color w:val="000000"/>
        </w:rPr>
        <w:t xml:space="preserve">SUB: </w:t>
      </w:r>
      <w:r>
        <w:rPr>
          <w:b/>
          <w:color w:val="000000"/>
        </w:rPr>
        <w:t>ELECTIONS</w:t>
      </w:r>
    </w:p>
    <w:p w14:paraId="3AF6868E" w14:textId="77777777" w:rsidR="000C43B5" w:rsidRDefault="00B01ADC">
      <w:pPr>
        <w:pStyle w:val="Normal42"/>
        <w:spacing w:before="120" w:line="260" w:lineRule="atLeast"/>
      </w:pPr>
      <w:r>
        <w:rPr>
          <w:color w:val="000000"/>
        </w:rPr>
        <w:t>IND: ELECTRONIC PUBLISHING</w:t>
      </w:r>
    </w:p>
    <w:p w14:paraId="1E94CEE7" w14:textId="77777777" w:rsidR="000C43B5" w:rsidRDefault="00B01ADC">
      <w:pPr>
        <w:pStyle w:val="Normal42"/>
        <w:spacing w:before="120" w:line="260" w:lineRule="atLeast"/>
      </w:pPr>
      <w:r>
        <w:rPr>
          <w:color w:val="000000"/>
        </w:rPr>
        <w:t>SUB: LAW COURTS &amp; TRIBUNALS</w:t>
      </w:r>
    </w:p>
    <w:p w14:paraId="4DD23B2D" w14:textId="77777777" w:rsidR="000C43B5" w:rsidRDefault="00B01ADC">
      <w:pPr>
        <w:pStyle w:val="Normal42"/>
        <w:spacing w:before="120" w:line="260" w:lineRule="atLeast"/>
      </w:pPr>
      <w:r>
        <w:rPr>
          <w:color w:val="000000"/>
        </w:rPr>
        <w:t>SUB: INDICTMENTS</w:t>
      </w:r>
    </w:p>
    <w:p w14:paraId="1534FD39" w14:textId="77777777" w:rsidR="000C43B5" w:rsidRDefault="00B01ADC">
      <w:pPr>
        <w:pStyle w:val="Normal42"/>
        <w:spacing w:before="120" w:line="260" w:lineRule="atLeast"/>
      </w:pPr>
      <w:r>
        <w:rPr>
          <w:color w:val="000000"/>
        </w:rPr>
        <w:t>SUB: SOCIAL MEDIA</w:t>
      </w:r>
    </w:p>
    <w:p w14:paraId="2CE33F50" w14:textId="77777777" w:rsidR="000C43B5" w:rsidRDefault="00B01ADC">
      <w:pPr>
        <w:pStyle w:val="Normal42"/>
        <w:spacing w:before="120" w:line="260" w:lineRule="atLeast"/>
      </w:pPr>
      <w:r>
        <w:rPr>
          <w:color w:val="000000"/>
        </w:rPr>
        <w:t>IND: SOCIAL MEDIA</w:t>
      </w:r>
    </w:p>
    <w:p w14:paraId="25009E1B" w14:textId="77777777" w:rsidR="000C43B5" w:rsidRDefault="00B01ADC">
      <w:pPr>
        <w:pStyle w:val="Normal42"/>
        <w:spacing w:before="120" w:line="260" w:lineRule="atLeast"/>
      </w:pPr>
      <w:r>
        <w:rPr>
          <w:color w:val="000000"/>
        </w:rPr>
        <w:t>SUB: EVIDENCE</w:t>
      </w:r>
    </w:p>
    <w:p w14:paraId="23BE3492" w14:textId="77777777" w:rsidR="000C43B5" w:rsidRDefault="00B01ADC">
      <w:pPr>
        <w:pStyle w:val="Normal42"/>
        <w:spacing w:before="120" w:line="260" w:lineRule="atLeast"/>
      </w:pPr>
      <w:r>
        <w:rPr>
          <w:color w:val="000000"/>
        </w:rPr>
        <w:t>SUB: NEGATIVE NEWS</w:t>
      </w:r>
    </w:p>
    <w:p w14:paraId="52F398CF" w14:textId="77777777" w:rsidR="000C43B5" w:rsidRDefault="00B01ADC">
      <w:pPr>
        <w:pStyle w:val="Normal42"/>
        <w:spacing w:before="120" w:line="260" w:lineRule="atLeast"/>
      </w:pPr>
      <w:r>
        <w:rPr>
          <w:color w:val="000000"/>
        </w:rPr>
        <w:t>SUB: JUSTICE DEPARTMENTS</w:t>
      </w:r>
    </w:p>
    <w:p w14:paraId="663A19E2" w14:textId="77777777" w:rsidR="000C43B5" w:rsidRDefault="00B01ADC">
      <w:pPr>
        <w:pStyle w:val="Normal42"/>
        <w:spacing w:before="120" w:line="260" w:lineRule="atLeast"/>
      </w:pPr>
      <w:r>
        <w:rPr>
          <w:color w:val="000000"/>
        </w:rPr>
        <w:t>SUB: FRAUD &amp; FINANCIAL CRIME</w:t>
      </w:r>
    </w:p>
    <w:p w14:paraId="5DFFE764" w14:textId="77777777" w:rsidR="000C43B5" w:rsidRDefault="00B01ADC">
      <w:pPr>
        <w:pStyle w:val="Normal42"/>
        <w:spacing w:before="120" w:line="260" w:lineRule="atLeast"/>
      </w:pPr>
      <w:r>
        <w:rPr>
          <w:color w:val="000000"/>
        </w:rPr>
        <w:t xml:space="preserve">SUB: </w:t>
      </w:r>
      <w:r>
        <w:rPr>
          <w:b/>
          <w:color w:val="000000"/>
        </w:rPr>
        <w:t>ELECTION</w:t>
      </w:r>
      <w:r>
        <w:rPr>
          <w:color w:val="000000"/>
        </w:rPr>
        <w:t xml:space="preserve"> FRAUD</w:t>
      </w:r>
    </w:p>
    <w:p w14:paraId="3D5CBD92" w14:textId="77777777" w:rsidR="000C43B5" w:rsidRDefault="00B01ADC">
      <w:pPr>
        <w:pStyle w:val="Normal42"/>
        <w:spacing w:before="120" w:line="260" w:lineRule="atLeast"/>
      </w:pPr>
      <w:r>
        <w:rPr>
          <w:color w:val="000000"/>
        </w:rPr>
        <w:t>PEO: DONALD TRUMP</w:t>
      </w:r>
    </w:p>
    <w:p w14:paraId="29E16681" w14:textId="77777777" w:rsidR="000C43B5" w:rsidRDefault="00B01ADC">
      <w:pPr>
        <w:pStyle w:val="Normal42"/>
        <w:spacing w:before="120" w:line="260" w:lineRule="atLeast"/>
      </w:pPr>
      <w:r>
        <w:rPr>
          <w:color w:val="000000"/>
        </w:rPr>
        <w:t xml:space="preserve">SUB: OBSTRUCTION OF </w:t>
      </w:r>
      <w:r>
        <w:rPr>
          <w:color w:val="000000"/>
        </w:rPr>
        <w:t>JUSTICE</w:t>
      </w:r>
    </w:p>
    <w:p w14:paraId="47261BE2" w14:textId="77777777" w:rsidR="000C43B5" w:rsidRDefault="00B01ADC">
      <w:pPr>
        <w:pStyle w:val="Normal42"/>
        <w:spacing w:before="120" w:line="260" w:lineRule="atLeast"/>
      </w:pPr>
      <w:r>
        <w:rPr>
          <w:color w:val="000000"/>
        </w:rPr>
        <w:t>SUB: APPEALS COURTS</w:t>
      </w:r>
    </w:p>
    <w:p w14:paraId="1C088FB6" w14:textId="77777777" w:rsidR="000C43B5" w:rsidRDefault="00B01ADC">
      <w:pPr>
        <w:pStyle w:val="Normal42"/>
        <w:spacing w:before="120" w:line="260" w:lineRule="atLeast"/>
      </w:pPr>
      <w:r>
        <w:rPr>
          <w:color w:val="000000"/>
        </w:rPr>
        <w:t>GEO: UNITED STATES; FLORIDA, USA</w:t>
      </w:r>
    </w:p>
    <w:p w14:paraId="0F7DEE18" w14:textId="77777777" w:rsidR="000C43B5" w:rsidRDefault="00B01ADC">
      <w:pPr>
        <w:pStyle w:val="Normal42"/>
        <w:spacing w:before="120" w:line="260" w:lineRule="atLeast"/>
      </w:pPr>
      <w:r>
        <w:rPr>
          <w:color w:val="000000"/>
        </w:rPr>
        <w:t>SUB: DELAYS &amp; POSTPONEMENTS</w:t>
      </w:r>
    </w:p>
    <w:p w14:paraId="6D23D24D" w14:textId="77777777" w:rsidR="000C43B5" w:rsidRDefault="00B01ADC">
      <w:pPr>
        <w:pStyle w:val="Normal42"/>
        <w:spacing w:before="240" w:line="260" w:lineRule="atLeast"/>
      </w:pPr>
      <w:r>
        <w:br/>
      </w:r>
      <w:r>
        <w:rPr>
          <w:b/>
          <w:color w:val="000000"/>
        </w:rPr>
        <w:t>Load-Date:</w:t>
      </w:r>
      <w:r>
        <w:rPr>
          <w:color w:val="000000"/>
        </w:rPr>
        <w:t> March 19, 2024</w:t>
      </w:r>
    </w:p>
    <w:p w14:paraId="1247CE09" w14:textId="77777777" w:rsidR="000C43B5" w:rsidRDefault="000C43B5">
      <w:pPr>
        <w:pStyle w:val="Normal42"/>
      </w:pPr>
    </w:p>
    <w:p w14:paraId="67B7DEB2" w14:textId="107BE2DB" w:rsidR="000C43B5" w:rsidRDefault="00B01ADC">
      <w:pPr>
        <w:pStyle w:val="Normal42"/>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797504" behindDoc="0" locked="0" layoutInCell="1" allowOverlap="1" wp14:anchorId="328AACB6" wp14:editId="49A3157B">
                <wp:simplePos x="0" y="0"/>
                <wp:positionH relativeFrom="column">
                  <wp:posOffset>0</wp:posOffset>
                </wp:positionH>
                <wp:positionV relativeFrom="paragraph">
                  <wp:posOffset>127000</wp:posOffset>
                </wp:positionV>
                <wp:extent cx="6502400" cy="0"/>
                <wp:effectExtent l="9525" t="12700" r="12700" b="6350"/>
                <wp:wrapNone/>
                <wp:docPr id="742148049"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28232C" id="Line 186" o:spid="_x0000_s1026" style="position:absolute;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13E7520C" w14:textId="77777777" w:rsidR="000C43B5" w:rsidRDefault="000C43B5">
      <w:pPr>
        <w:pStyle w:val="Normal43"/>
        <w:sectPr w:rsidR="000C43B5">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gutter="0"/>
          <w:cols w:space="720"/>
          <w:titlePg/>
        </w:sectPr>
      </w:pPr>
    </w:p>
    <w:p w14:paraId="2C4341BF" w14:textId="77777777" w:rsidR="000C43B5" w:rsidRDefault="000C43B5">
      <w:pPr>
        <w:pStyle w:val="Normal43"/>
      </w:pPr>
    </w:p>
    <w:p w14:paraId="2B3DF662" w14:textId="169BBE64" w:rsidR="000C43B5" w:rsidRDefault="00B01ADC">
      <w:pPr>
        <w:pStyle w:val="Normal43"/>
      </w:pPr>
      <w:r>
        <w:rPr>
          <w:noProof/>
        </w:rPr>
        <w:drawing>
          <wp:inline distT="0" distB="0" distL="0" distR="0" wp14:anchorId="0D109345" wp14:editId="6BEDA339">
            <wp:extent cx="1879600" cy="381000"/>
            <wp:effectExtent l="0" t="0" r="0" b="0"/>
            <wp:docPr id="51" name="Picture 9"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0321D7B6" w14:textId="77777777" w:rsidR="000C43B5" w:rsidRDefault="00B01ADC">
      <w:pPr>
        <w:pStyle w:val="Heading141"/>
        <w:keepNext w:val="0"/>
        <w:spacing w:after="200" w:line="340" w:lineRule="atLeast"/>
        <w:jc w:val="center"/>
      </w:pPr>
      <w:hyperlink r:id="rId1748" w:history="1">
        <w:r>
          <w:rPr>
            <w:rFonts w:eastAsia="Arial"/>
            <w:color w:val="0077CC"/>
            <w:sz w:val="28"/>
            <w:u w:val="single"/>
            <w:shd w:val="clear" w:color="auto" w:fill="FFFFFF"/>
          </w:rPr>
          <w:t>Fact-Checking</w:t>
        </w:r>
      </w:hyperlink>
      <w:hyperlink r:id="rId1749" w:history="1">
        <w:r>
          <w:rPr>
            <w:rFonts w:eastAsia="Arial"/>
            <w:color w:val="0077CC"/>
            <w:sz w:val="28"/>
            <w:u w:val="single"/>
            <w:shd w:val="clear" w:color="auto" w:fill="FFFFFF"/>
          </w:rPr>
          <w:t xml:space="preserve"> the Breadth of Trump’</w:t>
        </w:r>
      </w:hyperlink>
      <w:hyperlink r:id="rId1750" w:history="1">
        <w:r>
          <w:rPr>
            <w:rFonts w:eastAsia="Arial"/>
            <w:color w:val="0077CC"/>
            <w:sz w:val="28"/>
            <w:u w:val="single"/>
            <w:shd w:val="clear" w:color="auto" w:fill="FFFFFF"/>
          </w:rPr>
          <w:t>s</w:t>
        </w:r>
      </w:hyperlink>
      <w:hyperlink r:id="rId1751" w:history="1">
        <w:r>
          <w:rPr>
            <w:rFonts w:eastAsia="Arial"/>
            <w:color w:val="0077CC"/>
            <w:sz w:val="28"/>
            <w:u w:val="single"/>
            <w:shd w:val="clear" w:color="auto" w:fill="FFFFFF"/>
          </w:rPr>
          <w:t xml:space="preserve"> </w:t>
        </w:r>
      </w:hyperlink>
      <w:hyperlink r:id="rId1752" w:history="1">
        <w:r>
          <w:rPr>
            <w:rFonts w:eastAsia="Arial"/>
            <w:color w:val="0077CC"/>
            <w:sz w:val="28"/>
            <w:u w:val="single"/>
            <w:shd w:val="clear" w:color="auto" w:fill="FFFFFF"/>
          </w:rPr>
          <w:t>Election</w:t>
        </w:r>
      </w:hyperlink>
      <w:hyperlink r:id="rId1753" w:history="1">
        <w:r>
          <w:rPr>
            <w:rFonts w:eastAsia="Arial"/>
            <w:color w:val="0077CC"/>
            <w:sz w:val="28"/>
            <w:u w:val="single"/>
            <w:shd w:val="clear" w:color="auto" w:fill="FFFFFF"/>
          </w:rPr>
          <w:t xml:space="preserve"> Lies; </w:t>
        </w:r>
      </w:hyperlink>
      <w:hyperlink r:id="rId1754" w:history="1">
        <w:r>
          <w:rPr>
            <w:rFonts w:eastAsia="Arial"/>
            <w:color w:val="0077CC"/>
            <w:sz w:val="28"/>
            <w:u w:val="single"/>
            <w:shd w:val="clear" w:color="auto" w:fill="FFFFFF"/>
          </w:rPr>
          <w:t>Fact Check</w:t>
        </w:r>
      </w:hyperlink>
    </w:p>
    <w:p w14:paraId="445D06E2" w14:textId="77777777" w:rsidR="000C43B5" w:rsidRDefault="00B01ADC">
      <w:pPr>
        <w:pStyle w:val="Normal43"/>
        <w:spacing w:before="120" w:line="260" w:lineRule="atLeast"/>
        <w:jc w:val="center"/>
      </w:pPr>
      <w:r>
        <w:rPr>
          <w:rFonts w:ascii="Arial" w:eastAsia="Arial" w:hAnsi="Arial" w:cs="Arial"/>
          <w:color w:val="000000"/>
          <w:sz w:val="20"/>
        </w:rPr>
        <w:t xml:space="preserve">The New York Times </w:t>
      </w:r>
    </w:p>
    <w:p w14:paraId="3FDDD48F" w14:textId="77777777" w:rsidR="000C43B5" w:rsidRDefault="00B01ADC">
      <w:pPr>
        <w:pStyle w:val="Normal43"/>
        <w:spacing w:before="120" w:line="260" w:lineRule="atLeast"/>
        <w:jc w:val="center"/>
      </w:pPr>
      <w:r>
        <w:rPr>
          <w:rFonts w:ascii="Arial" w:eastAsia="Arial" w:hAnsi="Arial" w:cs="Arial"/>
          <w:color w:val="000000"/>
          <w:sz w:val="20"/>
        </w:rPr>
        <w:t>August 17, 2023 Thursday 23:56 EST</w:t>
      </w:r>
    </w:p>
    <w:p w14:paraId="3C30553B" w14:textId="77777777" w:rsidR="000C43B5" w:rsidRDefault="000C43B5">
      <w:pPr>
        <w:pStyle w:val="Normal43"/>
        <w:spacing w:line="240" w:lineRule="atLeast"/>
        <w:jc w:val="both"/>
      </w:pPr>
      <w:bookmarkStart w:id="126" w:name="Bookmark_43"/>
      <w:bookmarkEnd w:id="126"/>
    </w:p>
    <w:p w14:paraId="254285C3" w14:textId="77777777" w:rsidR="000C43B5" w:rsidRDefault="00B01ADC">
      <w:pPr>
        <w:pStyle w:val="Normal43"/>
        <w:spacing w:before="120" w:line="220" w:lineRule="atLeast"/>
      </w:pPr>
      <w:r>
        <w:br/>
      </w:r>
      <w:r>
        <w:rPr>
          <w:rFonts w:ascii="Arial" w:eastAsia="Arial" w:hAnsi="Arial" w:cs="Arial"/>
          <w:color w:val="000000"/>
          <w:sz w:val="16"/>
        </w:rPr>
        <w:t>Copyright 2023 The New York Times Company All Rights Reserved</w:t>
      </w:r>
    </w:p>
    <w:p w14:paraId="04124EB4" w14:textId="77777777" w:rsidR="000C43B5" w:rsidRDefault="00B01ADC">
      <w:pPr>
        <w:pStyle w:val="Normal43"/>
        <w:spacing w:before="120" w:line="260" w:lineRule="atLeast"/>
      </w:pPr>
      <w:r>
        <w:rPr>
          <w:rFonts w:ascii="Arial" w:eastAsia="Arial" w:hAnsi="Arial" w:cs="Arial"/>
          <w:b/>
          <w:color w:val="000000"/>
          <w:sz w:val="20"/>
        </w:rPr>
        <w:t>Section:</w:t>
      </w:r>
      <w:r>
        <w:rPr>
          <w:rFonts w:ascii="Arial" w:eastAsia="Arial" w:hAnsi="Arial" w:cs="Arial"/>
          <w:color w:val="000000"/>
          <w:sz w:val="20"/>
        </w:rPr>
        <w:t> US; politics</w:t>
      </w:r>
    </w:p>
    <w:p w14:paraId="4D620018" w14:textId="77777777" w:rsidR="000C43B5" w:rsidRDefault="00B01ADC">
      <w:pPr>
        <w:pStyle w:val="Normal43"/>
        <w:spacing w:before="120" w:line="260" w:lineRule="atLeast"/>
      </w:pPr>
      <w:r>
        <w:rPr>
          <w:rFonts w:ascii="Arial" w:eastAsia="Arial" w:hAnsi="Arial" w:cs="Arial"/>
          <w:b/>
          <w:color w:val="000000"/>
          <w:sz w:val="20"/>
        </w:rPr>
        <w:t>Length:</w:t>
      </w:r>
      <w:r>
        <w:rPr>
          <w:rFonts w:ascii="Arial" w:eastAsia="Arial" w:hAnsi="Arial" w:cs="Arial"/>
          <w:color w:val="000000"/>
          <w:sz w:val="20"/>
        </w:rPr>
        <w:t> 2784 words</w:t>
      </w:r>
    </w:p>
    <w:p w14:paraId="43AA751B" w14:textId="77777777" w:rsidR="000C43B5" w:rsidRDefault="00B01ADC">
      <w:pPr>
        <w:pStyle w:val="Normal43"/>
        <w:spacing w:before="120" w:line="260" w:lineRule="atLeast"/>
      </w:pPr>
      <w:r>
        <w:rPr>
          <w:rFonts w:ascii="Arial" w:eastAsia="Arial" w:hAnsi="Arial" w:cs="Arial"/>
          <w:b/>
          <w:color w:val="000000"/>
          <w:sz w:val="20"/>
        </w:rPr>
        <w:t>Byline:</w:t>
      </w:r>
      <w:r>
        <w:rPr>
          <w:rFonts w:ascii="Arial" w:eastAsia="Arial" w:hAnsi="Arial" w:cs="Arial"/>
          <w:color w:val="000000"/>
          <w:sz w:val="20"/>
        </w:rPr>
        <w:t> Linda Qiu</w:t>
      </w:r>
    </w:p>
    <w:p w14:paraId="7D5B6538" w14:textId="77777777" w:rsidR="000C43B5" w:rsidRDefault="00B01ADC">
      <w:pPr>
        <w:pStyle w:val="Normal43"/>
        <w:spacing w:line="260" w:lineRule="atLeast"/>
      </w:pPr>
      <w:r>
        <w:rPr>
          <w:rFonts w:ascii="Arial" w:eastAsia="Arial" w:hAnsi="Arial" w:cs="Arial"/>
          <w:b/>
          <w:color w:val="000000"/>
          <w:sz w:val="20"/>
        </w:rPr>
        <w:t>Highlight:</w:t>
      </w:r>
      <w:r>
        <w:rPr>
          <w:rFonts w:ascii="Arial" w:eastAsia="Arial" w:hAnsi="Arial" w:cs="Arial"/>
          <w:color w:val="000000"/>
          <w:sz w:val="20"/>
        </w:rPr>
        <w:t xml:space="preserve"> The former president faces multiple charges related to his lies about the 2020 </w:t>
      </w:r>
      <w:r>
        <w:rPr>
          <w:rFonts w:ascii="Arial" w:eastAsia="Arial" w:hAnsi="Arial" w:cs="Arial"/>
          <w:b/>
          <w:color w:val="000000"/>
          <w:sz w:val="20"/>
        </w:rPr>
        <w:t>election</w:t>
      </w:r>
      <w:r>
        <w:rPr>
          <w:rFonts w:ascii="Arial" w:eastAsia="Arial" w:hAnsi="Arial" w:cs="Arial"/>
          <w:color w:val="000000"/>
          <w:sz w:val="20"/>
        </w:rPr>
        <w:t>. Here’</w:t>
      </w:r>
      <w:r>
        <w:rPr>
          <w:rFonts w:ascii="Arial" w:eastAsia="Arial" w:hAnsi="Arial" w:cs="Arial"/>
          <w:b/>
          <w:color w:val="000000"/>
          <w:sz w:val="20"/>
        </w:rPr>
        <w:t>s</w:t>
      </w:r>
      <w:r>
        <w:rPr>
          <w:rFonts w:ascii="Arial" w:eastAsia="Arial" w:hAnsi="Arial" w:cs="Arial"/>
          <w:color w:val="000000"/>
          <w:sz w:val="20"/>
        </w:rPr>
        <w:t xml:space="preserve"> a look at some of his most repeated falsehoods.</w:t>
      </w:r>
    </w:p>
    <w:p w14:paraId="3647226F" w14:textId="77777777" w:rsidR="000C43B5" w:rsidRDefault="00B01ADC">
      <w:pPr>
        <w:pStyle w:val="Normal43"/>
        <w:keepNext/>
        <w:spacing w:before="240" w:line="340" w:lineRule="atLeast"/>
      </w:pPr>
      <w:bookmarkStart w:id="127" w:name="Body_41"/>
      <w:bookmarkEnd w:id="127"/>
      <w:r>
        <w:rPr>
          <w:rFonts w:ascii="Arial" w:eastAsia="Arial" w:hAnsi="Arial" w:cs="Arial"/>
          <w:b/>
          <w:color w:val="000000"/>
          <w:sz w:val="28"/>
        </w:rPr>
        <w:t>Body</w:t>
      </w:r>
    </w:p>
    <w:p w14:paraId="6200D75C" w14:textId="2181F382" w:rsidR="000C43B5" w:rsidRDefault="00B01ADC">
      <w:pPr>
        <w:pStyle w:val="Normal43"/>
        <w:spacing w:line="60" w:lineRule="exact"/>
      </w:pPr>
      <w:r>
        <w:rPr>
          <w:noProof/>
        </w:rPr>
        <mc:AlternateContent>
          <mc:Choice Requires="wps">
            <w:drawing>
              <wp:anchor distT="0" distB="0" distL="114300" distR="114300" simplePos="0" relativeHeight="251798528" behindDoc="0" locked="0" layoutInCell="1" allowOverlap="1" wp14:anchorId="4FEE66AD" wp14:editId="215DAB51">
                <wp:simplePos x="0" y="0"/>
                <wp:positionH relativeFrom="column">
                  <wp:posOffset>0</wp:posOffset>
                </wp:positionH>
                <wp:positionV relativeFrom="paragraph">
                  <wp:posOffset>25400</wp:posOffset>
                </wp:positionV>
                <wp:extent cx="6502400" cy="0"/>
                <wp:effectExtent l="19050" t="15875" r="12700" b="12700"/>
                <wp:wrapTopAndBottom/>
                <wp:docPr id="645518781"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F4884F" id="Line 188"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552D8DC" w14:textId="77777777" w:rsidR="000C43B5" w:rsidRDefault="000C43B5">
      <w:pPr>
        <w:pStyle w:val="Normal43"/>
      </w:pPr>
    </w:p>
    <w:p w14:paraId="66565419" w14:textId="77777777" w:rsidR="000C43B5" w:rsidRDefault="00B01ADC">
      <w:pPr>
        <w:pStyle w:val="Normal43"/>
        <w:spacing w:before="200" w:line="260" w:lineRule="atLeast"/>
        <w:jc w:val="both"/>
      </w:pPr>
      <w:r>
        <w:rPr>
          <w:rFonts w:ascii="Arial" w:eastAsia="Arial" w:hAnsi="Arial" w:cs="Arial"/>
          <w:color w:val="000000"/>
          <w:sz w:val="20"/>
        </w:rPr>
        <w:t xml:space="preserve">The former president faces multiple charges related to his lies about the 2020 </w:t>
      </w:r>
      <w:r>
        <w:rPr>
          <w:rFonts w:ascii="Arial" w:eastAsia="Arial" w:hAnsi="Arial" w:cs="Arial"/>
          <w:b/>
          <w:color w:val="000000"/>
          <w:sz w:val="20"/>
        </w:rPr>
        <w:t>election</w:t>
      </w:r>
      <w:r>
        <w:rPr>
          <w:rFonts w:ascii="Arial" w:eastAsia="Arial" w:hAnsi="Arial" w:cs="Arial"/>
          <w:color w:val="000000"/>
          <w:sz w:val="20"/>
        </w:rPr>
        <w:t>. Here’</w:t>
      </w:r>
      <w:r>
        <w:rPr>
          <w:rFonts w:ascii="Arial" w:eastAsia="Arial" w:hAnsi="Arial" w:cs="Arial"/>
          <w:b/>
          <w:color w:val="000000"/>
          <w:sz w:val="20"/>
        </w:rPr>
        <w:t>s</w:t>
      </w:r>
      <w:r>
        <w:rPr>
          <w:rFonts w:ascii="Arial" w:eastAsia="Arial" w:hAnsi="Arial" w:cs="Arial"/>
          <w:color w:val="000000"/>
          <w:sz w:val="20"/>
        </w:rPr>
        <w:t xml:space="preserve"> a look at some of his most repeated falsehoods.</w:t>
      </w:r>
    </w:p>
    <w:p w14:paraId="18E53DAB" w14:textId="77777777" w:rsidR="000C43B5" w:rsidRDefault="00B01ADC">
      <w:pPr>
        <w:pStyle w:val="Normal43"/>
        <w:spacing w:before="200" w:line="260" w:lineRule="atLeast"/>
        <w:jc w:val="both"/>
      </w:pPr>
      <w:r>
        <w:rPr>
          <w:rFonts w:ascii="Arial" w:eastAsia="Arial" w:hAnsi="Arial" w:cs="Arial"/>
          <w:color w:val="000000"/>
          <w:sz w:val="20"/>
        </w:rPr>
        <w:t xml:space="preserve">Before the 2020 </w:t>
      </w:r>
      <w:r>
        <w:rPr>
          <w:rFonts w:ascii="Arial" w:eastAsia="Arial" w:hAnsi="Arial" w:cs="Arial"/>
          <w:b/>
          <w:color w:val="000000"/>
          <w:sz w:val="20"/>
        </w:rPr>
        <w:t>election</w:t>
      </w:r>
      <w:r>
        <w:rPr>
          <w:rFonts w:ascii="Arial" w:eastAsia="Arial" w:hAnsi="Arial" w:cs="Arial"/>
          <w:color w:val="000000"/>
          <w:sz w:val="20"/>
        </w:rPr>
        <w:t xml:space="preserve"> had even concluded, President Donald J. Trump laid the groundwork for an alternate reality in which he was declared the victor, falsely assailing the integrity of the race at nearly every turn.</w:t>
      </w:r>
    </w:p>
    <w:p w14:paraId="2D7B82E4" w14:textId="77777777" w:rsidR="000C43B5" w:rsidRDefault="00B01ADC">
      <w:pPr>
        <w:pStyle w:val="Normal43"/>
        <w:spacing w:before="200" w:line="260" w:lineRule="atLeast"/>
        <w:jc w:val="both"/>
      </w:pPr>
      <w:r>
        <w:rPr>
          <w:rFonts w:ascii="Arial" w:eastAsia="Arial" w:hAnsi="Arial" w:cs="Arial"/>
          <w:color w:val="000000"/>
          <w:sz w:val="20"/>
        </w:rPr>
        <w:t xml:space="preserve">Those lies are now central to two criminal indictments brought against him by the </w:t>
      </w:r>
      <w:hyperlink r:id="rId1755" w:history="1">
        <w:r>
          <w:rPr>
            <w:rFonts w:ascii="Arial" w:eastAsia="Arial" w:hAnsi="Arial" w:cs="Arial"/>
            <w:color w:val="0077CC"/>
            <w:sz w:val="20"/>
            <w:u w:val="single"/>
            <w:shd w:val="clear" w:color="auto" w:fill="FFFFFF"/>
          </w:rPr>
          <w:t>Justice Department</w:t>
        </w:r>
      </w:hyperlink>
      <w:r>
        <w:rPr>
          <w:rFonts w:ascii="Arial" w:eastAsia="Arial" w:hAnsi="Arial" w:cs="Arial"/>
          <w:color w:val="000000"/>
          <w:sz w:val="20"/>
        </w:rPr>
        <w:t xml:space="preserve"> and </w:t>
      </w:r>
      <w:hyperlink r:id="rId1756" w:history="1">
        <w:r>
          <w:rPr>
            <w:rFonts w:ascii="Arial" w:eastAsia="Arial" w:hAnsi="Arial" w:cs="Arial"/>
            <w:color w:val="0077CC"/>
            <w:sz w:val="20"/>
            <w:u w:val="single"/>
            <w:shd w:val="clear" w:color="auto" w:fill="FFFFFF"/>
          </w:rPr>
          <w:t>in Georgia</w:t>
        </w:r>
      </w:hyperlink>
      <w:r>
        <w:rPr>
          <w:rFonts w:ascii="Arial" w:eastAsia="Arial" w:hAnsi="Arial" w:cs="Arial"/>
          <w:color w:val="000000"/>
          <w:sz w:val="20"/>
        </w:rPr>
        <w:t xml:space="preserve">, and formed what prosecutors have described as the bedrock of his attempts to overturn the </w:t>
      </w:r>
      <w:r>
        <w:rPr>
          <w:rFonts w:ascii="Arial" w:eastAsia="Arial" w:hAnsi="Arial" w:cs="Arial"/>
          <w:b/>
          <w:color w:val="000000"/>
          <w:sz w:val="20"/>
        </w:rPr>
        <w:t>election</w:t>
      </w:r>
      <w:r>
        <w:rPr>
          <w:rFonts w:ascii="Arial" w:eastAsia="Arial" w:hAnsi="Arial" w:cs="Arial"/>
          <w:color w:val="000000"/>
          <w:sz w:val="20"/>
        </w:rPr>
        <w:t>.</w:t>
      </w:r>
    </w:p>
    <w:p w14:paraId="76594063" w14:textId="77777777" w:rsidR="000C43B5" w:rsidRDefault="00B01ADC">
      <w:pPr>
        <w:pStyle w:val="Normal43"/>
        <w:spacing w:before="200" w:line="260" w:lineRule="atLeast"/>
        <w:jc w:val="both"/>
      </w:pPr>
      <w:r>
        <w:rPr>
          <w:rFonts w:ascii="Arial" w:eastAsia="Arial" w:hAnsi="Arial" w:cs="Arial"/>
          <w:color w:val="000000"/>
          <w:sz w:val="20"/>
        </w:rPr>
        <w:t xml:space="preserve">In public, he made more than 800 inaccurate claims about the </w:t>
      </w:r>
      <w:r>
        <w:rPr>
          <w:rFonts w:ascii="Arial" w:eastAsia="Arial" w:hAnsi="Arial" w:cs="Arial"/>
          <w:b/>
          <w:color w:val="000000"/>
          <w:sz w:val="20"/>
        </w:rPr>
        <w:t>election</w:t>
      </w:r>
      <w:r>
        <w:rPr>
          <w:rFonts w:ascii="Arial" w:eastAsia="Arial" w:hAnsi="Arial" w:cs="Arial"/>
          <w:color w:val="000000"/>
          <w:sz w:val="20"/>
        </w:rPr>
        <w:t xml:space="preserve"> from the time the polls began closing on Nov. 3, 2020, to the end of his presidency, according to </w:t>
      </w:r>
      <w:hyperlink r:id="rId1757" w:history="1">
        <w:r>
          <w:rPr>
            <w:rFonts w:ascii="Arial" w:eastAsia="Arial" w:hAnsi="Arial" w:cs="Arial"/>
            <w:color w:val="0077CC"/>
            <w:sz w:val="20"/>
            <w:u w:val="single"/>
            <w:shd w:val="clear" w:color="auto" w:fill="FFFFFF"/>
          </w:rPr>
          <w:t>a database compiled by The Washington Post</w:t>
        </w:r>
      </w:hyperlink>
      <w:r>
        <w:rPr>
          <w:rFonts w:ascii="Arial" w:eastAsia="Arial" w:hAnsi="Arial" w:cs="Arial"/>
          <w:color w:val="000000"/>
          <w:sz w:val="20"/>
        </w:rPr>
        <w:t xml:space="preserve">. Dozens of times, he simply characterized the </w:t>
      </w:r>
      <w:r>
        <w:rPr>
          <w:rFonts w:ascii="Arial" w:eastAsia="Arial" w:hAnsi="Arial" w:cs="Arial"/>
          <w:b/>
          <w:color w:val="000000"/>
          <w:sz w:val="20"/>
        </w:rPr>
        <w:t>election</w:t>
      </w:r>
      <w:r>
        <w:rPr>
          <w:rFonts w:ascii="Arial" w:eastAsia="Arial" w:hAnsi="Arial" w:cs="Arial"/>
          <w:color w:val="000000"/>
          <w:sz w:val="20"/>
        </w:rPr>
        <w:t xml:space="preserve"> as “rigged,” “stolen” or “a hoax,” and flatly and falsely declared he had won — even as a mountain of evidence proved otherwise. Other falsehoods were more specific about the voting and ballot-counting process, contained unproven allegations and promoted conspiracy theories.</w:t>
      </w:r>
    </w:p>
    <w:p w14:paraId="590814D1" w14:textId="77777777" w:rsidR="000C43B5" w:rsidRDefault="00B01ADC">
      <w:pPr>
        <w:pStyle w:val="Normal43"/>
        <w:spacing w:before="200" w:line="260" w:lineRule="atLeast"/>
        <w:jc w:val="both"/>
      </w:pPr>
      <w:r>
        <w:rPr>
          <w:rFonts w:ascii="Arial" w:eastAsia="Arial" w:hAnsi="Arial" w:cs="Arial"/>
          <w:color w:val="000000"/>
          <w:sz w:val="20"/>
        </w:rPr>
        <w:t xml:space="preserve">Here are five common ways in which Mr. Trump has lied about the 2020 </w:t>
      </w:r>
      <w:r>
        <w:rPr>
          <w:rFonts w:ascii="Arial" w:eastAsia="Arial" w:hAnsi="Arial" w:cs="Arial"/>
          <w:b/>
          <w:color w:val="000000"/>
          <w:sz w:val="20"/>
        </w:rPr>
        <w:t>election</w:t>
      </w:r>
      <w:r>
        <w:rPr>
          <w:rFonts w:ascii="Arial" w:eastAsia="Arial" w:hAnsi="Arial" w:cs="Arial"/>
          <w:color w:val="000000"/>
          <w:sz w:val="20"/>
        </w:rPr>
        <w:t>.</w:t>
      </w:r>
    </w:p>
    <w:p w14:paraId="261383B3" w14:textId="77777777" w:rsidR="000C43B5" w:rsidRDefault="00B01ADC">
      <w:pPr>
        <w:pStyle w:val="Normal43"/>
        <w:spacing w:before="200" w:line="260" w:lineRule="atLeast"/>
        <w:jc w:val="both"/>
      </w:pPr>
      <w:r>
        <w:rPr>
          <w:rFonts w:ascii="Arial" w:eastAsia="Arial" w:hAnsi="Arial" w:cs="Arial"/>
          <w:color w:val="000000"/>
          <w:sz w:val="20"/>
        </w:rPr>
        <w:t>Mischaracterizations of the voting and counting process</w:t>
      </w:r>
    </w:p>
    <w:p w14:paraId="55B02179" w14:textId="77777777" w:rsidR="000C43B5" w:rsidRDefault="00B01ADC">
      <w:pPr>
        <w:pStyle w:val="Normal43"/>
        <w:spacing w:before="200" w:line="260" w:lineRule="atLeast"/>
        <w:jc w:val="both"/>
      </w:pPr>
      <w:r>
        <w:rPr>
          <w:rFonts w:ascii="Arial" w:eastAsia="Arial" w:hAnsi="Arial" w:cs="Arial"/>
          <w:color w:val="000000"/>
          <w:sz w:val="20"/>
        </w:rPr>
        <w:t>“Last night I was leading, often solidly, in many key States, in almost all instances Democrat run &amp;amp; controlled. Then, one by one, they started to magically disappear as surprise ballot dumps were counted. VERY STRANGE, and the ‘pollsters’ got it completely &amp;amp; historically wrong!”</w:t>
      </w:r>
    </w:p>
    <w:p w14:paraId="610108AE" w14:textId="77777777" w:rsidR="000C43B5" w:rsidRDefault="00B01ADC">
      <w:pPr>
        <w:pStyle w:val="Normal43"/>
        <w:spacing w:before="60" w:line="260" w:lineRule="atLeast"/>
        <w:jc w:val="both"/>
      </w:pPr>
      <w:r>
        <w:rPr>
          <w:rFonts w:ascii="Arial" w:eastAsia="Arial" w:hAnsi="Arial" w:cs="Arial"/>
          <w:color w:val="000000"/>
          <w:sz w:val="20"/>
        </w:rPr>
        <w:t>— On Twitter on Nov. 4</w:t>
      </w:r>
    </w:p>
    <w:p w14:paraId="7FB6E05C" w14:textId="77777777" w:rsidR="000C43B5" w:rsidRDefault="00B01ADC">
      <w:pPr>
        <w:pStyle w:val="Normal43"/>
        <w:spacing w:before="200" w:line="260" w:lineRule="atLeast"/>
        <w:jc w:val="both"/>
      </w:pPr>
      <w:r>
        <w:rPr>
          <w:rFonts w:ascii="Arial" w:eastAsia="Arial" w:hAnsi="Arial" w:cs="Arial"/>
          <w:color w:val="000000"/>
          <w:sz w:val="20"/>
        </w:rPr>
        <w:t xml:space="preserve">False. Dozens of times before and after the 2020 </w:t>
      </w:r>
      <w:r>
        <w:rPr>
          <w:rFonts w:ascii="Arial" w:eastAsia="Arial" w:hAnsi="Arial" w:cs="Arial"/>
          <w:b/>
          <w:color w:val="000000"/>
          <w:sz w:val="20"/>
        </w:rPr>
        <w:t>election</w:t>
      </w:r>
      <w:r>
        <w:rPr>
          <w:rFonts w:ascii="Arial" w:eastAsia="Arial" w:hAnsi="Arial" w:cs="Arial"/>
          <w:color w:val="000000"/>
          <w:sz w:val="20"/>
        </w:rPr>
        <w:t xml:space="preserve">, Mr. Trump described the legitimate vote-counting process as suspicious. For months, officials across the country had warned that tallying ballots may </w:t>
      </w:r>
      <w:hyperlink r:id="rId1758" w:history="1">
        <w:r>
          <w:rPr>
            <w:rFonts w:ascii="Arial" w:eastAsia="Arial" w:hAnsi="Arial" w:cs="Arial"/>
            <w:color w:val="0077CC"/>
            <w:sz w:val="20"/>
            <w:u w:val="single"/>
            <w:shd w:val="clear" w:color="auto" w:fill="FFFFFF"/>
          </w:rPr>
          <w:t>take days or even weeks</w:t>
        </w:r>
      </w:hyperlink>
      <w:r>
        <w:rPr>
          <w:rFonts w:ascii="Arial" w:eastAsia="Arial" w:hAnsi="Arial" w:cs="Arial"/>
          <w:color w:val="000000"/>
          <w:sz w:val="20"/>
        </w:rPr>
        <w:t xml:space="preserve"> to complete, given the prevalence of absentee voting that year. </w:t>
      </w:r>
      <w:hyperlink r:id="rId1759" w:history="1">
        <w:r>
          <w:rPr>
            <w:rFonts w:ascii="Arial" w:eastAsia="Arial" w:hAnsi="Arial" w:cs="Arial"/>
            <w:color w:val="0077CC"/>
            <w:sz w:val="20"/>
            <w:u w:val="single"/>
            <w:shd w:val="clear" w:color="auto" w:fill="FFFFFF"/>
          </w:rPr>
          <w:t>Studies</w:t>
        </w:r>
      </w:hyperlink>
      <w:r>
        <w:rPr>
          <w:rFonts w:ascii="Arial" w:eastAsia="Arial" w:hAnsi="Arial" w:cs="Arial"/>
          <w:color w:val="000000"/>
          <w:sz w:val="20"/>
        </w:rPr>
        <w:t xml:space="preserve"> and </w:t>
      </w:r>
      <w:hyperlink r:id="rId1760" w:history="1">
        <w:r>
          <w:rPr>
            <w:rFonts w:ascii="Arial" w:eastAsia="Arial" w:hAnsi="Arial" w:cs="Arial"/>
            <w:color w:val="0077CC"/>
            <w:sz w:val="20"/>
            <w:u w:val="single"/>
            <w:shd w:val="clear" w:color="auto" w:fill="FFFFFF"/>
          </w:rPr>
          <w:t>experts</w:t>
        </w:r>
      </w:hyperlink>
      <w:r>
        <w:rPr>
          <w:rFonts w:ascii="Arial" w:eastAsia="Arial" w:hAnsi="Arial" w:cs="Arial"/>
          <w:color w:val="000000"/>
          <w:sz w:val="20"/>
        </w:rPr>
        <w:t xml:space="preserve"> predicted that on </w:t>
      </w:r>
      <w:r>
        <w:rPr>
          <w:rFonts w:ascii="Arial" w:eastAsia="Arial" w:hAnsi="Arial" w:cs="Arial"/>
          <w:b/>
          <w:color w:val="000000"/>
          <w:sz w:val="20"/>
        </w:rPr>
        <w:t>election</w:t>
      </w:r>
      <w:r>
        <w:rPr>
          <w:rFonts w:ascii="Arial" w:eastAsia="Arial" w:hAnsi="Arial" w:cs="Arial"/>
          <w:color w:val="000000"/>
          <w:sz w:val="20"/>
        </w:rPr>
        <w:t xml:space="preserve"> night, Mr. Trump could lead in key states, but that lead could slowly erode as officials continued to count mail-in ballots.</w:t>
      </w:r>
    </w:p>
    <w:p w14:paraId="25CA31DE" w14:textId="77777777" w:rsidR="000C43B5" w:rsidRDefault="00B01ADC">
      <w:pPr>
        <w:pStyle w:val="Normal43"/>
        <w:spacing w:before="240" w:line="260" w:lineRule="atLeast"/>
        <w:jc w:val="both"/>
      </w:pPr>
      <w:hyperlink r:id="rId1761" w:history="1">
        <w:r>
          <w:rPr>
            <w:rFonts w:ascii="Arial" w:eastAsia="Arial" w:hAnsi="Arial" w:cs="Arial"/>
            <w:color w:val="0077CC"/>
            <w:sz w:val="20"/>
            <w:u w:val="single"/>
            <w:shd w:val="clear" w:color="auto" w:fill="FFFFFF"/>
          </w:rPr>
          <w:t>That’</w:t>
        </w:r>
      </w:hyperlink>
      <w:hyperlink r:id="rId1762" w:history="1">
        <w:r>
          <w:rPr>
            <w:rFonts w:ascii="Arial" w:eastAsia="Arial" w:hAnsi="Arial" w:cs="Arial"/>
            <w:b/>
            <w:color w:val="0077CC"/>
            <w:sz w:val="20"/>
            <w:u w:val="single"/>
            <w:shd w:val="clear" w:color="auto" w:fill="FFFFFF"/>
          </w:rPr>
          <w:t>s</w:t>
        </w:r>
      </w:hyperlink>
      <w:hyperlink r:id="rId1763" w:history="1">
        <w:r>
          <w:rPr>
            <w:rFonts w:ascii="Arial" w:eastAsia="Arial" w:hAnsi="Arial" w:cs="Arial"/>
            <w:color w:val="0077CC"/>
            <w:sz w:val="20"/>
            <w:u w:val="single"/>
            <w:shd w:val="clear" w:color="auto" w:fill="FFFFFF"/>
          </w:rPr>
          <w:t xml:space="preserve"> precisely what happened</w:t>
        </w:r>
      </w:hyperlink>
      <w:r>
        <w:rPr>
          <w:rFonts w:ascii="Arial" w:eastAsia="Arial" w:hAnsi="Arial" w:cs="Arial"/>
          <w:color w:val="000000"/>
          <w:sz w:val="20"/>
        </w:rPr>
        <w:t>. Mr. Trump’</w:t>
      </w:r>
      <w:r>
        <w:rPr>
          <w:rFonts w:ascii="Arial" w:eastAsia="Arial" w:hAnsi="Arial" w:cs="Arial"/>
          <w:b/>
          <w:color w:val="000000"/>
          <w:sz w:val="20"/>
        </w:rPr>
        <w:t>s</w:t>
      </w:r>
      <w:r>
        <w:rPr>
          <w:rFonts w:ascii="Arial" w:eastAsia="Arial" w:hAnsi="Arial" w:cs="Arial"/>
          <w:color w:val="000000"/>
          <w:sz w:val="20"/>
        </w:rPr>
        <w:t xml:space="preserve"> early leads in Michigan, Pennsylvania and Georgia narrowed and then reversed. But the same thing also happened to Joseph R. Biden Jr., who initially led early vote tallies in North Carolina and Ohio only to eventually lose the final count. And in </w:t>
      </w:r>
      <w:hyperlink r:id="rId1764" w:history="1">
        <w:r>
          <w:rPr>
            <w:rFonts w:ascii="Arial" w:eastAsia="Arial" w:hAnsi="Arial" w:cs="Arial"/>
            <w:color w:val="0077CC"/>
            <w:sz w:val="20"/>
            <w:u w:val="single"/>
            <w:shd w:val="clear" w:color="auto" w:fill="FFFFFF"/>
          </w:rPr>
          <w:t>Florida</w:t>
        </w:r>
      </w:hyperlink>
      <w:r>
        <w:rPr>
          <w:rFonts w:ascii="Arial" w:eastAsia="Arial" w:hAnsi="Arial" w:cs="Arial"/>
          <w:color w:val="000000"/>
          <w:sz w:val="20"/>
        </w:rPr>
        <w:t>, the candidate in the lead changed four times as more ballots were counted and before Mr. Trump ultimately prevailed.</w:t>
      </w:r>
    </w:p>
    <w:p w14:paraId="58E7E2A5" w14:textId="77777777" w:rsidR="000C43B5" w:rsidRDefault="00B01ADC">
      <w:pPr>
        <w:pStyle w:val="Normal43"/>
        <w:spacing w:before="200" w:line="260" w:lineRule="atLeast"/>
        <w:jc w:val="both"/>
      </w:pPr>
      <w:r>
        <w:rPr>
          <w:rFonts w:ascii="Arial" w:eastAsia="Arial" w:hAnsi="Arial" w:cs="Arial"/>
          <w:color w:val="000000"/>
          <w:sz w:val="20"/>
        </w:rPr>
        <w:t>“I’ve been talking about mail-in ballots for a long time. It’</w:t>
      </w:r>
      <w:r>
        <w:rPr>
          <w:rFonts w:ascii="Arial" w:eastAsia="Arial" w:hAnsi="Arial" w:cs="Arial"/>
          <w:b/>
          <w:color w:val="000000"/>
          <w:sz w:val="20"/>
        </w:rPr>
        <w:t>s</w:t>
      </w:r>
      <w:r>
        <w:rPr>
          <w:rFonts w:ascii="Arial" w:eastAsia="Arial" w:hAnsi="Arial" w:cs="Arial"/>
          <w:color w:val="000000"/>
          <w:sz w:val="20"/>
        </w:rPr>
        <w:t xml:space="preserve"> really destroyed our system. It’</w:t>
      </w:r>
      <w:r>
        <w:rPr>
          <w:rFonts w:ascii="Arial" w:eastAsia="Arial" w:hAnsi="Arial" w:cs="Arial"/>
          <w:b/>
          <w:color w:val="000000"/>
          <w:sz w:val="20"/>
        </w:rPr>
        <w:t>s</w:t>
      </w:r>
      <w:r>
        <w:rPr>
          <w:rFonts w:ascii="Arial" w:eastAsia="Arial" w:hAnsi="Arial" w:cs="Arial"/>
          <w:color w:val="000000"/>
          <w:sz w:val="20"/>
        </w:rPr>
        <w:t xml:space="preserve"> a corrupt system.”</w:t>
      </w:r>
    </w:p>
    <w:p w14:paraId="52EEBB57" w14:textId="77777777" w:rsidR="000C43B5" w:rsidRDefault="00B01ADC">
      <w:pPr>
        <w:pStyle w:val="Normal43"/>
        <w:spacing w:before="200" w:line="260" w:lineRule="atLeast"/>
        <w:jc w:val="both"/>
      </w:pPr>
      <w:r>
        <w:rPr>
          <w:rFonts w:ascii="Arial" w:eastAsia="Arial" w:hAnsi="Arial" w:cs="Arial"/>
          <w:color w:val="000000"/>
          <w:sz w:val="20"/>
        </w:rPr>
        <w:t xml:space="preserve">— In a news conference on Nov. 5, two days after the </w:t>
      </w:r>
      <w:r>
        <w:rPr>
          <w:rFonts w:ascii="Arial" w:eastAsia="Arial" w:hAnsi="Arial" w:cs="Arial"/>
          <w:b/>
          <w:color w:val="000000"/>
          <w:sz w:val="20"/>
        </w:rPr>
        <w:t>election</w:t>
      </w:r>
      <w:r>
        <w:rPr>
          <w:rFonts w:ascii="Arial" w:eastAsia="Arial" w:hAnsi="Arial" w:cs="Arial"/>
          <w:color w:val="000000"/>
          <w:sz w:val="20"/>
        </w:rPr>
        <w:t>.</w:t>
      </w:r>
    </w:p>
    <w:p w14:paraId="2B95EBEC" w14:textId="77777777" w:rsidR="000C43B5" w:rsidRDefault="00B01ADC">
      <w:pPr>
        <w:pStyle w:val="Normal43"/>
        <w:spacing w:before="240" w:line="260" w:lineRule="atLeast"/>
        <w:jc w:val="both"/>
      </w:pPr>
      <w:r>
        <w:rPr>
          <w:rFonts w:ascii="Arial" w:eastAsia="Arial" w:hAnsi="Arial" w:cs="Arial"/>
          <w:color w:val="000000"/>
          <w:sz w:val="20"/>
        </w:rPr>
        <w:t xml:space="preserve">False. Numerous </w:t>
      </w:r>
      <w:hyperlink r:id="rId1765" w:history="1">
        <w:r>
          <w:rPr>
            <w:rFonts w:ascii="Arial" w:eastAsia="Arial" w:hAnsi="Arial" w:cs="Arial"/>
            <w:color w:val="0077CC"/>
            <w:sz w:val="20"/>
            <w:u w:val="single"/>
            <w:shd w:val="clear" w:color="auto" w:fill="FFFFFF"/>
          </w:rPr>
          <w:t>independent</w:t>
        </w:r>
      </w:hyperlink>
      <w:r>
        <w:rPr>
          <w:rFonts w:ascii="Arial" w:eastAsia="Arial" w:hAnsi="Arial" w:cs="Arial"/>
          <w:color w:val="000000"/>
          <w:sz w:val="20"/>
        </w:rPr>
        <w:t> </w:t>
      </w:r>
      <w:hyperlink r:id="rId1766" w:history="1">
        <w:r>
          <w:rPr>
            <w:rFonts w:ascii="Arial" w:eastAsia="Arial" w:hAnsi="Arial" w:cs="Arial"/>
            <w:color w:val="0077CC"/>
            <w:sz w:val="20"/>
            <w:u w:val="single"/>
            <w:shd w:val="clear" w:color="auto" w:fill="FFFFFF"/>
          </w:rPr>
          <w:t>studies</w:t>
        </w:r>
      </w:hyperlink>
      <w:r>
        <w:rPr>
          <w:rFonts w:ascii="Arial" w:eastAsia="Arial" w:hAnsi="Arial" w:cs="Arial"/>
          <w:color w:val="000000"/>
          <w:sz w:val="20"/>
        </w:rPr>
        <w:t xml:space="preserve"> and </w:t>
      </w:r>
      <w:hyperlink r:id="rId1767" w:history="1">
        <w:r>
          <w:rPr>
            <w:rFonts w:ascii="Arial" w:eastAsia="Arial" w:hAnsi="Arial" w:cs="Arial"/>
            <w:color w:val="0077CC"/>
            <w:sz w:val="20"/>
            <w:u w:val="single"/>
            <w:shd w:val="clear" w:color="auto" w:fill="FFFFFF"/>
          </w:rPr>
          <w:t>government reviews</w:t>
        </w:r>
      </w:hyperlink>
      <w:r>
        <w:rPr>
          <w:rFonts w:ascii="Arial" w:eastAsia="Arial" w:hAnsi="Arial" w:cs="Arial"/>
          <w:color w:val="000000"/>
          <w:sz w:val="20"/>
        </w:rPr>
        <w:t xml:space="preserve"> have found </w:t>
      </w:r>
      <w:hyperlink r:id="rId1768" w:history="1">
        <w:r>
          <w:rPr>
            <w:rFonts w:ascii="Arial" w:eastAsia="Arial" w:hAnsi="Arial" w:cs="Arial"/>
            <w:color w:val="0077CC"/>
            <w:sz w:val="20"/>
            <w:u w:val="single"/>
            <w:shd w:val="clear" w:color="auto" w:fill="FFFFFF"/>
          </w:rPr>
          <w:t>voter fraud</w:t>
        </w:r>
      </w:hyperlink>
      <w:r>
        <w:rPr>
          <w:rFonts w:ascii="Arial" w:eastAsia="Arial" w:hAnsi="Arial" w:cs="Arial"/>
          <w:color w:val="000000"/>
          <w:sz w:val="20"/>
        </w:rPr>
        <w:t xml:space="preserve"> to be extremely rare in all forms, including </w:t>
      </w:r>
      <w:hyperlink r:id="rId1769" w:history="1">
        <w:r>
          <w:rPr>
            <w:rFonts w:ascii="Arial" w:eastAsia="Arial" w:hAnsi="Arial" w:cs="Arial"/>
            <w:color w:val="0077CC"/>
            <w:sz w:val="20"/>
            <w:u w:val="single"/>
            <w:shd w:val="clear" w:color="auto" w:fill="FFFFFF"/>
          </w:rPr>
          <w:t>mail-in voting</w:t>
        </w:r>
      </w:hyperlink>
      <w:r>
        <w:rPr>
          <w:rFonts w:ascii="Arial" w:eastAsia="Arial" w:hAnsi="Arial" w:cs="Arial"/>
          <w:color w:val="000000"/>
          <w:sz w:val="20"/>
        </w:rPr>
        <w:t>.</w:t>
      </w:r>
    </w:p>
    <w:p w14:paraId="3188851E" w14:textId="77777777" w:rsidR="000C43B5" w:rsidRDefault="00B01ADC">
      <w:pPr>
        <w:pStyle w:val="Normal43"/>
        <w:spacing w:before="240" w:line="260" w:lineRule="atLeast"/>
        <w:jc w:val="both"/>
      </w:pPr>
      <w:r>
        <w:rPr>
          <w:rFonts w:ascii="Arial" w:eastAsia="Arial" w:hAnsi="Arial" w:cs="Arial"/>
          <w:color w:val="000000"/>
          <w:sz w:val="20"/>
        </w:rPr>
        <w:t xml:space="preserve">Mr. Trump himself has voted by mail in Florida, which he has claimed is </w:t>
      </w:r>
      <w:hyperlink r:id="rId1770" w:history="1">
        <w:r>
          <w:rPr>
            <w:rFonts w:ascii="Arial" w:eastAsia="Arial" w:hAnsi="Arial" w:cs="Arial"/>
            <w:color w:val="0077CC"/>
            <w:sz w:val="20"/>
            <w:u w:val="single"/>
            <w:shd w:val="clear" w:color="auto" w:fill="FFFFFF"/>
          </w:rPr>
          <w:t>more secure</w:t>
        </w:r>
      </w:hyperlink>
      <w:r>
        <w:rPr>
          <w:rFonts w:ascii="Arial" w:eastAsia="Arial" w:hAnsi="Arial" w:cs="Arial"/>
          <w:color w:val="000000"/>
          <w:sz w:val="20"/>
        </w:rPr>
        <w:t xml:space="preserve"> because they use “</w:t>
      </w:r>
      <w:hyperlink r:id="rId1771" w:history="1">
        <w:r>
          <w:rPr>
            <w:rFonts w:ascii="Arial" w:eastAsia="Arial" w:hAnsi="Arial" w:cs="Arial"/>
            <w:color w:val="0077CC"/>
            <w:sz w:val="20"/>
            <w:u w:val="single"/>
            <w:shd w:val="clear" w:color="auto" w:fill="FFFFFF"/>
          </w:rPr>
          <w:t>absentee ballots</w:t>
        </w:r>
      </w:hyperlink>
      <w:r>
        <w:rPr>
          <w:rFonts w:ascii="Arial" w:eastAsia="Arial" w:hAnsi="Arial" w:cs="Arial"/>
          <w:color w:val="000000"/>
          <w:sz w:val="20"/>
        </w:rPr>
        <w:t>” rather than mail-in ballots. (The state itself refers to them as “</w:t>
      </w:r>
      <w:hyperlink r:id="rId1772" w:history="1">
        <w:r>
          <w:rPr>
            <w:rFonts w:ascii="Arial" w:eastAsia="Arial" w:hAnsi="Arial" w:cs="Arial"/>
            <w:color w:val="0077CC"/>
            <w:sz w:val="20"/>
            <w:u w:val="single"/>
            <w:shd w:val="clear" w:color="auto" w:fill="FFFFFF"/>
          </w:rPr>
          <w:t>vote-by-mail ballots</w:t>
        </w:r>
      </w:hyperlink>
      <w:r>
        <w:rPr>
          <w:rFonts w:ascii="Arial" w:eastAsia="Arial" w:hAnsi="Arial" w:cs="Arial"/>
          <w:color w:val="000000"/>
          <w:sz w:val="20"/>
        </w:rPr>
        <w:t>.”)</w:t>
      </w:r>
    </w:p>
    <w:p w14:paraId="5D679535" w14:textId="77777777" w:rsidR="000C43B5" w:rsidRDefault="00B01ADC">
      <w:pPr>
        <w:pStyle w:val="Normal43"/>
        <w:spacing w:before="240" w:line="260" w:lineRule="atLeast"/>
        <w:jc w:val="both"/>
      </w:pPr>
      <w:r>
        <w:rPr>
          <w:rFonts w:ascii="Arial" w:eastAsia="Arial" w:hAnsi="Arial" w:cs="Arial"/>
          <w:color w:val="000000"/>
          <w:sz w:val="20"/>
        </w:rPr>
        <w:t xml:space="preserve">But there is no meaningful difference between “absentee ballots” and “vote-by-mail ballots.” The terms are often used interchangeably. Moreover, they are both secure forms of voting. Both mail-in and absentee ballots are paper ballots marked by hand by the voter, which the National Conference of State Legislatures, a nonpartisan group of public officials, considers the “gold standard of </w:t>
      </w:r>
      <w:r>
        <w:rPr>
          <w:rFonts w:ascii="Arial" w:eastAsia="Arial" w:hAnsi="Arial" w:cs="Arial"/>
          <w:b/>
          <w:color w:val="000000"/>
          <w:sz w:val="20"/>
        </w:rPr>
        <w:t>election</w:t>
      </w:r>
      <w:r>
        <w:rPr>
          <w:rFonts w:ascii="Arial" w:eastAsia="Arial" w:hAnsi="Arial" w:cs="Arial"/>
          <w:color w:val="000000"/>
          <w:sz w:val="20"/>
        </w:rPr>
        <w:t xml:space="preserve"> security.” Twenty-seven states </w:t>
      </w:r>
      <w:hyperlink r:id="rId1773" w:history="1">
        <w:r>
          <w:rPr>
            <w:rFonts w:ascii="Arial" w:eastAsia="Arial" w:hAnsi="Arial" w:cs="Arial"/>
            <w:color w:val="0077CC"/>
            <w:sz w:val="20"/>
            <w:u w:val="single"/>
            <w:shd w:val="clear" w:color="auto" w:fill="FFFFFF"/>
          </w:rPr>
          <w:t>conduct signature verification</w:t>
        </w:r>
      </w:hyperlink>
      <w:r>
        <w:rPr>
          <w:rFonts w:ascii="Arial" w:eastAsia="Arial" w:hAnsi="Arial" w:cs="Arial"/>
          <w:color w:val="000000"/>
          <w:sz w:val="20"/>
        </w:rPr>
        <w:t xml:space="preserve"> for mail ballots, 12 require the signature of a witness or notary, and a handful of others ask voters to provide identification.</w:t>
      </w:r>
    </w:p>
    <w:p w14:paraId="69D3ECC4" w14:textId="77777777" w:rsidR="000C43B5" w:rsidRDefault="00B01ADC">
      <w:pPr>
        <w:pStyle w:val="Normal43"/>
        <w:spacing w:before="200" w:line="260" w:lineRule="atLeast"/>
        <w:jc w:val="both"/>
      </w:pPr>
      <w:r>
        <w:rPr>
          <w:rFonts w:ascii="Arial" w:eastAsia="Arial" w:hAnsi="Arial" w:cs="Arial"/>
          <w:color w:val="000000"/>
          <w:sz w:val="20"/>
        </w:rPr>
        <w:t>“It’</w:t>
      </w:r>
      <w:r>
        <w:rPr>
          <w:rFonts w:ascii="Arial" w:eastAsia="Arial" w:hAnsi="Arial" w:cs="Arial"/>
          <w:b/>
          <w:color w:val="000000"/>
          <w:sz w:val="20"/>
        </w:rPr>
        <w:t>s</w:t>
      </w:r>
      <w:r>
        <w:rPr>
          <w:rFonts w:ascii="Arial" w:eastAsia="Arial" w:hAnsi="Arial" w:cs="Arial"/>
          <w:color w:val="000000"/>
          <w:sz w:val="20"/>
        </w:rPr>
        <w:t xml:space="preserve"> amazing how those mail-in ballots are so one-sided, too. I know that it’</w:t>
      </w:r>
      <w:r>
        <w:rPr>
          <w:rFonts w:ascii="Arial" w:eastAsia="Arial" w:hAnsi="Arial" w:cs="Arial"/>
          <w:b/>
          <w:color w:val="000000"/>
          <w:sz w:val="20"/>
        </w:rPr>
        <w:t>s</w:t>
      </w:r>
      <w:r>
        <w:rPr>
          <w:rFonts w:ascii="Arial" w:eastAsia="Arial" w:hAnsi="Arial" w:cs="Arial"/>
          <w:color w:val="000000"/>
          <w:sz w:val="20"/>
        </w:rPr>
        <w:t xml:space="preserve"> supposed to be to the advantage of the Democrats, but in all cases, they’re so one-sided.”</w:t>
      </w:r>
    </w:p>
    <w:p w14:paraId="022F053B" w14:textId="77777777" w:rsidR="000C43B5" w:rsidRDefault="00B01ADC">
      <w:pPr>
        <w:pStyle w:val="Normal43"/>
        <w:spacing w:before="60" w:line="260" w:lineRule="atLeast"/>
        <w:jc w:val="both"/>
      </w:pPr>
      <w:r>
        <w:rPr>
          <w:rFonts w:ascii="Arial" w:eastAsia="Arial" w:hAnsi="Arial" w:cs="Arial"/>
          <w:color w:val="000000"/>
          <w:sz w:val="20"/>
        </w:rPr>
        <w:t>— Nov. 5 news conference</w:t>
      </w:r>
    </w:p>
    <w:p w14:paraId="60E85CBB" w14:textId="77777777" w:rsidR="000C43B5" w:rsidRDefault="00B01ADC">
      <w:pPr>
        <w:pStyle w:val="Normal43"/>
        <w:spacing w:before="200" w:line="260" w:lineRule="atLeast"/>
        <w:jc w:val="both"/>
      </w:pPr>
      <w:r>
        <w:rPr>
          <w:rFonts w:ascii="Arial" w:eastAsia="Arial" w:hAnsi="Arial" w:cs="Arial"/>
          <w:color w:val="000000"/>
          <w:sz w:val="20"/>
        </w:rPr>
        <w:t xml:space="preserve">This lacks evidence. </w:t>
      </w:r>
      <w:hyperlink r:id="rId1774" w:history="1">
        <w:r>
          <w:rPr>
            <w:rFonts w:ascii="Arial" w:eastAsia="Arial" w:hAnsi="Arial" w:cs="Arial"/>
            <w:color w:val="0077CC"/>
            <w:sz w:val="20"/>
            <w:u w:val="single"/>
            <w:shd w:val="clear" w:color="auto" w:fill="FFFFFF"/>
          </w:rPr>
          <w:t>Many studies</w:t>
        </w:r>
      </w:hyperlink>
      <w:r>
        <w:rPr>
          <w:rFonts w:ascii="Arial" w:eastAsia="Arial" w:hAnsi="Arial" w:cs="Arial"/>
          <w:color w:val="000000"/>
          <w:sz w:val="20"/>
        </w:rPr>
        <w:t xml:space="preserve"> have found little evidence that mail-in ballots help one party over another. Of the nine states where more than half of voters cast their ballots by mail in the 2016 presidential </w:t>
      </w:r>
      <w:r>
        <w:rPr>
          <w:rFonts w:ascii="Arial" w:eastAsia="Arial" w:hAnsi="Arial" w:cs="Arial"/>
          <w:b/>
          <w:color w:val="000000"/>
          <w:sz w:val="20"/>
        </w:rPr>
        <w:t>election</w:t>
      </w:r>
      <w:r>
        <w:rPr>
          <w:rFonts w:ascii="Arial" w:eastAsia="Arial" w:hAnsi="Arial" w:cs="Arial"/>
          <w:color w:val="000000"/>
          <w:sz w:val="20"/>
        </w:rPr>
        <w:t xml:space="preserve">, </w:t>
      </w:r>
      <w:hyperlink r:id="rId1775" w:anchor="page=3" w:history="1">
        <w:r>
          <w:rPr>
            <w:rFonts w:ascii="Arial" w:eastAsia="Arial" w:hAnsi="Arial" w:cs="Arial"/>
            <w:color w:val="0077CC"/>
            <w:sz w:val="20"/>
            <w:u w:val="single"/>
            <w:shd w:val="clear" w:color="auto" w:fill="FFFFFF"/>
          </w:rPr>
          <w:t>Mr. Trump won four.</w:t>
        </w:r>
      </w:hyperlink>
      <w:r>
        <w:rPr>
          <w:rFonts w:ascii="Arial" w:eastAsia="Arial" w:hAnsi="Arial" w:cs="Arial"/>
          <w:color w:val="000000"/>
          <w:sz w:val="20"/>
        </w:rPr>
        <w:t xml:space="preserve"> Several Republican states like Iowa, Missouri and Alabama </w:t>
      </w:r>
      <w:hyperlink r:id="rId1776" w:history="1">
        <w:r>
          <w:rPr>
            <w:rFonts w:ascii="Arial" w:eastAsia="Arial" w:hAnsi="Arial" w:cs="Arial"/>
            <w:color w:val="0077CC"/>
            <w:sz w:val="20"/>
            <w:u w:val="single"/>
            <w:shd w:val="clear" w:color="auto" w:fill="FFFFFF"/>
          </w:rPr>
          <w:t>expanded mail-in ballots</w:t>
        </w:r>
      </w:hyperlink>
      <w:r>
        <w:rPr>
          <w:rFonts w:ascii="Arial" w:eastAsia="Arial" w:hAnsi="Arial" w:cs="Arial"/>
          <w:color w:val="000000"/>
          <w:sz w:val="20"/>
        </w:rPr>
        <w:t xml:space="preserve"> in the 2020 </w:t>
      </w:r>
      <w:r>
        <w:rPr>
          <w:rFonts w:ascii="Arial" w:eastAsia="Arial" w:hAnsi="Arial" w:cs="Arial"/>
          <w:b/>
          <w:color w:val="000000"/>
          <w:sz w:val="20"/>
        </w:rPr>
        <w:t>election</w:t>
      </w:r>
      <w:r>
        <w:rPr>
          <w:rFonts w:ascii="Arial" w:eastAsia="Arial" w:hAnsi="Arial" w:cs="Arial"/>
          <w:color w:val="000000"/>
          <w:sz w:val="20"/>
        </w:rPr>
        <w:t>.</w:t>
      </w:r>
    </w:p>
    <w:p w14:paraId="4D3A69E5" w14:textId="77777777" w:rsidR="000C43B5" w:rsidRDefault="00B01ADC">
      <w:pPr>
        <w:pStyle w:val="Normal43"/>
        <w:spacing w:before="200" w:line="260" w:lineRule="atLeast"/>
        <w:jc w:val="both"/>
      </w:pPr>
      <w:r>
        <w:rPr>
          <w:rFonts w:ascii="Arial" w:eastAsia="Arial" w:hAnsi="Arial" w:cs="Arial"/>
          <w:color w:val="000000"/>
          <w:sz w:val="20"/>
        </w:rPr>
        <w:t xml:space="preserve">“We used to have what was called </w:t>
      </w:r>
      <w:r>
        <w:rPr>
          <w:rFonts w:ascii="Arial" w:eastAsia="Arial" w:hAnsi="Arial" w:cs="Arial"/>
          <w:b/>
          <w:color w:val="000000"/>
          <w:sz w:val="20"/>
        </w:rPr>
        <w:t>Election</w:t>
      </w:r>
      <w:r>
        <w:rPr>
          <w:rFonts w:ascii="Arial" w:eastAsia="Arial" w:hAnsi="Arial" w:cs="Arial"/>
          <w:color w:val="000000"/>
          <w:sz w:val="20"/>
        </w:rPr>
        <w:t xml:space="preserve"> Day. Now we have </w:t>
      </w:r>
      <w:r>
        <w:rPr>
          <w:rFonts w:ascii="Arial" w:eastAsia="Arial" w:hAnsi="Arial" w:cs="Arial"/>
          <w:b/>
          <w:color w:val="000000"/>
          <w:sz w:val="20"/>
        </w:rPr>
        <w:t>election</w:t>
      </w:r>
      <w:r>
        <w:rPr>
          <w:rFonts w:ascii="Arial" w:eastAsia="Arial" w:hAnsi="Arial" w:cs="Arial"/>
          <w:color w:val="000000"/>
          <w:sz w:val="20"/>
        </w:rPr>
        <w:t xml:space="preserve"> days, weeks and months, and lots of bad things happened during this ridiculous period of time.”</w:t>
      </w:r>
    </w:p>
    <w:p w14:paraId="54FD5F9D" w14:textId="77777777" w:rsidR="000C43B5" w:rsidRDefault="00B01ADC">
      <w:pPr>
        <w:pStyle w:val="Normal43"/>
        <w:spacing w:before="240" w:line="260" w:lineRule="atLeast"/>
        <w:jc w:val="both"/>
      </w:pPr>
      <w:r>
        <w:rPr>
          <w:rFonts w:ascii="Arial" w:eastAsia="Arial" w:hAnsi="Arial" w:cs="Arial"/>
          <w:color w:val="000000"/>
          <w:sz w:val="20"/>
        </w:rPr>
        <w:t xml:space="preserve">— </w:t>
      </w:r>
      <w:hyperlink r:id="rId1777" w:history="1">
        <w:r>
          <w:rPr>
            <w:rFonts w:ascii="Arial" w:eastAsia="Arial" w:hAnsi="Arial" w:cs="Arial"/>
            <w:color w:val="0077CC"/>
            <w:sz w:val="20"/>
            <w:u w:val="single"/>
            <w:shd w:val="clear" w:color="auto" w:fill="FFFFFF"/>
          </w:rPr>
          <w:t>In a Dec. 2 speech at the White House</w:t>
        </w:r>
      </w:hyperlink>
    </w:p>
    <w:p w14:paraId="1749F9AE" w14:textId="77777777" w:rsidR="000C43B5" w:rsidRDefault="00B01ADC">
      <w:pPr>
        <w:pStyle w:val="Normal43"/>
        <w:spacing w:before="240" w:line="260" w:lineRule="atLeast"/>
        <w:jc w:val="both"/>
      </w:pPr>
      <w:r>
        <w:rPr>
          <w:rFonts w:ascii="Arial" w:eastAsia="Arial" w:hAnsi="Arial" w:cs="Arial"/>
          <w:color w:val="000000"/>
          <w:sz w:val="20"/>
        </w:rPr>
        <w:t xml:space="preserve">False. The 2020 </w:t>
      </w:r>
      <w:r>
        <w:rPr>
          <w:rFonts w:ascii="Arial" w:eastAsia="Arial" w:hAnsi="Arial" w:cs="Arial"/>
          <w:b/>
          <w:color w:val="000000"/>
          <w:sz w:val="20"/>
        </w:rPr>
        <w:t>election</w:t>
      </w:r>
      <w:r>
        <w:rPr>
          <w:rFonts w:ascii="Arial" w:eastAsia="Arial" w:hAnsi="Arial" w:cs="Arial"/>
          <w:color w:val="000000"/>
          <w:sz w:val="20"/>
        </w:rPr>
        <w:t xml:space="preserve"> was certainly not the first presidential </w:t>
      </w:r>
      <w:r>
        <w:rPr>
          <w:rFonts w:ascii="Arial" w:eastAsia="Arial" w:hAnsi="Arial" w:cs="Arial"/>
          <w:b/>
          <w:color w:val="000000"/>
          <w:sz w:val="20"/>
        </w:rPr>
        <w:t>election</w:t>
      </w:r>
      <w:r>
        <w:rPr>
          <w:rFonts w:ascii="Arial" w:eastAsia="Arial" w:hAnsi="Arial" w:cs="Arial"/>
          <w:color w:val="000000"/>
          <w:sz w:val="20"/>
        </w:rPr>
        <w:t xml:space="preserve"> where results were not immediately ascertained. The first federal </w:t>
      </w:r>
      <w:r>
        <w:rPr>
          <w:rFonts w:ascii="Arial" w:eastAsia="Arial" w:hAnsi="Arial" w:cs="Arial"/>
          <w:b/>
          <w:color w:val="000000"/>
          <w:sz w:val="20"/>
        </w:rPr>
        <w:t>elections</w:t>
      </w:r>
      <w:r>
        <w:rPr>
          <w:rFonts w:ascii="Arial" w:eastAsia="Arial" w:hAnsi="Arial" w:cs="Arial"/>
          <w:color w:val="000000"/>
          <w:sz w:val="20"/>
        </w:rPr>
        <w:t xml:space="preserve"> were held in 1788, but there was no single day until Congress </w:t>
      </w:r>
      <w:hyperlink r:id="rId1778" w:history="1">
        <w:r>
          <w:rPr>
            <w:rFonts w:ascii="Arial" w:eastAsia="Arial" w:hAnsi="Arial" w:cs="Arial"/>
            <w:color w:val="0077CC"/>
            <w:sz w:val="20"/>
            <w:u w:val="single"/>
            <w:shd w:val="clear" w:color="auto" w:fill="FFFFFF"/>
          </w:rPr>
          <w:t>passed a law in 1845</w:t>
        </w:r>
      </w:hyperlink>
      <w:r>
        <w:rPr>
          <w:rFonts w:ascii="Arial" w:eastAsia="Arial" w:hAnsi="Arial" w:cs="Arial"/>
          <w:color w:val="000000"/>
          <w:sz w:val="20"/>
        </w:rPr>
        <w:t xml:space="preserve"> that set aside the Tuesday after the first Monday of November for </w:t>
      </w:r>
      <w:r>
        <w:rPr>
          <w:rFonts w:ascii="Arial" w:eastAsia="Arial" w:hAnsi="Arial" w:cs="Arial"/>
          <w:b/>
          <w:color w:val="000000"/>
          <w:sz w:val="20"/>
        </w:rPr>
        <w:t>elections</w:t>
      </w:r>
      <w:r>
        <w:rPr>
          <w:rFonts w:ascii="Arial" w:eastAsia="Arial" w:hAnsi="Arial" w:cs="Arial"/>
          <w:color w:val="000000"/>
          <w:sz w:val="20"/>
        </w:rPr>
        <w:t xml:space="preserve">. Slow vote counting and limits in communication then meant that </w:t>
      </w:r>
      <w:hyperlink r:id="rId1779" w:history="1">
        <w:r>
          <w:rPr>
            <w:rFonts w:ascii="Arial" w:eastAsia="Arial" w:hAnsi="Arial" w:cs="Arial"/>
            <w:color w:val="0077CC"/>
            <w:sz w:val="20"/>
            <w:u w:val="single"/>
            <w:shd w:val="clear" w:color="auto" w:fill="FFFFFF"/>
          </w:rPr>
          <w:t>days, weeks or even months</w:t>
        </w:r>
      </w:hyperlink>
      <w:r>
        <w:rPr>
          <w:rFonts w:ascii="Arial" w:eastAsia="Arial" w:hAnsi="Arial" w:cs="Arial"/>
          <w:color w:val="000000"/>
          <w:sz w:val="20"/>
        </w:rPr>
        <w:t xml:space="preserve"> passed before voters learned who had won in several </w:t>
      </w:r>
      <w:r>
        <w:rPr>
          <w:rFonts w:ascii="Arial" w:eastAsia="Arial" w:hAnsi="Arial" w:cs="Arial"/>
          <w:b/>
          <w:color w:val="000000"/>
          <w:sz w:val="20"/>
        </w:rPr>
        <w:t>elections</w:t>
      </w:r>
      <w:r>
        <w:rPr>
          <w:rFonts w:ascii="Arial" w:eastAsia="Arial" w:hAnsi="Arial" w:cs="Arial"/>
          <w:color w:val="000000"/>
          <w:sz w:val="20"/>
        </w:rPr>
        <w:t xml:space="preserve"> in the 19th century. In the modern day, close </w:t>
      </w:r>
      <w:r>
        <w:rPr>
          <w:rFonts w:ascii="Arial" w:eastAsia="Arial" w:hAnsi="Arial" w:cs="Arial"/>
          <w:b/>
          <w:color w:val="000000"/>
          <w:sz w:val="20"/>
        </w:rPr>
        <w:t>elections</w:t>
      </w:r>
      <w:r>
        <w:rPr>
          <w:rFonts w:ascii="Arial" w:eastAsia="Arial" w:hAnsi="Arial" w:cs="Arial"/>
          <w:color w:val="000000"/>
          <w:sz w:val="20"/>
        </w:rPr>
        <w:t xml:space="preserve"> dragged out to the next morning in 1960 and 1976. And famously, it took more than a month for the 2000 </w:t>
      </w:r>
      <w:r>
        <w:rPr>
          <w:rFonts w:ascii="Arial" w:eastAsia="Arial" w:hAnsi="Arial" w:cs="Arial"/>
          <w:b/>
          <w:color w:val="000000"/>
          <w:sz w:val="20"/>
        </w:rPr>
        <w:t>election</w:t>
      </w:r>
      <w:r>
        <w:rPr>
          <w:rFonts w:ascii="Arial" w:eastAsia="Arial" w:hAnsi="Arial" w:cs="Arial"/>
          <w:color w:val="000000"/>
          <w:sz w:val="20"/>
        </w:rPr>
        <w:t xml:space="preserve"> to be resolved, when the Supreme Court </w:t>
      </w:r>
      <w:hyperlink r:id="rId1780" w:history="1">
        <w:r>
          <w:rPr>
            <w:rFonts w:ascii="Arial" w:eastAsia="Arial" w:hAnsi="Arial" w:cs="Arial"/>
            <w:color w:val="0077CC"/>
            <w:sz w:val="20"/>
            <w:u w:val="single"/>
            <w:shd w:val="clear" w:color="auto" w:fill="FFFFFF"/>
          </w:rPr>
          <w:t>ended a recount in Florida</w:t>
        </w:r>
      </w:hyperlink>
      <w:r>
        <w:rPr>
          <w:rFonts w:ascii="Arial" w:eastAsia="Arial" w:hAnsi="Arial" w:cs="Arial"/>
          <w:color w:val="000000"/>
          <w:sz w:val="20"/>
        </w:rPr>
        <w:t xml:space="preserve"> that December and effectively handed the presidency to George W. Bush.</w:t>
      </w:r>
    </w:p>
    <w:p w14:paraId="0BFC546B" w14:textId="77777777" w:rsidR="000C43B5" w:rsidRDefault="00B01ADC">
      <w:pPr>
        <w:pStyle w:val="Normal43"/>
        <w:spacing w:before="200" w:line="260" w:lineRule="atLeast"/>
        <w:jc w:val="both"/>
      </w:pPr>
      <w:r>
        <w:rPr>
          <w:rFonts w:ascii="Arial" w:eastAsia="Arial" w:hAnsi="Arial" w:cs="Arial"/>
          <w:color w:val="000000"/>
          <w:sz w:val="20"/>
        </w:rPr>
        <w:t>False claims about barred observers and lack of verification</w:t>
      </w:r>
    </w:p>
    <w:p w14:paraId="6A3F35EE" w14:textId="77777777" w:rsidR="000C43B5" w:rsidRDefault="00B01ADC">
      <w:pPr>
        <w:pStyle w:val="Normal43"/>
        <w:spacing w:before="200" w:line="260" w:lineRule="atLeast"/>
        <w:jc w:val="both"/>
      </w:pPr>
      <w:r>
        <w:rPr>
          <w:rFonts w:ascii="Arial" w:eastAsia="Arial" w:hAnsi="Arial" w:cs="Arial"/>
          <w:color w:val="000000"/>
          <w:sz w:val="20"/>
        </w:rPr>
        <w:t>“The OBSERVERS were not allowed, in any way, shape, or form, to do their job and therefore, votes accepted during this period must be determined to be ILLEGAL VOTES.”</w:t>
      </w:r>
    </w:p>
    <w:p w14:paraId="1604D9FC" w14:textId="77777777" w:rsidR="000C43B5" w:rsidRDefault="00B01ADC">
      <w:pPr>
        <w:pStyle w:val="Normal43"/>
        <w:spacing w:before="60" w:line="260" w:lineRule="atLeast"/>
        <w:jc w:val="both"/>
      </w:pPr>
      <w:r>
        <w:rPr>
          <w:rFonts w:ascii="Arial" w:eastAsia="Arial" w:hAnsi="Arial" w:cs="Arial"/>
          <w:color w:val="000000"/>
          <w:sz w:val="20"/>
        </w:rPr>
        <w:t>— On Twitter on Nov. 6</w:t>
      </w:r>
    </w:p>
    <w:p w14:paraId="532B48F3" w14:textId="77777777" w:rsidR="000C43B5" w:rsidRDefault="00B01ADC">
      <w:pPr>
        <w:pStyle w:val="Normal43"/>
        <w:spacing w:before="240" w:line="260" w:lineRule="atLeast"/>
        <w:jc w:val="both"/>
      </w:pPr>
      <w:r>
        <w:rPr>
          <w:rFonts w:ascii="Arial" w:eastAsia="Arial" w:hAnsi="Arial" w:cs="Arial"/>
          <w:color w:val="000000"/>
          <w:sz w:val="20"/>
        </w:rPr>
        <w:t xml:space="preserve">False. Mr. Trump has complained about poll observers being denied access to watch ballot counting in key states. His own legal filings acknowledged the presence of Republican observers in </w:t>
      </w:r>
      <w:hyperlink r:id="rId1781" w:anchor="page=4" w:history="1">
        <w:r>
          <w:rPr>
            <w:rFonts w:ascii="Arial" w:eastAsia="Arial" w:hAnsi="Arial" w:cs="Arial"/>
            <w:color w:val="0077CC"/>
            <w:sz w:val="20"/>
            <w:u w:val="single"/>
            <w:shd w:val="clear" w:color="auto" w:fill="FFFFFF"/>
          </w:rPr>
          <w:t>Nevada</w:t>
        </w:r>
      </w:hyperlink>
      <w:r>
        <w:rPr>
          <w:rFonts w:ascii="Arial" w:eastAsia="Arial" w:hAnsi="Arial" w:cs="Arial"/>
          <w:color w:val="000000"/>
          <w:sz w:val="20"/>
        </w:rPr>
        <w:t xml:space="preserve">, </w:t>
      </w:r>
      <w:hyperlink r:id="rId1782" w:history="1">
        <w:r>
          <w:rPr>
            <w:rFonts w:ascii="Arial" w:eastAsia="Arial" w:hAnsi="Arial" w:cs="Arial"/>
            <w:color w:val="0077CC"/>
            <w:sz w:val="20"/>
            <w:u w:val="single"/>
            <w:shd w:val="clear" w:color="auto" w:fill="FFFFFF"/>
          </w:rPr>
          <w:t>Pennsylvania</w:t>
        </w:r>
      </w:hyperlink>
      <w:r>
        <w:rPr>
          <w:rFonts w:ascii="Arial" w:eastAsia="Arial" w:hAnsi="Arial" w:cs="Arial"/>
          <w:color w:val="000000"/>
          <w:sz w:val="20"/>
        </w:rPr>
        <w:t xml:space="preserve">, </w:t>
      </w:r>
      <w:hyperlink r:id="rId1783" w:anchor="page=10" w:history="1">
        <w:r>
          <w:rPr>
            <w:rFonts w:ascii="Arial" w:eastAsia="Arial" w:hAnsi="Arial" w:cs="Arial"/>
            <w:color w:val="0077CC"/>
            <w:sz w:val="20"/>
            <w:u w:val="single"/>
            <w:shd w:val="clear" w:color="auto" w:fill="FFFFFF"/>
          </w:rPr>
          <w:t>Georgia</w:t>
        </w:r>
      </w:hyperlink>
      <w:r>
        <w:rPr>
          <w:rFonts w:ascii="Arial" w:eastAsia="Arial" w:hAnsi="Arial" w:cs="Arial"/>
          <w:color w:val="000000"/>
          <w:sz w:val="20"/>
        </w:rPr>
        <w:t xml:space="preserve"> and </w:t>
      </w:r>
      <w:hyperlink r:id="rId1784" w:anchor="page=8" w:history="1">
        <w:r>
          <w:rPr>
            <w:rFonts w:ascii="Arial" w:eastAsia="Arial" w:hAnsi="Arial" w:cs="Arial"/>
            <w:color w:val="0077CC"/>
            <w:sz w:val="20"/>
            <w:u w:val="single"/>
            <w:shd w:val="clear" w:color="auto" w:fill="FFFFFF"/>
          </w:rPr>
          <w:t>Arizona</w:t>
        </w:r>
      </w:hyperlink>
      <w:r>
        <w:rPr>
          <w:rFonts w:ascii="Arial" w:eastAsia="Arial" w:hAnsi="Arial" w:cs="Arial"/>
          <w:color w:val="000000"/>
          <w:sz w:val="20"/>
        </w:rPr>
        <w:t xml:space="preserve">, and there were </w:t>
      </w:r>
      <w:hyperlink r:id="rId1785" w:history="1">
        <w:r>
          <w:rPr>
            <w:rFonts w:ascii="Arial" w:eastAsia="Arial" w:hAnsi="Arial" w:cs="Arial"/>
            <w:color w:val="0077CC"/>
            <w:sz w:val="20"/>
            <w:u w:val="single"/>
            <w:shd w:val="clear" w:color="auto" w:fill="FFFFFF"/>
          </w:rPr>
          <w:t>at least 134 Republican poll challengers</w:t>
        </w:r>
      </w:hyperlink>
      <w:r>
        <w:rPr>
          <w:rFonts w:ascii="Arial" w:eastAsia="Arial" w:hAnsi="Arial" w:cs="Arial"/>
          <w:color w:val="000000"/>
          <w:sz w:val="20"/>
        </w:rPr>
        <w:t xml:space="preserve"> present inside TCF Center in Detroit, a convention center where votes were counted.</w:t>
      </w:r>
    </w:p>
    <w:p w14:paraId="3E9A7928" w14:textId="77777777" w:rsidR="000C43B5" w:rsidRDefault="00B01ADC">
      <w:pPr>
        <w:pStyle w:val="Normal43"/>
        <w:spacing w:before="200" w:line="260" w:lineRule="atLeast"/>
        <w:jc w:val="both"/>
      </w:pPr>
      <w:r>
        <w:rPr>
          <w:rFonts w:ascii="Arial" w:eastAsia="Arial" w:hAnsi="Arial" w:cs="Arial"/>
          <w:color w:val="000000"/>
          <w:sz w:val="20"/>
        </w:rPr>
        <w:t xml:space="preserve">A lawyer for Mr. Trump acknowledged that there were “a nonzero number” of campaign observers allowed in the counting room in Philadelphia. In Michigan, the campaign </w:t>
      </w:r>
      <w:hyperlink r:id="rId1786" w:history="1">
        <w:r>
          <w:rPr>
            <w:rFonts w:ascii="Arial" w:eastAsia="Arial" w:hAnsi="Arial" w:cs="Arial"/>
            <w:color w:val="0077CC"/>
            <w:sz w:val="20"/>
            <w:u w:val="single"/>
            <w:shd w:val="clear" w:color="auto" w:fill="FFFFFF"/>
          </w:rPr>
          <w:t>relied on affidavits</w:t>
        </w:r>
      </w:hyperlink>
      <w:r>
        <w:rPr>
          <w:rFonts w:ascii="Arial" w:eastAsia="Arial" w:hAnsi="Arial" w:cs="Arial"/>
          <w:color w:val="000000"/>
          <w:sz w:val="20"/>
        </w:rPr>
        <w:t xml:space="preserve"> from </w:t>
      </w:r>
      <w:r>
        <w:rPr>
          <w:rFonts w:ascii="Arial" w:eastAsia="Arial" w:hAnsi="Arial" w:cs="Arial"/>
          <w:b/>
          <w:color w:val="000000"/>
          <w:sz w:val="20"/>
        </w:rPr>
        <w:t>election</w:t>
      </w:r>
      <w:r>
        <w:rPr>
          <w:rFonts w:ascii="Arial" w:eastAsia="Arial" w:hAnsi="Arial" w:cs="Arial"/>
          <w:color w:val="000000"/>
          <w:sz w:val="20"/>
        </w:rPr>
        <w:t xml:space="preserve"> observers who claimed they witnessed fraud.</w:t>
      </w:r>
    </w:p>
    <w:p w14:paraId="4726B611" w14:textId="77777777" w:rsidR="000C43B5" w:rsidRDefault="00B01ADC">
      <w:pPr>
        <w:pStyle w:val="Normal43"/>
        <w:spacing w:before="200" w:line="260" w:lineRule="atLeast"/>
        <w:jc w:val="both"/>
      </w:pPr>
      <w:r>
        <w:rPr>
          <w:rFonts w:ascii="Arial" w:eastAsia="Arial" w:hAnsi="Arial" w:cs="Arial"/>
          <w:color w:val="000000"/>
          <w:sz w:val="20"/>
        </w:rPr>
        <w:t>“The Fake recount going on in Georgia means nothing because they are not allowing signatures to be looked at and verified. Break the unconstitutional Consent Decree!”</w:t>
      </w:r>
    </w:p>
    <w:p w14:paraId="33238F68" w14:textId="77777777" w:rsidR="000C43B5" w:rsidRDefault="00B01ADC">
      <w:pPr>
        <w:pStyle w:val="Normal43"/>
        <w:spacing w:before="60" w:line="260" w:lineRule="atLeast"/>
        <w:jc w:val="both"/>
      </w:pPr>
      <w:r>
        <w:rPr>
          <w:rFonts w:ascii="Arial" w:eastAsia="Arial" w:hAnsi="Arial" w:cs="Arial"/>
          <w:color w:val="000000"/>
          <w:sz w:val="20"/>
        </w:rPr>
        <w:t>— On Twitter on Nov. 16</w:t>
      </w:r>
    </w:p>
    <w:p w14:paraId="76414B77" w14:textId="77777777" w:rsidR="000C43B5" w:rsidRDefault="00B01ADC">
      <w:pPr>
        <w:pStyle w:val="Normal43"/>
        <w:spacing w:before="240" w:line="260" w:lineRule="atLeast"/>
        <w:jc w:val="both"/>
      </w:pPr>
      <w:r>
        <w:rPr>
          <w:rFonts w:ascii="Arial" w:eastAsia="Arial" w:hAnsi="Arial" w:cs="Arial"/>
          <w:color w:val="000000"/>
          <w:sz w:val="20"/>
        </w:rPr>
        <w:t xml:space="preserve">False. This was an inaccurate reference to a legal settlement between Georgia and the Democratic Party. Under </w:t>
      </w:r>
      <w:hyperlink r:id="rId1787" w:history="1">
        <w:r>
          <w:rPr>
            <w:rFonts w:ascii="Arial" w:eastAsia="Arial" w:hAnsi="Arial" w:cs="Arial"/>
            <w:color w:val="0077CC"/>
            <w:sz w:val="20"/>
            <w:u w:val="single"/>
            <w:shd w:val="clear" w:color="auto" w:fill="FFFFFF"/>
          </w:rPr>
          <w:t>the settlement signed in March 2020</w:t>
        </w:r>
      </w:hyperlink>
      <w:r>
        <w:rPr>
          <w:rFonts w:ascii="Arial" w:eastAsia="Arial" w:hAnsi="Arial" w:cs="Arial"/>
          <w:color w:val="000000"/>
          <w:sz w:val="20"/>
        </w:rPr>
        <w:t>, officials in the state must notify voters whose signatures were rejected within three business days and give them the chance to correct issues. It did not bar officials from verifying signatures.</w:t>
      </w:r>
    </w:p>
    <w:p w14:paraId="41F90765" w14:textId="77777777" w:rsidR="000C43B5" w:rsidRDefault="00B01ADC">
      <w:pPr>
        <w:pStyle w:val="Normal43"/>
        <w:spacing w:before="240" w:line="260" w:lineRule="atLeast"/>
        <w:jc w:val="both"/>
      </w:pPr>
      <w:r>
        <w:rPr>
          <w:rFonts w:ascii="Arial" w:eastAsia="Arial" w:hAnsi="Arial" w:cs="Arial"/>
          <w:color w:val="000000"/>
          <w:sz w:val="20"/>
        </w:rPr>
        <w:t>Georgia’</w:t>
      </w:r>
      <w:r>
        <w:rPr>
          <w:rFonts w:ascii="Arial" w:eastAsia="Arial" w:hAnsi="Arial" w:cs="Arial"/>
          <w:b/>
          <w:color w:val="000000"/>
          <w:sz w:val="20"/>
        </w:rPr>
        <w:t>s</w:t>
      </w:r>
      <w:r>
        <w:rPr>
          <w:rFonts w:ascii="Arial" w:eastAsia="Arial" w:hAnsi="Arial" w:cs="Arial"/>
          <w:color w:val="000000"/>
          <w:sz w:val="20"/>
        </w:rPr>
        <w:t xml:space="preserve"> secretary of state, a Republican, noted that </w:t>
      </w:r>
      <w:hyperlink r:id="rId1788" w:history="1">
        <w:r>
          <w:rPr>
            <w:rFonts w:ascii="Arial" w:eastAsia="Arial" w:hAnsi="Arial" w:cs="Arial"/>
            <w:color w:val="0077CC"/>
            <w:sz w:val="20"/>
            <w:u w:val="single"/>
            <w:shd w:val="clear" w:color="auto" w:fill="FFFFFF"/>
          </w:rPr>
          <w:t xml:space="preserve">the state trained </w:t>
        </w:r>
      </w:hyperlink>
      <w:hyperlink r:id="rId1789" w:history="1">
        <w:r>
          <w:rPr>
            <w:rFonts w:ascii="Arial" w:eastAsia="Arial" w:hAnsi="Arial" w:cs="Arial"/>
            <w:b/>
            <w:color w:val="0077CC"/>
            <w:sz w:val="20"/>
            <w:u w:val="single"/>
            <w:shd w:val="clear" w:color="auto" w:fill="FFFFFF"/>
          </w:rPr>
          <w:t>election</w:t>
        </w:r>
      </w:hyperlink>
      <w:hyperlink r:id="rId1790" w:history="1">
        <w:r>
          <w:rPr>
            <w:rFonts w:ascii="Arial" w:eastAsia="Arial" w:hAnsi="Arial" w:cs="Arial"/>
            <w:color w:val="0077CC"/>
            <w:sz w:val="20"/>
            <w:u w:val="single"/>
            <w:shd w:val="clear" w:color="auto" w:fill="FFFFFF"/>
          </w:rPr>
          <w:t xml:space="preserve"> officials</w:t>
        </w:r>
      </w:hyperlink>
      <w:r>
        <w:rPr>
          <w:rFonts w:ascii="Arial" w:eastAsia="Arial" w:hAnsi="Arial" w:cs="Arial"/>
          <w:color w:val="000000"/>
          <w:sz w:val="20"/>
        </w:rPr>
        <w:t xml:space="preserve"> on signature matching, required a confirmed match and created a portal that </w:t>
      </w:r>
      <w:r>
        <w:rPr>
          <w:rFonts w:ascii="Arial" w:eastAsia="Arial" w:hAnsi="Arial" w:cs="Arial"/>
          <w:b/>
          <w:color w:val="000000"/>
          <w:sz w:val="20"/>
        </w:rPr>
        <w:t>checked</w:t>
      </w:r>
      <w:r>
        <w:rPr>
          <w:rFonts w:ascii="Arial" w:eastAsia="Arial" w:hAnsi="Arial" w:cs="Arial"/>
          <w:color w:val="000000"/>
          <w:sz w:val="20"/>
        </w:rPr>
        <w:t xml:space="preserve"> and confirmed driver’</w:t>
      </w:r>
      <w:r>
        <w:rPr>
          <w:rFonts w:ascii="Arial" w:eastAsia="Arial" w:hAnsi="Arial" w:cs="Arial"/>
          <w:b/>
          <w:color w:val="000000"/>
          <w:sz w:val="20"/>
        </w:rPr>
        <w:t>s</w:t>
      </w:r>
      <w:r>
        <w:rPr>
          <w:rFonts w:ascii="Arial" w:eastAsia="Arial" w:hAnsi="Arial" w:cs="Arial"/>
          <w:color w:val="000000"/>
          <w:sz w:val="20"/>
        </w:rPr>
        <w:t xml:space="preserve"> licenses of voters. Moreover, signatures are not verified again during the recount process, as </w:t>
      </w:r>
      <w:hyperlink r:id="rId1791" w:history="1">
        <w:r>
          <w:rPr>
            <w:rFonts w:ascii="Arial" w:eastAsia="Arial" w:hAnsi="Arial" w:cs="Arial"/>
            <w:color w:val="0077CC"/>
            <w:sz w:val="20"/>
            <w:u w:val="single"/>
            <w:shd w:val="clear" w:color="auto" w:fill="FFFFFF"/>
          </w:rPr>
          <w:t>ballots are separated from the signed envelopes</w:t>
        </w:r>
      </w:hyperlink>
      <w:r>
        <w:rPr>
          <w:rFonts w:ascii="Arial" w:eastAsia="Arial" w:hAnsi="Arial" w:cs="Arial"/>
          <w:color w:val="000000"/>
          <w:sz w:val="20"/>
        </w:rPr>
        <w:t xml:space="preserve"> during the initial counting process.</w:t>
      </w:r>
    </w:p>
    <w:p w14:paraId="099D8E94" w14:textId="77777777" w:rsidR="000C43B5" w:rsidRDefault="00B01ADC">
      <w:pPr>
        <w:pStyle w:val="Normal43"/>
        <w:spacing w:before="200" w:line="260" w:lineRule="atLeast"/>
        <w:jc w:val="both"/>
      </w:pPr>
      <w:r>
        <w:rPr>
          <w:rFonts w:ascii="Arial" w:eastAsia="Arial" w:hAnsi="Arial" w:cs="Arial"/>
          <w:color w:val="000000"/>
          <w:sz w:val="20"/>
        </w:rPr>
        <w:t xml:space="preserve">“In Pennsylvania, the secretary of state and the State Supreme Court in essence abolished signature verification requirements just weeks prior to the </w:t>
      </w:r>
      <w:r>
        <w:rPr>
          <w:rFonts w:ascii="Arial" w:eastAsia="Arial" w:hAnsi="Arial" w:cs="Arial"/>
          <w:b/>
          <w:color w:val="000000"/>
          <w:sz w:val="20"/>
        </w:rPr>
        <w:t>election</w:t>
      </w:r>
      <w:r>
        <w:rPr>
          <w:rFonts w:ascii="Arial" w:eastAsia="Arial" w:hAnsi="Arial" w:cs="Arial"/>
          <w:color w:val="000000"/>
          <w:sz w:val="20"/>
        </w:rPr>
        <w:t>, in violation of state law. You’re not allowed to do that.”</w:t>
      </w:r>
    </w:p>
    <w:p w14:paraId="7C7371EB" w14:textId="77777777" w:rsidR="000C43B5" w:rsidRDefault="00B01ADC">
      <w:pPr>
        <w:pStyle w:val="Normal43"/>
        <w:spacing w:before="60" w:line="260" w:lineRule="atLeast"/>
        <w:jc w:val="both"/>
      </w:pPr>
      <w:r>
        <w:rPr>
          <w:rFonts w:ascii="Arial" w:eastAsia="Arial" w:hAnsi="Arial" w:cs="Arial"/>
          <w:color w:val="000000"/>
          <w:sz w:val="20"/>
        </w:rPr>
        <w:t>— In the Dec. 2 news conference</w:t>
      </w:r>
    </w:p>
    <w:p w14:paraId="73E64060" w14:textId="77777777" w:rsidR="000C43B5" w:rsidRDefault="00B01ADC">
      <w:pPr>
        <w:pStyle w:val="Normal43"/>
        <w:spacing w:before="200" w:line="260" w:lineRule="atLeast"/>
        <w:jc w:val="both"/>
      </w:pPr>
      <w:r>
        <w:rPr>
          <w:rFonts w:ascii="Arial" w:eastAsia="Arial" w:hAnsi="Arial" w:cs="Arial"/>
          <w:color w:val="000000"/>
          <w:sz w:val="20"/>
        </w:rPr>
        <w:t>This is misleading. Federal courts have ruled against Mr. Trump’</w:t>
      </w:r>
      <w:r>
        <w:rPr>
          <w:rFonts w:ascii="Arial" w:eastAsia="Arial" w:hAnsi="Arial" w:cs="Arial"/>
          <w:b/>
          <w:color w:val="000000"/>
          <w:sz w:val="20"/>
        </w:rPr>
        <w:t>s</w:t>
      </w:r>
      <w:r>
        <w:rPr>
          <w:rFonts w:ascii="Arial" w:eastAsia="Arial" w:hAnsi="Arial" w:cs="Arial"/>
          <w:color w:val="000000"/>
          <w:sz w:val="20"/>
        </w:rPr>
        <w:t xml:space="preserve"> assertion.</w:t>
      </w:r>
    </w:p>
    <w:p w14:paraId="63409464" w14:textId="77777777" w:rsidR="000C43B5" w:rsidRDefault="00B01ADC">
      <w:pPr>
        <w:pStyle w:val="Normal43"/>
        <w:spacing w:before="240" w:line="260" w:lineRule="atLeast"/>
        <w:jc w:val="both"/>
      </w:pPr>
      <w:r>
        <w:rPr>
          <w:rFonts w:ascii="Arial" w:eastAsia="Arial" w:hAnsi="Arial" w:cs="Arial"/>
          <w:color w:val="000000"/>
          <w:sz w:val="20"/>
        </w:rPr>
        <w:t xml:space="preserve">In August 2020, the League of Women Voters and other groups </w:t>
      </w:r>
      <w:hyperlink r:id="rId1792" w:history="1">
        <w:r>
          <w:rPr>
            <w:rFonts w:ascii="Arial" w:eastAsia="Arial" w:hAnsi="Arial" w:cs="Arial"/>
            <w:color w:val="0077CC"/>
            <w:sz w:val="20"/>
            <w:u w:val="single"/>
            <w:shd w:val="clear" w:color="auto" w:fill="FFFFFF"/>
          </w:rPr>
          <w:t>sued Pennsylvania over a lack of clarity</w:t>
        </w:r>
      </w:hyperlink>
      <w:r>
        <w:rPr>
          <w:rFonts w:ascii="Arial" w:eastAsia="Arial" w:hAnsi="Arial" w:cs="Arial"/>
          <w:color w:val="000000"/>
          <w:sz w:val="20"/>
        </w:rPr>
        <w:t xml:space="preserve"> in state policy over mail-in ballots that had been rejected because of issues with the signatures, noting the absence of official guidance or uniform standards. A month later, Pennsylvania’</w:t>
      </w:r>
      <w:r>
        <w:rPr>
          <w:rFonts w:ascii="Arial" w:eastAsia="Arial" w:hAnsi="Arial" w:cs="Arial"/>
          <w:b/>
          <w:color w:val="000000"/>
          <w:sz w:val="20"/>
        </w:rPr>
        <w:t>s</w:t>
      </w:r>
      <w:r>
        <w:rPr>
          <w:rFonts w:ascii="Arial" w:eastAsia="Arial" w:hAnsi="Arial" w:cs="Arial"/>
          <w:color w:val="000000"/>
          <w:sz w:val="20"/>
        </w:rPr>
        <w:t xml:space="preserve"> top </w:t>
      </w:r>
      <w:r>
        <w:rPr>
          <w:rFonts w:ascii="Arial" w:eastAsia="Arial" w:hAnsi="Arial" w:cs="Arial"/>
          <w:b/>
          <w:color w:val="000000"/>
          <w:sz w:val="20"/>
        </w:rPr>
        <w:t>election</w:t>
      </w:r>
      <w:r>
        <w:rPr>
          <w:rFonts w:ascii="Arial" w:eastAsia="Arial" w:hAnsi="Arial" w:cs="Arial"/>
          <w:color w:val="000000"/>
          <w:sz w:val="20"/>
        </w:rPr>
        <w:t xml:space="preserve"> official </w:t>
      </w:r>
      <w:hyperlink r:id="rId1793" w:history="1">
        <w:r>
          <w:rPr>
            <w:rFonts w:ascii="Arial" w:eastAsia="Arial" w:hAnsi="Arial" w:cs="Arial"/>
            <w:color w:val="0077CC"/>
            <w:sz w:val="20"/>
            <w:u w:val="single"/>
            <w:shd w:val="clear" w:color="auto" w:fill="FFFFFF"/>
          </w:rPr>
          <w:t xml:space="preserve">told county </w:t>
        </w:r>
      </w:hyperlink>
      <w:hyperlink r:id="rId1794" w:history="1">
        <w:r>
          <w:rPr>
            <w:rFonts w:ascii="Arial" w:eastAsia="Arial" w:hAnsi="Arial" w:cs="Arial"/>
            <w:b/>
            <w:color w:val="0077CC"/>
            <w:sz w:val="20"/>
            <w:u w:val="single"/>
            <w:shd w:val="clear" w:color="auto" w:fill="FFFFFF"/>
          </w:rPr>
          <w:t>election</w:t>
        </w:r>
      </w:hyperlink>
      <w:hyperlink r:id="rId1795" w:history="1">
        <w:r>
          <w:rPr>
            <w:rFonts w:ascii="Arial" w:eastAsia="Arial" w:hAnsi="Arial" w:cs="Arial"/>
            <w:color w:val="0077CC"/>
            <w:sz w:val="20"/>
            <w:u w:val="single"/>
            <w:shd w:val="clear" w:color="auto" w:fill="FFFFFF"/>
          </w:rPr>
          <w:t xml:space="preserve"> officials</w:t>
        </w:r>
      </w:hyperlink>
      <w:r>
        <w:rPr>
          <w:rFonts w:ascii="Arial" w:eastAsia="Arial" w:hAnsi="Arial" w:cs="Arial"/>
          <w:color w:val="000000"/>
          <w:sz w:val="20"/>
        </w:rPr>
        <w:t xml:space="preserve"> that they could not reject ballots because of a perceived mismatch in signatures. In response, the Trump campaign added a challenge to this guidance to an existing lawsuit.</w:t>
      </w:r>
    </w:p>
    <w:p w14:paraId="3F89A15C" w14:textId="77777777" w:rsidR="000C43B5" w:rsidRDefault="00B01ADC">
      <w:pPr>
        <w:pStyle w:val="Normal43"/>
        <w:spacing w:before="200" w:line="260" w:lineRule="atLeast"/>
        <w:jc w:val="both"/>
      </w:pPr>
      <w:r>
        <w:rPr>
          <w:rFonts w:ascii="Arial" w:eastAsia="Arial" w:hAnsi="Arial" w:cs="Arial"/>
          <w:color w:val="000000"/>
          <w:sz w:val="20"/>
        </w:rPr>
        <w:t xml:space="preserve">In October, a federal judge appointed by Mr. Trump </w:t>
      </w:r>
      <w:hyperlink r:id="rId1796" w:history="1">
        <w:r>
          <w:rPr>
            <w:rFonts w:ascii="Arial" w:eastAsia="Arial" w:hAnsi="Arial" w:cs="Arial"/>
            <w:color w:val="0077CC"/>
            <w:sz w:val="20"/>
            <w:u w:val="single"/>
            <w:shd w:val="clear" w:color="auto" w:fill="FFFFFF"/>
          </w:rPr>
          <w:t>ruled against the campaign</w:t>
        </w:r>
      </w:hyperlink>
      <w:r>
        <w:rPr>
          <w:rFonts w:ascii="Arial" w:eastAsia="Arial" w:hAnsi="Arial" w:cs="Arial"/>
          <w:color w:val="000000"/>
          <w:sz w:val="20"/>
        </w:rPr>
        <w:t xml:space="preserve">, writing that the state </w:t>
      </w:r>
      <w:r>
        <w:rPr>
          <w:rFonts w:ascii="Arial" w:eastAsia="Arial" w:hAnsi="Arial" w:cs="Arial"/>
          <w:b/>
          <w:color w:val="000000"/>
          <w:sz w:val="20"/>
        </w:rPr>
        <w:t>election</w:t>
      </w:r>
      <w:r>
        <w:rPr>
          <w:rFonts w:ascii="Arial" w:eastAsia="Arial" w:hAnsi="Arial" w:cs="Arial"/>
          <w:color w:val="000000"/>
          <w:sz w:val="20"/>
        </w:rPr>
        <w:t xml:space="preserve"> code “does not impose a signature comparison requirement.” About two weeks later, the Pennsylvania Supreme Court, which included two Republicans, </w:t>
      </w:r>
      <w:hyperlink r:id="rId1797" w:history="1">
        <w:r>
          <w:rPr>
            <w:rFonts w:ascii="Arial" w:eastAsia="Arial" w:hAnsi="Arial" w:cs="Arial"/>
            <w:color w:val="0077CC"/>
            <w:sz w:val="20"/>
            <w:u w:val="single"/>
            <w:shd w:val="clear" w:color="auto" w:fill="FFFFFF"/>
          </w:rPr>
          <w:t>ruled unanimously</w:t>
        </w:r>
      </w:hyperlink>
      <w:r>
        <w:rPr>
          <w:rFonts w:ascii="Arial" w:eastAsia="Arial" w:hAnsi="Arial" w:cs="Arial"/>
          <w:color w:val="000000"/>
          <w:sz w:val="20"/>
        </w:rPr>
        <w:t xml:space="preserve"> that the </w:t>
      </w:r>
      <w:r>
        <w:rPr>
          <w:rFonts w:ascii="Arial" w:eastAsia="Arial" w:hAnsi="Arial" w:cs="Arial"/>
          <w:b/>
          <w:color w:val="000000"/>
          <w:sz w:val="20"/>
        </w:rPr>
        <w:t>election</w:t>
      </w:r>
      <w:r>
        <w:rPr>
          <w:rFonts w:ascii="Arial" w:eastAsia="Arial" w:hAnsi="Arial" w:cs="Arial"/>
          <w:color w:val="000000"/>
          <w:sz w:val="20"/>
        </w:rPr>
        <w:t xml:space="preserve"> code does not require signature verification.</w:t>
      </w:r>
    </w:p>
    <w:p w14:paraId="1E0028E1" w14:textId="77777777" w:rsidR="000C43B5" w:rsidRDefault="00B01ADC">
      <w:pPr>
        <w:pStyle w:val="Normal43"/>
        <w:spacing w:before="200" w:line="260" w:lineRule="atLeast"/>
        <w:jc w:val="both"/>
      </w:pPr>
      <w:r>
        <w:rPr>
          <w:rFonts w:ascii="Arial" w:eastAsia="Arial" w:hAnsi="Arial" w:cs="Arial"/>
          <w:color w:val="000000"/>
          <w:sz w:val="20"/>
        </w:rPr>
        <w:t>Baseless examples of supposed fraud</w:t>
      </w:r>
    </w:p>
    <w:p w14:paraId="072D0D25" w14:textId="77777777" w:rsidR="000C43B5" w:rsidRDefault="00B01ADC">
      <w:pPr>
        <w:pStyle w:val="Normal43"/>
        <w:spacing w:before="200" w:line="260" w:lineRule="atLeast"/>
        <w:jc w:val="both"/>
      </w:pPr>
      <w:r>
        <w:rPr>
          <w:rFonts w:ascii="Arial" w:eastAsia="Arial" w:hAnsi="Arial" w:cs="Arial"/>
          <w:color w:val="000000"/>
          <w:sz w:val="20"/>
        </w:rPr>
        <w:t xml:space="preserve">“In Fulton County, Republican poll watchers were ejected, in some cases, physically from the room under the false pretense of a pipe burst. Water main burst, everybody leave, which we now know was a total lie. Then </w:t>
      </w:r>
      <w:r>
        <w:rPr>
          <w:rFonts w:ascii="Arial" w:eastAsia="Arial" w:hAnsi="Arial" w:cs="Arial"/>
          <w:b/>
          <w:color w:val="000000"/>
          <w:sz w:val="20"/>
        </w:rPr>
        <w:t>election</w:t>
      </w:r>
      <w:r>
        <w:rPr>
          <w:rFonts w:ascii="Arial" w:eastAsia="Arial" w:hAnsi="Arial" w:cs="Arial"/>
          <w:color w:val="000000"/>
          <w:sz w:val="20"/>
        </w:rPr>
        <w:t xml:space="preserve"> officials pull boxes, Democrats, and suitcases of ballots out from under a table.”</w:t>
      </w:r>
    </w:p>
    <w:p w14:paraId="665DE9E7" w14:textId="77777777" w:rsidR="000C43B5" w:rsidRDefault="00B01ADC">
      <w:pPr>
        <w:pStyle w:val="Normal43"/>
        <w:spacing w:before="60" w:line="260" w:lineRule="atLeast"/>
        <w:jc w:val="both"/>
      </w:pPr>
      <w:r>
        <w:rPr>
          <w:rFonts w:ascii="Arial" w:eastAsia="Arial" w:hAnsi="Arial" w:cs="Arial"/>
          <w:color w:val="000000"/>
          <w:sz w:val="20"/>
        </w:rPr>
        <w:t>— In a speech on Jan. 6, 2021, shortly before a mob of loyalists stormed the Capitol</w:t>
      </w:r>
    </w:p>
    <w:p w14:paraId="3BE33C3A" w14:textId="77777777" w:rsidR="000C43B5" w:rsidRDefault="00B01ADC">
      <w:pPr>
        <w:pStyle w:val="Normal43"/>
        <w:spacing w:before="240" w:line="260" w:lineRule="atLeast"/>
        <w:jc w:val="both"/>
      </w:pPr>
      <w:r>
        <w:rPr>
          <w:rFonts w:ascii="Arial" w:eastAsia="Arial" w:hAnsi="Arial" w:cs="Arial"/>
          <w:color w:val="000000"/>
          <w:sz w:val="20"/>
        </w:rPr>
        <w:t xml:space="preserve">False. </w:t>
      </w:r>
      <w:hyperlink r:id="rId1798" w:history="1">
        <w:r>
          <w:rPr>
            <w:rFonts w:ascii="Arial" w:eastAsia="Arial" w:hAnsi="Arial" w:cs="Arial"/>
            <w:b/>
            <w:color w:val="0077CC"/>
            <w:sz w:val="20"/>
            <w:u w:val="single"/>
            <w:shd w:val="clear" w:color="auto" w:fill="FFFFFF"/>
          </w:rPr>
          <w:t>Election</w:t>
        </w:r>
      </w:hyperlink>
      <w:hyperlink r:id="rId1799" w:history="1">
        <w:r>
          <w:rPr>
            <w:rFonts w:ascii="Arial" w:eastAsia="Arial" w:hAnsi="Arial" w:cs="Arial"/>
            <w:color w:val="0077CC"/>
            <w:sz w:val="20"/>
            <w:u w:val="single"/>
            <w:shd w:val="clear" w:color="auto" w:fill="FFFFFF"/>
          </w:rPr>
          <w:t xml:space="preserve"> officials</w:t>
        </w:r>
      </w:hyperlink>
      <w:r>
        <w:rPr>
          <w:rFonts w:ascii="Arial" w:eastAsia="Arial" w:hAnsi="Arial" w:cs="Arial"/>
          <w:color w:val="000000"/>
          <w:sz w:val="20"/>
        </w:rPr>
        <w:t xml:space="preserve"> have said and </w:t>
      </w:r>
      <w:hyperlink r:id="rId1800" w:history="1">
        <w:r>
          <w:rPr>
            <w:rFonts w:ascii="Arial" w:eastAsia="Arial" w:hAnsi="Arial" w:cs="Arial"/>
            <w:color w:val="0077CC"/>
            <w:sz w:val="20"/>
            <w:u w:val="single"/>
            <w:shd w:val="clear" w:color="auto" w:fill="FFFFFF"/>
          </w:rPr>
          <w:t>surveillance videos</w:t>
        </w:r>
      </w:hyperlink>
      <w:r>
        <w:rPr>
          <w:rFonts w:ascii="Arial" w:eastAsia="Arial" w:hAnsi="Arial" w:cs="Arial"/>
          <w:color w:val="000000"/>
          <w:sz w:val="20"/>
        </w:rPr>
        <w:t xml:space="preserve"> show that this did not happen.</w:t>
      </w:r>
    </w:p>
    <w:p w14:paraId="178A59D6" w14:textId="77777777" w:rsidR="000C43B5" w:rsidRDefault="00B01ADC">
      <w:pPr>
        <w:pStyle w:val="Normal43"/>
        <w:spacing w:before="240" w:line="260" w:lineRule="atLeast"/>
        <w:jc w:val="both"/>
      </w:pPr>
      <w:r>
        <w:rPr>
          <w:rFonts w:ascii="Arial" w:eastAsia="Arial" w:hAnsi="Arial" w:cs="Arial"/>
          <w:color w:val="000000"/>
          <w:sz w:val="20"/>
        </w:rPr>
        <w:t>A water leak caused a delay for about two hours in vote counting at the State Farm Arena, but no ballots or equipment were damaged. Georgia’</w:t>
      </w:r>
      <w:r>
        <w:rPr>
          <w:rFonts w:ascii="Arial" w:eastAsia="Arial" w:hAnsi="Arial" w:cs="Arial"/>
          <w:b/>
          <w:color w:val="000000"/>
          <w:sz w:val="20"/>
        </w:rPr>
        <w:t>s</w:t>
      </w:r>
      <w:r>
        <w:rPr>
          <w:rFonts w:ascii="Arial" w:eastAsia="Arial" w:hAnsi="Arial" w:cs="Arial"/>
          <w:color w:val="000000"/>
          <w:sz w:val="20"/>
        </w:rPr>
        <w:t xml:space="preserve"> chief </w:t>
      </w:r>
      <w:r>
        <w:rPr>
          <w:rFonts w:ascii="Arial" w:eastAsia="Arial" w:hAnsi="Arial" w:cs="Arial"/>
          <w:b/>
          <w:color w:val="000000"/>
          <w:sz w:val="20"/>
        </w:rPr>
        <w:t>election</w:t>
      </w:r>
      <w:r>
        <w:rPr>
          <w:rFonts w:ascii="Arial" w:eastAsia="Arial" w:hAnsi="Arial" w:cs="Arial"/>
          <w:color w:val="000000"/>
          <w:sz w:val="20"/>
        </w:rPr>
        <w:t xml:space="preserve"> investigator, Frances Watson, </w:t>
      </w:r>
      <w:hyperlink r:id="rId1801" w:history="1">
        <w:r>
          <w:rPr>
            <w:rFonts w:ascii="Arial" w:eastAsia="Arial" w:hAnsi="Arial" w:cs="Arial"/>
            <w:color w:val="0077CC"/>
            <w:sz w:val="20"/>
            <w:u w:val="single"/>
            <w:shd w:val="clear" w:color="auto" w:fill="FFFFFF"/>
          </w:rPr>
          <w:t>testified</w:t>
        </w:r>
      </w:hyperlink>
      <w:r>
        <w:rPr>
          <w:rFonts w:ascii="Arial" w:eastAsia="Arial" w:hAnsi="Arial" w:cs="Arial"/>
          <w:color w:val="000000"/>
          <w:sz w:val="20"/>
        </w:rPr>
        <w:t xml:space="preserve"> that a “review of the entire security footage revealed that there were no mystery ballots that were brought in from an unknown location and hidden under tables.”</w:t>
      </w:r>
    </w:p>
    <w:p w14:paraId="31A51546" w14:textId="77777777" w:rsidR="000C43B5" w:rsidRDefault="00B01ADC">
      <w:pPr>
        <w:pStyle w:val="Normal43"/>
        <w:spacing w:before="200" w:line="260" w:lineRule="atLeast"/>
        <w:jc w:val="both"/>
      </w:pPr>
      <w:r>
        <w:rPr>
          <w:rFonts w:ascii="Arial" w:eastAsia="Arial" w:hAnsi="Arial" w:cs="Arial"/>
          <w:b/>
          <w:color w:val="000000"/>
          <w:sz w:val="20"/>
        </w:rPr>
        <w:t>Election</w:t>
      </w:r>
      <w:r>
        <w:rPr>
          <w:rFonts w:ascii="Arial" w:eastAsia="Arial" w:hAnsi="Arial" w:cs="Arial"/>
          <w:color w:val="000000"/>
          <w:sz w:val="20"/>
        </w:rPr>
        <w:t xml:space="preserve"> observers and journalists were present at State Farm Arena when the water leak occurred. They were not asked to leave, Ms. Watson said, but simply “left on their own” when they saw one group of workers, who had completed their task, exit.</w:t>
      </w:r>
    </w:p>
    <w:p w14:paraId="252DF08E" w14:textId="77777777" w:rsidR="000C43B5" w:rsidRDefault="00B01ADC">
      <w:pPr>
        <w:pStyle w:val="Normal43"/>
        <w:spacing w:before="200" w:line="260" w:lineRule="atLeast"/>
        <w:jc w:val="both"/>
      </w:pPr>
      <w:r>
        <w:rPr>
          <w:rFonts w:ascii="Arial" w:eastAsia="Arial" w:hAnsi="Arial" w:cs="Arial"/>
          <w:color w:val="000000"/>
          <w:sz w:val="20"/>
        </w:rPr>
        <w:t>“Everybody knows that dead people, below age people, illegal immigrants, fake signatures, prisoners, and many others voted illegally.”</w:t>
      </w:r>
    </w:p>
    <w:p w14:paraId="6E722E0E" w14:textId="77777777" w:rsidR="000C43B5" w:rsidRDefault="00B01ADC">
      <w:pPr>
        <w:pStyle w:val="Normal43"/>
        <w:spacing w:before="60" w:line="260" w:lineRule="atLeast"/>
        <w:jc w:val="both"/>
      </w:pPr>
      <w:r>
        <w:rPr>
          <w:rFonts w:ascii="Arial" w:eastAsia="Arial" w:hAnsi="Arial" w:cs="Arial"/>
          <w:color w:val="000000"/>
          <w:sz w:val="20"/>
        </w:rPr>
        <w:t>— In a series of tweets on Dec. 13</w:t>
      </w:r>
    </w:p>
    <w:p w14:paraId="2D5DD150" w14:textId="77777777" w:rsidR="000C43B5" w:rsidRDefault="00B01ADC">
      <w:pPr>
        <w:pStyle w:val="Normal43"/>
        <w:spacing w:before="200" w:line="260" w:lineRule="atLeast"/>
        <w:jc w:val="both"/>
      </w:pPr>
      <w:r>
        <w:rPr>
          <w:rFonts w:ascii="Arial" w:eastAsia="Arial" w:hAnsi="Arial" w:cs="Arial"/>
          <w:color w:val="000000"/>
          <w:sz w:val="20"/>
        </w:rPr>
        <w:t xml:space="preserve">This lacks evidence. Mr. </w:t>
      </w:r>
      <w:r>
        <w:rPr>
          <w:rFonts w:ascii="Arial" w:eastAsia="Arial" w:hAnsi="Arial" w:cs="Arial"/>
          <w:color w:val="000000"/>
          <w:sz w:val="20"/>
        </w:rPr>
        <w:t>Trump has claimed that tens of thousands of dead people voted in key states: 20,000 in Pennsylvania, 17,000 in Michigan and 5,000 in Georgia.</w:t>
      </w:r>
    </w:p>
    <w:p w14:paraId="0333B837" w14:textId="77777777" w:rsidR="000C43B5" w:rsidRDefault="00B01ADC">
      <w:pPr>
        <w:pStyle w:val="Normal43"/>
        <w:spacing w:before="200" w:line="260" w:lineRule="atLeast"/>
        <w:jc w:val="both"/>
      </w:pPr>
      <w:r>
        <w:rPr>
          <w:rFonts w:ascii="Arial" w:eastAsia="Arial" w:hAnsi="Arial" w:cs="Arial"/>
          <w:color w:val="000000"/>
          <w:sz w:val="20"/>
        </w:rPr>
        <w:t xml:space="preserve">The Pennsylvania figure most likely </w:t>
      </w:r>
      <w:hyperlink r:id="rId1802" w:history="1">
        <w:r>
          <w:rPr>
            <w:rFonts w:ascii="Arial" w:eastAsia="Arial" w:hAnsi="Arial" w:cs="Arial"/>
            <w:color w:val="0077CC"/>
            <w:sz w:val="20"/>
            <w:u w:val="single"/>
            <w:shd w:val="clear" w:color="auto" w:fill="FFFFFF"/>
          </w:rPr>
          <w:t>referred to a lawsuit</w:t>
        </w:r>
      </w:hyperlink>
      <w:r>
        <w:rPr>
          <w:rFonts w:ascii="Arial" w:eastAsia="Arial" w:hAnsi="Arial" w:cs="Arial"/>
          <w:color w:val="000000"/>
          <w:sz w:val="20"/>
        </w:rPr>
        <w:t xml:space="preserve"> filed by a conservative group accusing the state of including 21,206 supposedly deceased people on voter rolls. But a federal judge appointed by President George W. Bush took issue with the group’</w:t>
      </w:r>
      <w:r>
        <w:rPr>
          <w:rFonts w:ascii="Arial" w:eastAsia="Arial" w:hAnsi="Arial" w:cs="Arial"/>
          <w:b/>
          <w:color w:val="000000"/>
          <w:sz w:val="20"/>
        </w:rPr>
        <w:t>s</w:t>
      </w:r>
      <w:r>
        <w:rPr>
          <w:rFonts w:ascii="Arial" w:eastAsia="Arial" w:hAnsi="Arial" w:cs="Arial"/>
          <w:color w:val="000000"/>
          <w:sz w:val="20"/>
        </w:rPr>
        <w:t xml:space="preserve"> methodology and declined to remove the names from the rolls. This does not support the notion that 20,000 dead people cast ballots.</w:t>
      </w:r>
    </w:p>
    <w:p w14:paraId="722EDAC3" w14:textId="77777777" w:rsidR="000C43B5" w:rsidRDefault="00B01ADC">
      <w:pPr>
        <w:pStyle w:val="Normal43"/>
        <w:spacing w:before="200" w:line="260" w:lineRule="atLeast"/>
        <w:jc w:val="both"/>
      </w:pPr>
      <w:r>
        <w:rPr>
          <w:rFonts w:ascii="Arial" w:eastAsia="Arial" w:hAnsi="Arial" w:cs="Arial"/>
          <w:color w:val="000000"/>
          <w:sz w:val="20"/>
        </w:rPr>
        <w:t xml:space="preserve">The Michigan figure might refer to </w:t>
      </w:r>
      <w:hyperlink r:id="rId1803" w:history="1">
        <w:r>
          <w:rPr>
            <w:rFonts w:ascii="Arial" w:eastAsia="Arial" w:hAnsi="Arial" w:cs="Arial"/>
            <w:color w:val="0077CC"/>
            <w:sz w:val="20"/>
            <w:u w:val="single"/>
            <w:shd w:val="clear" w:color="auto" w:fill="FFFFFF"/>
          </w:rPr>
          <w:t>a list of supposedly deceased voters who submitted absentee ballots</w:t>
        </w:r>
      </w:hyperlink>
      <w:r>
        <w:rPr>
          <w:rFonts w:ascii="Arial" w:eastAsia="Arial" w:hAnsi="Arial" w:cs="Arial"/>
          <w:color w:val="000000"/>
          <w:sz w:val="20"/>
        </w:rPr>
        <w:t xml:space="preserve"> posted by a right-wing personality to social media. That list included people </w:t>
      </w:r>
      <w:hyperlink r:id="rId1804" w:history="1">
        <w:r>
          <w:rPr>
            <w:rFonts w:ascii="Arial" w:eastAsia="Arial" w:hAnsi="Arial" w:cs="Arial"/>
            <w:color w:val="0077CC"/>
            <w:sz w:val="20"/>
            <w:u w:val="single"/>
            <w:shd w:val="clear" w:color="auto" w:fill="FFFFFF"/>
          </w:rPr>
          <w:t>who were alive or who shared a name</w:t>
        </w:r>
      </w:hyperlink>
      <w:r>
        <w:rPr>
          <w:rFonts w:ascii="Arial" w:eastAsia="Arial" w:hAnsi="Arial" w:cs="Arial"/>
          <w:color w:val="000000"/>
          <w:sz w:val="20"/>
        </w:rPr>
        <w:t xml:space="preserve"> with a deceased person. A </w:t>
      </w:r>
      <w:hyperlink r:id="rId1805" w:anchor="page=14" w:history="1">
        <w:r>
          <w:rPr>
            <w:rFonts w:ascii="Arial" w:eastAsia="Arial" w:hAnsi="Arial" w:cs="Arial"/>
            <w:color w:val="0077CC"/>
            <w:sz w:val="20"/>
            <w:u w:val="single"/>
            <w:shd w:val="clear" w:color="auto" w:fill="FFFFFF"/>
          </w:rPr>
          <w:t>state audit later found</w:t>
        </w:r>
      </w:hyperlink>
      <w:r>
        <w:rPr>
          <w:rFonts w:ascii="Arial" w:eastAsia="Arial" w:hAnsi="Arial" w:cs="Arial"/>
          <w:color w:val="000000"/>
          <w:sz w:val="20"/>
        </w:rPr>
        <w:t xml:space="preserve"> that of 2,775 absentee ballots cast by voters from May 2019 to November 2020 who had died by </w:t>
      </w:r>
      <w:r>
        <w:rPr>
          <w:rFonts w:ascii="Arial" w:eastAsia="Arial" w:hAnsi="Arial" w:cs="Arial"/>
          <w:b/>
          <w:color w:val="000000"/>
          <w:sz w:val="20"/>
        </w:rPr>
        <w:t>Election</w:t>
      </w:r>
      <w:r>
        <w:rPr>
          <w:rFonts w:ascii="Arial" w:eastAsia="Arial" w:hAnsi="Arial" w:cs="Arial"/>
          <w:color w:val="000000"/>
          <w:sz w:val="20"/>
        </w:rPr>
        <w:t xml:space="preserve"> Day, 2,734 had died within 40 days of the </w:t>
      </w:r>
      <w:r>
        <w:rPr>
          <w:rFonts w:ascii="Arial" w:eastAsia="Arial" w:hAnsi="Arial" w:cs="Arial"/>
          <w:b/>
          <w:color w:val="000000"/>
          <w:sz w:val="20"/>
        </w:rPr>
        <w:t>elections</w:t>
      </w:r>
      <w:r>
        <w:rPr>
          <w:rFonts w:ascii="Arial" w:eastAsia="Arial" w:hAnsi="Arial" w:cs="Arial"/>
          <w:color w:val="000000"/>
          <w:sz w:val="20"/>
        </w:rPr>
        <w:t>.</w:t>
      </w:r>
    </w:p>
    <w:p w14:paraId="0A8B614F" w14:textId="77777777" w:rsidR="000C43B5" w:rsidRDefault="00B01ADC">
      <w:pPr>
        <w:pStyle w:val="Normal43"/>
        <w:spacing w:before="240" w:line="260" w:lineRule="atLeast"/>
        <w:jc w:val="both"/>
      </w:pPr>
      <w:r>
        <w:rPr>
          <w:rFonts w:ascii="Arial" w:eastAsia="Arial" w:hAnsi="Arial" w:cs="Arial"/>
          <w:color w:val="000000"/>
          <w:sz w:val="20"/>
        </w:rPr>
        <w:t xml:space="preserve">And while it is unclear where Mr. Trump got his 5,000 deceased voters figure for Georgia, officials have found only </w:t>
      </w:r>
      <w:hyperlink r:id="rId1806" w:history="1">
        <w:r>
          <w:rPr>
            <w:rFonts w:ascii="Arial" w:eastAsia="Arial" w:hAnsi="Arial" w:cs="Arial"/>
            <w:color w:val="0077CC"/>
            <w:sz w:val="20"/>
            <w:u w:val="single"/>
            <w:shd w:val="clear" w:color="auto" w:fill="FFFFFF"/>
          </w:rPr>
          <w:t>four cases of dead people voting</w:t>
        </w:r>
      </w:hyperlink>
      <w:r>
        <w:rPr>
          <w:rFonts w:ascii="Arial" w:eastAsia="Arial" w:hAnsi="Arial" w:cs="Arial"/>
          <w:color w:val="000000"/>
          <w:sz w:val="20"/>
        </w:rPr>
        <w:t>.</w:t>
      </w:r>
    </w:p>
    <w:p w14:paraId="2020BE7C" w14:textId="77777777" w:rsidR="000C43B5" w:rsidRDefault="00B01ADC">
      <w:pPr>
        <w:pStyle w:val="Normal43"/>
        <w:spacing w:before="200" w:line="260" w:lineRule="atLeast"/>
        <w:jc w:val="both"/>
      </w:pPr>
      <w:r>
        <w:rPr>
          <w:rFonts w:ascii="Arial" w:eastAsia="Arial" w:hAnsi="Arial" w:cs="Arial"/>
          <w:color w:val="000000"/>
          <w:sz w:val="20"/>
        </w:rPr>
        <w:t>“In Detroit, turnout was 139 percent of registered voters. Think of that. So you had 139 percent of the people in Detroit voting.”</w:t>
      </w:r>
    </w:p>
    <w:p w14:paraId="23386A06" w14:textId="77777777" w:rsidR="000C43B5" w:rsidRDefault="00B01ADC">
      <w:pPr>
        <w:pStyle w:val="Normal43"/>
        <w:spacing w:before="60" w:line="260" w:lineRule="atLeast"/>
        <w:jc w:val="both"/>
      </w:pPr>
      <w:r>
        <w:rPr>
          <w:rFonts w:ascii="Arial" w:eastAsia="Arial" w:hAnsi="Arial" w:cs="Arial"/>
          <w:color w:val="000000"/>
          <w:sz w:val="20"/>
        </w:rPr>
        <w:t>— In the Jan. 6 speech</w:t>
      </w:r>
    </w:p>
    <w:p w14:paraId="46482CE4" w14:textId="77777777" w:rsidR="000C43B5" w:rsidRDefault="00B01ADC">
      <w:pPr>
        <w:pStyle w:val="Normal43"/>
        <w:spacing w:before="200" w:line="260" w:lineRule="atLeast"/>
        <w:jc w:val="both"/>
      </w:pPr>
      <w:r>
        <w:rPr>
          <w:rFonts w:ascii="Arial" w:eastAsia="Arial" w:hAnsi="Arial" w:cs="Arial"/>
          <w:color w:val="000000"/>
          <w:sz w:val="20"/>
        </w:rPr>
        <w:t xml:space="preserve">“A group of Republican lawmakers in Pennsylvania say 200,000 more votes were counted in the 2020 </w:t>
      </w:r>
      <w:r>
        <w:rPr>
          <w:rFonts w:ascii="Arial" w:eastAsia="Arial" w:hAnsi="Arial" w:cs="Arial"/>
          <w:b/>
          <w:color w:val="000000"/>
          <w:sz w:val="20"/>
        </w:rPr>
        <w:t>Election</w:t>
      </w:r>
      <w:r>
        <w:rPr>
          <w:rFonts w:ascii="Arial" w:eastAsia="Arial" w:hAnsi="Arial" w:cs="Arial"/>
          <w:color w:val="000000"/>
          <w:sz w:val="20"/>
        </w:rPr>
        <w:t xml:space="preserve"> than voters (100% went to Biden).”</w:t>
      </w:r>
    </w:p>
    <w:p w14:paraId="59EEEFF5" w14:textId="77777777" w:rsidR="000C43B5" w:rsidRDefault="00B01ADC">
      <w:pPr>
        <w:pStyle w:val="Normal43"/>
        <w:spacing w:before="60" w:line="260" w:lineRule="atLeast"/>
        <w:jc w:val="both"/>
      </w:pPr>
      <w:r>
        <w:rPr>
          <w:rFonts w:ascii="Arial" w:eastAsia="Arial" w:hAnsi="Arial" w:cs="Arial"/>
          <w:color w:val="000000"/>
          <w:sz w:val="20"/>
        </w:rPr>
        <w:t>— On Twitter on Dec. 29</w:t>
      </w:r>
    </w:p>
    <w:p w14:paraId="3E786EA2" w14:textId="77777777" w:rsidR="000C43B5" w:rsidRDefault="00B01ADC">
      <w:pPr>
        <w:pStyle w:val="Normal43"/>
        <w:spacing w:before="240" w:line="260" w:lineRule="atLeast"/>
        <w:jc w:val="both"/>
      </w:pPr>
      <w:r>
        <w:rPr>
          <w:rFonts w:ascii="Arial" w:eastAsia="Arial" w:hAnsi="Arial" w:cs="Arial"/>
          <w:color w:val="000000"/>
          <w:sz w:val="20"/>
        </w:rPr>
        <w:t xml:space="preserve">False. About </w:t>
      </w:r>
      <w:hyperlink r:id="rId1807" w:history="1">
        <w:r>
          <w:rPr>
            <w:rFonts w:ascii="Arial" w:eastAsia="Arial" w:hAnsi="Arial" w:cs="Arial"/>
            <w:color w:val="0077CC"/>
            <w:sz w:val="20"/>
            <w:u w:val="single"/>
            <w:shd w:val="clear" w:color="auto" w:fill="FFFFFF"/>
          </w:rPr>
          <w:t>51 percent</w:t>
        </w:r>
      </w:hyperlink>
      <w:r>
        <w:rPr>
          <w:rFonts w:ascii="Arial" w:eastAsia="Arial" w:hAnsi="Arial" w:cs="Arial"/>
          <w:color w:val="000000"/>
          <w:sz w:val="20"/>
        </w:rPr>
        <w:t xml:space="preserve"> of registered voters and </w:t>
      </w:r>
      <w:hyperlink r:id="rId1808" w:history="1">
        <w:r>
          <w:rPr>
            <w:rFonts w:ascii="Arial" w:eastAsia="Arial" w:hAnsi="Arial" w:cs="Arial"/>
            <w:color w:val="0077CC"/>
            <w:sz w:val="20"/>
            <w:u w:val="single"/>
            <w:shd w:val="clear" w:color="auto" w:fill="FFFFFF"/>
          </w:rPr>
          <w:t>38 percent of the entire population</w:t>
        </w:r>
      </w:hyperlink>
      <w:r>
        <w:rPr>
          <w:rFonts w:ascii="Arial" w:eastAsia="Arial" w:hAnsi="Arial" w:cs="Arial"/>
          <w:color w:val="000000"/>
          <w:sz w:val="20"/>
        </w:rPr>
        <w:t xml:space="preserve"> cast a ballot in Detroit.</w:t>
      </w:r>
    </w:p>
    <w:p w14:paraId="2D391485" w14:textId="77777777" w:rsidR="000C43B5" w:rsidRDefault="00B01ADC">
      <w:pPr>
        <w:pStyle w:val="Normal43"/>
        <w:spacing w:before="240" w:line="260" w:lineRule="atLeast"/>
        <w:jc w:val="both"/>
      </w:pPr>
      <w:r>
        <w:rPr>
          <w:rFonts w:ascii="Arial" w:eastAsia="Arial" w:hAnsi="Arial" w:cs="Arial"/>
          <w:color w:val="000000"/>
          <w:sz w:val="20"/>
        </w:rPr>
        <w:t>The figure for Pennsylvania was a reference to faulty analysis conducted by state Republican lawmakers. The analysis relied on a voter registration database that Pennsylvania’</w:t>
      </w:r>
      <w:r>
        <w:rPr>
          <w:rFonts w:ascii="Arial" w:eastAsia="Arial" w:hAnsi="Arial" w:cs="Arial"/>
          <w:b/>
          <w:color w:val="000000"/>
          <w:sz w:val="20"/>
        </w:rPr>
        <w:t>s</w:t>
      </w:r>
      <w:r>
        <w:rPr>
          <w:rFonts w:ascii="Arial" w:eastAsia="Arial" w:hAnsi="Arial" w:cs="Arial"/>
          <w:color w:val="000000"/>
          <w:sz w:val="20"/>
        </w:rPr>
        <w:t xml:space="preserve"> Department of State </w:t>
      </w:r>
      <w:hyperlink r:id="rId1809" w:history="1">
        <w:r>
          <w:rPr>
            <w:rFonts w:ascii="Arial" w:eastAsia="Arial" w:hAnsi="Arial" w:cs="Arial"/>
            <w:color w:val="0077CC"/>
            <w:sz w:val="20"/>
            <w:u w:val="single"/>
            <w:shd w:val="clear" w:color="auto" w:fill="FFFFFF"/>
          </w:rPr>
          <w:t>said was incomplete</w:t>
        </w:r>
      </w:hyperlink>
      <w:r>
        <w:rPr>
          <w:rFonts w:ascii="Arial" w:eastAsia="Arial" w:hAnsi="Arial" w:cs="Arial"/>
          <w:color w:val="000000"/>
          <w:sz w:val="20"/>
        </w:rPr>
        <w:t xml:space="preserve"> as a few counties — including Philadelphia and Allegheny, the two largest in the state — had yet to fully upload their data. The department called the analysis “obvious misinformation.”</w:t>
      </w:r>
    </w:p>
    <w:p w14:paraId="01D4F9BA" w14:textId="77777777" w:rsidR="000C43B5" w:rsidRDefault="00B01ADC">
      <w:pPr>
        <w:pStyle w:val="Normal43"/>
        <w:spacing w:before="200" w:line="260" w:lineRule="atLeast"/>
        <w:jc w:val="both"/>
      </w:pPr>
      <w:r>
        <w:rPr>
          <w:rFonts w:ascii="Arial" w:eastAsia="Arial" w:hAnsi="Arial" w:cs="Arial"/>
          <w:color w:val="000000"/>
          <w:sz w:val="20"/>
        </w:rPr>
        <w:t>Conspiracy theories about voting machines</w:t>
      </w:r>
    </w:p>
    <w:p w14:paraId="627D0C04" w14:textId="77777777" w:rsidR="000C43B5" w:rsidRDefault="00B01ADC">
      <w:pPr>
        <w:pStyle w:val="Normal43"/>
        <w:spacing w:before="200" w:line="260" w:lineRule="atLeast"/>
        <w:jc w:val="both"/>
      </w:pPr>
      <w:r>
        <w:rPr>
          <w:rFonts w:ascii="Arial" w:eastAsia="Arial" w:hAnsi="Arial" w:cs="Arial"/>
          <w:color w:val="000000"/>
          <w:sz w:val="20"/>
        </w:rPr>
        <w:t xml:space="preserve">“All of the mechanical ‘glitches’ that took place on </w:t>
      </w:r>
      <w:r>
        <w:rPr>
          <w:rFonts w:ascii="Arial" w:eastAsia="Arial" w:hAnsi="Arial" w:cs="Arial"/>
          <w:b/>
          <w:color w:val="000000"/>
          <w:sz w:val="20"/>
        </w:rPr>
        <w:t>Election</w:t>
      </w:r>
      <w:r>
        <w:rPr>
          <w:rFonts w:ascii="Arial" w:eastAsia="Arial" w:hAnsi="Arial" w:cs="Arial"/>
          <w:color w:val="000000"/>
          <w:sz w:val="20"/>
        </w:rPr>
        <w:t xml:space="preserve"> Night were really THEM getting caught trying to steal votes. They succeeded plenty, however, without getting caught. Mail-in </w:t>
      </w:r>
      <w:r>
        <w:rPr>
          <w:rFonts w:ascii="Arial" w:eastAsia="Arial" w:hAnsi="Arial" w:cs="Arial"/>
          <w:b/>
          <w:color w:val="000000"/>
          <w:sz w:val="20"/>
        </w:rPr>
        <w:t>elections</w:t>
      </w:r>
      <w:r>
        <w:rPr>
          <w:rFonts w:ascii="Arial" w:eastAsia="Arial" w:hAnsi="Arial" w:cs="Arial"/>
          <w:color w:val="000000"/>
          <w:sz w:val="20"/>
        </w:rPr>
        <w:t xml:space="preserve"> are a sick joke!”</w:t>
      </w:r>
    </w:p>
    <w:p w14:paraId="7242DF2D" w14:textId="77777777" w:rsidR="000C43B5" w:rsidRDefault="00B01ADC">
      <w:pPr>
        <w:pStyle w:val="Normal43"/>
        <w:spacing w:before="60" w:line="260" w:lineRule="atLeast"/>
        <w:jc w:val="both"/>
      </w:pPr>
      <w:r>
        <w:rPr>
          <w:rFonts w:ascii="Arial" w:eastAsia="Arial" w:hAnsi="Arial" w:cs="Arial"/>
          <w:color w:val="000000"/>
          <w:sz w:val="20"/>
        </w:rPr>
        <w:t>— On Twitter on Nov. 15</w:t>
      </w:r>
    </w:p>
    <w:p w14:paraId="0A78BD82" w14:textId="77777777" w:rsidR="000C43B5" w:rsidRDefault="00B01ADC">
      <w:pPr>
        <w:pStyle w:val="Normal43"/>
        <w:spacing w:before="200" w:line="260" w:lineRule="atLeast"/>
        <w:jc w:val="both"/>
      </w:pPr>
      <w:r>
        <w:rPr>
          <w:rFonts w:ascii="Arial" w:eastAsia="Arial" w:hAnsi="Arial" w:cs="Arial"/>
          <w:color w:val="000000"/>
          <w:sz w:val="20"/>
        </w:rPr>
        <w:t xml:space="preserve">This lacks evidence. Issues with unofficial vote counts in a few counties in Michigan and Georgia on </w:t>
      </w:r>
      <w:r>
        <w:rPr>
          <w:rFonts w:ascii="Arial" w:eastAsia="Arial" w:hAnsi="Arial" w:cs="Arial"/>
          <w:b/>
          <w:color w:val="000000"/>
          <w:sz w:val="20"/>
        </w:rPr>
        <w:t>election</w:t>
      </w:r>
      <w:r>
        <w:rPr>
          <w:rFonts w:ascii="Arial" w:eastAsia="Arial" w:hAnsi="Arial" w:cs="Arial"/>
          <w:color w:val="000000"/>
          <w:sz w:val="20"/>
        </w:rPr>
        <w:t xml:space="preserve"> night were </w:t>
      </w:r>
      <w:hyperlink r:id="rId1810" w:history="1">
        <w:r>
          <w:rPr>
            <w:rFonts w:ascii="Arial" w:eastAsia="Arial" w:hAnsi="Arial" w:cs="Arial"/>
            <w:color w:val="0077CC"/>
            <w:sz w:val="20"/>
            <w:u w:val="single"/>
            <w:shd w:val="clear" w:color="auto" w:fill="FFFFFF"/>
          </w:rPr>
          <w:t>caused by human error</w:t>
        </w:r>
      </w:hyperlink>
      <w:r>
        <w:rPr>
          <w:rFonts w:ascii="Arial" w:eastAsia="Arial" w:hAnsi="Arial" w:cs="Arial"/>
          <w:color w:val="000000"/>
          <w:sz w:val="20"/>
        </w:rPr>
        <w:t xml:space="preserve">, not nefarious software, and were quickly rectified. In Michigan, </w:t>
      </w:r>
      <w:r>
        <w:rPr>
          <w:rFonts w:ascii="Arial" w:eastAsia="Arial" w:hAnsi="Arial" w:cs="Arial"/>
          <w:b/>
          <w:color w:val="000000"/>
          <w:sz w:val="20"/>
        </w:rPr>
        <w:t>election</w:t>
      </w:r>
      <w:r>
        <w:rPr>
          <w:rFonts w:ascii="Arial" w:eastAsia="Arial" w:hAnsi="Arial" w:cs="Arial"/>
          <w:color w:val="000000"/>
          <w:sz w:val="20"/>
        </w:rPr>
        <w:t xml:space="preserve"> workers erroneously double-counted votes in one county and improperly configured the software in another, before realizing the mistakes and correcting them. In Georgia, the software delayed the reporting of results.</w:t>
      </w:r>
    </w:p>
    <w:p w14:paraId="550AD6F4" w14:textId="77777777" w:rsidR="000C43B5" w:rsidRDefault="00B01ADC">
      <w:pPr>
        <w:pStyle w:val="Normal43"/>
        <w:spacing w:before="240" w:line="260" w:lineRule="atLeast"/>
        <w:jc w:val="both"/>
      </w:pPr>
      <w:r>
        <w:rPr>
          <w:rFonts w:ascii="Arial" w:eastAsia="Arial" w:hAnsi="Arial" w:cs="Arial"/>
          <w:color w:val="000000"/>
          <w:sz w:val="20"/>
        </w:rPr>
        <w:t xml:space="preserve">In April, Fox News </w:t>
      </w:r>
      <w:hyperlink r:id="rId1811" w:history="1">
        <w:r>
          <w:rPr>
            <w:rFonts w:ascii="Arial" w:eastAsia="Arial" w:hAnsi="Arial" w:cs="Arial"/>
            <w:color w:val="0077CC"/>
            <w:sz w:val="20"/>
            <w:u w:val="single"/>
            <w:shd w:val="clear" w:color="auto" w:fill="FFFFFF"/>
          </w:rPr>
          <w:t>agreed to pay $787.5 million</w:t>
        </w:r>
      </w:hyperlink>
      <w:r>
        <w:rPr>
          <w:rFonts w:ascii="Arial" w:eastAsia="Arial" w:hAnsi="Arial" w:cs="Arial"/>
          <w:color w:val="000000"/>
          <w:sz w:val="20"/>
        </w:rPr>
        <w:t xml:space="preserve"> to settle a lawsuit filed by Dominion Voting Systems for knowingly spreading falsehoods about the company’</w:t>
      </w:r>
      <w:r>
        <w:rPr>
          <w:rFonts w:ascii="Arial" w:eastAsia="Arial" w:hAnsi="Arial" w:cs="Arial"/>
          <w:b/>
          <w:color w:val="000000"/>
          <w:sz w:val="20"/>
        </w:rPr>
        <w:t>s</w:t>
      </w:r>
      <w:r>
        <w:rPr>
          <w:rFonts w:ascii="Arial" w:eastAsia="Arial" w:hAnsi="Arial" w:cs="Arial"/>
          <w:color w:val="000000"/>
          <w:sz w:val="20"/>
        </w:rPr>
        <w:t xml:space="preserve"> </w:t>
      </w:r>
      <w:r>
        <w:rPr>
          <w:rFonts w:ascii="Arial" w:eastAsia="Arial" w:hAnsi="Arial" w:cs="Arial"/>
          <w:b/>
          <w:color w:val="000000"/>
          <w:sz w:val="20"/>
        </w:rPr>
        <w:t>election</w:t>
      </w:r>
      <w:r>
        <w:rPr>
          <w:rFonts w:ascii="Arial" w:eastAsia="Arial" w:hAnsi="Arial" w:cs="Arial"/>
          <w:color w:val="000000"/>
          <w:sz w:val="20"/>
        </w:rPr>
        <w:t xml:space="preserve"> technology switching votes during the 2020 </w:t>
      </w:r>
      <w:r>
        <w:rPr>
          <w:rFonts w:ascii="Arial" w:eastAsia="Arial" w:hAnsi="Arial" w:cs="Arial"/>
          <w:b/>
          <w:color w:val="000000"/>
          <w:sz w:val="20"/>
        </w:rPr>
        <w:t>election</w:t>
      </w:r>
      <w:r>
        <w:rPr>
          <w:rFonts w:ascii="Arial" w:eastAsia="Arial" w:hAnsi="Arial" w:cs="Arial"/>
          <w:color w:val="000000"/>
          <w:sz w:val="20"/>
        </w:rPr>
        <w:t xml:space="preserve">. While the network did not apologize or make an admission of guilt in its settlement, Dominion obtained and released </w:t>
      </w:r>
      <w:hyperlink r:id="rId1812" w:history="1">
        <w:r>
          <w:rPr>
            <w:rFonts w:ascii="Arial" w:eastAsia="Arial" w:hAnsi="Arial" w:cs="Arial"/>
            <w:color w:val="0077CC"/>
            <w:sz w:val="20"/>
            <w:u w:val="single"/>
            <w:shd w:val="clear" w:color="auto" w:fill="FFFFFF"/>
          </w:rPr>
          <w:t>a trove of internal communications</w:t>
        </w:r>
      </w:hyperlink>
      <w:r>
        <w:rPr>
          <w:rFonts w:ascii="Arial" w:eastAsia="Arial" w:hAnsi="Arial" w:cs="Arial"/>
          <w:color w:val="000000"/>
          <w:sz w:val="20"/>
        </w:rPr>
        <w:t xml:space="preserve"> in which personalities and executives at Fox expressed skepticism about the claims. No credible evidence has ever emerged that issues with voting machines affected vote tallies.</w:t>
      </w:r>
    </w:p>
    <w:p w14:paraId="1BE5275C" w14:textId="77777777" w:rsidR="000C43B5" w:rsidRDefault="00B01ADC">
      <w:pPr>
        <w:pStyle w:val="Normal43"/>
        <w:spacing w:before="200" w:line="260" w:lineRule="atLeast"/>
        <w:jc w:val="both"/>
      </w:pPr>
      <w:r>
        <w:rPr>
          <w:rFonts w:ascii="Arial" w:eastAsia="Arial" w:hAnsi="Arial" w:cs="Arial"/>
          <w:color w:val="000000"/>
          <w:sz w:val="20"/>
        </w:rPr>
        <w:t>“When you look at who’</w:t>
      </w:r>
      <w:r>
        <w:rPr>
          <w:rFonts w:ascii="Arial" w:eastAsia="Arial" w:hAnsi="Arial" w:cs="Arial"/>
          <w:b/>
          <w:color w:val="000000"/>
          <w:sz w:val="20"/>
        </w:rPr>
        <w:t>s</w:t>
      </w:r>
      <w:r>
        <w:rPr>
          <w:rFonts w:ascii="Arial" w:eastAsia="Arial" w:hAnsi="Arial" w:cs="Arial"/>
          <w:color w:val="000000"/>
          <w:sz w:val="20"/>
        </w:rPr>
        <w:t xml:space="preserve"> running the company, who’</w:t>
      </w:r>
      <w:r>
        <w:rPr>
          <w:rFonts w:ascii="Arial" w:eastAsia="Arial" w:hAnsi="Arial" w:cs="Arial"/>
          <w:b/>
          <w:color w:val="000000"/>
          <w:sz w:val="20"/>
        </w:rPr>
        <w:t>s</w:t>
      </w:r>
      <w:r>
        <w:rPr>
          <w:rFonts w:ascii="Arial" w:eastAsia="Arial" w:hAnsi="Arial" w:cs="Arial"/>
          <w:color w:val="000000"/>
          <w:sz w:val="20"/>
        </w:rPr>
        <w:t xml:space="preserve"> in charge, who owns it, which we don’t know, where are the votes counted, which we think are counted in foreign countries, not in the United States.”</w:t>
      </w:r>
    </w:p>
    <w:p w14:paraId="4123AA4C" w14:textId="77777777" w:rsidR="000C43B5" w:rsidRDefault="00B01ADC">
      <w:pPr>
        <w:pStyle w:val="Normal43"/>
        <w:spacing w:before="60" w:line="260" w:lineRule="atLeast"/>
        <w:jc w:val="both"/>
      </w:pPr>
      <w:r>
        <w:rPr>
          <w:rFonts w:ascii="Arial" w:eastAsia="Arial" w:hAnsi="Arial" w:cs="Arial"/>
          <w:color w:val="000000"/>
          <w:sz w:val="20"/>
        </w:rPr>
        <w:t>— In the Dec. 2 news conference</w:t>
      </w:r>
    </w:p>
    <w:p w14:paraId="1048F017" w14:textId="77777777" w:rsidR="000C43B5" w:rsidRDefault="00B01ADC">
      <w:pPr>
        <w:pStyle w:val="Normal43"/>
        <w:spacing w:before="240" w:line="260" w:lineRule="atLeast"/>
        <w:jc w:val="both"/>
      </w:pPr>
      <w:r>
        <w:rPr>
          <w:rFonts w:ascii="Arial" w:eastAsia="Arial" w:hAnsi="Arial" w:cs="Arial"/>
          <w:color w:val="000000"/>
          <w:sz w:val="20"/>
        </w:rPr>
        <w:t xml:space="preserve">This lacks evidence. This was an oblique reference to </w:t>
      </w:r>
      <w:hyperlink r:id="rId1813" w:history="1">
        <w:r>
          <w:rPr>
            <w:rFonts w:ascii="Arial" w:eastAsia="Arial" w:hAnsi="Arial" w:cs="Arial"/>
            <w:color w:val="0077CC"/>
            <w:sz w:val="20"/>
            <w:u w:val="single"/>
            <w:shd w:val="clear" w:color="auto" w:fill="FFFFFF"/>
          </w:rPr>
          <w:t>conspiracy theories</w:t>
        </w:r>
      </w:hyperlink>
      <w:r>
        <w:rPr>
          <w:rFonts w:ascii="Arial" w:eastAsia="Arial" w:hAnsi="Arial" w:cs="Arial"/>
          <w:color w:val="000000"/>
          <w:sz w:val="20"/>
        </w:rPr>
        <w:t xml:space="preserve"> about Dominion’</w:t>
      </w:r>
      <w:r>
        <w:rPr>
          <w:rFonts w:ascii="Arial" w:eastAsia="Arial" w:hAnsi="Arial" w:cs="Arial"/>
          <w:b/>
          <w:color w:val="000000"/>
          <w:sz w:val="20"/>
        </w:rPr>
        <w:t>s</w:t>
      </w:r>
      <w:r>
        <w:rPr>
          <w:rFonts w:ascii="Arial" w:eastAsia="Arial" w:hAnsi="Arial" w:cs="Arial"/>
          <w:color w:val="000000"/>
          <w:sz w:val="20"/>
        </w:rPr>
        <w:t xml:space="preserve"> supposedly nefarious ties </w:t>
      </w:r>
      <w:hyperlink r:id="rId1814" w:history="1">
        <w:r>
          <w:rPr>
            <w:rFonts w:ascii="Arial" w:eastAsia="Arial" w:hAnsi="Arial" w:cs="Arial"/>
            <w:color w:val="0077CC"/>
            <w:sz w:val="20"/>
            <w:u w:val="single"/>
            <w:shd w:val="clear" w:color="auto" w:fill="FFFFFF"/>
          </w:rPr>
          <w:t>to the financier George Soros and Venezuela</w:t>
        </w:r>
      </w:hyperlink>
      <w:r>
        <w:rPr>
          <w:rFonts w:ascii="Arial" w:eastAsia="Arial" w:hAnsi="Arial" w:cs="Arial"/>
          <w:color w:val="000000"/>
          <w:sz w:val="20"/>
        </w:rPr>
        <w:t xml:space="preserve"> advanced by members of his legal team, who also face charges in Georgia.</w:t>
      </w:r>
    </w:p>
    <w:p w14:paraId="592F6AF6" w14:textId="77777777" w:rsidR="000C43B5" w:rsidRDefault="00B01ADC">
      <w:pPr>
        <w:pStyle w:val="Normal43"/>
        <w:spacing w:before="200" w:line="260" w:lineRule="atLeast"/>
        <w:jc w:val="both"/>
      </w:pPr>
      <w:r>
        <w:rPr>
          <w:rFonts w:ascii="Arial" w:eastAsia="Arial" w:hAnsi="Arial" w:cs="Arial"/>
          <w:color w:val="000000"/>
          <w:sz w:val="20"/>
        </w:rPr>
        <w:t>Dominion does not have any ties to Venezuela or Mr. Soros. The company’</w:t>
      </w:r>
      <w:r>
        <w:rPr>
          <w:rFonts w:ascii="Arial" w:eastAsia="Arial" w:hAnsi="Arial" w:cs="Arial"/>
          <w:b/>
          <w:color w:val="000000"/>
          <w:sz w:val="20"/>
        </w:rPr>
        <w:t>s</w:t>
      </w:r>
      <w:r>
        <w:rPr>
          <w:rFonts w:ascii="Arial" w:eastAsia="Arial" w:hAnsi="Arial" w:cs="Arial"/>
          <w:color w:val="000000"/>
          <w:sz w:val="20"/>
        </w:rPr>
        <w:t xml:space="preserve"> chief executive said </w:t>
      </w:r>
      <w:hyperlink r:id="rId1815" w:history="1">
        <w:r>
          <w:rPr>
            <w:rFonts w:ascii="Arial" w:eastAsia="Arial" w:hAnsi="Arial" w:cs="Arial"/>
            <w:color w:val="0077CC"/>
            <w:sz w:val="20"/>
            <w:u w:val="single"/>
            <w:shd w:val="clear" w:color="auto" w:fill="FFFFFF"/>
          </w:rPr>
          <w:t>in an April 2020 letter to Congress</w:t>
        </w:r>
      </w:hyperlink>
      <w:r>
        <w:rPr>
          <w:rFonts w:ascii="Arial" w:eastAsia="Arial" w:hAnsi="Arial" w:cs="Arial"/>
          <w:color w:val="000000"/>
          <w:sz w:val="20"/>
        </w:rPr>
        <w:t xml:space="preserve"> that he owned a 12 percent stake in the company, while a private equity firm, Staple Street Capital Group in New York, owned about 75 percent, The Associated Press reported. No other investor held more than 5 percent of Dominion. </w:t>
      </w:r>
      <w:hyperlink r:id="rId1816" w:history="1">
        <w:r>
          <w:rPr>
            <w:rFonts w:ascii="Arial" w:eastAsia="Arial" w:hAnsi="Arial" w:cs="Arial"/>
            <w:color w:val="0077CC"/>
            <w:sz w:val="20"/>
            <w:u w:val="single"/>
            <w:shd w:val="clear" w:color="auto" w:fill="FFFFFF"/>
          </w:rPr>
          <w:t>A 2018 news release also announced</w:t>
        </w:r>
      </w:hyperlink>
      <w:r>
        <w:rPr>
          <w:rFonts w:ascii="Arial" w:eastAsia="Arial" w:hAnsi="Arial" w:cs="Arial"/>
          <w:color w:val="000000"/>
          <w:sz w:val="20"/>
        </w:rPr>
        <w:t xml:space="preserve"> Dominion’</w:t>
      </w:r>
      <w:r>
        <w:rPr>
          <w:rFonts w:ascii="Arial" w:eastAsia="Arial" w:hAnsi="Arial" w:cs="Arial"/>
          <w:b/>
          <w:color w:val="000000"/>
          <w:sz w:val="20"/>
        </w:rPr>
        <w:t>s</w:t>
      </w:r>
      <w:r>
        <w:rPr>
          <w:rFonts w:ascii="Arial" w:eastAsia="Arial" w:hAnsi="Arial" w:cs="Arial"/>
          <w:color w:val="000000"/>
          <w:sz w:val="20"/>
        </w:rPr>
        <w:t xml:space="preserve"> acquisition by Staple Street.</w:t>
      </w:r>
    </w:p>
    <w:p w14:paraId="0B273996" w14:textId="77777777" w:rsidR="000C43B5" w:rsidRDefault="00B01ADC">
      <w:pPr>
        <w:pStyle w:val="Normal43"/>
        <w:spacing w:before="240" w:line="260" w:lineRule="atLeast"/>
        <w:jc w:val="both"/>
      </w:pPr>
      <w:r>
        <w:rPr>
          <w:rFonts w:ascii="Arial" w:eastAsia="Arial" w:hAnsi="Arial" w:cs="Arial"/>
          <w:color w:val="000000"/>
          <w:sz w:val="20"/>
        </w:rPr>
        <w:t xml:space="preserve">Mr. Trump also could have been referring to another popular baseless claim, which was that the </w:t>
      </w:r>
      <w:r>
        <w:rPr>
          <w:rFonts w:ascii="Arial" w:eastAsia="Arial" w:hAnsi="Arial" w:cs="Arial"/>
          <w:b/>
          <w:color w:val="000000"/>
          <w:sz w:val="20"/>
        </w:rPr>
        <w:t>U.S</w:t>
      </w:r>
      <w:r>
        <w:rPr>
          <w:rFonts w:ascii="Arial" w:eastAsia="Arial" w:hAnsi="Arial" w:cs="Arial"/>
          <w:color w:val="000000"/>
          <w:sz w:val="20"/>
        </w:rPr>
        <w:t xml:space="preserve">. military had seized computer servers that had evidence of voter fraud from a company in Germany. The company in question and the Army </w:t>
      </w:r>
      <w:hyperlink r:id="rId1817" w:history="1">
        <w:r>
          <w:rPr>
            <w:rFonts w:ascii="Arial" w:eastAsia="Arial" w:hAnsi="Arial" w:cs="Arial"/>
            <w:color w:val="0077CC"/>
            <w:sz w:val="20"/>
            <w:u w:val="single"/>
            <w:shd w:val="clear" w:color="auto" w:fill="FFFFFF"/>
          </w:rPr>
          <w:t>both denied the claims</w:t>
        </w:r>
      </w:hyperlink>
      <w:r>
        <w:rPr>
          <w:rFonts w:ascii="Arial" w:eastAsia="Arial" w:hAnsi="Arial" w:cs="Arial"/>
          <w:color w:val="000000"/>
          <w:sz w:val="20"/>
        </w:rPr>
        <w:t>.</w:t>
      </w:r>
    </w:p>
    <w:p w14:paraId="7AD8D747" w14:textId="77777777" w:rsidR="000C43B5" w:rsidRDefault="00B01ADC">
      <w:pPr>
        <w:pStyle w:val="Normal43"/>
        <w:spacing w:before="200" w:line="260" w:lineRule="atLeast"/>
        <w:jc w:val="both"/>
      </w:pPr>
      <w:r>
        <w:rPr>
          <w:rFonts w:ascii="Arial" w:eastAsia="Arial" w:hAnsi="Arial" w:cs="Arial"/>
          <w:color w:val="000000"/>
          <w:sz w:val="20"/>
        </w:rPr>
        <w:t>Non sequiturs that do not prove fraud</w:t>
      </w:r>
    </w:p>
    <w:p w14:paraId="6BC7A9F0" w14:textId="77777777" w:rsidR="000C43B5" w:rsidRDefault="00B01ADC">
      <w:pPr>
        <w:pStyle w:val="Normal43"/>
        <w:spacing w:before="200" w:line="260" w:lineRule="atLeast"/>
        <w:jc w:val="both"/>
      </w:pPr>
      <w:r>
        <w:rPr>
          <w:rFonts w:ascii="Arial" w:eastAsia="Arial" w:hAnsi="Arial" w:cs="Arial"/>
          <w:color w:val="000000"/>
          <w:sz w:val="20"/>
        </w:rPr>
        <w:t>“With over 74 million votes, over, think of that, more than, I got more votes than any sitting president in history, 11 million more votes than we got in 2016.”</w:t>
      </w:r>
    </w:p>
    <w:p w14:paraId="65CF52CC" w14:textId="77777777" w:rsidR="000C43B5" w:rsidRDefault="00B01ADC">
      <w:pPr>
        <w:pStyle w:val="Normal43"/>
        <w:spacing w:before="60" w:line="260" w:lineRule="atLeast"/>
        <w:jc w:val="both"/>
      </w:pPr>
      <w:r>
        <w:rPr>
          <w:rFonts w:ascii="Arial" w:eastAsia="Arial" w:hAnsi="Arial" w:cs="Arial"/>
          <w:color w:val="000000"/>
          <w:sz w:val="20"/>
        </w:rPr>
        <w:t>— In a campaign rally in Georgia on Dec. 5</w:t>
      </w:r>
    </w:p>
    <w:p w14:paraId="5DA84AA1" w14:textId="77777777" w:rsidR="000C43B5" w:rsidRDefault="00B01ADC">
      <w:pPr>
        <w:pStyle w:val="Normal43"/>
        <w:spacing w:before="240" w:line="260" w:lineRule="atLeast"/>
        <w:jc w:val="both"/>
      </w:pPr>
      <w:r>
        <w:rPr>
          <w:rFonts w:ascii="Arial" w:eastAsia="Arial" w:hAnsi="Arial" w:cs="Arial"/>
          <w:color w:val="000000"/>
          <w:sz w:val="20"/>
        </w:rPr>
        <w:t>This is misleading. One of Mr. Trump’</w:t>
      </w:r>
      <w:r>
        <w:rPr>
          <w:rFonts w:ascii="Arial" w:eastAsia="Arial" w:hAnsi="Arial" w:cs="Arial"/>
          <w:b/>
          <w:color w:val="000000"/>
          <w:sz w:val="20"/>
        </w:rPr>
        <w:t>s</w:t>
      </w:r>
      <w:r>
        <w:rPr>
          <w:rFonts w:ascii="Arial" w:eastAsia="Arial" w:hAnsi="Arial" w:cs="Arial"/>
          <w:color w:val="000000"/>
          <w:sz w:val="20"/>
        </w:rPr>
        <w:t xml:space="preserve"> most repeated complaints assumes that it is improbable that he lost the 2020 </w:t>
      </w:r>
      <w:r>
        <w:rPr>
          <w:rFonts w:ascii="Arial" w:eastAsia="Arial" w:hAnsi="Arial" w:cs="Arial"/>
          <w:b/>
          <w:color w:val="000000"/>
          <w:sz w:val="20"/>
        </w:rPr>
        <w:t>election</w:t>
      </w:r>
      <w:r>
        <w:rPr>
          <w:rFonts w:ascii="Arial" w:eastAsia="Arial" w:hAnsi="Arial" w:cs="Arial"/>
          <w:color w:val="000000"/>
          <w:sz w:val="20"/>
        </w:rPr>
        <w:t xml:space="preserve"> because the vote count that year was higher than his vote count in 2016. Mr. Trump received 74 million votes in the </w:t>
      </w:r>
      <w:hyperlink r:id="rId1818" w:history="1">
        <w:r>
          <w:rPr>
            <w:rFonts w:ascii="Arial" w:eastAsia="Arial" w:hAnsi="Arial" w:cs="Arial"/>
            <w:color w:val="0077CC"/>
            <w:sz w:val="20"/>
            <w:u w:val="single"/>
            <w:shd w:val="clear" w:color="auto" w:fill="FFFFFF"/>
          </w:rPr>
          <w:t xml:space="preserve">2020 presidential </w:t>
        </w:r>
      </w:hyperlink>
      <w:hyperlink r:id="rId1819" w:history="1">
        <w:r>
          <w:rPr>
            <w:rFonts w:ascii="Arial" w:eastAsia="Arial" w:hAnsi="Arial" w:cs="Arial"/>
            <w:b/>
            <w:color w:val="0077CC"/>
            <w:sz w:val="20"/>
            <w:u w:val="single"/>
            <w:shd w:val="clear" w:color="auto" w:fill="FFFFFF"/>
          </w:rPr>
          <w:t>election</w:t>
        </w:r>
      </w:hyperlink>
      <w:r>
        <w:rPr>
          <w:rFonts w:ascii="Arial" w:eastAsia="Arial" w:hAnsi="Arial" w:cs="Arial"/>
          <w:color w:val="000000"/>
          <w:sz w:val="20"/>
        </w:rPr>
        <w:t xml:space="preserve">, 12 million more than he received in the </w:t>
      </w:r>
      <w:hyperlink r:id="rId1820" w:history="1">
        <w:r>
          <w:rPr>
            <w:rFonts w:ascii="Arial" w:eastAsia="Arial" w:hAnsi="Arial" w:cs="Arial"/>
            <w:color w:val="0077CC"/>
            <w:sz w:val="20"/>
            <w:u w:val="single"/>
            <w:shd w:val="clear" w:color="auto" w:fill="FFFFFF"/>
          </w:rPr>
          <w:t xml:space="preserve">2016 </w:t>
        </w:r>
      </w:hyperlink>
      <w:hyperlink r:id="rId1821" w:history="1">
        <w:r>
          <w:rPr>
            <w:rFonts w:ascii="Arial" w:eastAsia="Arial" w:hAnsi="Arial" w:cs="Arial"/>
            <w:b/>
            <w:color w:val="0077CC"/>
            <w:sz w:val="20"/>
            <w:u w:val="single"/>
            <w:shd w:val="clear" w:color="auto" w:fill="FFFFFF"/>
          </w:rPr>
          <w:t>election</w:t>
        </w:r>
      </w:hyperlink>
      <w:r>
        <w:rPr>
          <w:rFonts w:ascii="Arial" w:eastAsia="Arial" w:hAnsi="Arial" w:cs="Arial"/>
          <w:color w:val="000000"/>
          <w:sz w:val="20"/>
        </w:rPr>
        <w:t>. President Biden, of course, received even more votes in 2020, 81 million.</w:t>
      </w:r>
    </w:p>
    <w:p w14:paraId="1C43D942" w14:textId="77777777" w:rsidR="000C43B5" w:rsidRDefault="00B01ADC">
      <w:pPr>
        <w:pStyle w:val="Normal43"/>
        <w:spacing w:before="200" w:line="260" w:lineRule="atLeast"/>
        <w:jc w:val="both"/>
      </w:pPr>
      <w:r>
        <w:rPr>
          <w:rFonts w:ascii="Arial" w:eastAsia="Arial" w:hAnsi="Arial" w:cs="Arial"/>
          <w:color w:val="000000"/>
          <w:sz w:val="20"/>
        </w:rPr>
        <w:t>A large number of votes received by the losing candidate is not evidence of fraud. To wit, Hillary Clinton also received two million more votes in 2016 than President Barack Obama did in 2012.</w:t>
      </w:r>
    </w:p>
    <w:p w14:paraId="71F2797D" w14:textId="77777777" w:rsidR="000C43B5" w:rsidRDefault="00B01ADC">
      <w:pPr>
        <w:pStyle w:val="Normal43"/>
        <w:spacing w:before="200" w:line="260" w:lineRule="atLeast"/>
        <w:jc w:val="both"/>
      </w:pPr>
      <w:r>
        <w:rPr>
          <w:rFonts w:ascii="Arial" w:eastAsia="Arial" w:hAnsi="Arial" w:cs="Arial"/>
          <w:color w:val="000000"/>
          <w:sz w:val="20"/>
        </w:rPr>
        <w:t>“In Georgia, 0.5 percent of the mail-in ballots were rejected in 2020 compared to 5.77 percent. That’</w:t>
      </w:r>
      <w:r>
        <w:rPr>
          <w:rFonts w:ascii="Arial" w:eastAsia="Arial" w:hAnsi="Arial" w:cs="Arial"/>
          <w:b/>
          <w:color w:val="000000"/>
          <w:sz w:val="20"/>
        </w:rPr>
        <w:t>s</w:t>
      </w:r>
      <w:r>
        <w:rPr>
          <w:rFonts w:ascii="Arial" w:eastAsia="Arial" w:hAnsi="Arial" w:cs="Arial"/>
          <w:color w:val="000000"/>
          <w:sz w:val="20"/>
        </w:rPr>
        <w:t xml:space="preserve"> a difference of 11 times more. It’</w:t>
      </w:r>
      <w:r>
        <w:rPr>
          <w:rFonts w:ascii="Arial" w:eastAsia="Arial" w:hAnsi="Arial" w:cs="Arial"/>
          <w:b/>
          <w:color w:val="000000"/>
          <w:sz w:val="20"/>
        </w:rPr>
        <w:t>s</w:t>
      </w:r>
      <w:r>
        <w:rPr>
          <w:rFonts w:ascii="Arial" w:eastAsia="Arial" w:hAnsi="Arial" w:cs="Arial"/>
          <w:color w:val="000000"/>
          <w:sz w:val="20"/>
        </w:rPr>
        <w:t xml:space="preserve"> hundreds of thousands of votes. In Pennsylvania, .03 percent were rejected in 2020 compared to a much, much higher percentage in 2016.”</w:t>
      </w:r>
    </w:p>
    <w:p w14:paraId="7E2B994E" w14:textId="77777777" w:rsidR="000C43B5" w:rsidRDefault="00B01ADC">
      <w:pPr>
        <w:pStyle w:val="Normal43"/>
        <w:spacing w:before="60" w:line="260" w:lineRule="atLeast"/>
        <w:jc w:val="both"/>
      </w:pPr>
      <w:r>
        <w:rPr>
          <w:rFonts w:ascii="Arial" w:eastAsia="Arial" w:hAnsi="Arial" w:cs="Arial"/>
          <w:color w:val="000000"/>
          <w:sz w:val="20"/>
        </w:rPr>
        <w:t>— In the Dec. 5 campaign rally</w:t>
      </w:r>
    </w:p>
    <w:p w14:paraId="69A550ED" w14:textId="77777777" w:rsidR="000C43B5" w:rsidRDefault="00B01ADC">
      <w:pPr>
        <w:pStyle w:val="Normal43"/>
        <w:spacing w:before="200" w:line="260" w:lineRule="atLeast"/>
        <w:jc w:val="both"/>
      </w:pPr>
      <w:r>
        <w:rPr>
          <w:rFonts w:ascii="Arial" w:eastAsia="Arial" w:hAnsi="Arial" w:cs="Arial"/>
          <w:color w:val="000000"/>
          <w:sz w:val="20"/>
        </w:rPr>
        <w:t>This is misleading.</w:t>
      </w:r>
    </w:p>
    <w:p w14:paraId="061E7D3A" w14:textId="77777777" w:rsidR="000C43B5" w:rsidRDefault="00B01ADC">
      <w:pPr>
        <w:pStyle w:val="Normal43"/>
        <w:spacing w:before="200" w:line="260" w:lineRule="atLeast"/>
        <w:jc w:val="both"/>
      </w:pPr>
      <w:r>
        <w:rPr>
          <w:rFonts w:ascii="Arial" w:eastAsia="Arial" w:hAnsi="Arial" w:cs="Arial"/>
          <w:color w:val="000000"/>
          <w:sz w:val="20"/>
        </w:rPr>
        <w:t xml:space="preserve">In </w:t>
      </w:r>
      <w:hyperlink r:id="rId1822" w:anchor="page=45" w:history="1">
        <w:r>
          <w:rPr>
            <w:rFonts w:ascii="Arial" w:eastAsia="Arial" w:hAnsi="Arial" w:cs="Arial"/>
            <w:color w:val="0077CC"/>
            <w:sz w:val="20"/>
            <w:u w:val="single"/>
            <w:shd w:val="clear" w:color="auto" w:fill="FFFFFF"/>
          </w:rPr>
          <w:t>2020</w:t>
        </w:r>
      </w:hyperlink>
      <w:r>
        <w:rPr>
          <w:rFonts w:ascii="Arial" w:eastAsia="Arial" w:hAnsi="Arial" w:cs="Arial"/>
          <w:color w:val="000000"/>
          <w:sz w:val="20"/>
        </w:rPr>
        <w:t xml:space="preserve">, about 0.4 percent of absentee ballots in Georgia were rejected, compared with about 5.8 percent </w:t>
      </w:r>
      <w:hyperlink r:id="rId1823" w:anchor="page=29" w:history="1">
        <w:r>
          <w:rPr>
            <w:rFonts w:ascii="Arial" w:eastAsia="Arial" w:hAnsi="Arial" w:cs="Arial"/>
            <w:color w:val="0077CC"/>
            <w:sz w:val="20"/>
            <w:u w:val="single"/>
            <w:shd w:val="clear" w:color="auto" w:fill="FFFFFF"/>
          </w:rPr>
          <w:t>in 2016</w:t>
        </w:r>
      </w:hyperlink>
      <w:r>
        <w:rPr>
          <w:rFonts w:ascii="Arial" w:eastAsia="Arial" w:hAnsi="Arial" w:cs="Arial"/>
          <w:color w:val="000000"/>
          <w:sz w:val="20"/>
        </w:rPr>
        <w:t xml:space="preserve">, according to reports from the </w:t>
      </w:r>
      <w:r>
        <w:rPr>
          <w:rFonts w:ascii="Arial" w:eastAsia="Arial" w:hAnsi="Arial" w:cs="Arial"/>
          <w:b/>
          <w:color w:val="000000"/>
          <w:sz w:val="20"/>
        </w:rPr>
        <w:t>U.S</w:t>
      </w:r>
      <w:r>
        <w:rPr>
          <w:rFonts w:ascii="Arial" w:eastAsia="Arial" w:hAnsi="Arial" w:cs="Arial"/>
          <w:color w:val="000000"/>
          <w:sz w:val="20"/>
        </w:rPr>
        <w:t xml:space="preserve">. </w:t>
      </w:r>
      <w:r>
        <w:rPr>
          <w:rFonts w:ascii="Arial" w:eastAsia="Arial" w:hAnsi="Arial" w:cs="Arial"/>
          <w:b/>
          <w:color w:val="000000"/>
          <w:sz w:val="20"/>
        </w:rPr>
        <w:t>Election</w:t>
      </w:r>
      <w:r>
        <w:rPr>
          <w:rFonts w:ascii="Arial" w:eastAsia="Arial" w:hAnsi="Arial" w:cs="Arial"/>
          <w:color w:val="000000"/>
          <w:sz w:val="20"/>
        </w:rPr>
        <w:t xml:space="preserve"> Assistance Commission. But in Pennsylvania, the rejection rate actually increased from 0.9 percent in 2016 to 1.3 percent in 2020. (Mr. Trump’</w:t>
      </w:r>
      <w:r>
        <w:rPr>
          <w:rFonts w:ascii="Arial" w:eastAsia="Arial" w:hAnsi="Arial" w:cs="Arial"/>
          <w:b/>
          <w:color w:val="000000"/>
          <w:sz w:val="20"/>
        </w:rPr>
        <w:t>s</w:t>
      </w:r>
      <w:r>
        <w:rPr>
          <w:rFonts w:ascii="Arial" w:eastAsia="Arial" w:hAnsi="Arial" w:cs="Arial"/>
          <w:color w:val="000000"/>
          <w:sz w:val="20"/>
        </w:rPr>
        <w:t xml:space="preserve"> 0.03 percent rejection rate came from a partial tally from Nov. 5, before Pennsylvania had completed counting its ballots.)</w:t>
      </w:r>
    </w:p>
    <w:p w14:paraId="5AB6C77A" w14:textId="77777777" w:rsidR="000C43B5" w:rsidRDefault="00B01ADC">
      <w:pPr>
        <w:pStyle w:val="Normal43"/>
        <w:spacing w:before="200" w:line="260" w:lineRule="atLeast"/>
        <w:jc w:val="both"/>
      </w:pPr>
      <w:r>
        <w:rPr>
          <w:rFonts w:ascii="Arial" w:eastAsia="Arial" w:hAnsi="Arial" w:cs="Arial"/>
          <w:color w:val="000000"/>
          <w:sz w:val="20"/>
        </w:rPr>
        <w:t xml:space="preserve">In its 2020 report, the </w:t>
      </w:r>
      <w:r>
        <w:rPr>
          <w:rFonts w:ascii="Arial" w:eastAsia="Arial" w:hAnsi="Arial" w:cs="Arial"/>
          <w:b/>
          <w:color w:val="000000"/>
          <w:sz w:val="20"/>
        </w:rPr>
        <w:t>election</w:t>
      </w:r>
      <w:r>
        <w:rPr>
          <w:rFonts w:ascii="Arial" w:eastAsia="Arial" w:hAnsi="Arial" w:cs="Arial"/>
          <w:color w:val="000000"/>
          <w:sz w:val="20"/>
        </w:rPr>
        <w:t xml:space="preserve"> commission noted that although the total number of mail-in ballots tallied in 2020 was more than double the amount in 2016, the rejection rate did not change significantly nationally: 0.8 percent in 2020 and 1 percent in 2016.</w:t>
      </w:r>
    </w:p>
    <w:p w14:paraId="310F7002" w14:textId="77777777" w:rsidR="000C43B5" w:rsidRDefault="00B01ADC">
      <w:pPr>
        <w:pStyle w:val="Normal43"/>
        <w:spacing w:before="200" w:line="260" w:lineRule="atLeast"/>
        <w:jc w:val="both"/>
      </w:pPr>
      <w:r>
        <w:rPr>
          <w:rFonts w:ascii="Arial" w:eastAsia="Arial" w:hAnsi="Arial" w:cs="Arial"/>
          <w:color w:val="000000"/>
          <w:sz w:val="20"/>
        </w:rPr>
        <w:t>The decline in Georgia’</w:t>
      </w:r>
      <w:r>
        <w:rPr>
          <w:rFonts w:ascii="Arial" w:eastAsia="Arial" w:hAnsi="Arial" w:cs="Arial"/>
          <w:b/>
          <w:color w:val="000000"/>
          <w:sz w:val="20"/>
        </w:rPr>
        <w:t>s</w:t>
      </w:r>
      <w:r>
        <w:rPr>
          <w:rFonts w:ascii="Arial" w:eastAsia="Arial" w:hAnsi="Arial" w:cs="Arial"/>
          <w:color w:val="000000"/>
          <w:sz w:val="20"/>
        </w:rPr>
        <w:t xml:space="preserve"> rejection rate of mail-in ballots is also not evidence of fraud. The rate had also decreased to 3.1 percent in the </w:t>
      </w:r>
      <w:hyperlink r:id="rId1824" w:anchor="page=38" w:history="1">
        <w:r>
          <w:rPr>
            <w:rFonts w:ascii="Arial" w:eastAsia="Arial" w:hAnsi="Arial" w:cs="Arial"/>
            <w:color w:val="0077CC"/>
            <w:sz w:val="20"/>
            <w:u w:val="single"/>
            <w:shd w:val="clear" w:color="auto" w:fill="FFFFFF"/>
          </w:rPr>
          <w:t xml:space="preserve">2018 midterm </w:t>
        </w:r>
      </w:hyperlink>
      <w:hyperlink r:id="rId1825" w:anchor="page=38" w:history="1">
        <w:r>
          <w:rPr>
            <w:rFonts w:ascii="Arial" w:eastAsia="Arial" w:hAnsi="Arial" w:cs="Arial"/>
            <w:b/>
            <w:color w:val="0077CC"/>
            <w:sz w:val="20"/>
            <w:u w:val="single"/>
            <w:shd w:val="clear" w:color="auto" w:fill="FFFFFF"/>
          </w:rPr>
          <w:t>elections</w:t>
        </w:r>
      </w:hyperlink>
      <w:r>
        <w:rPr>
          <w:rFonts w:ascii="Arial" w:eastAsia="Arial" w:hAnsi="Arial" w:cs="Arial"/>
          <w:color w:val="000000"/>
          <w:sz w:val="20"/>
        </w:rPr>
        <w:t xml:space="preserve">. A </w:t>
      </w:r>
      <w:hyperlink r:id="rId1826" w:history="1">
        <w:r>
          <w:rPr>
            <w:rFonts w:ascii="Arial" w:eastAsia="Arial" w:hAnsi="Arial" w:cs="Arial"/>
            <w:color w:val="0077CC"/>
            <w:sz w:val="20"/>
            <w:u w:val="single"/>
            <w:shd w:val="clear" w:color="auto" w:fill="FFFFFF"/>
          </w:rPr>
          <w:t>2021 analysis</w:t>
        </w:r>
      </w:hyperlink>
      <w:r>
        <w:rPr>
          <w:rFonts w:ascii="Arial" w:eastAsia="Arial" w:hAnsi="Arial" w:cs="Arial"/>
          <w:color w:val="000000"/>
          <w:sz w:val="20"/>
        </w:rPr>
        <w:t xml:space="preserve"> of absentee ballot rejections from the </w:t>
      </w:r>
      <w:r>
        <w:rPr>
          <w:rFonts w:ascii="Arial" w:eastAsia="Arial" w:hAnsi="Arial" w:cs="Arial"/>
          <w:b/>
          <w:color w:val="000000"/>
          <w:sz w:val="20"/>
        </w:rPr>
        <w:t>Election</w:t>
      </w:r>
      <w:r>
        <w:rPr>
          <w:rFonts w:ascii="Arial" w:eastAsia="Arial" w:hAnsi="Arial" w:cs="Arial"/>
          <w:color w:val="000000"/>
          <w:sz w:val="20"/>
        </w:rPr>
        <w:t xml:space="preserve"> Lab at the Massachusetts Institute of Technology noted that Georgia enacted a ballot-curing process — in which voters are notified about errors with their ballots and are given the chance to fix them — after the 2016 </w:t>
      </w:r>
      <w:r>
        <w:rPr>
          <w:rFonts w:ascii="Arial" w:eastAsia="Arial" w:hAnsi="Arial" w:cs="Arial"/>
          <w:b/>
          <w:color w:val="000000"/>
          <w:sz w:val="20"/>
        </w:rPr>
        <w:t>election</w:t>
      </w:r>
      <w:r>
        <w:rPr>
          <w:rFonts w:ascii="Arial" w:eastAsia="Arial" w:hAnsi="Arial" w:cs="Arial"/>
          <w:color w:val="000000"/>
          <w:sz w:val="20"/>
        </w:rPr>
        <w:t>. The 18 states with such processes all had lower rejection rates, according to the analysis.</w:t>
      </w:r>
    </w:p>
    <w:p w14:paraId="3848CAA7" w14:textId="77777777" w:rsidR="000C43B5" w:rsidRDefault="00B01ADC">
      <w:pPr>
        <w:pStyle w:val="Normal43"/>
        <w:spacing w:before="240" w:line="260" w:lineRule="atLeast"/>
        <w:jc w:val="both"/>
      </w:pPr>
      <w:r>
        <w:rPr>
          <w:rFonts w:ascii="Arial" w:eastAsia="Arial" w:hAnsi="Arial" w:cs="Arial"/>
          <w:color w:val="000000"/>
          <w:sz w:val="20"/>
        </w:rPr>
        <w:t xml:space="preserve">We welcome suggestions and tips from readers on what to </w:t>
      </w:r>
      <w:r>
        <w:rPr>
          <w:rFonts w:ascii="Arial" w:eastAsia="Arial" w:hAnsi="Arial" w:cs="Arial"/>
          <w:b/>
          <w:color w:val="000000"/>
          <w:sz w:val="20"/>
        </w:rPr>
        <w:t>fact-check</w:t>
      </w:r>
      <w:r>
        <w:rPr>
          <w:rFonts w:ascii="Arial" w:eastAsia="Arial" w:hAnsi="Arial" w:cs="Arial"/>
          <w:color w:val="000000"/>
          <w:sz w:val="20"/>
        </w:rPr>
        <w:t xml:space="preserve"> on </w:t>
      </w:r>
      <w:hyperlink r:id="rId1827" w:history="1">
        <w:r>
          <w:rPr>
            <w:rFonts w:ascii="Arial" w:eastAsia="Arial" w:hAnsi="Arial" w:cs="Arial"/>
            <w:color w:val="0077CC"/>
            <w:sz w:val="20"/>
            <w:u w:val="single"/>
            <w:shd w:val="clear" w:color="auto" w:fill="FFFFFF"/>
          </w:rPr>
          <w:t>email</w:t>
        </w:r>
      </w:hyperlink>
      <w:r>
        <w:rPr>
          <w:rFonts w:ascii="Arial" w:eastAsia="Arial" w:hAnsi="Arial" w:cs="Arial"/>
          <w:color w:val="000000"/>
          <w:sz w:val="20"/>
        </w:rPr>
        <w:t xml:space="preserve"> and </w:t>
      </w:r>
      <w:hyperlink r:id="rId1828" w:history="1">
        <w:r>
          <w:rPr>
            <w:rFonts w:ascii="Arial" w:eastAsia="Arial" w:hAnsi="Arial" w:cs="Arial"/>
            <w:color w:val="0077CC"/>
            <w:sz w:val="20"/>
            <w:u w:val="single"/>
            <w:shd w:val="clear" w:color="auto" w:fill="FFFFFF"/>
          </w:rPr>
          <w:t>Twitter</w:t>
        </w:r>
      </w:hyperlink>
      <w:r>
        <w:rPr>
          <w:rFonts w:ascii="Arial" w:eastAsia="Arial" w:hAnsi="Arial" w:cs="Arial"/>
          <w:color w:val="000000"/>
          <w:sz w:val="20"/>
        </w:rPr>
        <w:t>.</w:t>
      </w:r>
    </w:p>
    <w:p w14:paraId="5B933EE9" w14:textId="77777777" w:rsidR="000C43B5" w:rsidRDefault="00B01ADC">
      <w:pPr>
        <w:pStyle w:val="Normal43"/>
        <w:spacing w:before="200" w:line="260" w:lineRule="atLeast"/>
        <w:jc w:val="both"/>
      </w:pPr>
      <w:r>
        <w:rPr>
          <w:rFonts w:ascii="Arial" w:eastAsia="Arial" w:hAnsi="Arial" w:cs="Arial"/>
          <w:color w:val="000000"/>
          <w:sz w:val="20"/>
        </w:rPr>
        <w:t xml:space="preserve">PHOTOS: Absentee ballots were still being counted in Atlanta the day after </w:t>
      </w:r>
      <w:r>
        <w:rPr>
          <w:rFonts w:ascii="Arial" w:eastAsia="Arial" w:hAnsi="Arial" w:cs="Arial"/>
          <w:b/>
          <w:color w:val="000000"/>
          <w:sz w:val="20"/>
        </w:rPr>
        <w:t>Election</w:t>
      </w:r>
      <w:r>
        <w:rPr>
          <w:rFonts w:ascii="Arial" w:eastAsia="Arial" w:hAnsi="Arial" w:cs="Arial"/>
          <w:color w:val="000000"/>
          <w:sz w:val="20"/>
        </w:rPr>
        <w:t xml:space="preserve"> Day, just as officials said would be the case.; Human error, not nefarious software in machines like these in Atlanta, accounted for some unofficial counting issues that were quickly rectified. (PHOTOGRAPHS BY AUDRA MELTON FOR THE NEW YORK TIMES); Even Donald J. Trump’</w:t>
      </w:r>
      <w:r>
        <w:rPr>
          <w:rFonts w:ascii="Arial" w:eastAsia="Arial" w:hAnsi="Arial" w:cs="Arial"/>
          <w:b/>
          <w:color w:val="000000"/>
          <w:sz w:val="20"/>
        </w:rPr>
        <w:t>s</w:t>
      </w:r>
      <w:r>
        <w:rPr>
          <w:rFonts w:ascii="Arial" w:eastAsia="Arial" w:hAnsi="Arial" w:cs="Arial"/>
          <w:color w:val="000000"/>
          <w:sz w:val="20"/>
        </w:rPr>
        <w:t xml:space="preserve"> own legal filings belied his claim that observers had been barred in voting centers like this one in Las Vegas. (PHOTOGRAPH BY BRIDGET BENNETT FOR THE NEW YORK TIMES) This article appeared in print on page A18.</w:t>
      </w:r>
    </w:p>
    <w:p w14:paraId="3AE14D1B" w14:textId="77777777" w:rsidR="000C43B5" w:rsidRDefault="00B01ADC">
      <w:pPr>
        <w:pStyle w:val="Normal43"/>
        <w:keepNext/>
        <w:spacing w:before="240" w:line="340" w:lineRule="atLeast"/>
      </w:pPr>
      <w:bookmarkStart w:id="128" w:name="Classification_41"/>
      <w:bookmarkEnd w:id="128"/>
      <w:r>
        <w:rPr>
          <w:rFonts w:ascii="Arial" w:eastAsia="Arial" w:hAnsi="Arial" w:cs="Arial"/>
          <w:b/>
          <w:color w:val="000000"/>
          <w:sz w:val="28"/>
        </w:rPr>
        <w:t>Classification</w:t>
      </w:r>
    </w:p>
    <w:p w14:paraId="7057E431" w14:textId="5BBBE17E" w:rsidR="000C43B5" w:rsidRDefault="00B01ADC">
      <w:pPr>
        <w:pStyle w:val="Normal43"/>
        <w:spacing w:line="60" w:lineRule="exact"/>
      </w:pPr>
      <w:r>
        <w:rPr>
          <w:noProof/>
        </w:rPr>
        <mc:AlternateContent>
          <mc:Choice Requires="wps">
            <w:drawing>
              <wp:anchor distT="0" distB="0" distL="114300" distR="114300" simplePos="0" relativeHeight="251799552" behindDoc="0" locked="0" layoutInCell="1" allowOverlap="1" wp14:anchorId="07E5E5ED" wp14:editId="44ADD472">
                <wp:simplePos x="0" y="0"/>
                <wp:positionH relativeFrom="column">
                  <wp:posOffset>0</wp:posOffset>
                </wp:positionH>
                <wp:positionV relativeFrom="paragraph">
                  <wp:posOffset>25400</wp:posOffset>
                </wp:positionV>
                <wp:extent cx="6502400" cy="0"/>
                <wp:effectExtent l="19050" t="15875" r="12700" b="12700"/>
                <wp:wrapTopAndBottom/>
                <wp:docPr id="371870598"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0DE1D" id="Line 189"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76DA0E67" w14:textId="77777777" w:rsidR="000C43B5" w:rsidRDefault="000C43B5">
      <w:pPr>
        <w:pStyle w:val="Normal43"/>
        <w:spacing w:line="120" w:lineRule="exact"/>
      </w:pPr>
    </w:p>
    <w:p w14:paraId="2667871F" w14:textId="77777777" w:rsidR="000C43B5" w:rsidRDefault="00B01ADC">
      <w:pPr>
        <w:pStyle w:val="Normal43"/>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6CB773EB" w14:textId="77777777" w:rsidR="000C43B5" w:rsidRDefault="00B01ADC">
      <w:pPr>
        <w:pStyle w:val="Normal43"/>
        <w:spacing w:before="240" w:line="260" w:lineRule="atLeast"/>
      </w:pPr>
      <w:r>
        <w:br/>
      </w:r>
      <w:r>
        <w:rPr>
          <w:rFonts w:ascii="Arial" w:eastAsia="Arial" w:hAnsi="Arial" w:cs="Arial"/>
          <w:b/>
          <w:color w:val="000000"/>
          <w:sz w:val="20"/>
        </w:rPr>
        <w:t>Document-Type:</w:t>
      </w:r>
      <w:r>
        <w:rPr>
          <w:rFonts w:ascii="Arial" w:eastAsia="Arial" w:hAnsi="Arial" w:cs="Arial"/>
          <w:color w:val="000000"/>
          <w:sz w:val="20"/>
        </w:rPr>
        <w:t> News</w:t>
      </w:r>
    </w:p>
    <w:p w14:paraId="54E6FF66" w14:textId="77777777" w:rsidR="000C43B5" w:rsidRDefault="00B01ADC">
      <w:pPr>
        <w:pStyle w:val="Normal43"/>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3CE0BDCD" w14:textId="77777777" w:rsidR="000C43B5" w:rsidRDefault="00B01ADC">
      <w:pPr>
        <w:pStyle w:val="Normal43"/>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FACT CHECKING</w:t>
      </w:r>
      <w:r>
        <w:rPr>
          <w:rFonts w:ascii="Arial" w:eastAsia="Arial" w:hAnsi="Arial" w:cs="Arial"/>
          <w:color w:val="000000"/>
          <w:sz w:val="20"/>
        </w:rPr>
        <w:t xml:space="preserve"> (91%); DISINFORMATION &amp; MISINFORMATION (90%); NEGATIVE NEWS (90%); ABSENTEE VOTING (89%); BALLOTS (89%); </w:t>
      </w:r>
      <w:r>
        <w:rPr>
          <w:rFonts w:ascii="Arial" w:eastAsia="Arial" w:hAnsi="Arial" w:cs="Arial"/>
          <w:b/>
          <w:color w:val="000000"/>
          <w:sz w:val="20"/>
        </w:rPr>
        <w:t>ELECTION</w:t>
      </w:r>
      <w:r>
        <w:rPr>
          <w:rFonts w:ascii="Arial" w:eastAsia="Arial" w:hAnsi="Arial" w:cs="Arial"/>
          <w:color w:val="000000"/>
          <w:sz w:val="20"/>
        </w:rPr>
        <w:t xml:space="preserve"> FRAUD (89%); MAIL-IN VOTING (89%); VOTERS &amp; VOTING (89%); US DEMOCRATIC PARTY (79%); CAMPAIGNS &amp; </w:t>
      </w:r>
      <w:r>
        <w:rPr>
          <w:rFonts w:ascii="Arial" w:eastAsia="Arial" w:hAnsi="Arial" w:cs="Arial"/>
          <w:b/>
          <w:color w:val="000000"/>
          <w:sz w:val="20"/>
        </w:rPr>
        <w:t>ELECTIONS</w:t>
      </w:r>
      <w:r>
        <w:rPr>
          <w:rFonts w:ascii="Arial" w:eastAsia="Arial" w:hAnsi="Arial" w:cs="Arial"/>
          <w:color w:val="000000"/>
          <w:sz w:val="20"/>
        </w:rPr>
        <w:t xml:space="preserve"> (78%); CONSPIRACY (78%); CONTESTED </w:t>
      </w:r>
      <w:r>
        <w:rPr>
          <w:rFonts w:ascii="Arial" w:eastAsia="Arial" w:hAnsi="Arial" w:cs="Arial"/>
          <w:b/>
          <w:color w:val="000000"/>
          <w:sz w:val="20"/>
        </w:rPr>
        <w:t>ELECTIONS</w:t>
      </w:r>
      <w:r>
        <w:rPr>
          <w:rFonts w:ascii="Arial" w:eastAsia="Arial" w:hAnsi="Arial" w:cs="Arial"/>
          <w:color w:val="000000"/>
          <w:sz w:val="20"/>
        </w:rPr>
        <w:t xml:space="preserve"> (78%); CORRUPTION (78%); CRIME, LAW ENFORCEMENT &amp; CORRECTIONS (78%); </w:t>
      </w:r>
      <w:r>
        <w:rPr>
          <w:rFonts w:ascii="Arial" w:eastAsia="Arial" w:hAnsi="Arial" w:cs="Arial"/>
          <w:b/>
          <w:color w:val="000000"/>
          <w:sz w:val="20"/>
        </w:rPr>
        <w:t>ELECTION</w:t>
      </w:r>
      <w:r>
        <w:rPr>
          <w:rFonts w:ascii="Arial" w:eastAsia="Arial" w:hAnsi="Arial" w:cs="Arial"/>
          <w:color w:val="000000"/>
          <w:sz w:val="20"/>
        </w:rPr>
        <w:t xml:space="preserve"> CRIME (78%); </w:t>
      </w:r>
      <w:r>
        <w:rPr>
          <w:rFonts w:ascii="Arial" w:eastAsia="Arial" w:hAnsi="Arial" w:cs="Arial"/>
          <w:b/>
          <w:color w:val="000000"/>
          <w:sz w:val="20"/>
        </w:rPr>
        <w:t>ELECTION</w:t>
      </w:r>
      <w:r>
        <w:rPr>
          <w:rFonts w:ascii="Arial" w:eastAsia="Arial" w:hAnsi="Arial" w:cs="Arial"/>
          <w:color w:val="000000"/>
          <w:sz w:val="20"/>
        </w:rPr>
        <w:t xml:space="preserve"> INTEGRITY (78%); </w:t>
      </w:r>
      <w:r>
        <w:rPr>
          <w:rFonts w:ascii="Arial" w:eastAsia="Arial" w:hAnsi="Arial" w:cs="Arial"/>
          <w:b/>
          <w:color w:val="000000"/>
          <w:sz w:val="20"/>
        </w:rPr>
        <w:t>ELECTIONS</w:t>
      </w:r>
      <w:r>
        <w:rPr>
          <w:rFonts w:ascii="Arial" w:eastAsia="Arial" w:hAnsi="Arial" w:cs="Arial"/>
          <w:color w:val="000000"/>
          <w:sz w:val="20"/>
        </w:rPr>
        <w:t xml:space="preserve"> (78%); FRAUD &amp; FINANCIAL CRIME (78%); GOVERNMENT BODIES &amp; OFFICES (78%); INDICTMENTS (78%); JUSTICE DEPARTMENTS (78%); NEGATIVE MISC NEWS (78%); POLITICAL CORRUPTION (78%); LAW ENFORCEMENT (73%); PUBLIC PROSECUTORS (73%); CONSPIRACY THEORY (72%); Trump, Donald J (%); Federal Criminal Case Against Trump (2020 </w:t>
      </w:r>
      <w:r>
        <w:rPr>
          <w:rFonts w:ascii="Arial" w:eastAsia="Arial" w:hAnsi="Arial" w:cs="Arial"/>
          <w:b/>
          <w:color w:val="000000"/>
          <w:sz w:val="20"/>
        </w:rPr>
        <w:t>Election</w:t>
      </w:r>
      <w:r>
        <w:rPr>
          <w:rFonts w:ascii="Arial" w:eastAsia="Arial" w:hAnsi="Arial" w:cs="Arial"/>
          <w:color w:val="000000"/>
          <w:sz w:val="20"/>
        </w:rPr>
        <w:t xml:space="preserve"> Case) (%); Georgia Criminal Case Against Trump (2020 </w:t>
      </w:r>
      <w:r>
        <w:rPr>
          <w:rFonts w:ascii="Arial" w:eastAsia="Arial" w:hAnsi="Arial" w:cs="Arial"/>
          <w:b/>
          <w:color w:val="000000"/>
          <w:sz w:val="20"/>
        </w:rPr>
        <w:t>Election</w:t>
      </w:r>
      <w:r>
        <w:rPr>
          <w:rFonts w:ascii="Arial" w:eastAsia="Arial" w:hAnsi="Arial" w:cs="Arial"/>
          <w:color w:val="000000"/>
          <w:sz w:val="20"/>
        </w:rPr>
        <w:t>) (%</w:t>
      </w:r>
      <w:r>
        <w:rPr>
          <w:rFonts w:ascii="Arial" w:eastAsia="Arial" w:hAnsi="Arial" w:cs="Arial"/>
          <w:color w:val="000000"/>
          <w:sz w:val="20"/>
        </w:rPr>
        <w:t>); Voter Fraud (</w:t>
      </w:r>
      <w:r>
        <w:rPr>
          <w:rFonts w:ascii="Arial" w:eastAsia="Arial" w:hAnsi="Arial" w:cs="Arial"/>
          <w:b/>
          <w:color w:val="000000"/>
          <w:sz w:val="20"/>
        </w:rPr>
        <w:t>Election</w:t>
      </w:r>
      <w:r>
        <w:rPr>
          <w:rFonts w:ascii="Arial" w:eastAsia="Arial" w:hAnsi="Arial" w:cs="Arial"/>
          <w:color w:val="000000"/>
          <w:sz w:val="20"/>
        </w:rPr>
        <w:t xml:space="preserve"> Fraud) (%); Rumors and Misinformation (%); Presidential </w:t>
      </w:r>
      <w:r>
        <w:rPr>
          <w:rFonts w:ascii="Arial" w:eastAsia="Arial" w:hAnsi="Arial" w:cs="Arial"/>
          <w:b/>
          <w:color w:val="000000"/>
          <w:sz w:val="20"/>
        </w:rPr>
        <w:t>Election</w:t>
      </w:r>
      <w:r>
        <w:rPr>
          <w:rFonts w:ascii="Arial" w:eastAsia="Arial" w:hAnsi="Arial" w:cs="Arial"/>
          <w:color w:val="000000"/>
          <w:sz w:val="20"/>
        </w:rPr>
        <w:t xml:space="preserve"> of 2020 (%); United States Politics and Government (%)</w:t>
      </w:r>
    </w:p>
    <w:p w14:paraId="14DE41D5" w14:textId="77777777" w:rsidR="000C43B5" w:rsidRDefault="00B01ADC">
      <w:pPr>
        <w:pStyle w:val="Normal43"/>
        <w:spacing w:before="240" w:line="260" w:lineRule="atLeast"/>
      </w:pPr>
      <w:r>
        <w:br/>
      </w:r>
      <w:r>
        <w:rPr>
          <w:rFonts w:ascii="Arial" w:eastAsia="Arial" w:hAnsi="Arial" w:cs="Arial"/>
          <w:b/>
          <w:color w:val="000000"/>
          <w:sz w:val="20"/>
        </w:rPr>
        <w:t>Company:</w:t>
      </w:r>
      <w:r>
        <w:rPr>
          <w:rFonts w:ascii="Arial" w:eastAsia="Arial" w:hAnsi="Arial" w:cs="Arial"/>
          <w:color w:val="000000"/>
          <w:sz w:val="20"/>
        </w:rPr>
        <w:t>  GRAHAM HOLDINGS CO (56%)</w:t>
      </w:r>
    </w:p>
    <w:p w14:paraId="2D90527C" w14:textId="77777777" w:rsidR="000C43B5" w:rsidRDefault="00B01ADC">
      <w:pPr>
        <w:pStyle w:val="Normal43"/>
        <w:spacing w:before="240" w:line="260" w:lineRule="atLeast"/>
      </w:pPr>
      <w:r>
        <w:br/>
      </w:r>
      <w:r>
        <w:rPr>
          <w:rFonts w:ascii="Arial" w:eastAsia="Arial" w:hAnsi="Arial" w:cs="Arial"/>
          <w:b/>
          <w:color w:val="000000"/>
          <w:sz w:val="20"/>
        </w:rPr>
        <w:t>Ticker:</w:t>
      </w:r>
      <w:r>
        <w:rPr>
          <w:rFonts w:ascii="Arial" w:eastAsia="Arial" w:hAnsi="Arial" w:cs="Arial"/>
          <w:color w:val="000000"/>
          <w:sz w:val="20"/>
        </w:rPr>
        <w:t> GHC (NYSE) (56%)</w:t>
      </w:r>
    </w:p>
    <w:p w14:paraId="14B92B2D" w14:textId="77777777" w:rsidR="000C43B5" w:rsidRDefault="00B01ADC">
      <w:pPr>
        <w:pStyle w:val="Normal43"/>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NAICS516210 MEDIA STREAMING DIST SVCS, SOCIAL NETWORKS, AND OTHER MEDIA NETWORKS AND CONTENT PROVIDERS (56%); PUBLIC PROSECUTORS (73%)</w:t>
      </w:r>
    </w:p>
    <w:p w14:paraId="1EBA25CE" w14:textId="77777777" w:rsidR="000C43B5" w:rsidRDefault="00B01ADC">
      <w:pPr>
        <w:pStyle w:val="Normal43"/>
        <w:spacing w:before="240" w:line="260" w:lineRule="atLeast"/>
      </w:pPr>
      <w:r>
        <w:br/>
      </w:r>
      <w:r>
        <w:rPr>
          <w:rFonts w:ascii="Arial" w:eastAsia="Arial" w:hAnsi="Arial" w:cs="Arial"/>
          <w:b/>
          <w:color w:val="000000"/>
          <w:sz w:val="20"/>
        </w:rPr>
        <w:t>Person:</w:t>
      </w:r>
      <w:r>
        <w:rPr>
          <w:rFonts w:ascii="Arial" w:eastAsia="Arial" w:hAnsi="Arial" w:cs="Arial"/>
          <w:color w:val="000000"/>
          <w:sz w:val="20"/>
        </w:rPr>
        <w:t> DONALD TRUMP (93%); JOE BIDEN (79%); Trump, Donald J</w:t>
      </w:r>
    </w:p>
    <w:p w14:paraId="66491C1C" w14:textId="77777777" w:rsidR="000C43B5" w:rsidRDefault="00B01ADC">
      <w:pPr>
        <w:pStyle w:val="Normal43"/>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FLORIDA, USA (92%); MICHIGAN, USA (79%); NORTH CAROLINA, USA (79%); UNITED STATES (79%)</w:t>
      </w:r>
    </w:p>
    <w:p w14:paraId="1DC85AEE" w14:textId="77777777" w:rsidR="000C43B5" w:rsidRDefault="00B01ADC">
      <w:pPr>
        <w:pStyle w:val="Normal43"/>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August 20, 2023</w:t>
      </w:r>
    </w:p>
    <w:p w14:paraId="2A55207F" w14:textId="77777777" w:rsidR="000C43B5" w:rsidRDefault="000C43B5">
      <w:pPr>
        <w:pStyle w:val="Normal43"/>
      </w:pPr>
    </w:p>
    <w:p w14:paraId="1ECC7F48" w14:textId="6B6CC160" w:rsidR="000C43B5" w:rsidRDefault="00B01ADC">
      <w:pPr>
        <w:pStyle w:val="Normal43"/>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00576" behindDoc="0" locked="0" layoutInCell="1" allowOverlap="1" wp14:anchorId="19B257DE" wp14:editId="7A8F6D9B">
                <wp:simplePos x="0" y="0"/>
                <wp:positionH relativeFrom="column">
                  <wp:posOffset>0</wp:posOffset>
                </wp:positionH>
                <wp:positionV relativeFrom="paragraph">
                  <wp:posOffset>127000</wp:posOffset>
                </wp:positionV>
                <wp:extent cx="6502400" cy="0"/>
                <wp:effectExtent l="9525" t="12700" r="12700" b="6350"/>
                <wp:wrapNone/>
                <wp:docPr id="1353507060"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76BDA" id="Line 190"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263BAA26" w14:textId="77777777" w:rsidR="000C43B5" w:rsidRDefault="000C43B5">
      <w:pPr>
        <w:pStyle w:val="Normal44"/>
        <w:sectPr w:rsidR="000C43B5">
          <w:headerReference w:type="even" r:id="rId1829"/>
          <w:headerReference w:type="default" r:id="rId1830"/>
          <w:footerReference w:type="even" r:id="rId1831"/>
          <w:footerReference w:type="default" r:id="rId1832"/>
          <w:headerReference w:type="first" r:id="rId1833"/>
          <w:footerReference w:type="first" r:id="rId1834"/>
          <w:pgSz w:w="12240" w:h="15840"/>
          <w:pgMar w:top="840" w:right="1000" w:bottom="840" w:left="1000" w:header="400" w:footer="400" w:gutter="0"/>
          <w:cols w:space="720"/>
          <w:titlePg/>
        </w:sectPr>
      </w:pPr>
    </w:p>
    <w:p w14:paraId="59FB4819" w14:textId="77777777" w:rsidR="000C43B5" w:rsidRDefault="000C43B5">
      <w:pPr>
        <w:pStyle w:val="Normal44"/>
      </w:pPr>
    </w:p>
    <w:p w14:paraId="1809CE30" w14:textId="7DF2C9B8" w:rsidR="000C43B5" w:rsidRDefault="00B01ADC">
      <w:pPr>
        <w:pStyle w:val="Normal44"/>
      </w:pPr>
      <w:r>
        <w:rPr>
          <w:noProof/>
        </w:rPr>
        <w:drawing>
          <wp:inline distT="0" distB="0" distL="0" distR="0" wp14:anchorId="69E19DE9" wp14:editId="5124703E">
            <wp:extent cx="1879600" cy="381000"/>
            <wp:effectExtent l="0" t="0" r="0" b="0"/>
            <wp:docPr id="52" name="Picture 8"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B37B884" w14:textId="77777777" w:rsidR="000C43B5" w:rsidRDefault="00B01ADC">
      <w:pPr>
        <w:pStyle w:val="Heading142"/>
        <w:keepNext w:val="0"/>
        <w:spacing w:after="200" w:line="340" w:lineRule="atLeast"/>
        <w:jc w:val="center"/>
      </w:pPr>
      <w:hyperlink r:id="rId1835" w:history="1">
        <w:r>
          <w:rPr>
            <w:color w:val="0077CC"/>
            <w:sz w:val="28"/>
            <w:u w:val="single"/>
            <w:shd w:val="clear" w:color="auto" w:fill="FFFFFF"/>
          </w:rPr>
          <w:t xml:space="preserve">Harris won some states that require voter ID, contrary to online claims | </w:t>
        </w:r>
      </w:hyperlink>
      <w:hyperlink r:id="rId1836" w:history="1">
        <w:r>
          <w:rPr>
            <w:color w:val="0077CC"/>
            <w:sz w:val="28"/>
            <w:u w:val="single"/>
            <w:shd w:val="clear" w:color="auto" w:fill="FFFFFF"/>
          </w:rPr>
          <w:t>Fact check</w:t>
        </w:r>
      </w:hyperlink>
    </w:p>
    <w:p w14:paraId="33AE78D2" w14:textId="77777777" w:rsidR="000C43B5" w:rsidRDefault="00B01ADC">
      <w:pPr>
        <w:pStyle w:val="Normal44"/>
        <w:spacing w:before="120" w:line="260" w:lineRule="atLeast"/>
        <w:jc w:val="center"/>
      </w:pPr>
      <w:r>
        <w:rPr>
          <w:color w:val="000000"/>
        </w:rPr>
        <w:t>USA Today Online</w:t>
      </w:r>
    </w:p>
    <w:p w14:paraId="475DD419" w14:textId="77777777" w:rsidR="000C43B5" w:rsidRDefault="00B01ADC">
      <w:pPr>
        <w:pStyle w:val="Normal44"/>
        <w:spacing w:before="120" w:line="260" w:lineRule="atLeast"/>
        <w:jc w:val="center"/>
      </w:pPr>
      <w:r>
        <w:rPr>
          <w:color w:val="000000"/>
        </w:rPr>
        <w:t>November 11, 2024 8:29 PM EST</w:t>
      </w:r>
    </w:p>
    <w:p w14:paraId="759EABAE" w14:textId="77777777" w:rsidR="000C43B5" w:rsidRDefault="000C43B5">
      <w:pPr>
        <w:pStyle w:val="Normal44"/>
        <w:spacing w:line="240" w:lineRule="atLeast"/>
        <w:jc w:val="both"/>
      </w:pPr>
      <w:bookmarkStart w:id="129" w:name="Bookmark_44"/>
      <w:bookmarkEnd w:id="129"/>
    </w:p>
    <w:p w14:paraId="632D21ED" w14:textId="77777777" w:rsidR="000C43B5" w:rsidRDefault="00B01ADC">
      <w:pPr>
        <w:pStyle w:val="Normal44"/>
        <w:spacing w:before="120" w:line="220" w:lineRule="atLeast"/>
      </w:pPr>
      <w:r>
        <w:br/>
      </w:r>
      <w:r>
        <w:rPr>
          <w:color w:val="000000"/>
          <w:sz w:val="16"/>
        </w:rPr>
        <w:t xml:space="preserve">Copyright 2024 Gannett Media Corp  All </w:t>
      </w:r>
      <w:r>
        <w:rPr>
          <w:color w:val="000000"/>
          <w:sz w:val="16"/>
        </w:rPr>
        <w:t>Rights Reserved</w:t>
      </w:r>
    </w:p>
    <w:p w14:paraId="557B7AB5" w14:textId="77777777" w:rsidR="000C43B5" w:rsidRDefault="00B01ADC">
      <w:pPr>
        <w:pStyle w:val="Normal44"/>
        <w:spacing w:before="120" w:line="260" w:lineRule="atLeast"/>
      </w:pPr>
      <w:r>
        <w:rPr>
          <w:b/>
          <w:color w:val="000000"/>
        </w:rPr>
        <w:t>Length:</w:t>
      </w:r>
      <w:r>
        <w:rPr>
          <w:color w:val="000000"/>
        </w:rPr>
        <w:t> 816 words</w:t>
      </w:r>
    </w:p>
    <w:p w14:paraId="7D1F4406" w14:textId="77777777" w:rsidR="000C43B5" w:rsidRDefault="00B01ADC">
      <w:pPr>
        <w:pStyle w:val="Normal44"/>
        <w:keepNext/>
        <w:spacing w:before="240" w:line="340" w:lineRule="atLeast"/>
      </w:pPr>
      <w:bookmarkStart w:id="130" w:name="Body_42"/>
      <w:bookmarkEnd w:id="130"/>
      <w:r>
        <w:rPr>
          <w:b/>
          <w:color w:val="000000"/>
          <w:sz w:val="28"/>
        </w:rPr>
        <w:t>Body</w:t>
      </w:r>
    </w:p>
    <w:p w14:paraId="338184F4" w14:textId="1736C510" w:rsidR="000C43B5" w:rsidRDefault="00B01ADC">
      <w:pPr>
        <w:pStyle w:val="Normal44"/>
        <w:spacing w:line="60" w:lineRule="exact"/>
      </w:pPr>
      <w:r>
        <w:rPr>
          <w:noProof/>
        </w:rPr>
        <mc:AlternateContent>
          <mc:Choice Requires="wps">
            <w:drawing>
              <wp:anchor distT="0" distB="0" distL="114300" distR="114300" simplePos="0" relativeHeight="251801600" behindDoc="0" locked="0" layoutInCell="1" allowOverlap="1" wp14:anchorId="0F73F1AD" wp14:editId="6E002921">
                <wp:simplePos x="0" y="0"/>
                <wp:positionH relativeFrom="column">
                  <wp:posOffset>0</wp:posOffset>
                </wp:positionH>
                <wp:positionV relativeFrom="paragraph">
                  <wp:posOffset>25400</wp:posOffset>
                </wp:positionV>
                <wp:extent cx="6502400" cy="0"/>
                <wp:effectExtent l="19050" t="15875" r="12700" b="12700"/>
                <wp:wrapTopAndBottom/>
                <wp:docPr id="2103654454"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EC053" id="Line 192"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AD65857" w14:textId="77777777" w:rsidR="000C43B5" w:rsidRDefault="000C43B5">
      <w:pPr>
        <w:pStyle w:val="Normal44"/>
      </w:pPr>
    </w:p>
    <w:p w14:paraId="5C07B0F5" w14:textId="77777777" w:rsidR="000C43B5" w:rsidRDefault="00B01ADC">
      <w:pPr>
        <w:pStyle w:val="Normal44"/>
        <w:spacing w:before="240" w:line="260" w:lineRule="atLeast"/>
      </w:pPr>
      <w:r>
        <w:rPr>
          <w:b/>
          <w:color w:val="000000"/>
        </w:rPr>
        <w:t>The claim: Harris won every state that doesn’t require voter ID, no states that require it</w:t>
      </w:r>
    </w:p>
    <w:p w14:paraId="2E1C9F6A" w14:textId="77777777" w:rsidR="000C43B5" w:rsidRDefault="00B01ADC">
      <w:pPr>
        <w:pStyle w:val="Normal44"/>
        <w:spacing w:before="200" w:line="260" w:lineRule="atLeast"/>
        <w:jc w:val="both"/>
      </w:pPr>
      <w:r>
        <w:rPr>
          <w:color w:val="000000"/>
        </w:rPr>
        <w:t>A Nov. 7 Instagram post (</w:t>
      </w:r>
      <w:hyperlink r:id="rId1837" w:history="1">
        <w:r>
          <w:rPr>
            <w:color w:val="0077CC"/>
            <w:u w:val="single"/>
            <w:shd w:val="clear" w:color="auto" w:fill="FFFFFF"/>
          </w:rPr>
          <w:t>direct link</w:t>
        </w:r>
      </w:hyperlink>
      <w:r>
        <w:rPr>
          <w:color w:val="000000"/>
        </w:rPr>
        <w:t xml:space="preserve">, </w:t>
      </w:r>
      <w:hyperlink r:id="rId1838" w:history="1">
        <w:r>
          <w:rPr>
            <w:color w:val="0077CC"/>
            <w:u w:val="single"/>
            <w:shd w:val="clear" w:color="auto" w:fill="FFFFFF"/>
          </w:rPr>
          <w:t>archive link</w:t>
        </w:r>
      </w:hyperlink>
      <w:r>
        <w:rPr>
          <w:color w:val="000000"/>
        </w:rPr>
        <w:t xml:space="preserve">) includes an image of an electoral map and a claim of a pattern in the presidential </w:t>
      </w:r>
      <w:r>
        <w:rPr>
          <w:b/>
          <w:color w:val="000000"/>
        </w:rPr>
        <w:t>election</w:t>
      </w:r>
      <w:r>
        <w:rPr>
          <w:color w:val="000000"/>
        </w:rPr>
        <w:t xml:space="preserve"> results.</w:t>
      </w:r>
    </w:p>
    <w:p w14:paraId="1B1C7B61" w14:textId="77777777" w:rsidR="000C43B5" w:rsidRDefault="00B01ADC">
      <w:pPr>
        <w:pStyle w:val="Normal44"/>
        <w:spacing w:before="200" w:line="260" w:lineRule="atLeast"/>
        <w:jc w:val="both"/>
      </w:pPr>
      <w:r>
        <w:rPr>
          <w:color w:val="000000"/>
        </w:rPr>
        <w:t>“Kamala won EVERY SINGLE state that doesn’t require voter ID,” reads on-screen text in the image, which is a screenshot of a post on X, formerly Twitter. “She didn’t win a SINGLE state that requires it. It’</w:t>
      </w:r>
      <w:r>
        <w:rPr>
          <w:b/>
          <w:color w:val="000000"/>
        </w:rPr>
        <w:t>s</w:t>
      </w:r>
      <w:r>
        <w:rPr>
          <w:color w:val="000000"/>
        </w:rPr>
        <w:t xml:space="preserve"> insane that this is just being ignored.”  </w:t>
      </w:r>
    </w:p>
    <w:p w14:paraId="2EB5F1DC" w14:textId="77777777" w:rsidR="000C43B5" w:rsidRDefault="00B01ADC">
      <w:pPr>
        <w:pStyle w:val="Normal44"/>
        <w:spacing w:before="240" w:line="260" w:lineRule="atLeast"/>
        <w:jc w:val="both"/>
      </w:pPr>
      <w:r>
        <w:rPr>
          <w:color w:val="000000"/>
        </w:rPr>
        <w:t xml:space="preserve">The post was liked more than 800 times in a day. Other versions of the claim circulated widely on </w:t>
      </w:r>
      <w:hyperlink r:id="rId1839" w:history="1">
        <w:r>
          <w:rPr>
            <w:color w:val="0077CC"/>
            <w:u w:val="single"/>
            <w:shd w:val="clear" w:color="auto" w:fill="FFFFFF"/>
          </w:rPr>
          <w:t>Instagram</w:t>
        </w:r>
      </w:hyperlink>
      <w:r>
        <w:rPr>
          <w:color w:val="000000"/>
        </w:rPr>
        <w:t xml:space="preserve">, </w:t>
      </w:r>
      <w:hyperlink r:id="rId1840" w:history="1">
        <w:r>
          <w:rPr>
            <w:color w:val="0077CC"/>
            <w:u w:val="single"/>
            <w:shd w:val="clear" w:color="auto" w:fill="FFFFFF"/>
          </w:rPr>
          <w:t>Facebook</w:t>
        </w:r>
      </w:hyperlink>
      <w:r>
        <w:rPr>
          <w:color w:val="000000"/>
        </w:rPr>
        <w:t xml:space="preserve"> and </w:t>
      </w:r>
      <w:hyperlink r:id="rId1841" w:history="1">
        <w:r>
          <w:rPr>
            <w:color w:val="0077CC"/>
            <w:u w:val="single"/>
            <w:shd w:val="clear" w:color="auto" w:fill="FFFFFF"/>
          </w:rPr>
          <w:t>X, formerly Twitter</w:t>
        </w:r>
      </w:hyperlink>
      <w:r>
        <w:rPr>
          <w:color w:val="000000"/>
        </w:rPr>
        <w:t xml:space="preserve">. </w:t>
      </w:r>
    </w:p>
    <w:p w14:paraId="150C528D" w14:textId="77777777" w:rsidR="000C43B5" w:rsidRDefault="00B01ADC">
      <w:pPr>
        <w:pStyle w:val="Normal44"/>
        <w:spacing w:before="240" w:line="260" w:lineRule="atLeast"/>
        <w:jc w:val="both"/>
      </w:pPr>
      <w:r>
        <w:rPr>
          <w:b/>
          <w:color w:val="000000"/>
        </w:rPr>
        <w:t>More from the Fact-Check Team:</w:t>
      </w:r>
      <w:hyperlink r:id="rId1842" w:history="1">
        <w:r>
          <w:rPr>
            <w:color w:val="0077CC"/>
            <w:u w:val="single"/>
            <w:shd w:val="clear" w:color="auto" w:fill="FFFFFF"/>
          </w:rPr>
          <w:t>How we pick and research claims</w:t>
        </w:r>
      </w:hyperlink>
      <w:r>
        <w:rPr>
          <w:color w:val="000000"/>
        </w:rPr>
        <w:t xml:space="preserve"> | </w:t>
      </w:r>
      <w:hyperlink r:id="rId1843" w:history="1">
        <w:r>
          <w:rPr>
            <w:color w:val="0077CC"/>
            <w:u w:val="single"/>
            <w:shd w:val="clear" w:color="auto" w:fill="FFFFFF"/>
          </w:rPr>
          <w:t>Email newsletter</w:t>
        </w:r>
      </w:hyperlink>
      <w:r>
        <w:rPr>
          <w:color w:val="000000"/>
        </w:rPr>
        <w:t xml:space="preserve"> | </w:t>
      </w:r>
      <w:hyperlink r:id="rId1844" w:history="1">
        <w:r>
          <w:rPr>
            <w:color w:val="0077CC"/>
            <w:u w:val="single"/>
            <w:shd w:val="clear" w:color="auto" w:fill="FFFFFF"/>
          </w:rPr>
          <w:t>Facebook page</w:t>
        </w:r>
      </w:hyperlink>
    </w:p>
    <w:p w14:paraId="14C7A598" w14:textId="77777777" w:rsidR="000C43B5" w:rsidRDefault="00B01ADC">
      <w:pPr>
        <w:pStyle w:val="Normal44"/>
        <w:spacing w:before="240" w:line="260" w:lineRule="atLeast"/>
      </w:pPr>
      <w:r>
        <w:rPr>
          <w:b/>
          <w:color w:val="000000"/>
        </w:rPr>
        <w:t>Our rating: False</w:t>
      </w:r>
    </w:p>
    <w:p w14:paraId="4A287ECD" w14:textId="77777777" w:rsidR="000C43B5" w:rsidRDefault="00B01ADC">
      <w:pPr>
        <w:pStyle w:val="Normal44"/>
        <w:spacing w:before="200" w:line="260" w:lineRule="atLeast"/>
        <w:jc w:val="both"/>
      </w:pPr>
      <w:r>
        <w:rPr>
          <w:color w:val="000000"/>
        </w:rPr>
        <w:t>The claim is wrong on both counts. Vice President Kamala Harris won numerous states with voter ID requirements. President-</w:t>
      </w:r>
      <w:r>
        <w:rPr>
          <w:b/>
          <w:color w:val="000000"/>
        </w:rPr>
        <w:t>elect</w:t>
      </w:r>
      <w:r>
        <w:rPr>
          <w:color w:val="000000"/>
        </w:rPr>
        <w:t xml:space="preserve"> Donald Trump also won states that do not require most voters to provide identification.</w:t>
      </w:r>
    </w:p>
    <w:p w14:paraId="0E955C5C" w14:textId="77777777" w:rsidR="000C43B5" w:rsidRDefault="00B01ADC">
      <w:pPr>
        <w:pStyle w:val="Normal44"/>
        <w:spacing w:before="240" w:line="260" w:lineRule="atLeast"/>
      </w:pPr>
      <w:r>
        <w:rPr>
          <w:b/>
          <w:color w:val="000000"/>
        </w:rPr>
        <w:t>Colorado, Rhode Island among states with strict voter ID laws</w:t>
      </w:r>
    </w:p>
    <w:p w14:paraId="1304FFC1" w14:textId="77777777" w:rsidR="000C43B5" w:rsidRDefault="00B01ADC">
      <w:pPr>
        <w:pStyle w:val="Normal44"/>
        <w:spacing w:before="240" w:line="260" w:lineRule="atLeast"/>
        <w:jc w:val="both"/>
      </w:pPr>
      <w:hyperlink r:id="rId1845" w:history="1">
        <w:r>
          <w:rPr>
            <w:color w:val="0077CC"/>
            <w:u w:val="single"/>
            <w:shd w:val="clear" w:color="auto" w:fill="FFFFFF"/>
          </w:rPr>
          <w:t>Trump swept swing states</w:t>
        </w:r>
      </w:hyperlink>
      <w:r>
        <w:rPr>
          <w:color w:val="000000"/>
        </w:rPr>
        <w:t xml:space="preserve"> to </w:t>
      </w:r>
      <w:hyperlink r:id="rId1846" w:history="1">
        <w:r>
          <w:rPr>
            <w:color w:val="0077CC"/>
            <w:u w:val="single"/>
            <w:shd w:val="clear" w:color="auto" w:fill="FFFFFF"/>
          </w:rPr>
          <w:t xml:space="preserve">defeat Harris in the Nov. 5 </w:t>
        </w:r>
      </w:hyperlink>
      <w:hyperlink r:id="rId1847" w:history="1">
        <w:r>
          <w:rPr>
            <w:b/>
            <w:color w:val="0077CC"/>
            <w:u w:val="single"/>
            <w:shd w:val="clear" w:color="auto" w:fill="FFFFFF"/>
          </w:rPr>
          <w:t>election</w:t>
        </w:r>
      </w:hyperlink>
      <w:r>
        <w:rPr>
          <w:color w:val="000000"/>
        </w:rPr>
        <w:t xml:space="preserve">, securing a second presidency four years </w:t>
      </w:r>
      <w:hyperlink r:id="rId1848" w:history="1">
        <w:r>
          <w:rPr>
            <w:color w:val="0077CC"/>
            <w:u w:val="single"/>
            <w:shd w:val="clear" w:color="auto" w:fill="FFFFFF"/>
          </w:rPr>
          <w:t>after he was voted out</w:t>
        </w:r>
      </w:hyperlink>
      <w:r>
        <w:rPr>
          <w:color w:val="000000"/>
        </w:rPr>
        <w:t xml:space="preserve"> of office.</w:t>
      </w:r>
    </w:p>
    <w:p w14:paraId="41D449C8" w14:textId="77777777" w:rsidR="000C43B5" w:rsidRDefault="00B01ADC">
      <w:pPr>
        <w:pStyle w:val="Normal44"/>
        <w:spacing w:before="200" w:line="260" w:lineRule="atLeast"/>
        <w:jc w:val="both"/>
      </w:pPr>
      <w:r>
        <w:rPr>
          <w:color w:val="000000"/>
        </w:rPr>
        <w:t xml:space="preserve">But the contrast between the states won by Trump and Harris, as presented in the social media posts, is inaccurate. Harris did not win every state without voter ID requirements, and she did win states with such measures in place.  </w:t>
      </w:r>
    </w:p>
    <w:p w14:paraId="081F601E" w14:textId="77777777" w:rsidR="000C43B5" w:rsidRDefault="00B01ADC">
      <w:pPr>
        <w:pStyle w:val="Normal44"/>
        <w:spacing w:before="240" w:line="260" w:lineRule="atLeast"/>
        <w:jc w:val="both"/>
      </w:pPr>
      <w:r>
        <w:rPr>
          <w:color w:val="000000"/>
        </w:rPr>
        <w:t xml:space="preserve">She </w:t>
      </w:r>
      <w:hyperlink r:id="rId1849" w:history="1">
        <w:r>
          <w:rPr>
            <w:color w:val="0077CC"/>
            <w:u w:val="single"/>
            <w:shd w:val="clear" w:color="auto" w:fill="FFFFFF"/>
          </w:rPr>
          <w:t>won Rhode Island and Colorado</w:t>
        </w:r>
      </w:hyperlink>
      <w:r>
        <w:rPr>
          <w:color w:val="000000"/>
        </w:rPr>
        <w:t xml:space="preserve">, for example, which </w:t>
      </w:r>
      <w:hyperlink r:id="rId1850" w:history="1">
        <w:r>
          <w:rPr>
            <w:color w:val="0077CC"/>
            <w:u w:val="single"/>
            <w:shd w:val="clear" w:color="auto" w:fill="FFFFFF"/>
          </w:rPr>
          <w:t>both require voters</w:t>
        </w:r>
      </w:hyperlink>
      <w:r>
        <w:rPr>
          <w:color w:val="000000"/>
        </w:rPr>
        <w:t xml:space="preserve"> to </w:t>
      </w:r>
      <w:hyperlink r:id="rId1851" w:history="1">
        <w:r>
          <w:rPr>
            <w:color w:val="0077CC"/>
            <w:u w:val="single"/>
            <w:shd w:val="clear" w:color="auto" w:fill="FFFFFF"/>
          </w:rPr>
          <w:t>present identification when voting</w:t>
        </w:r>
      </w:hyperlink>
      <w:r>
        <w:rPr>
          <w:color w:val="000000"/>
        </w:rPr>
        <w:t xml:space="preserve"> in person. Rhode Island </w:t>
      </w:r>
      <w:hyperlink r:id="rId1852" w:history="1">
        <w:r>
          <w:rPr>
            <w:color w:val="0077CC"/>
            <w:u w:val="single"/>
            <w:shd w:val="clear" w:color="auto" w:fill="FFFFFF"/>
          </w:rPr>
          <w:t>requires that ID include a photo</w:t>
        </w:r>
      </w:hyperlink>
      <w:r>
        <w:rPr>
          <w:color w:val="000000"/>
        </w:rPr>
        <w:t>, but Colorado does not.</w:t>
      </w:r>
    </w:p>
    <w:p w14:paraId="36B705F0" w14:textId="77777777" w:rsidR="000C43B5" w:rsidRDefault="00B01ADC">
      <w:pPr>
        <w:pStyle w:val="Normal44"/>
        <w:spacing w:before="240" w:line="260" w:lineRule="atLeast"/>
        <w:jc w:val="both"/>
      </w:pPr>
      <w:hyperlink r:id="rId1853" w:history="1">
        <w:r>
          <w:rPr>
            <w:color w:val="0077CC"/>
            <w:u w:val="single"/>
            <w:shd w:val="clear" w:color="auto" w:fill="FFFFFF"/>
          </w:rPr>
          <w:t>Link to Image</w:t>
        </w:r>
      </w:hyperlink>
    </w:p>
    <w:p w14:paraId="266B9404" w14:textId="77777777" w:rsidR="000C43B5" w:rsidRDefault="00B01ADC">
      <w:pPr>
        <w:pStyle w:val="Normal44"/>
        <w:spacing w:before="240" w:line="260" w:lineRule="atLeast"/>
        <w:jc w:val="both"/>
      </w:pPr>
      <w:r>
        <w:rPr>
          <w:color w:val="000000"/>
        </w:rPr>
        <w:t xml:space="preserve">The vice president also won New Hampshire, which requires photo ID but allows individuals without one to either have their identity confirmed by a designated official or fill out an affidavit and have their photo taken in order to vote, according to the </w:t>
      </w:r>
      <w:hyperlink r:id="rId1854" w:history="1">
        <w:r>
          <w:rPr>
            <w:color w:val="0077CC"/>
            <w:u w:val="single"/>
            <w:shd w:val="clear" w:color="auto" w:fill="FFFFFF"/>
          </w:rPr>
          <w:t>New Hampshire Secretary of State’</w:t>
        </w:r>
      </w:hyperlink>
      <w:hyperlink r:id="rId1855" w:history="1">
        <w:r>
          <w:rPr>
            <w:b/>
            <w:color w:val="0077CC"/>
            <w:u w:val="single"/>
            <w:shd w:val="clear" w:color="auto" w:fill="FFFFFF"/>
          </w:rPr>
          <w:t>s</w:t>
        </w:r>
      </w:hyperlink>
      <w:hyperlink r:id="rId1856" w:history="1">
        <w:r>
          <w:rPr>
            <w:color w:val="0077CC"/>
            <w:u w:val="single"/>
            <w:shd w:val="clear" w:color="auto" w:fill="FFFFFF"/>
          </w:rPr>
          <w:t xml:space="preserve"> Office</w:t>
        </w:r>
      </w:hyperlink>
      <w:r>
        <w:rPr>
          <w:color w:val="000000"/>
        </w:rPr>
        <w:t>.</w:t>
      </w:r>
    </w:p>
    <w:p w14:paraId="081A3067" w14:textId="77777777" w:rsidR="000C43B5" w:rsidRDefault="00B01ADC">
      <w:pPr>
        <w:pStyle w:val="Normal44"/>
        <w:spacing w:before="200" w:line="260" w:lineRule="atLeast"/>
        <w:jc w:val="both"/>
      </w:pPr>
      <w:hyperlink r:id="rId1857" w:history="1">
        <w:r>
          <w:rPr>
            <w:color w:val="0077CC"/>
            <w:u w:val="single"/>
            <w:shd w:val="clear" w:color="auto" w:fill="FFFFFF"/>
          </w:rPr>
          <w:t>Harris also won both Delaware</w:t>
        </w:r>
      </w:hyperlink>
      <w:r>
        <w:rPr>
          <w:color w:val="000000"/>
        </w:rPr>
        <w:t xml:space="preserve"> and </w:t>
      </w:r>
      <w:hyperlink r:id="rId1858" w:history="1">
        <w:r>
          <w:rPr>
            <w:color w:val="0077CC"/>
            <w:u w:val="single"/>
            <w:shd w:val="clear" w:color="auto" w:fill="FFFFFF"/>
          </w:rPr>
          <w:t>Virginia, which require voters</w:t>
        </w:r>
      </w:hyperlink>
      <w:r>
        <w:rPr>
          <w:color w:val="000000"/>
        </w:rPr>
        <w:t xml:space="preserve"> to present a valid form of ID but allow individuals without identification to fill out or sign a form to vote, according to the states' respective </w:t>
      </w:r>
      <w:r>
        <w:rPr>
          <w:b/>
          <w:color w:val="000000"/>
        </w:rPr>
        <w:t>election</w:t>
      </w:r>
      <w:r>
        <w:rPr>
          <w:color w:val="000000"/>
        </w:rPr>
        <w:t xml:space="preserve"> offices.</w:t>
      </w:r>
    </w:p>
    <w:p w14:paraId="6FBF95D0" w14:textId="77777777" w:rsidR="000C43B5" w:rsidRDefault="00B01ADC">
      <w:pPr>
        <w:pStyle w:val="Normal44"/>
        <w:spacing w:before="240" w:line="260" w:lineRule="atLeast"/>
        <w:jc w:val="both"/>
      </w:pPr>
      <w:r>
        <w:rPr>
          <w:b/>
          <w:color w:val="000000"/>
        </w:rPr>
        <w:t>Fact check</w:t>
      </w:r>
      <w:r>
        <w:rPr>
          <w:color w:val="000000"/>
        </w:rPr>
        <w:t xml:space="preserve">: </w:t>
      </w:r>
      <w:hyperlink r:id="rId1859" w:history="1">
        <w:r>
          <w:rPr>
            <w:color w:val="0077CC"/>
            <w:u w:val="single"/>
            <w:shd w:val="clear" w:color="auto" w:fill="FFFFFF"/>
          </w:rPr>
          <w:t xml:space="preserve">Colorado </w:t>
        </w:r>
      </w:hyperlink>
      <w:hyperlink r:id="rId1860" w:history="1">
        <w:r>
          <w:rPr>
            <w:b/>
            <w:color w:val="0077CC"/>
            <w:u w:val="single"/>
            <w:shd w:val="clear" w:color="auto" w:fill="FFFFFF"/>
          </w:rPr>
          <w:t>election</w:t>
        </w:r>
      </w:hyperlink>
      <w:hyperlink r:id="rId1861" w:history="1">
        <w:r>
          <w:rPr>
            <w:color w:val="0077CC"/>
            <w:u w:val="single"/>
            <w:shd w:val="clear" w:color="auto" w:fill="FFFFFF"/>
          </w:rPr>
          <w:t xml:space="preserve"> law isn't in effect, wouldn't give 'all our votes' to Trump</w:t>
        </w:r>
      </w:hyperlink>
    </w:p>
    <w:p w14:paraId="23E347D2" w14:textId="77777777" w:rsidR="000C43B5" w:rsidRDefault="00B01ADC">
      <w:pPr>
        <w:pStyle w:val="Normal44"/>
        <w:spacing w:before="200" w:line="260" w:lineRule="atLeast"/>
        <w:jc w:val="both"/>
      </w:pPr>
      <w:r>
        <w:rPr>
          <w:color w:val="000000"/>
        </w:rPr>
        <w:t xml:space="preserve">Additionally, Harris didn’t win every state without widespread voter ID requirements.  </w:t>
      </w:r>
    </w:p>
    <w:p w14:paraId="6147157C" w14:textId="77777777" w:rsidR="000C43B5" w:rsidRDefault="00B01ADC">
      <w:pPr>
        <w:pStyle w:val="Normal44"/>
        <w:spacing w:before="240" w:line="260" w:lineRule="atLeast"/>
        <w:jc w:val="both"/>
      </w:pPr>
      <w:r>
        <w:rPr>
          <w:color w:val="000000"/>
        </w:rPr>
        <w:t xml:space="preserve">Pennsylvania, for example, only requires people to provide an ID if they’re a first-time voter or are voting at a new polling place, </w:t>
      </w:r>
      <w:hyperlink r:id="rId1862" w:history="1">
        <w:r>
          <w:rPr>
            <w:color w:val="0077CC"/>
            <w:u w:val="single"/>
            <w:shd w:val="clear" w:color="auto" w:fill="FFFFFF"/>
          </w:rPr>
          <w:t>according to the commonwealth’</w:t>
        </w:r>
      </w:hyperlink>
      <w:hyperlink r:id="rId1863" w:history="1">
        <w:r>
          <w:rPr>
            <w:b/>
            <w:color w:val="0077CC"/>
            <w:u w:val="single"/>
            <w:shd w:val="clear" w:color="auto" w:fill="FFFFFF"/>
          </w:rPr>
          <w:t>s</w:t>
        </w:r>
      </w:hyperlink>
      <w:hyperlink r:id="rId1864" w:history="1">
        <w:r>
          <w:rPr>
            <w:color w:val="0077CC"/>
            <w:u w:val="single"/>
            <w:shd w:val="clear" w:color="auto" w:fill="FFFFFF"/>
          </w:rPr>
          <w:t xml:space="preserve"> website</w:t>
        </w:r>
      </w:hyperlink>
      <w:r>
        <w:rPr>
          <w:color w:val="000000"/>
        </w:rPr>
        <w:t xml:space="preserve">. Trump was </w:t>
      </w:r>
      <w:hyperlink r:id="rId1865" w:history="1">
        <w:r>
          <w:rPr>
            <w:color w:val="0077CC"/>
            <w:u w:val="single"/>
            <w:shd w:val="clear" w:color="auto" w:fill="FFFFFF"/>
          </w:rPr>
          <w:t>declared the winner</w:t>
        </w:r>
      </w:hyperlink>
      <w:r>
        <w:rPr>
          <w:color w:val="000000"/>
        </w:rPr>
        <w:t xml:space="preserve"> of its critical 19 electoral votes early Nov. 6.  </w:t>
      </w:r>
    </w:p>
    <w:p w14:paraId="7F1019D9" w14:textId="77777777" w:rsidR="000C43B5" w:rsidRDefault="00B01ADC">
      <w:pPr>
        <w:pStyle w:val="Normal44"/>
        <w:spacing w:before="240" w:line="260" w:lineRule="atLeast"/>
        <w:jc w:val="both"/>
      </w:pPr>
      <w:r>
        <w:rPr>
          <w:color w:val="000000"/>
        </w:rPr>
        <w:t>Individuals don’t have to provide any form of identification when they vote in Nevada if the state’</w:t>
      </w:r>
      <w:r>
        <w:rPr>
          <w:b/>
          <w:color w:val="000000"/>
        </w:rPr>
        <w:t>s</w:t>
      </w:r>
      <w:r>
        <w:rPr>
          <w:color w:val="000000"/>
        </w:rPr>
        <w:t xml:space="preserve"> verification process is able to match the information on their voter registration form with other records, according to </w:t>
      </w:r>
      <w:hyperlink r:id="rId1866" w:history="1">
        <w:r>
          <w:rPr>
            <w:color w:val="0077CC"/>
            <w:u w:val="single"/>
            <w:shd w:val="clear" w:color="auto" w:fill="FFFFFF"/>
          </w:rPr>
          <w:t>the Nevada Secretary of State’</w:t>
        </w:r>
      </w:hyperlink>
      <w:hyperlink r:id="rId1867" w:history="1">
        <w:r>
          <w:rPr>
            <w:b/>
            <w:color w:val="0077CC"/>
            <w:u w:val="single"/>
            <w:shd w:val="clear" w:color="auto" w:fill="FFFFFF"/>
          </w:rPr>
          <w:t>s</w:t>
        </w:r>
      </w:hyperlink>
      <w:hyperlink r:id="rId1868" w:history="1">
        <w:r>
          <w:rPr>
            <w:color w:val="0077CC"/>
            <w:u w:val="single"/>
            <w:shd w:val="clear" w:color="auto" w:fill="FFFFFF"/>
          </w:rPr>
          <w:t xml:space="preserve"> Office</w:t>
        </w:r>
      </w:hyperlink>
      <w:r>
        <w:rPr>
          <w:color w:val="000000"/>
        </w:rPr>
        <w:t xml:space="preserve">. The </w:t>
      </w:r>
      <w:hyperlink r:id="rId1869" w:history="1">
        <w:r>
          <w:rPr>
            <w:color w:val="0077CC"/>
            <w:u w:val="single"/>
            <w:shd w:val="clear" w:color="auto" w:fill="FFFFFF"/>
          </w:rPr>
          <w:t>Associated Press called the state</w:t>
        </w:r>
      </w:hyperlink>
      <w:r>
        <w:rPr>
          <w:color w:val="000000"/>
        </w:rPr>
        <w:t xml:space="preserve"> for Trump on Nov. 9. </w:t>
      </w:r>
    </w:p>
    <w:p w14:paraId="27BC97F0" w14:textId="77777777" w:rsidR="000C43B5" w:rsidRDefault="00B01ADC">
      <w:pPr>
        <w:pStyle w:val="Normal44"/>
        <w:spacing w:before="200" w:line="260" w:lineRule="atLeast"/>
        <w:jc w:val="both"/>
      </w:pPr>
      <w:r>
        <w:rPr>
          <w:color w:val="000000"/>
        </w:rPr>
        <w:t xml:space="preserve">Nevada on </w:t>
      </w:r>
      <w:r>
        <w:rPr>
          <w:b/>
          <w:color w:val="000000"/>
        </w:rPr>
        <w:t>Election</w:t>
      </w:r>
      <w:r>
        <w:rPr>
          <w:color w:val="000000"/>
        </w:rPr>
        <w:t xml:space="preserve"> Day approved a ballot question in support of amending the state constitution to require voters to provide photo ID, as </w:t>
      </w:r>
      <w:hyperlink r:id="rId1870" w:history="1">
        <w:r>
          <w:rPr>
            <w:color w:val="0077CC"/>
            <w:u w:val="single"/>
            <w:shd w:val="clear" w:color="auto" w:fill="FFFFFF"/>
          </w:rPr>
          <w:t>reported by the Las Vegas Review-Journal</w:t>
        </w:r>
      </w:hyperlink>
      <w:r>
        <w:rPr>
          <w:color w:val="000000"/>
        </w:rPr>
        <w:t xml:space="preserve">. The measure cannot be implemented unless it is approved in the 2026 </w:t>
      </w:r>
      <w:r>
        <w:rPr>
          <w:b/>
          <w:color w:val="000000"/>
        </w:rPr>
        <w:t>election</w:t>
      </w:r>
      <w:r>
        <w:rPr>
          <w:color w:val="000000"/>
        </w:rPr>
        <w:t>.</w:t>
      </w:r>
    </w:p>
    <w:p w14:paraId="091DA0A4" w14:textId="77777777" w:rsidR="000C43B5" w:rsidRDefault="00B01ADC">
      <w:pPr>
        <w:pStyle w:val="Normal44"/>
        <w:spacing w:before="240" w:line="260" w:lineRule="atLeast"/>
        <w:jc w:val="both"/>
      </w:pPr>
      <w:r>
        <w:rPr>
          <w:color w:val="000000"/>
        </w:rPr>
        <w:t xml:space="preserve">USA TODAY has debunked an array of claims related to Harris’ campaign, including false assertions that a </w:t>
      </w:r>
      <w:hyperlink r:id="rId1871" w:history="1">
        <w:r>
          <w:rPr>
            <w:color w:val="0077CC"/>
            <w:u w:val="single"/>
            <w:shd w:val="clear" w:color="auto" w:fill="FFFFFF"/>
          </w:rPr>
          <w:t>video shows a Haitian man</w:t>
        </w:r>
      </w:hyperlink>
      <w:r>
        <w:rPr>
          <w:color w:val="000000"/>
        </w:rPr>
        <w:t xml:space="preserve"> describing a plot to vote for Harris multiple times, that </w:t>
      </w:r>
      <w:hyperlink r:id="rId1872" w:history="1">
        <w:r>
          <w:rPr>
            <w:color w:val="0077CC"/>
            <w:u w:val="single"/>
            <w:shd w:val="clear" w:color="auto" w:fill="FFFFFF"/>
          </w:rPr>
          <w:t>Turnout the Vote paid people $200</w:t>
        </w:r>
      </w:hyperlink>
      <w:r>
        <w:rPr>
          <w:color w:val="000000"/>
        </w:rPr>
        <w:t xml:space="preserve"> to vote for Harris and that a </w:t>
      </w:r>
      <w:hyperlink r:id="rId1873" w:history="1">
        <w:r>
          <w:rPr>
            <w:color w:val="0077CC"/>
            <w:u w:val="single"/>
            <w:shd w:val="clear" w:color="auto" w:fill="FFFFFF"/>
          </w:rPr>
          <w:t>dot by Harris’ name</w:t>
        </w:r>
      </w:hyperlink>
      <w:r>
        <w:rPr>
          <w:color w:val="000000"/>
        </w:rPr>
        <w:t xml:space="preserve"> on a Kentucky ballot invalidated votes for any other candidate.  </w:t>
      </w:r>
    </w:p>
    <w:p w14:paraId="50A86DDF" w14:textId="77777777" w:rsidR="000C43B5" w:rsidRDefault="00B01ADC">
      <w:pPr>
        <w:pStyle w:val="Normal44"/>
        <w:spacing w:before="200" w:line="260" w:lineRule="atLeast"/>
        <w:jc w:val="both"/>
      </w:pPr>
      <w:r>
        <w:rPr>
          <w:color w:val="000000"/>
        </w:rPr>
        <w:t>USA TODAY reached out to the user who shared the post for comment but did not immediately receive a response.</w:t>
      </w:r>
    </w:p>
    <w:p w14:paraId="688BE9FD" w14:textId="77777777" w:rsidR="000C43B5" w:rsidRDefault="00B01ADC">
      <w:pPr>
        <w:pStyle w:val="Normal44"/>
        <w:spacing w:before="240" w:line="260" w:lineRule="atLeast"/>
        <w:jc w:val="both"/>
      </w:pPr>
      <w:r>
        <w:rPr>
          <w:color w:val="000000"/>
        </w:rPr>
        <w:t xml:space="preserve">The </w:t>
      </w:r>
      <w:hyperlink r:id="rId1874" w:history="1">
        <w:r>
          <w:rPr>
            <w:color w:val="0077CC"/>
            <w:u w:val="single"/>
            <w:shd w:val="clear" w:color="auto" w:fill="FFFFFF"/>
          </w:rPr>
          <w:t>Australian Associated Press</w:t>
        </w:r>
      </w:hyperlink>
      <w:r>
        <w:rPr>
          <w:color w:val="000000"/>
        </w:rPr>
        <w:t xml:space="preserve"> also debunked the claim.</w:t>
      </w:r>
    </w:p>
    <w:p w14:paraId="5A9C70EA" w14:textId="77777777" w:rsidR="000C43B5" w:rsidRDefault="00B01ADC">
      <w:pPr>
        <w:pStyle w:val="Normal44"/>
        <w:spacing w:before="240" w:line="260" w:lineRule="atLeast"/>
      </w:pPr>
      <w:r>
        <w:rPr>
          <w:b/>
          <w:color w:val="000000"/>
        </w:rPr>
        <w:t>Our fact-check sources:</w:t>
      </w:r>
    </w:p>
    <w:p w14:paraId="3EA4B153" w14:textId="77777777" w:rsidR="000C43B5" w:rsidRDefault="00B01ADC">
      <w:pPr>
        <w:pStyle w:val="Normal44"/>
        <w:numPr>
          <w:ilvl w:val="0"/>
          <w:numId w:val="126"/>
        </w:numPr>
        <w:spacing w:before="240" w:line="260" w:lineRule="atLeast"/>
        <w:jc w:val="both"/>
      </w:pPr>
      <w:r>
        <w:rPr>
          <w:color w:val="000000"/>
        </w:rPr>
        <w:t xml:space="preserve">Commonwealth of Pennsylvania, accessed Nov. 8, </w:t>
      </w:r>
      <w:hyperlink r:id="rId1875" w:history="1">
        <w:r>
          <w:rPr>
            <w:color w:val="0077CC"/>
            <w:u w:val="single"/>
            <w:shd w:val="clear" w:color="auto" w:fill="FFFFFF"/>
          </w:rPr>
          <w:t>First Time Voters</w:t>
        </w:r>
      </w:hyperlink>
    </w:p>
    <w:p w14:paraId="4F33A1B5" w14:textId="77777777" w:rsidR="000C43B5" w:rsidRDefault="00B01ADC">
      <w:pPr>
        <w:pStyle w:val="Normal44"/>
        <w:numPr>
          <w:ilvl w:val="0"/>
          <w:numId w:val="127"/>
        </w:numPr>
        <w:spacing w:before="240" w:line="260" w:lineRule="atLeast"/>
        <w:jc w:val="both"/>
      </w:pPr>
      <w:r>
        <w:rPr>
          <w:color w:val="000000"/>
        </w:rPr>
        <w:t xml:space="preserve">Nevada Secretary of State, accessed Nov. 8, </w:t>
      </w:r>
      <w:hyperlink r:id="rId1876" w:history="1">
        <w:r>
          <w:rPr>
            <w:color w:val="0077CC"/>
            <w:u w:val="single"/>
            <w:shd w:val="clear" w:color="auto" w:fill="FFFFFF"/>
          </w:rPr>
          <w:t>Voter Registration Verification Process</w:t>
        </w:r>
      </w:hyperlink>
    </w:p>
    <w:p w14:paraId="0ACF6D75" w14:textId="77777777" w:rsidR="000C43B5" w:rsidRDefault="00B01ADC">
      <w:pPr>
        <w:pStyle w:val="Normal44"/>
        <w:numPr>
          <w:ilvl w:val="0"/>
          <w:numId w:val="128"/>
        </w:numPr>
        <w:spacing w:before="240" w:line="260" w:lineRule="atLeast"/>
        <w:jc w:val="both"/>
      </w:pPr>
      <w:r>
        <w:rPr>
          <w:color w:val="000000"/>
        </w:rPr>
        <w:t xml:space="preserve">State of Delaware Department of </w:t>
      </w:r>
      <w:r>
        <w:rPr>
          <w:b/>
          <w:color w:val="000000"/>
        </w:rPr>
        <w:t>Elections</w:t>
      </w:r>
      <w:r>
        <w:rPr>
          <w:color w:val="000000"/>
        </w:rPr>
        <w:t xml:space="preserve">, accessed Nov. 8, </w:t>
      </w:r>
      <w:hyperlink r:id="rId1877" w:history="1">
        <w:r>
          <w:rPr>
            <w:color w:val="0077CC"/>
            <w:u w:val="single"/>
            <w:shd w:val="clear" w:color="auto" w:fill="FFFFFF"/>
          </w:rPr>
          <w:t>Voting FAQs</w:t>
        </w:r>
      </w:hyperlink>
    </w:p>
    <w:p w14:paraId="52A6C6AB" w14:textId="77777777" w:rsidR="000C43B5" w:rsidRDefault="00B01ADC">
      <w:pPr>
        <w:pStyle w:val="Normal44"/>
        <w:numPr>
          <w:ilvl w:val="0"/>
          <w:numId w:val="129"/>
        </w:numPr>
        <w:spacing w:before="240" w:line="260" w:lineRule="atLeast"/>
        <w:jc w:val="both"/>
      </w:pPr>
      <w:r>
        <w:rPr>
          <w:color w:val="000000"/>
        </w:rPr>
        <w:t xml:space="preserve">State of Rhode Island Board of </w:t>
      </w:r>
      <w:r>
        <w:rPr>
          <w:b/>
          <w:color w:val="000000"/>
        </w:rPr>
        <w:t>Elections</w:t>
      </w:r>
      <w:r>
        <w:rPr>
          <w:color w:val="000000"/>
        </w:rPr>
        <w:t xml:space="preserve">, accessed Nov. 8, </w:t>
      </w:r>
      <w:hyperlink r:id="rId1878" w:history="1">
        <w:r>
          <w:rPr>
            <w:color w:val="0077CC"/>
            <w:u w:val="single"/>
            <w:shd w:val="clear" w:color="auto" w:fill="FFFFFF"/>
          </w:rPr>
          <w:t>Voter ID</w:t>
        </w:r>
      </w:hyperlink>
    </w:p>
    <w:p w14:paraId="63206B8E" w14:textId="77777777" w:rsidR="000C43B5" w:rsidRDefault="00B01ADC">
      <w:pPr>
        <w:pStyle w:val="Normal44"/>
        <w:numPr>
          <w:ilvl w:val="0"/>
          <w:numId w:val="130"/>
        </w:numPr>
        <w:spacing w:before="240" w:line="260" w:lineRule="atLeast"/>
        <w:jc w:val="both"/>
      </w:pPr>
      <w:r>
        <w:rPr>
          <w:color w:val="000000"/>
        </w:rPr>
        <w:t xml:space="preserve">The New York Times, Nov. 8, </w:t>
      </w:r>
      <w:hyperlink r:id="rId1879" w:history="1">
        <w:r>
          <w:rPr>
            <w:color w:val="0077CC"/>
            <w:u w:val="single"/>
            <w:shd w:val="clear" w:color="auto" w:fill="FFFFFF"/>
          </w:rPr>
          <w:t xml:space="preserve">Presidential </w:t>
        </w:r>
      </w:hyperlink>
      <w:hyperlink r:id="rId1880" w:history="1">
        <w:r>
          <w:rPr>
            <w:b/>
            <w:color w:val="0077CC"/>
            <w:u w:val="single"/>
            <w:shd w:val="clear" w:color="auto" w:fill="FFFFFF"/>
          </w:rPr>
          <w:t>Election</w:t>
        </w:r>
      </w:hyperlink>
      <w:hyperlink r:id="rId1881" w:history="1">
        <w:r>
          <w:rPr>
            <w:color w:val="0077CC"/>
            <w:u w:val="single"/>
            <w:shd w:val="clear" w:color="auto" w:fill="FFFFFF"/>
          </w:rPr>
          <w:t xml:space="preserve"> Results: Trump Wins</w:t>
        </w:r>
      </w:hyperlink>
    </w:p>
    <w:p w14:paraId="6DCB13D4" w14:textId="77777777" w:rsidR="000C43B5" w:rsidRDefault="00B01ADC">
      <w:pPr>
        <w:pStyle w:val="Normal44"/>
        <w:numPr>
          <w:ilvl w:val="0"/>
          <w:numId w:val="131"/>
        </w:numPr>
        <w:spacing w:before="240" w:line="260" w:lineRule="atLeast"/>
        <w:jc w:val="both"/>
      </w:pPr>
      <w:r>
        <w:rPr>
          <w:color w:val="000000"/>
        </w:rPr>
        <w:t xml:space="preserve">Virginia Department of </w:t>
      </w:r>
      <w:r>
        <w:rPr>
          <w:b/>
          <w:color w:val="000000"/>
        </w:rPr>
        <w:t>Elections</w:t>
      </w:r>
      <w:r>
        <w:rPr>
          <w:color w:val="000000"/>
        </w:rPr>
        <w:t xml:space="preserve">, accessed Nov. 8, </w:t>
      </w:r>
      <w:hyperlink r:id="rId1882" w:history="1">
        <w:r>
          <w:rPr>
            <w:color w:val="0077CC"/>
            <w:u w:val="single"/>
            <w:shd w:val="clear" w:color="auto" w:fill="FFFFFF"/>
          </w:rPr>
          <w:t>Do I need an ID to vote?</w:t>
        </w:r>
      </w:hyperlink>
    </w:p>
    <w:p w14:paraId="22C4A5C7" w14:textId="77777777" w:rsidR="000C43B5" w:rsidRDefault="00B01ADC">
      <w:pPr>
        <w:pStyle w:val="Normal44"/>
        <w:numPr>
          <w:ilvl w:val="0"/>
          <w:numId w:val="132"/>
        </w:numPr>
        <w:spacing w:before="240" w:line="260" w:lineRule="atLeast"/>
        <w:jc w:val="both"/>
      </w:pPr>
      <w:r>
        <w:rPr>
          <w:color w:val="000000"/>
        </w:rPr>
        <w:t xml:space="preserve">New Hampshire Secretary of State, May 2022, </w:t>
      </w:r>
      <w:hyperlink r:id="rId1883" w:history="1">
        <w:r>
          <w:rPr>
            <w:color w:val="0077CC"/>
            <w:u w:val="single"/>
            <w:shd w:val="clear" w:color="auto" w:fill="FFFFFF"/>
          </w:rPr>
          <w:t>State of New Hampshire – Voter ID Law</w:t>
        </w:r>
      </w:hyperlink>
    </w:p>
    <w:p w14:paraId="6D187D36" w14:textId="77777777" w:rsidR="000C43B5" w:rsidRDefault="00B01ADC">
      <w:pPr>
        <w:pStyle w:val="Normal44"/>
        <w:numPr>
          <w:ilvl w:val="0"/>
          <w:numId w:val="133"/>
        </w:numPr>
        <w:spacing w:before="240" w:line="260" w:lineRule="atLeast"/>
        <w:jc w:val="both"/>
      </w:pPr>
      <w:r>
        <w:rPr>
          <w:color w:val="000000"/>
        </w:rPr>
        <w:t xml:space="preserve">Colorado Secretary of State, Sept. 12, 2018, </w:t>
      </w:r>
      <w:hyperlink r:id="rId1884" w:history="1">
        <w:r>
          <w:rPr>
            <w:color w:val="0077CC"/>
            <w:u w:val="single"/>
            <w:shd w:val="clear" w:color="auto" w:fill="FFFFFF"/>
          </w:rPr>
          <w:t>Acceptable Forms of Identification</w:t>
        </w:r>
      </w:hyperlink>
    </w:p>
    <w:p w14:paraId="5F886A1D" w14:textId="77777777" w:rsidR="000C43B5" w:rsidRDefault="00B01ADC">
      <w:pPr>
        <w:pStyle w:val="Normal44"/>
        <w:numPr>
          <w:ilvl w:val="0"/>
          <w:numId w:val="134"/>
        </w:numPr>
        <w:spacing w:before="240" w:line="260" w:lineRule="atLeast"/>
        <w:jc w:val="both"/>
      </w:pPr>
      <w:r>
        <w:rPr>
          <w:color w:val="000000"/>
        </w:rPr>
        <w:t xml:space="preserve">Las Vegas Review-Journal, Nov. 5, </w:t>
      </w:r>
      <w:hyperlink r:id="rId1885" w:history="1">
        <w:r>
          <w:rPr>
            <w:color w:val="0077CC"/>
            <w:u w:val="single"/>
            <w:shd w:val="clear" w:color="auto" w:fill="FFFFFF"/>
          </w:rPr>
          <w:t>Nevada passes voter ID measure</w:t>
        </w:r>
      </w:hyperlink>
    </w:p>
    <w:p w14:paraId="0F5BD126" w14:textId="77777777" w:rsidR="000C43B5" w:rsidRDefault="00B01ADC">
      <w:pPr>
        <w:pStyle w:val="Normal44"/>
        <w:numPr>
          <w:ilvl w:val="0"/>
          <w:numId w:val="135"/>
        </w:numPr>
        <w:spacing w:before="240" w:line="260" w:lineRule="atLeast"/>
        <w:jc w:val="both"/>
      </w:pPr>
      <w:r>
        <w:rPr>
          <w:color w:val="000000"/>
        </w:rPr>
        <w:t xml:space="preserve">Ballotpedia, accessed Nov. 11, 2024, </w:t>
      </w:r>
      <w:hyperlink r:id="rId1886" w:history="1">
        <w:r>
          <w:rPr>
            <w:color w:val="0077CC"/>
            <w:u w:val="single"/>
            <w:shd w:val="clear" w:color="auto" w:fill="FFFFFF"/>
          </w:rPr>
          <w:t>Voter identification laws by state</w:t>
        </w:r>
      </w:hyperlink>
    </w:p>
    <w:p w14:paraId="507366E3" w14:textId="77777777" w:rsidR="000C43B5" w:rsidRDefault="00B01ADC">
      <w:pPr>
        <w:pStyle w:val="Normal44"/>
        <w:spacing w:before="240" w:line="260" w:lineRule="atLeast"/>
        <w:jc w:val="both"/>
      </w:pPr>
      <w:r>
        <w:rPr>
          <w:i/>
          <w:color w:val="000000"/>
        </w:rPr>
        <w:t xml:space="preserve">Thank you for supporting our journalism. You can </w:t>
      </w:r>
      <w:hyperlink r:id="rId1887" w:history="1">
        <w:r>
          <w:rPr>
            <w:color w:val="0077CC"/>
            <w:u w:val="single"/>
            <w:shd w:val="clear" w:color="auto" w:fill="FFFFFF"/>
          </w:rPr>
          <w:t>subscribe to our print edition, ad-free app or e-newspaper here</w:t>
        </w:r>
      </w:hyperlink>
      <w:r>
        <w:rPr>
          <w:i/>
          <w:color w:val="000000"/>
        </w:rPr>
        <w:t>.</w:t>
      </w:r>
    </w:p>
    <w:p w14:paraId="763EE243" w14:textId="77777777" w:rsidR="000C43B5" w:rsidRDefault="00B01ADC">
      <w:pPr>
        <w:pStyle w:val="Normal44"/>
        <w:spacing w:before="240" w:line="260" w:lineRule="atLeast"/>
        <w:jc w:val="both"/>
      </w:pPr>
      <w:r>
        <w:rPr>
          <w:i/>
          <w:color w:val="000000"/>
        </w:rPr>
        <w:t xml:space="preserve">USA TODAY is a </w:t>
      </w:r>
      <w:hyperlink r:id="rId1888"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889" w:history="1">
        <w:r>
          <w:rPr>
            <w:color w:val="0077CC"/>
            <w:u w:val="single"/>
            <w:shd w:val="clear" w:color="auto" w:fill="FFFFFF"/>
          </w:rPr>
          <w:t>grant from Meta</w:t>
        </w:r>
      </w:hyperlink>
      <w:r>
        <w:rPr>
          <w:i/>
          <w:color w:val="000000"/>
        </w:rPr>
        <w:t>.</w:t>
      </w:r>
    </w:p>
    <w:p w14:paraId="657B0F56" w14:textId="77777777" w:rsidR="000C43B5" w:rsidRDefault="00B01ADC">
      <w:pPr>
        <w:pStyle w:val="Normal44"/>
        <w:spacing w:before="200" w:line="260" w:lineRule="atLeast"/>
        <w:jc w:val="both"/>
      </w:pPr>
      <w:r>
        <w:rPr>
          <w:i/>
          <w:color w:val="000000"/>
        </w:rPr>
        <w:t>This story was updated to add a video.</w:t>
      </w:r>
    </w:p>
    <w:p w14:paraId="3D083EC5" w14:textId="77777777" w:rsidR="000C43B5" w:rsidRDefault="00B01ADC">
      <w:pPr>
        <w:pStyle w:val="Normal44"/>
        <w:spacing w:before="240" w:line="260" w:lineRule="atLeast"/>
        <w:jc w:val="both"/>
      </w:pPr>
      <w:r>
        <w:rPr>
          <w:i/>
          <w:color w:val="000000"/>
        </w:rPr>
        <w:t xml:space="preserve">This article originally appeared on USA TODAY: </w:t>
      </w:r>
      <w:hyperlink r:id="rId1890" w:history="1">
        <w:r>
          <w:rPr>
            <w:color w:val="0077CC"/>
            <w:u w:val="single"/>
            <w:shd w:val="clear" w:color="auto" w:fill="FFFFFF"/>
          </w:rPr>
          <w:t xml:space="preserve">Harris won some states that require voter ID, contrary to online claims | </w:t>
        </w:r>
      </w:hyperlink>
      <w:hyperlink r:id="rId1891" w:history="1">
        <w:r>
          <w:rPr>
            <w:b/>
            <w:color w:val="0077CC"/>
            <w:u w:val="single"/>
            <w:shd w:val="clear" w:color="auto" w:fill="FFFFFF"/>
          </w:rPr>
          <w:t>Fact check</w:t>
        </w:r>
      </w:hyperlink>
    </w:p>
    <w:p w14:paraId="005CCDF5" w14:textId="77777777" w:rsidR="000C43B5" w:rsidRDefault="00B01ADC">
      <w:pPr>
        <w:pStyle w:val="Normal44"/>
        <w:keepNext/>
        <w:spacing w:before="240" w:line="340" w:lineRule="atLeast"/>
      </w:pPr>
      <w:bookmarkStart w:id="131" w:name="Classification_42"/>
      <w:bookmarkEnd w:id="131"/>
      <w:r>
        <w:rPr>
          <w:b/>
          <w:color w:val="000000"/>
          <w:sz w:val="28"/>
        </w:rPr>
        <w:t>Classification</w:t>
      </w:r>
    </w:p>
    <w:p w14:paraId="0355E0F0" w14:textId="13B20FB6" w:rsidR="000C43B5" w:rsidRDefault="00B01ADC">
      <w:pPr>
        <w:pStyle w:val="Normal44"/>
        <w:spacing w:line="60" w:lineRule="exact"/>
      </w:pPr>
      <w:r>
        <w:rPr>
          <w:noProof/>
        </w:rPr>
        <mc:AlternateContent>
          <mc:Choice Requires="wps">
            <w:drawing>
              <wp:anchor distT="0" distB="0" distL="114300" distR="114300" simplePos="0" relativeHeight="251802624" behindDoc="0" locked="0" layoutInCell="1" allowOverlap="1" wp14:anchorId="6E0B4140" wp14:editId="6D55E7FF">
                <wp:simplePos x="0" y="0"/>
                <wp:positionH relativeFrom="column">
                  <wp:posOffset>0</wp:posOffset>
                </wp:positionH>
                <wp:positionV relativeFrom="paragraph">
                  <wp:posOffset>25400</wp:posOffset>
                </wp:positionV>
                <wp:extent cx="6502400" cy="0"/>
                <wp:effectExtent l="19050" t="15875" r="12700" b="12700"/>
                <wp:wrapTopAndBottom/>
                <wp:docPr id="916920351"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88115" id="Line 193"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0A2FBC2" w14:textId="77777777" w:rsidR="000C43B5" w:rsidRDefault="000C43B5">
      <w:pPr>
        <w:pStyle w:val="Normal44"/>
        <w:spacing w:line="120" w:lineRule="exact"/>
      </w:pPr>
    </w:p>
    <w:p w14:paraId="57A0F589" w14:textId="77777777" w:rsidR="000C43B5" w:rsidRDefault="00B01ADC">
      <w:pPr>
        <w:pStyle w:val="Normal44"/>
        <w:spacing w:line="260" w:lineRule="atLeast"/>
      </w:pPr>
      <w:r>
        <w:rPr>
          <w:b/>
          <w:color w:val="000000"/>
        </w:rPr>
        <w:t>Language:</w:t>
      </w:r>
      <w:r>
        <w:rPr>
          <w:color w:val="000000"/>
        </w:rPr>
        <w:t> ENGLISH</w:t>
      </w:r>
    </w:p>
    <w:p w14:paraId="54F87B4C" w14:textId="77777777" w:rsidR="000C43B5" w:rsidRDefault="00B01ADC">
      <w:pPr>
        <w:pStyle w:val="Normal44"/>
        <w:spacing w:before="240" w:line="260" w:lineRule="atLeast"/>
      </w:pPr>
      <w:r>
        <w:br/>
      </w:r>
      <w:r>
        <w:rPr>
          <w:b/>
          <w:color w:val="000000"/>
        </w:rPr>
        <w:t>Publication-Type:</w:t>
      </w:r>
      <w:r>
        <w:rPr>
          <w:color w:val="000000"/>
        </w:rPr>
        <w:t> Web Publication</w:t>
      </w:r>
    </w:p>
    <w:p w14:paraId="5B9EF1C4" w14:textId="77777777" w:rsidR="000C43B5" w:rsidRDefault="00B01ADC">
      <w:pPr>
        <w:pStyle w:val="Normal44"/>
        <w:spacing w:before="240" w:line="260" w:lineRule="atLeast"/>
      </w:pPr>
      <w:r>
        <w:br/>
      </w:r>
      <w:r>
        <w:rPr>
          <w:b/>
          <w:color w:val="000000"/>
        </w:rPr>
        <w:t>Journal Code:</w:t>
      </w:r>
      <w:r>
        <w:rPr>
          <w:color w:val="000000"/>
        </w:rPr>
        <w:t> 666052891</w:t>
      </w:r>
    </w:p>
    <w:p w14:paraId="7BADE044" w14:textId="77777777" w:rsidR="000C43B5" w:rsidRDefault="00B01ADC">
      <w:pPr>
        <w:pStyle w:val="Normal44"/>
        <w:spacing w:before="240" w:line="260" w:lineRule="atLeast"/>
      </w:pPr>
      <w:r>
        <w:br/>
      </w:r>
      <w:r>
        <w:rPr>
          <w:b/>
          <w:color w:val="000000"/>
        </w:rPr>
        <w:t>Subject:</w:t>
      </w:r>
      <w:r>
        <w:rPr>
          <w:color w:val="000000"/>
        </w:rPr>
        <w:t xml:space="preserve"> VOTER IDENTIFICATION (92%); </w:t>
      </w:r>
      <w:r>
        <w:rPr>
          <w:b/>
          <w:color w:val="000000"/>
        </w:rPr>
        <w:t>FACT CHECKING</w:t>
      </w:r>
      <w:r>
        <w:rPr>
          <w:color w:val="000000"/>
        </w:rPr>
        <w:t xml:space="preserve"> (90%); INTERNET SOCIAL NETWORKING (90%); VOTERS &amp; VOTING (90%); CAMPAIGNS &amp; </w:t>
      </w:r>
      <w:r>
        <w:rPr>
          <w:b/>
          <w:color w:val="000000"/>
        </w:rPr>
        <w:t>ELECTIONS</w:t>
      </w:r>
      <w:r>
        <w:rPr>
          <w:color w:val="000000"/>
        </w:rPr>
        <w:t xml:space="preserve"> (89%); </w:t>
      </w:r>
      <w:r>
        <w:rPr>
          <w:b/>
          <w:color w:val="000000"/>
        </w:rPr>
        <w:t>ELECTION</w:t>
      </w:r>
      <w:r>
        <w:rPr>
          <w:color w:val="000000"/>
        </w:rPr>
        <w:t xml:space="preserve"> &amp; VOTING REGULATION &amp; POLICY (78%); </w:t>
      </w:r>
      <w:r>
        <w:rPr>
          <w:b/>
          <w:color w:val="000000"/>
        </w:rPr>
        <w:t>ELECTION</w:t>
      </w:r>
      <w:r>
        <w:rPr>
          <w:color w:val="000000"/>
        </w:rPr>
        <w:t xml:space="preserve"> LAW (78%); </w:t>
      </w:r>
      <w:r>
        <w:rPr>
          <w:b/>
          <w:color w:val="000000"/>
        </w:rPr>
        <w:t>ELECTIONS</w:t>
      </w:r>
      <w:r>
        <w:rPr>
          <w:color w:val="000000"/>
        </w:rPr>
        <w:t xml:space="preserve"> (78%); </w:t>
      </w:r>
      <w:r>
        <w:rPr>
          <w:b/>
          <w:color w:val="000000"/>
        </w:rPr>
        <w:t>ELECTIONS</w:t>
      </w:r>
      <w:r>
        <w:rPr>
          <w:color w:val="000000"/>
        </w:rPr>
        <w:t xml:space="preserve"> &amp; POLITICS (78%); ELECTORAL DISTRICTS (78%); HEADS OF GOVERNMENT </w:t>
      </w:r>
      <w:r>
        <w:rPr>
          <w:b/>
          <w:color w:val="000000"/>
        </w:rPr>
        <w:t>ELECTIONS</w:t>
      </w:r>
      <w:r>
        <w:rPr>
          <w:color w:val="000000"/>
        </w:rPr>
        <w:t xml:space="preserve"> (78%); IN-PERSON VOTING (78%); POLLING SITES (78%); SOCIAL MEDIA (78%); US ELECTORAL COLLEGE (78%); US PRESIDENTIAL CANDIDATES 2012 (78%); VOTING LAWS (78%); VOTER REGISTRATION (73%)</w:t>
      </w:r>
    </w:p>
    <w:p w14:paraId="58817867" w14:textId="77777777" w:rsidR="000C43B5" w:rsidRDefault="00B01ADC">
      <w:pPr>
        <w:pStyle w:val="Normal44"/>
        <w:spacing w:before="240" w:line="260" w:lineRule="atLeast"/>
      </w:pPr>
      <w:r>
        <w:br/>
      </w:r>
      <w:r>
        <w:rPr>
          <w:b/>
          <w:color w:val="000000"/>
        </w:rPr>
        <w:t>Company:</w:t>
      </w:r>
      <w:r>
        <w:rPr>
          <w:color w:val="000000"/>
        </w:rPr>
        <w:t>  META PLATFORMS INC (56%)</w:t>
      </w:r>
    </w:p>
    <w:p w14:paraId="79F4F03D" w14:textId="77777777" w:rsidR="000C43B5" w:rsidRDefault="00B01ADC">
      <w:pPr>
        <w:pStyle w:val="Normal44"/>
        <w:spacing w:before="240" w:line="260" w:lineRule="atLeast"/>
      </w:pPr>
      <w:r>
        <w:br/>
      </w:r>
      <w:r>
        <w:rPr>
          <w:b/>
          <w:color w:val="000000"/>
        </w:rPr>
        <w:t>Ticker:</w:t>
      </w:r>
      <w:r>
        <w:rPr>
          <w:color w:val="000000"/>
        </w:rPr>
        <w:t> META (NASDAQ) (56%)</w:t>
      </w:r>
    </w:p>
    <w:p w14:paraId="44B158C9" w14:textId="77777777" w:rsidR="000C43B5" w:rsidRDefault="00B01ADC">
      <w:pPr>
        <w:pStyle w:val="Normal44"/>
        <w:spacing w:before="240" w:line="260" w:lineRule="atLeast"/>
      </w:pPr>
      <w:r>
        <w:br/>
      </w:r>
      <w:r>
        <w:rPr>
          <w:b/>
          <w:color w:val="000000"/>
        </w:rPr>
        <w:t>Industry:</w:t>
      </w:r>
      <w:r>
        <w:rPr>
          <w:color w:val="000000"/>
        </w:rPr>
        <w:t xml:space="preserve"> NAICS516210 MEDIA STREAMING DIST SVCS, SOCIAL NETWORKS, AND OTHER MEDIA NETWORKS AND CONTENT PROVIDERS (56%); SIC7374 COMPUTER PROCESSING &amp; DATA PREPARATION &amp; PROCESSING SERVICES (56%); INTERNET </w:t>
      </w:r>
      <w:r>
        <w:rPr>
          <w:color w:val="000000"/>
        </w:rPr>
        <w:t>SOCIAL NETWORKING (90%); SOCIAL MEDIA (78%); ELECTRONIC PUBLISHING (73%)</w:t>
      </w:r>
    </w:p>
    <w:p w14:paraId="62A7DDFA" w14:textId="77777777" w:rsidR="000C43B5" w:rsidRDefault="00B01ADC">
      <w:pPr>
        <w:pStyle w:val="Normal44"/>
        <w:spacing w:before="240" w:line="260" w:lineRule="atLeast"/>
      </w:pPr>
      <w:r>
        <w:br/>
      </w:r>
      <w:r>
        <w:rPr>
          <w:b/>
          <w:color w:val="000000"/>
        </w:rPr>
        <w:t>Person:</w:t>
      </w:r>
      <w:r>
        <w:rPr>
          <w:color w:val="000000"/>
        </w:rPr>
        <w:t> DONALD TRUMP (89%); KAMALA HARRIS (79%)</w:t>
      </w:r>
    </w:p>
    <w:p w14:paraId="5CFB9A2F" w14:textId="77777777" w:rsidR="000C43B5" w:rsidRDefault="00B01ADC">
      <w:pPr>
        <w:pStyle w:val="Normal44"/>
        <w:spacing w:before="240" w:line="260" w:lineRule="atLeast"/>
      </w:pPr>
      <w:r>
        <w:br/>
      </w:r>
      <w:r>
        <w:rPr>
          <w:b/>
          <w:color w:val="000000"/>
        </w:rPr>
        <w:t>Geographic:</w:t>
      </w:r>
      <w:r>
        <w:rPr>
          <w:color w:val="000000"/>
        </w:rPr>
        <w:t xml:space="preserve"> RHODE ISLAND, USA (94%); NEW HAMPSHIRE, USA (93%); NEVADA, USA (92%); KENTUCKY, USA (79%); HONDURAS (79%); CENTRAL </w:t>
      </w:r>
      <w:r>
        <w:rPr>
          <w:color w:val="000000"/>
        </w:rPr>
        <w:t>AMERICA (58%); Rhode Island, New Hampshire, Delaware, Departamento de Lempira, Pennsylvania, Texas &amp; Kentucky; United States &amp; Honduras; Americas, Northern America; Americas, Central America</w:t>
      </w:r>
    </w:p>
    <w:p w14:paraId="3B56D929" w14:textId="77777777" w:rsidR="000C43B5" w:rsidRDefault="00B01ADC">
      <w:pPr>
        <w:pStyle w:val="Normal44"/>
        <w:spacing w:before="240" w:line="260" w:lineRule="atLeast"/>
      </w:pPr>
      <w:r>
        <w:br/>
      </w:r>
      <w:r>
        <w:rPr>
          <w:b/>
          <w:color w:val="000000"/>
        </w:rPr>
        <w:t>Load-Date:</w:t>
      </w:r>
      <w:r>
        <w:rPr>
          <w:color w:val="000000"/>
        </w:rPr>
        <w:t> November 15, 2024</w:t>
      </w:r>
    </w:p>
    <w:p w14:paraId="0DD5DCCE" w14:textId="77777777" w:rsidR="000C43B5" w:rsidRDefault="000C43B5">
      <w:pPr>
        <w:pStyle w:val="Normal44"/>
      </w:pPr>
    </w:p>
    <w:p w14:paraId="60847552" w14:textId="2F19D633" w:rsidR="000C43B5" w:rsidRDefault="00B01ADC">
      <w:pPr>
        <w:pStyle w:val="Normal44"/>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03648" behindDoc="0" locked="0" layoutInCell="1" allowOverlap="1" wp14:anchorId="40D3386C" wp14:editId="2FE99585">
                <wp:simplePos x="0" y="0"/>
                <wp:positionH relativeFrom="column">
                  <wp:posOffset>0</wp:posOffset>
                </wp:positionH>
                <wp:positionV relativeFrom="paragraph">
                  <wp:posOffset>127000</wp:posOffset>
                </wp:positionV>
                <wp:extent cx="6502400" cy="0"/>
                <wp:effectExtent l="9525" t="12700" r="12700" b="6350"/>
                <wp:wrapNone/>
                <wp:docPr id="2000046780"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0A388" id="Line 194"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5495A441" w14:textId="77777777" w:rsidR="000C43B5" w:rsidRDefault="000C43B5">
      <w:pPr>
        <w:pStyle w:val="Normal45"/>
        <w:sectPr w:rsidR="000C43B5">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gutter="0"/>
          <w:cols w:space="720"/>
          <w:titlePg/>
        </w:sectPr>
      </w:pPr>
    </w:p>
    <w:p w14:paraId="0BCB26CF" w14:textId="77777777" w:rsidR="000C43B5" w:rsidRDefault="000C43B5">
      <w:pPr>
        <w:pStyle w:val="Normal45"/>
      </w:pPr>
    </w:p>
    <w:p w14:paraId="0B9C9AD6" w14:textId="5BAA2DEC" w:rsidR="000C43B5" w:rsidRDefault="00B01ADC">
      <w:pPr>
        <w:pStyle w:val="Normal45"/>
      </w:pPr>
      <w:r>
        <w:rPr>
          <w:noProof/>
        </w:rPr>
        <w:drawing>
          <wp:inline distT="0" distB="0" distL="0" distR="0" wp14:anchorId="022870F6" wp14:editId="7F0E1E37">
            <wp:extent cx="1879600" cy="381000"/>
            <wp:effectExtent l="0" t="0" r="0" b="0"/>
            <wp:docPr id="53" name="Picture 7"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1ECA9BC" w14:textId="77777777" w:rsidR="000C43B5" w:rsidRDefault="00B01ADC">
      <w:pPr>
        <w:pStyle w:val="Heading143"/>
        <w:keepNext w:val="0"/>
        <w:spacing w:after="200" w:line="340" w:lineRule="atLeast"/>
        <w:jc w:val="center"/>
      </w:pPr>
      <w:hyperlink r:id="rId1898" w:history="1">
        <w:r>
          <w:rPr>
            <w:color w:val="0077CC"/>
            <w:sz w:val="28"/>
            <w:u w:val="single"/>
            <w:shd w:val="clear" w:color="auto" w:fill="FFFFFF"/>
          </w:rPr>
          <w:t xml:space="preserve">Officials say Kentucky voting glitch an 'isolated incident' | </w:t>
        </w:r>
      </w:hyperlink>
      <w:hyperlink r:id="rId1899" w:history="1">
        <w:r>
          <w:rPr>
            <w:color w:val="0077CC"/>
            <w:sz w:val="28"/>
            <w:u w:val="single"/>
            <w:shd w:val="clear" w:color="auto" w:fill="FFFFFF"/>
          </w:rPr>
          <w:t>Fact check</w:t>
        </w:r>
      </w:hyperlink>
    </w:p>
    <w:p w14:paraId="3F38484B" w14:textId="77777777" w:rsidR="000C43B5" w:rsidRDefault="00B01ADC">
      <w:pPr>
        <w:pStyle w:val="Normal45"/>
        <w:spacing w:before="120" w:line="260" w:lineRule="atLeast"/>
        <w:jc w:val="center"/>
      </w:pPr>
      <w:r>
        <w:rPr>
          <w:color w:val="000000"/>
        </w:rPr>
        <w:t>USA Today Online</w:t>
      </w:r>
    </w:p>
    <w:p w14:paraId="6D3A4B85" w14:textId="77777777" w:rsidR="000C43B5" w:rsidRDefault="00B01ADC">
      <w:pPr>
        <w:pStyle w:val="Normal45"/>
        <w:spacing w:before="120" w:line="260" w:lineRule="atLeast"/>
        <w:jc w:val="center"/>
      </w:pPr>
      <w:r>
        <w:rPr>
          <w:color w:val="000000"/>
        </w:rPr>
        <w:t>November 4, 2024 11:06 PM EST</w:t>
      </w:r>
    </w:p>
    <w:p w14:paraId="70702B31" w14:textId="77777777" w:rsidR="000C43B5" w:rsidRDefault="000C43B5">
      <w:pPr>
        <w:pStyle w:val="Normal45"/>
        <w:spacing w:line="240" w:lineRule="atLeast"/>
        <w:jc w:val="both"/>
      </w:pPr>
      <w:bookmarkStart w:id="132" w:name="Bookmark_45"/>
      <w:bookmarkEnd w:id="132"/>
    </w:p>
    <w:p w14:paraId="1A35FD00" w14:textId="77777777" w:rsidR="000C43B5" w:rsidRDefault="00B01ADC">
      <w:pPr>
        <w:pStyle w:val="Normal45"/>
        <w:spacing w:before="120" w:line="220" w:lineRule="atLeast"/>
      </w:pPr>
      <w:r>
        <w:br/>
      </w:r>
      <w:r>
        <w:rPr>
          <w:color w:val="000000"/>
          <w:sz w:val="16"/>
        </w:rPr>
        <w:t xml:space="preserve">Copyright 2024 Gannett Media Corp  All Rights </w:t>
      </w:r>
      <w:r>
        <w:rPr>
          <w:color w:val="000000"/>
          <w:sz w:val="16"/>
        </w:rPr>
        <w:t>Reserved</w:t>
      </w:r>
    </w:p>
    <w:p w14:paraId="2437A8C4" w14:textId="77777777" w:rsidR="000C43B5" w:rsidRDefault="00B01ADC">
      <w:pPr>
        <w:pStyle w:val="Normal45"/>
        <w:spacing w:before="120" w:line="260" w:lineRule="atLeast"/>
      </w:pPr>
      <w:r>
        <w:rPr>
          <w:b/>
          <w:color w:val="000000"/>
        </w:rPr>
        <w:t>Length:</w:t>
      </w:r>
      <w:r>
        <w:rPr>
          <w:color w:val="000000"/>
        </w:rPr>
        <w:t> 773 words</w:t>
      </w:r>
    </w:p>
    <w:p w14:paraId="065230C9" w14:textId="77777777" w:rsidR="000C43B5" w:rsidRDefault="00B01ADC">
      <w:pPr>
        <w:pStyle w:val="Normal45"/>
        <w:keepNext/>
        <w:spacing w:before="240" w:line="340" w:lineRule="atLeast"/>
      </w:pPr>
      <w:bookmarkStart w:id="133" w:name="Body_43"/>
      <w:bookmarkEnd w:id="133"/>
      <w:r>
        <w:rPr>
          <w:b/>
          <w:color w:val="000000"/>
          <w:sz w:val="28"/>
        </w:rPr>
        <w:t>Body</w:t>
      </w:r>
    </w:p>
    <w:p w14:paraId="1A2650BC" w14:textId="0B4E8F6A" w:rsidR="000C43B5" w:rsidRDefault="00B01ADC">
      <w:pPr>
        <w:pStyle w:val="Normal45"/>
        <w:spacing w:line="60" w:lineRule="exact"/>
      </w:pPr>
      <w:r>
        <w:rPr>
          <w:noProof/>
        </w:rPr>
        <mc:AlternateContent>
          <mc:Choice Requires="wps">
            <w:drawing>
              <wp:anchor distT="0" distB="0" distL="114300" distR="114300" simplePos="0" relativeHeight="251804672" behindDoc="0" locked="0" layoutInCell="1" allowOverlap="1" wp14:anchorId="64824C28" wp14:editId="313CF9F9">
                <wp:simplePos x="0" y="0"/>
                <wp:positionH relativeFrom="column">
                  <wp:posOffset>0</wp:posOffset>
                </wp:positionH>
                <wp:positionV relativeFrom="paragraph">
                  <wp:posOffset>25400</wp:posOffset>
                </wp:positionV>
                <wp:extent cx="6502400" cy="0"/>
                <wp:effectExtent l="19050" t="15875" r="12700" b="12700"/>
                <wp:wrapTopAndBottom/>
                <wp:docPr id="1823308616"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9A180" id="Line 196"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AF3FB3C" w14:textId="77777777" w:rsidR="000C43B5" w:rsidRDefault="000C43B5">
      <w:pPr>
        <w:pStyle w:val="Normal45"/>
      </w:pPr>
    </w:p>
    <w:p w14:paraId="0CFA1CD1" w14:textId="77777777" w:rsidR="000C43B5" w:rsidRDefault="00B01ADC">
      <w:pPr>
        <w:pStyle w:val="Normal45"/>
        <w:spacing w:before="240" w:line="260" w:lineRule="atLeast"/>
      </w:pPr>
      <w:r>
        <w:rPr>
          <w:b/>
          <w:color w:val="000000"/>
        </w:rPr>
        <w:t>The claim: Post implies glitchy voting machine in Kentucky is proof of election interference</w:t>
      </w:r>
    </w:p>
    <w:p w14:paraId="7230469A" w14:textId="77777777" w:rsidR="000C43B5" w:rsidRDefault="00B01ADC">
      <w:pPr>
        <w:pStyle w:val="Normal45"/>
        <w:spacing w:before="240" w:line="260" w:lineRule="atLeast"/>
        <w:jc w:val="both"/>
      </w:pPr>
      <w:r>
        <w:rPr>
          <w:color w:val="000000"/>
        </w:rPr>
        <w:t>An Oct. 31 Facebook post (</w:t>
      </w:r>
      <w:hyperlink r:id="rId1900" w:history="1">
        <w:r>
          <w:rPr>
            <w:color w:val="0077CC"/>
            <w:u w:val="single"/>
            <w:shd w:val="clear" w:color="auto" w:fill="FFFFFF"/>
          </w:rPr>
          <w:t>direct link</w:t>
        </w:r>
      </w:hyperlink>
      <w:r>
        <w:rPr>
          <w:color w:val="000000"/>
        </w:rPr>
        <w:t xml:space="preserve">, </w:t>
      </w:r>
      <w:hyperlink r:id="rId1901" w:history="1">
        <w:r>
          <w:rPr>
            <w:color w:val="0077CC"/>
            <w:u w:val="single"/>
            <w:shd w:val="clear" w:color="auto" w:fill="FFFFFF"/>
          </w:rPr>
          <w:t>archive link</w:t>
        </w:r>
      </w:hyperlink>
      <w:r>
        <w:rPr>
          <w:color w:val="000000"/>
        </w:rPr>
        <w:t xml:space="preserve">) describes a supposed incident at a Kentucky voting location.  </w:t>
      </w:r>
    </w:p>
    <w:p w14:paraId="4111897E" w14:textId="77777777" w:rsidR="000C43B5" w:rsidRDefault="00B01ADC">
      <w:pPr>
        <w:pStyle w:val="Normal45"/>
        <w:spacing w:before="200" w:line="260" w:lineRule="atLeast"/>
        <w:jc w:val="both"/>
      </w:pPr>
      <w:r>
        <w:rPr>
          <w:color w:val="000000"/>
        </w:rPr>
        <w:t xml:space="preserve">“Voting machines in Kentucky are literally changing the vote from Donald Trump to Kamala Harris,” reads the text in the post, which is a screenshot of a post on X, formerly Twitter. “This is </w:t>
      </w:r>
      <w:r>
        <w:rPr>
          <w:b/>
          <w:color w:val="000000"/>
        </w:rPr>
        <w:t>ELECTION</w:t>
      </w:r>
      <w:r>
        <w:rPr>
          <w:color w:val="000000"/>
        </w:rPr>
        <w:t xml:space="preserve"> INTERFERENCE!”  </w:t>
      </w:r>
    </w:p>
    <w:p w14:paraId="58D470E0" w14:textId="77777777" w:rsidR="000C43B5" w:rsidRDefault="00B01ADC">
      <w:pPr>
        <w:pStyle w:val="Normal45"/>
        <w:spacing w:before="200" w:line="260" w:lineRule="atLeast"/>
        <w:jc w:val="both"/>
      </w:pPr>
      <w:r>
        <w:rPr>
          <w:color w:val="000000"/>
        </w:rPr>
        <w:t>The user linked to the original X post, which includes a video of a person tapping a screen numerous times in an attempt to select the box displaying former President Donald Trump’</w:t>
      </w:r>
      <w:r>
        <w:rPr>
          <w:b/>
          <w:color w:val="000000"/>
        </w:rPr>
        <w:t>s</w:t>
      </w:r>
      <w:r>
        <w:rPr>
          <w:color w:val="000000"/>
        </w:rPr>
        <w:t xml:space="preserve"> name. After several seconds, the box with Vice President Kamala Harris’ name lights up.</w:t>
      </w:r>
    </w:p>
    <w:p w14:paraId="68FB33DD" w14:textId="77777777" w:rsidR="000C43B5" w:rsidRDefault="00B01ADC">
      <w:pPr>
        <w:pStyle w:val="Normal45"/>
        <w:spacing w:before="200" w:line="260" w:lineRule="atLeast"/>
        <w:jc w:val="both"/>
      </w:pPr>
      <w:r>
        <w:rPr>
          <w:color w:val="000000"/>
        </w:rPr>
        <w:t xml:space="preserve">Users appeared to interpret the incident as a sign of nefarious activity.  </w:t>
      </w:r>
    </w:p>
    <w:p w14:paraId="0801941C" w14:textId="77777777" w:rsidR="000C43B5" w:rsidRDefault="00B01ADC">
      <w:pPr>
        <w:pStyle w:val="Normal45"/>
        <w:spacing w:before="200" w:line="260" w:lineRule="atLeast"/>
        <w:jc w:val="both"/>
      </w:pPr>
      <w:r>
        <w:rPr>
          <w:color w:val="000000"/>
        </w:rPr>
        <w:t>“</w:t>
      </w:r>
      <w:r>
        <w:rPr>
          <w:b/>
          <w:color w:val="000000"/>
        </w:rPr>
        <w:t>Election</w:t>
      </w:r>
      <w:r>
        <w:rPr>
          <w:color w:val="000000"/>
        </w:rPr>
        <w:t xml:space="preserve"> fraud,” reads one of the comments. </w:t>
      </w:r>
    </w:p>
    <w:p w14:paraId="3F9B9C16" w14:textId="77777777" w:rsidR="000C43B5" w:rsidRDefault="00B01ADC">
      <w:pPr>
        <w:pStyle w:val="Normal45"/>
        <w:spacing w:before="200" w:line="260" w:lineRule="atLeast"/>
        <w:jc w:val="both"/>
      </w:pPr>
      <w:r>
        <w:rPr>
          <w:color w:val="000000"/>
        </w:rPr>
        <w:t xml:space="preserve">Another said the incident was “absolutely fraud,” and a third asserted “the steal is on.”  </w:t>
      </w:r>
    </w:p>
    <w:p w14:paraId="4FBFCE62" w14:textId="77777777" w:rsidR="000C43B5" w:rsidRDefault="00B01ADC">
      <w:pPr>
        <w:pStyle w:val="Normal45"/>
        <w:spacing w:before="240" w:line="260" w:lineRule="atLeast"/>
        <w:jc w:val="both"/>
      </w:pPr>
      <w:r>
        <w:rPr>
          <w:color w:val="000000"/>
        </w:rPr>
        <w:t xml:space="preserve">The Facebook post was shared almost 150 times in five days, and </w:t>
      </w:r>
      <w:hyperlink r:id="rId1902" w:history="1">
        <w:r>
          <w:rPr>
            <w:color w:val="0077CC"/>
            <w:u w:val="single"/>
            <w:shd w:val="clear" w:color="auto" w:fill="FFFFFF"/>
          </w:rPr>
          <w:t>the X post</w:t>
        </w:r>
      </w:hyperlink>
      <w:r>
        <w:rPr>
          <w:color w:val="000000"/>
        </w:rPr>
        <w:t xml:space="preserve"> it linked to was reposted more than 20,000 times. Other versions of the claim spread widely on Instagram </w:t>
      </w:r>
      <w:hyperlink r:id="rId1903" w:history="1">
        <w:r>
          <w:rPr>
            <w:color w:val="0077CC"/>
            <w:u w:val="single"/>
            <w:shd w:val="clear" w:color="auto" w:fill="FFFFFF"/>
          </w:rPr>
          <w:t>and X</w:t>
        </w:r>
      </w:hyperlink>
      <w:r>
        <w:rPr>
          <w:color w:val="000000"/>
        </w:rPr>
        <w:t>.</w:t>
      </w:r>
    </w:p>
    <w:p w14:paraId="0C5D7001" w14:textId="77777777" w:rsidR="000C43B5" w:rsidRDefault="00B01ADC">
      <w:pPr>
        <w:pStyle w:val="Normal45"/>
        <w:spacing w:before="240" w:line="260" w:lineRule="atLeast"/>
        <w:jc w:val="both"/>
      </w:pPr>
      <w:r>
        <w:rPr>
          <w:b/>
          <w:color w:val="000000"/>
        </w:rPr>
        <w:t>More from the Fact-Check Team:</w:t>
      </w:r>
      <w:hyperlink r:id="rId1904" w:history="1">
        <w:r>
          <w:rPr>
            <w:color w:val="0077CC"/>
            <w:u w:val="single"/>
            <w:shd w:val="clear" w:color="auto" w:fill="FFFFFF"/>
          </w:rPr>
          <w:t>How we pick and research claims</w:t>
        </w:r>
      </w:hyperlink>
      <w:r>
        <w:rPr>
          <w:color w:val="000000"/>
        </w:rPr>
        <w:t xml:space="preserve"> | </w:t>
      </w:r>
      <w:hyperlink r:id="rId1905" w:history="1">
        <w:r>
          <w:rPr>
            <w:color w:val="0077CC"/>
            <w:u w:val="single"/>
            <w:shd w:val="clear" w:color="auto" w:fill="FFFFFF"/>
          </w:rPr>
          <w:t>Email newsletter</w:t>
        </w:r>
      </w:hyperlink>
      <w:r>
        <w:rPr>
          <w:color w:val="000000"/>
        </w:rPr>
        <w:t xml:space="preserve"> | </w:t>
      </w:r>
      <w:hyperlink r:id="rId1906" w:history="1">
        <w:r>
          <w:rPr>
            <w:color w:val="0077CC"/>
            <w:u w:val="single"/>
            <w:shd w:val="clear" w:color="auto" w:fill="FFFFFF"/>
          </w:rPr>
          <w:t>Facebook page</w:t>
        </w:r>
      </w:hyperlink>
    </w:p>
    <w:p w14:paraId="779E8723" w14:textId="77777777" w:rsidR="000C43B5" w:rsidRDefault="00B01ADC">
      <w:pPr>
        <w:pStyle w:val="Normal45"/>
        <w:spacing w:before="240" w:line="260" w:lineRule="atLeast"/>
      </w:pPr>
      <w:r>
        <w:rPr>
          <w:b/>
          <w:color w:val="000000"/>
        </w:rPr>
        <w:t>Our rating: Missing context</w:t>
      </w:r>
    </w:p>
    <w:p w14:paraId="17B35370" w14:textId="77777777" w:rsidR="000C43B5" w:rsidRDefault="00B01ADC">
      <w:pPr>
        <w:pStyle w:val="Normal45"/>
        <w:spacing w:before="200" w:line="260" w:lineRule="atLeast"/>
        <w:jc w:val="both"/>
      </w:pPr>
      <w:r>
        <w:rPr>
          <w:color w:val="000000"/>
        </w:rPr>
        <w:t>The implication here is wrong. Officials investigated the incident and were able to recreate what’</w:t>
      </w:r>
      <w:r>
        <w:rPr>
          <w:b/>
          <w:color w:val="000000"/>
        </w:rPr>
        <w:t>s</w:t>
      </w:r>
      <w:r>
        <w:rPr>
          <w:color w:val="000000"/>
        </w:rPr>
        <w:t xml:space="preserve"> shown in the video by hitting an area in between the boxes with the candidates’ names. The voter in the ballot confirmed her ballot was ultimately marked correctly, the secretary of state said.</w:t>
      </w:r>
    </w:p>
    <w:p w14:paraId="55949DC4" w14:textId="77777777" w:rsidR="000C43B5" w:rsidRDefault="00B01ADC">
      <w:pPr>
        <w:pStyle w:val="Normal45"/>
        <w:spacing w:before="240" w:line="260" w:lineRule="atLeast"/>
      </w:pPr>
      <w:r>
        <w:rPr>
          <w:b/>
          <w:color w:val="000000"/>
        </w:rPr>
        <w:t>No other reports of issues with the machine</w:t>
      </w:r>
    </w:p>
    <w:p w14:paraId="41755D3E" w14:textId="77777777" w:rsidR="000C43B5" w:rsidRDefault="00B01ADC">
      <w:pPr>
        <w:pStyle w:val="Normal45"/>
        <w:spacing w:before="200" w:line="260" w:lineRule="atLeast"/>
        <w:jc w:val="both"/>
      </w:pPr>
      <w:r>
        <w:rPr>
          <w:color w:val="000000"/>
        </w:rPr>
        <w:t xml:space="preserve">Unverified claims of </w:t>
      </w:r>
      <w:r>
        <w:rPr>
          <w:b/>
          <w:color w:val="000000"/>
        </w:rPr>
        <w:t>election</w:t>
      </w:r>
      <w:r>
        <w:rPr>
          <w:color w:val="000000"/>
        </w:rPr>
        <w:t xml:space="preserve"> fraud have </w:t>
      </w:r>
      <w:hyperlink r:id="rId1907" w:history="1">
        <w:r>
          <w:rPr>
            <w:color w:val="0077CC"/>
            <w:u w:val="single"/>
            <w:shd w:val="clear" w:color="auto" w:fill="FFFFFF"/>
          </w:rPr>
          <w:t>surfaced online</w:t>
        </w:r>
      </w:hyperlink>
      <w:r>
        <w:rPr>
          <w:color w:val="000000"/>
        </w:rPr>
        <w:t xml:space="preserve"> ahead of the 2024 presidential </w:t>
      </w:r>
      <w:r>
        <w:rPr>
          <w:b/>
          <w:color w:val="000000"/>
        </w:rPr>
        <w:t>election</w:t>
      </w:r>
      <w:r>
        <w:rPr>
          <w:color w:val="000000"/>
        </w:rPr>
        <w:t xml:space="preserve">. But the notion that the video in the social media posts is proof of it is wrong.  </w:t>
      </w:r>
    </w:p>
    <w:p w14:paraId="4E86E2B9" w14:textId="77777777" w:rsidR="000C43B5" w:rsidRDefault="00B01ADC">
      <w:pPr>
        <w:pStyle w:val="Normal45"/>
        <w:spacing w:before="240" w:line="260" w:lineRule="atLeast"/>
        <w:jc w:val="both"/>
      </w:pPr>
      <w:r>
        <w:rPr>
          <w:color w:val="000000"/>
        </w:rPr>
        <w:t xml:space="preserve">The video was taken at a voting location in Laurel County, Kentucky, as </w:t>
      </w:r>
      <w:hyperlink r:id="rId1908" w:history="1">
        <w:r>
          <w:rPr>
            <w:color w:val="0077CC"/>
            <w:u w:val="single"/>
            <w:shd w:val="clear" w:color="auto" w:fill="FFFFFF"/>
          </w:rPr>
          <w:t>reported by the Lexington Herald-Leader</w:t>
        </w:r>
      </w:hyperlink>
      <w:r>
        <w:rPr>
          <w:color w:val="000000"/>
        </w:rPr>
        <w:t xml:space="preserve">.  </w:t>
      </w:r>
    </w:p>
    <w:p w14:paraId="27B4ACD3" w14:textId="77777777" w:rsidR="000C43B5" w:rsidRDefault="00B01ADC">
      <w:pPr>
        <w:pStyle w:val="Normal45"/>
        <w:spacing w:before="200" w:line="260" w:lineRule="atLeast"/>
        <w:jc w:val="both"/>
      </w:pPr>
      <w:r>
        <w:rPr>
          <w:color w:val="000000"/>
        </w:rPr>
        <w:t>"It was an isolated incident," Michon Lindstrom, a spokesperson for the Kentucky secretary of state, told USA TODAY. "We have not heard of any additional complaints related to that ballot-marking device or any other issues in the state."</w:t>
      </w:r>
    </w:p>
    <w:p w14:paraId="5956D76B" w14:textId="77777777" w:rsidR="000C43B5" w:rsidRDefault="00B01ADC">
      <w:pPr>
        <w:pStyle w:val="Normal45"/>
        <w:spacing w:before="240" w:line="260" w:lineRule="atLeast"/>
        <w:jc w:val="both"/>
      </w:pPr>
      <w:r>
        <w:rPr>
          <w:color w:val="000000"/>
        </w:rPr>
        <w:t xml:space="preserve">Laurel County Clerk </w:t>
      </w:r>
      <w:hyperlink r:id="rId1909" w:history="1">
        <w:r>
          <w:rPr>
            <w:color w:val="0077CC"/>
            <w:u w:val="single"/>
            <w:shd w:val="clear" w:color="auto" w:fill="FFFFFF"/>
          </w:rPr>
          <w:t>Tony Brown</w:t>
        </w:r>
      </w:hyperlink>
      <w:r>
        <w:rPr>
          <w:color w:val="000000"/>
        </w:rPr>
        <w:t xml:space="preserve"> said the state’</w:t>
      </w:r>
      <w:r>
        <w:rPr>
          <w:b/>
          <w:color w:val="000000"/>
        </w:rPr>
        <w:t>s</w:t>
      </w:r>
      <w:r>
        <w:rPr>
          <w:color w:val="000000"/>
        </w:rPr>
        <w:t xml:space="preserve"> attorney general’</w:t>
      </w:r>
      <w:r>
        <w:rPr>
          <w:b/>
          <w:color w:val="000000"/>
        </w:rPr>
        <w:t>s</w:t>
      </w:r>
      <w:r>
        <w:rPr>
          <w:color w:val="000000"/>
        </w:rPr>
        <w:t xml:space="preserve"> office went to the voting center to inspect the machine in </w:t>
      </w:r>
      <w:hyperlink r:id="rId1910" w:history="1">
        <w:r>
          <w:rPr>
            <w:color w:val="0077CC"/>
            <w:u w:val="single"/>
            <w:shd w:val="clear" w:color="auto" w:fill="FFFFFF"/>
          </w:rPr>
          <w:t>an Oct. 31 Facebook post</w:t>
        </w:r>
      </w:hyperlink>
      <w:r>
        <w:rPr>
          <w:color w:val="000000"/>
        </w:rPr>
        <w:t>.</w:t>
      </w:r>
    </w:p>
    <w:p w14:paraId="7393099F" w14:textId="77777777" w:rsidR="000C43B5" w:rsidRDefault="00B01ADC">
      <w:pPr>
        <w:pStyle w:val="Normal45"/>
        <w:spacing w:before="200" w:line="260" w:lineRule="atLeast"/>
        <w:jc w:val="both"/>
      </w:pPr>
      <w:r>
        <w:rPr>
          <w:color w:val="000000"/>
        </w:rPr>
        <w:t xml:space="preserve">“In full disclosure, after several minutes of attempting to recreate the scenario, it did occur,” Brown wrote. “This was accomplished by hitting some area in between the boxes. After that we tried for several minutes to do it again and </w:t>
      </w:r>
      <w:r>
        <w:rPr>
          <w:color w:val="000000"/>
        </w:rPr>
        <w:t>could not.”</w:t>
      </w:r>
    </w:p>
    <w:p w14:paraId="6AE50C39" w14:textId="77777777" w:rsidR="000C43B5" w:rsidRDefault="00B01ADC">
      <w:pPr>
        <w:pStyle w:val="Normal45"/>
        <w:spacing w:before="240" w:line="260" w:lineRule="atLeast"/>
        <w:jc w:val="both"/>
      </w:pPr>
      <w:r>
        <w:rPr>
          <w:b/>
          <w:color w:val="000000"/>
        </w:rPr>
        <w:t>Fact check</w:t>
      </w:r>
      <w:r>
        <w:rPr>
          <w:color w:val="000000"/>
        </w:rPr>
        <w:t xml:space="preserve">: </w:t>
      </w:r>
      <w:hyperlink r:id="rId1911" w:history="1">
        <w:r>
          <w:rPr>
            <w:b/>
            <w:color w:val="0077CC"/>
            <w:u w:val="single"/>
            <w:shd w:val="clear" w:color="auto" w:fill="FFFFFF"/>
          </w:rPr>
          <w:t>Election</w:t>
        </w:r>
      </w:hyperlink>
      <w:hyperlink r:id="rId1912" w:history="1">
        <w:r>
          <w:rPr>
            <w:color w:val="0077CC"/>
            <w:u w:val="single"/>
            <w:shd w:val="clear" w:color="auto" w:fill="FFFFFF"/>
          </w:rPr>
          <w:t xml:space="preserve"> officials debunk claim that marked ballots are invalid</w:t>
        </w:r>
      </w:hyperlink>
    </w:p>
    <w:p w14:paraId="7012E376" w14:textId="77777777" w:rsidR="000C43B5" w:rsidRDefault="00B01ADC">
      <w:pPr>
        <w:pStyle w:val="Normal45"/>
        <w:spacing w:before="240" w:line="260" w:lineRule="atLeast"/>
        <w:jc w:val="both"/>
      </w:pPr>
      <w:r>
        <w:rPr>
          <w:color w:val="000000"/>
        </w:rPr>
        <w:t xml:space="preserve">The post included a video that Brown said showed officials confirming that the machine, which he specified was </w:t>
      </w:r>
      <w:hyperlink r:id="rId1913" w:history="1">
        <w:r>
          <w:rPr>
            <w:color w:val="0077CC"/>
            <w:u w:val="single"/>
            <w:shd w:val="clear" w:color="auto" w:fill="FFFFFF"/>
          </w:rPr>
          <w:t>a ballot-marking device</w:t>
        </w:r>
      </w:hyperlink>
      <w:r>
        <w:rPr>
          <w:color w:val="000000"/>
        </w:rPr>
        <w:t>, was functioning normally with no issues.</w:t>
      </w:r>
    </w:p>
    <w:p w14:paraId="1FAD1058" w14:textId="77777777" w:rsidR="000C43B5" w:rsidRDefault="00B01ADC">
      <w:pPr>
        <w:pStyle w:val="Normal45"/>
        <w:spacing w:before="200" w:line="260" w:lineRule="atLeast"/>
        <w:jc w:val="both"/>
      </w:pPr>
      <w:r>
        <w:rPr>
          <w:color w:val="000000"/>
        </w:rPr>
        <w:t xml:space="preserve">“There were no claims of any issues with the device prior, and none since it went back into service,” Brown said. </w:t>
      </w:r>
    </w:p>
    <w:p w14:paraId="4D58B7CA" w14:textId="77777777" w:rsidR="000C43B5" w:rsidRDefault="00B01ADC">
      <w:pPr>
        <w:pStyle w:val="Normal45"/>
        <w:spacing w:before="240" w:line="260" w:lineRule="atLeast"/>
        <w:jc w:val="both"/>
      </w:pPr>
      <w:r>
        <w:rPr>
          <w:color w:val="000000"/>
        </w:rPr>
        <w:t xml:space="preserve">Kentucky Secretary of State </w:t>
      </w:r>
      <w:hyperlink r:id="rId1914" w:history="1">
        <w:r>
          <w:rPr>
            <w:color w:val="0077CC"/>
            <w:u w:val="single"/>
            <w:shd w:val="clear" w:color="auto" w:fill="FFFFFF"/>
          </w:rPr>
          <w:t>Michael Adams</w:t>
        </w:r>
      </w:hyperlink>
      <w:r>
        <w:rPr>
          <w:color w:val="000000"/>
        </w:rPr>
        <w:t xml:space="preserve"> said there was “no ‘vote-switching’” in </w:t>
      </w:r>
      <w:hyperlink r:id="rId1915" w:history="1">
        <w:r>
          <w:rPr>
            <w:color w:val="0077CC"/>
            <w:u w:val="single"/>
            <w:shd w:val="clear" w:color="auto" w:fill="FFFFFF"/>
          </w:rPr>
          <w:t>an Oct. 31 X post</w:t>
        </w:r>
      </w:hyperlink>
      <w:r>
        <w:rPr>
          <w:color w:val="000000"/>
        </w:rPr>
        <w:t xml:space="preserve">.  </w:t>
      </w:r>
    </w:p>
    <w:p w14:paraId="5F8FA695" w14:textId="77777777" w:rsidR="000C43B5" w:rsidRDefault="00B01ADC">
      <w:pPr>
        <w:pStyle w:val="Normal45"/>
        <w:spacing w:before="200" w:line="260" w:lineRule="atLeast"/>
        <w:jc w:val="both"/>
      </w:pPr>
      <w:r>
        <w:rPr>
          <w:color w:val="000000"/>
        </w:rPr>
        <w:t xml:space="preserve">“The voter confirmed that her ballot was correctly printed as marked for the candidate of her choice,” Adams said.  </w:t>
      </w:r>
    </w:p>
    <w:p w14:paraId="24F6990B" w14:textId="77777777" w:rsidR="000C43B5" w:rsidRDefault="00B01ADC">
      <w:pPr>
        <w:pStyle w:val="Normal45"/>
        <w:spacing w:before="240" w:line="260" w:lineRule="atLeast"/>
        <w:jc w:val="both"/>
      </w:pPr>
      <w:r>
        <w:rPr>
          <w:color w:val="000000"/>
        </w:rPr>
        <w:t xml:space="preserve">Republican National Committee </w:t>
      </w:r>
      <w:hyperlink r:id="rId1916" w:history="1">
        <w:r>
          <w:rPr>
            <w:color w:val="0077CC"/>
            <w:u w:val="single"/>
            <w:shd w:val="clear" w:color="auto" w:fill="FFFFFF"/>
          </w:rPr>
          <w:t>co-chair Lara Trump</w:t>
        </w:r>
      </w:hyperlink>
      <w:r>
        <w:rPr>
          <w:color w:val="000000"/>
        </w:rPr>
        <w:t xml:space="preserve"> said the Republican party investigated the incident and that </w:t>
      </w:r>
      <w:r>
        <w:rPr>
          <w:b/>
          <w:color w:val="000000"/>
        </w:rPr>
        <w:t>election</w:t>
      </w:r>
      <w:r>
        <w:rPr>
          <w:color w:val="000000"/>
        </w:rPr>
        <w:t xml:space="preserve"> officials ”confirmed that voters could cast their ballots properly” in a </w:t>
      </w:r>
      <w:hyperlink r:id="rId1917" w:history="1">
        <w:r>
          <w:rPr>
            <w:color w:val="0077CC"/>
            <w:u w:val="single"/>
            <w:shd w:val="clear" w:color="auto" w:fill="FFFFFF"/>
          </w:rPr>
          <w:t>Nov. 1 X post</w:t>
        </w:r>
      </w:hyperlink>
      <w:r>
        <w:rPr>
          <w:color w:val="000000"/>
        </w:rPr>
        <w:t xml:space="preserve">.  </w:t>
      </w:r>
    </w:p>
    <w:p w14:paraId="2359F897" w14:textId="77777777" w:rsidR="000C43B5" w:rsidRDefault="00B01ADC">
      <w:pPr>
        <w:pStyle w:val="Normal45"/>
        <w:spacing w:before="240" w:line="260" w:lineRule="atLeast"/>
        <w:jc w:val="both"/>
      </w:pPr>
      <w:r>
        <w:rPr>
          <w:color w:val="000000"/>
        </w:rPr>
        <w:t xml:space="preserve">USA TODAY has debunked an array of claims related to supposed </w:t>
      </w:r>
      <w:r>
        <w:rPr>
          <w:b/>
          <w:color w:val="000000"/>
        </w:rPr>
        <w:t>election</w:t>
      </w:r>
      <w:r>
        <w:rPr>
          <w:color w:val="000000"/>
        </w:rPr>
        <w:t xml:space="preserve"> interference, including false assertions that Florida Gov. Ron </w:t>
      </w:r>
      <w:hyperlink r:id="rId1918" w:history="1">
        <w:r>
          <w:rPr>
            <w:color w:val="0077CC"/>
            <w:u w:val="single"/>
            <w:shd w:val="clear" w:color="auto" w:fill="FFFFFF"/>
          </w:rPr>
          <w:t>DeSantis said the state would not use</w:t>
        </w:r>
      </w:hyperlink>
      <w:r>
        <w:rPr>
          <w:color w:val="000000"/>
        </w:rPr>
        <w:t xml:space="preserve"> Dominion voting machines and that a </w:t>
      </w:r>
      <w:hyperlink r:id="rId1919" w:history="1">
        <w:r>
          <w:rPr>
            <w:color w:val="0077CC"/>
            <w:u w:val="single"/>
            <w:shd w:val="clear" w:color="auto" w:fill="FFFFFF"/>
          </w:rPr>
          <w:t>misspelling of Trump’</w:t>
        </w:r>
      </w:hyperlink>
      <w:hyperlink r:id="rId1920" w:history="1">
        <w:r>
          <w:rPr>
            <w:b/>
            <w:color w:val="0077CC"/>
            <w:u w:val="single"/>
            <w:shd w:val="clear" w:color="auto" w:fill="FFFFFF"/>
          </w:rPr>
          <w:t>s</w:t>
        </w:r>
      </w:hyperlink>
      <w:hyperlink r:id="rId1921" w:history="1">
        <w:r>
          <w:rPr>
            <w:color w:val="0077CC"/>
            <w:u w:val="single"/>
            <w:shd w:val="clear" w:color="auto" w:fill="FFFFFF"/>
          </w:rPr>
          <w:t xml:space="preserve"> name</w:t>
        </w:r>
      </w:hyperlink>
      <w:r>
        <w:rPr>
          <w:color w:val="000000"/>
        </w:rPr>
        <w:t xml:space="preserve"> on a Virginia ballot was proof of </w:t>
      </w:r>
      <w:r>
        <w:rPr>
          <w:b/>
          <w:color w:val="000000"/>
        </w:rPr>
        <w:t>election</w:t>
      </w:r>
      <w:r>
        <w:rPr>
          <w:color w:val="000000"/>
        </w:rPr>
        <w:t xml:space="preserve"> fraud.  Georgia officials also told USA TODAY that reports of a machine changing votes there </w:t>
      </w:r>
      <w:hyperlink r:id="rId1922" w:history="1">
        <w:r>
          <w:rPr>
            <w:color w:val="0077CC"/>
            <w:u w:val="single"/>
            <w:shd w:val="clear" w:color="auto" w:fill="FFFFFF"/>
          </w:rPr>
          <w:t>appeared to be a result of user error</w:t>
        </w:r>
      </w:hyperlink>
      <w:r>
        <w:rPr>
          <w:color w:val="000000"/>
        </w:rPr>
        <w:t>.</w:t>
      </w:r>
    </w:p>
    <w:p w14:paraId="4DA2782B" w14:textId="77777777" w:rsidR="000C43B5" w:rsidRDefault="00B01ADC">
      <w:pPr>
        <w:pStyle w:val="Normal45"/>
        <w:spacing w:before="200" w:line="260" w:lineRule="atLeast"/>
        <w:jc w:val="both"/>
      </w:pPr>
      <w:r>
        <w:rPr>
          <w:color w:val="000000"/>
        </w:rPr>
        <w:t>USA TODAY reached out to the clerk'</w:t>
      </w:r>
      <w:r>
        <w:rPr>
          <w:b/>
          <w:color w:val="000000"/>
        </w:rPr>
        <w:t>s</w:t>
      </w:r>
      <w:r>
        <w:rPr>
          <w:color w:val="000000"/>
        </w:rPr>
        <w:t xml:space="preserve"> office and the user who shared the post for comment but did not immediately receive responses.</w:t>
      </w:r>
    </w:p>
    <w:p w14:paraId="6CE8F61D" w14:textId="77777777" w:rsidR="000C43B5" w:rsidRDefault="00B01ADC">
      <w:pPr>
        <w:pStyle w:val="Normal45"/>
        <w:spacing w:before="240" w:line="260" w:lineRule="atLeast"/>
      </w:pPr>
      <w:r>
        <w:rPr>
          <w:b/>
          <w:color w:val="000000"/>
        </w:rPr>
        <w:t>Our fact-check sources:</w:t>
      </w:r>
    </w:p>
    <w:p w14:paraId="4036B756" w14:textId="77777777" w:rsidR="000C43B5" w:rsidRDefault="00B01ADC">
      <w:pPr>
        <w:pStyle w:val="Normal45"/>
        <w:numPr>
          <w:ilvl w:val="0"/>
          <w:numId w:val="136"/>
        </w:numPr>
        <w:spacing w:before="120" w:line="260" w:lineRule="atLeast"/>
        <w:jc w:val="both"/>
      </w:pPr>
      <w:hyperlink r:id="rId1923" w:anchor=":~:text=Director%20of%20Communications%2C%20Michon%20Lindstrom&amp;text=Prior%20to%20moving%20to%20Kentucky,Journalism%20from%20Southern%20Illinois%20University." w:history="1">
        <w:r>
          <w:rPr>
            <w:color w:val="0077CC"/>
            <w:u w:val="single"/>
            <w:shd w:val="clear" w:color="auto" w:fill="FFFFFF"/>
          </w:rPr>
          <w:t>Michon Lindstrom</w:t>
        </w:r>
      </w:hyperlink>
      <w:r>
        <w:rPr>
          <w:color w:val="000000"/>
        </w:rPr>
        <w:t>, Nov. 4, Email exchange with USA TODAY</w:t>
      </w:r>
    </w:p>
    <w:p w14:paraId="0E244160" w14:textId="77777777" w:rsidR="000C43B5" w:rsidRDefault="00B01ADC">
      <w:pPr>
        <w:pStyle w:val="Normal45"/>
        <w:numPr>
          <w:ilvl w:val="0"/>
          <w:numId w:val="137"/>
        </w:numPr>
        <w:spacing w:before="240" w:line="260" w:lineRule="atLeast"/>
        <w:jc w:val="both"/>
      </w:pPr>
      <w:r>
        <w:rPr>
          <w:color w:val="000000"/>
        </w:rPr>
        <w:t xml:space="preserve">Lead Stories, Oct. 31, </w:t>
      </w:r>
      <w:hyperlink r:id="rId1924" w:history="1">
        <w:r>
          <w:rPr>
            <w:b/>
            <w:color w:val="0077CC"/>
            <w:u w:val="single"/>
            <w:shd w:val="clear" w:color="auto" w:fill="FFFFFF"/>
          </w:rPr>
          <w:t>Fact Check</w:t>
        </w:r>
      </w:hyperlink>
      <w:hyperlink r:id="rId1925" w:history="1">
        <w:r>
          <w:rPr>
            <w:color w:val="0077CC"/>
            <w:u w:val="single"/>
            <w:shd w:val="clear" w:color="auto" w:fill="FFFFFF"/>
          </w:rPr>
          <w:t xml:space="preserve">: Kentucky Voting Machine Did </w:t>
        </w:r>
      </w:hyperlink>
      <w:r>
        <w:rPr>
          <w:color w:val="000000"/>
        </w:rPr>
        <w:t> </w:t>
      </w:r>
      <w:hyperlink r:id="rId1926" w:history="1">
        <w:r>
          <w:rPr>
            <w:color w:val="0077CC"/>
            <w:u w:val="single"/>
            <w:shd w:val="clear" w:color="auto" w:fill="FFFFFF"/>
          </w:rPr>
          <w:t xml:space="preserve">NOT </w:t>
        </w:r>
      </w:hyperlink>
      <w:r>
        <w:rPr>
          <w:color w:val="000000"/>
        </w:rPr>
        <w:t> </w:t>
      </w:r>
      <w:hyperlink r:id="rId1927" w:history="1">
        <w:r>
          <w:rPr>
            <w:color w:val="0077CC"/>
            <w:u w:val="single"/>
            <w:shd w:val="clear" w:color="auto" w:fill="FFFFFF"/>
          </w:rPr>
          <w:t>Switch Trump Votes to Harris</w:t>
        </w:r>
      </w:hyperlink>
    </w:p>
    <w:p w14:paraId="1FECBF44" w14:textId="77777777" w:rsidR="000C43B5" w:rsidRDefault="00B01ADC">
      <w:pPr>
        <w:pStyle w:val="Normal45"/>
        <w:numPr>
          <w:ilvl w:val="0"/>
          <w:numId w:val="138"/>
        </w:numPr>
        <w:spacing w:before="240" w:line="260" w:lineRule="atLeast"/>
        <w:jc w:val="both"/>
      </w:pPr>
      <w:r>
        <w:rPr>
          <w:color w:val="000000"/>
        </w:rPr>
        <w:t xml:space="preserve">Lexington Herald-Leader, Oct. 31, </w:t>
      </w:r>
      <w:hyperlink r:id="rId1928" w:history="1">
        <w:r>
          <w:rPr>
            <w:color w:val="0077CC"/>
            <w:u w:val="single"/>
            <w:shd w:val="clear" w:color="auto" w:fill="FFFFFF"/>
          </w:rPr>
          <w:t>Laurel Co. Pulls ballot-marking machine after viral video claims Trump vote went to Harris</w:t>
        </w:r>
      </w:hyperlink>
    </w:p>
    <w:p w14:paraId="587260CE" w14:textId="77777777" w:rsidR="000C43B5" w:rsidRDefault="00B01ADC">
      <w:pPr>
        <w:pStyle w:val="Normal45"/>
        <w:numPr>
          <w:ilvl w:val="0"/>
          <w:numId w:val="139"/>
        </w:numPr>
        <w:spacing w:before="240" w:line="260" w:lineRule="atLeast"/>
        <w:jc w:val="both"/>
      </w:pPr>
      <w:r>
        <w:rPr>
          <w:color w:val="000000"/>
        </w:rPr>
        <w:t xml:space="preserve">Michael Adams, Oct. 31, </w:t>
      </w:r>
      <w:hyperlink r:id="rId1929" w:history="1">
        <w:r>
          <w:rPr>
            <w:color w:val="0077CC"/>
            <w:u w:val="single"/>
            <w:shd w:val="clear" w:color="auto" w:fill="FFFFFF"/>
          </w:rPr>
          <w:t>X post</w:t>
        </w:r>
      </w:hyperlink>
    </w:p>
    <w:p w14:paraId="36F89527" w14:textId="77777777" w:rsidR="000C43B5" w:rsidRDefault="00B01ADC">
      <w:pPr>
        <w:pStyle w:val="Normal45"/>
        <w:numPr>
          <w:ilvl w:val="0"/>
          <w:numId w:val="140"/>
        </w:numPr>
        <w:spacing w:before="240" w:line="260" w:lineRule="atLeast"/>
        <w:jc w:val="both"/>
      </w:pPr>
      <w:r>
        <w:rPr>
          <w:color w:val="000000"/>
        </w:rPr>
        <w:t xml:space="preserve">Tony Brown, Oct. 31, </w:t>
      </w:r>
      <w:hyperlink r:id="rId1930" w:history="1">
        <w:r>
          <w:rPr>
            <w:color w:val="0077CC"/>
            <w:u w:val="single"/>
            <w:shd w:val="clear" w:color="auto" w:fill="FFFFFF"/>
          </w:rPr>
          <w:t>Facebook post</w:t>
        </w:r>
      </w:hyperlink>
    </w:p>
    <w:p w14:paraId="797EDC98" w14:textId="77777777" w:rsidR="000C43B5" w:rsidRDefault="00B01ADC">
      <w:pPr>
        <w:pStyle w:val="Normal45"/>
        <w:spacing w:before="240" w:line="260" w:lineRule="atLeast"/>
        <w:jc w:val="both"/>
      </w:pPr>
      <w:r>
        <w:rPr>
          <w:i/>
          <w:color w:val="000000"/>
        </w:rPr>
        <w:t xml:space="preserve">Thank you for supporting our journalism. You can </w:t>
      </w:r>
      <w:hyperlink r:id="rId1931" w:history="1">
        <w:r>
          <w:rPr>
            <w:color w:val="0077CC"/>
            <w:u w:val="single"/>
            <w:shd w:val="clear" w:color="auto" w:fill="FFFFFF"/>
          </w:rPr>
          <w:t>subscribe to our print edition, ad-free app or e-newspaper here</w:t>
        </w:r>
      </w:hyperlink>
      <w:r>
        <w:rPr>
          <w:i/>
          <w:color w:val="000000"/>
        </w:rPr>
        <w:t>.</w:t>
      </w:r>
    </w:p>
    <w:p w14:paraId="12E1B4D9" w14:textId="77777777" w:rsidR="000C43B5" w:rsidRDefault="00B01ADC">
      <w:pPr>
        <w:pStyle w:val="Normal45"/>
        <w:spacing w:before="240" w:line="260" w:lineRule="atLeast"/>
        <w:jc w:val="both"/>
      </w:pPr>
      <w:r>
        <w:rPr>
          <w:i/>
          <w:color w:val="000000"/>
        </w:rPr>
        <w:t xml:space="preserve">USA TODAY is a </w:t>
      </w:r>
      <w:hyperlink r:id="rId1932"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1933" w:history="1">
        <w:r>
          <w:rPr>
            <w:color w:val="0077CC"/>
            <w:u w:val="single"/>
            <w:shd w:val="clear" w:color="auto" w:fill="FFFFFF"/>
          </w:rPr>
          <w:t>grant from Meta</w:t>
        </w:r>
      </w:hyperlink>
      <w:r>
        <w:rPr>
          <w:i/>
          <w:color w:val="000000"/>
        </w:rPr>
        <w:t>.</w:t>
      </w:r>
    </w:p>
    <w:p w14:paraId="77E3A599" w14:textId="77777777" w:rsidR="000C43B5" w:rsidRDefault="00B01ADC">
      <w:pPr>
        <w:pStyle w:val="Normal45"/>
        <w:spacing w:before="240" w:line="260" w:lineRule="atLeast"/>
        <w:jc w:val="both"/>
      </w:pPr>
      <w:r>
        <w:rPr>
          <w:i/>
          <w:color w:val="000000"/>
        </w:rPr>
        <w:t xml:space="preserve">This article originally appeared on USA TODAY: </w:t>
      </w:r>
      <w:hyperlink r:id="rId1934" w:history="1">
        <w:r>
          <w:rPr>
            <w:color w:val="0077CC"/>
            <w:u w:val="single"/>
            <w:shd w:val="clear" w:color="auto" w:fill="FFFFFF"/>
          </w:rPr>
          <w:t xml:space="preserve">Officials say Kentucky voting glitch an 'isolated incident' | </w:t>
        </w:r>
      </w:hyperlink>
      <w:hyperlink r:id="rId1935" w:history="1">
        <w:r>
          <w:rPr>
            <w:b/>
            <w:color w:val="0077CC"/>
            <w:u w:val="single"/>
            <w:shd w:val="clear" w:color="auto" w:fill="FFFFFF"/>
          </w:rPr>
          <w:t>Fact check</w:t>
        </w:r>
      </w:hyperlink>
    </w:p>
    <w:p w14:paraId="7354C455" w14:textId="77777777" w:rsidR="000C43B5" w:rsidRDefault="00B01ADC">
      <w:pPr>
        <w:pStyle w:val="Normal45"/>
        <w:keepNext/>
        <w:spacing w:before="240" w:line="340" w:lineRule="atLeast"/>
      </w:pPr>
      <w:bookmarkStart w:id="134" w:name="Classification_43"/>
      <w:bookmarkEnd w:id="134"/>
      <w:r>
        <w:rPr>
          <w:b/>
          <w:color w:val="000000"/>
          <w:sz w:val="28"/>
        </w:rPr>
        <w:t>Classification</w:t>
      </w:r>
    </w:p>
    <w:p w14:paraId="15FCE47F" w14:textId="30FE419E" w:rsidR="000C43B5" w:rsidRDefault="00B01ADC">
      <w:pPr>
        <w:pStyle w:val="Normal45"/>
        <w:spacing w:line="60" w:lineRule="exact"/>
      </w:pPr>
      <w:r>
        <w:rPr>
          <w:noProof/>
        </w:rPr>
        <mc:AlternateContent>
          <mc:Choice Requires="wps">
            <w:drawing>
              <wp:anchor distT="0" distB="0" distL="114300" distR="114300" simplePos="0" relativeHeight="251805696" behindDoc="0" locked="0" layoutInCell="1" allowOverlap="1" wp14:anchorId="75B07C9D" wp14:editId="7326C270">
                <wp:simplePos x="0" y="0"/>
                <wp:positionH relativeFrom="column">
                  <wp:posOffset>0</wp:posOffset>
                </wp:positionH>
                <wp:positionV relativeFrom="paragraph">
                  <wp:posOffset>25400</wp:posOffset>
                </wp:positionV>
                <wp:extent cx="6502400" cy="0"/>
                <wp:effectExtent l="19050" t="15875" r="12700" b="12700"/>
                <wp:wrapTopAndBottom/>
                <wp:docPr id="1862010183"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5B267" id="Line 197"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1D69A1B" w14:textId="77777777" w:rsidR="000C43B5" w:rsidRDefault="000C43B5">
      <w:pPr>
        <w:pStyle w:val="Normal45"/>
        <w:spacing w:line="120" w:lineRule="exact"/>
      </w:pPr>
    </w:p>
    <w:p w14:paraId="40E2B99A" w14:textId="77777777" w:rsidR="000C43B5" w:rsidRDefault="00B01ADC">
      <w:pPr>
        <w:pStyle w:val="Normal45"/>
        <w:spacing w:line="260" w:lineRule="atLeast"/>
      </w:pPr>
      <w:r>
        <w:rPr>
          <w:b/>
          <w:color w:val="000000"/>
        </w:rPr>
        <w:t>Language:</w:t>
      </w:r>
      <w:r>
        <w:rPr>
          <w:color w:val="000000"/>
        </w:rPr>
        <w:t> ENGLISH</w:t>
      </w:r>
    </w:p>
    <w:p w14:paraId="54F720D6" w14:textId="77777777" w:rsidR="000C43B5" w:rsidRDefault="00B01ADC">
      <w:pPr>
        <w:pStyle w:val="Normal45"/>
        <w:spacing w:before="240" w:line="260" w:lineRule="atLeast"/>
      </w:pPr>
      <w:r>
        <w:br/>
      </w:r>
      <w:r>
        <w:rPr>
          <w:b/>
          <w:color w:val="000000"/>
        </w:rPr>
        <w:t>Publication-Type:</w:t>
      </w:r>
      <w:r>
        <w:rPr>
          <w:color w:val="000000"/>
        </w:rPr>
        <w:t> Web Publication</w:t>
      </w:r>
    </w:p>
    <w:p w14:paraId="27B38E0E" w14:textId="77777777" w:rsidR="000C43B5" w:rsidRDefault="00B01ADC">
      <w:pPr>
        <w:pStyle w:val="Normal45"/>
        <w:spacing w:before="240" w:line="260" w:lineRule="atLeast"/>
      </w:pPr>
      <w:r>
        <w:br/>
      </w:r>
      <w:r>
        <w:rPr>
          <w:b/>
          <w:color w:val="000000"/>
        </w:rPr>
        <w:t>Journal Code:</w:t>
      </w:r>
      <w:r>
        <w:rPr>
          <w:color w:val="000000"/>
        </w:rPr>
        <w:t> 666052891</w:t>
      </w:r>
    </w:p>
    <w:p w14:paraId="2E5D8089" w14:textId="77777777" w:rsidR="000C43B5" w:rsidRDefault="00B01ADC">
      <w:pPr>
        <w:pStyle w:val="Normal45"/>
        <w:spacing w:before="240" w:line="260" w:lineRule="atLeast"/>
      </w:pPr>
      <w:r>
        <w:br/>
      </w:r>
      <w:r>
        <w:rPr>
          <w:b/>
          <w:color w:val="000000"/>
        </w:rPr>
        <w:t>Subject:</w:t>
      </w:r>
      <w:r>
        <w:rPr>
          <w:color w:val="000000"/>
        </w:rPr>
        <w:t> </w:t>
      </w:r>
      <w:r>
        <w:rPr>
          <w:b/>
          <w:color w:val="000000"/>
        </w:rPr>
        <w:t>ELECTION</w:t>
      </w:r>
      <w:r>
        <w:rPr>
          <w:color w:val="000000"/>
        </w:rPr>
        <w:t xml:space="preserve"> CRIME (90%); </w:t>
      </w:r>
      <w:r>
        <w:rPr>
          <w:b/>
          <w:color w:val="000000"/>
        </w:rPr>
        <w:t>ELECTION</w:t>
      </w:r>
      <w:r>
        <w:rPr>
          <w:color w:val="000000"/>
        </w:rPr>
        <w:t xml:space="preserve"> TECHNOLOGY (90%); </w:t>
      </w:r>
      <w:r>
        <w:rPr>
          <w:b/>
          <w:color w:val="000000"/>
        </w:rPr>
        <w:t>FACT CHECKING</w:t>
      </w:r>
      <w:r>
        <w:rPr>
          <w:color w:val="000000"/>
        </w:rPr>
        <w:t xml:space="preserve"> (90%); INTERNET SOCIAL NETWORKING (90%); INVESTIGATIONS (90%); CAMPAIGNS &amp; </w:t>
      </w:r>
      <w:r>
        <w:rPr>
          <w:b/>
          <w:color w:val="000000"/>
        </w:rPr>
        <w:t>ELECTIONS</w:t>
      </w:r>
      <w:r>
        <w:rPr>
          <w:color w:val="000000"/>
        </w:rPr>
        <w:t xml:space="preserve"> (89%); </w:t>
      </w:r>
      <w:r>
        <w:rPr>
          <w:b/>
          <w:color w:val="000000"/>
        </w:rPr>
        <w:t>ELECTIONS</w:t>
      </w:r>
      <w:r>
        <w:rPr>
          <w:color w:val="000000"/>
        </w:rPr>
        <w:t xml:space="preserve"> (89%); ELECTRONIC VOTING MACHINES (89%); GOVERNMENT ADVISORS &amp; MINISTERS (89%); GOVERNMENT BODIES &amp; OFFICES (89%); POLLING SITES (89%); VOTERS &amp; VOTING (89%); BALLOTS (78%); COUNTY GOVERNMENT (78%); </w:t>
      </w:r>
      <w:r>
        <w:rPr>
          <w:b/>
          <w:color w:val="000000"/>
        </w:rPr>
        <w:t>ELECTION</w:t>
      </w:r>
      <w:r>
        <w:rPr>
          <w:color w:val="000000"/>
        </w:rPr>
        <w:t xml:space="preserve"> FRAUD (78%); </w:t>
      </w:r>
      <w:r>
        <w:rPr>
          <w:b/>
          <w:color w:val="000000"/>
        </w:rPr>
        <w:t>ELECTION</w:t>
      </w:r>
      <w:r>
        <w:rPr>
          <w:color w:val="000000"/>
        </w:rPr>
        <w:t xml:space="preserve"> INFRASTRUCTURE (78%); </w:t>
      </w:r>
      <w:r>
        <w:rPr>
          <w:b/>
          <w:color w:val="000000"/>
        </w:rPr>
        <w:t>ELECTION</w:t>
      </w:r>
      <w:r>
        <w:rPr>
          <w:color w:val="000000"/>
        </w:rPr>
        <w:t xml:space="preserve"> WORKERS (78%); </w:t>
      </w:r>
      <w:r>
        <w:rPr>
          <w:b/>
          <w:color w:val="000000"/>
        </w:rPr>
        <w:t>ELECTIONS</w:t>
      </w:r>
      <w:r>
        <w:rPr>
          <w:color w:val="000000"/>
        </w:rPr>
        <w:t xml:space="preserve"> &amp; POLITICS (78%); HEADS OF GOVERNMENT </w:t>
      </w:r>
      <w:r>
        <w:rPr>
          <w:b/>
          <w:color w:val="000000"/>
        </w:rPr>
        <w:t>ELECTIONS</w:t>
      </w:r>
      <w:r>
        <w:rPr>
          <w:color w:val="000000"/>
        </w:rPr>
        <w:t xml:space="preserve"> (78%); PUBLIC OFFICIALS (78%); SOCIAL MEDIA (78%); US PRESIDENTIAL CANDIDAT</w:t>
      </w:r>
      <w:r>
        <w:rPr>
          <w:color w:val="000000"/>
        </w:rPr>
        <w:t>ES 2012 (78%); US PRESIDENTIAL CANDIDATES 2024 (78%); POLITICAL CORRUPTION (69%)</w:t>
      </w:r>
    </w:p>
    <w:p w14:paraId="5418CC41" w14:textId="77777777" w:rsidR="000C43B5" w:rsidRDefault="00B01ADC">
      <w:pPr>
        <w:pStyle w:val="Normal45"/>
        <w:spacing w:before="240" w:line="260" w:lineRule="atLeast"/>
      </w:pPr>
      <w:r>
        <w:br/>
      </w:r>
      <w:r>
        <w:rPr>
          <w:b/>
          <w:color w:val="000000"/>
        </w:rPr>
        <w:t>Company:</w:t>
      </w:r>
      <w:r>
        <w:rPr>
          <w:color w:val="000000"/>
        </w:rPr>
        <w:t>  META PLATFORMS INC (90%)</w:t>
      </w:r>
    </w:p>
    <w:p w14:paraId="5660B433" w14:textId="77777777" w:rsidR="000C43B5" w:rsidRDefault="00B01ADC">
      <w:pPr>
        <w:pStyle w:val="Normal45"/>
        <w:spacing w:before="240" w:line="260" w:lineRule="atLeast"/>
      </w:pPr>
      <w:r>
        <w:br/>
      </w:r>
      <w:r>
        <w:rPr>
          <w:b/>
          <w:color w:val="000000"/>
        </w:rPr>
        <w:t>Ticker:</w:t>
      </w:r>
      <w:r>
        <w:rPr>
          <w:color w:val="000000"/>
        </w:rPr>
        <w:t> META (NASDAQ) (90%)</w:t>
      </w:r>
    </w:p>
    <w:p w14:paraId="56EDF985" w14:textId="77777777" w:rsidR="000C43B5" w:rsidRDefault="00B01ADC">
      <w:pPr>
        <w:pStyle w:val="Normal45"/>
        <w:spacing w:before="240" w:line="260" w:lineRule="atLeast"/>
      </w:pPr>
      <w:r>
        <w:br/>
      </w:r>
      <w:r>
        <w:rPr>
          <w:b/>
          <w:color w:val="000000"/>
        </w:rPr>
        <w:t>Industry:</w:t>
      </w:r>
      <w:r>
        <w:rPr>
          <w:color w:val="000000"/>
        </w:rPr>
        <w:t xml:space="preserve"> NAICS516210 MEDIA STREAMING DIST SVCS, SOCIAL NETWORKS, AND OTHER MEDIA NETWORKS AND CONTENT PROVIDERS (90%); SIC7374 COMPUTER PROCESSING &amp; DATA PREPARATION &amp; PROCESSING SERVICES (90%); </w:t>
      </w:r>
      <w:r>
        <w:rPr>
          <w:b/>
          <w:color w:val="000000"/>
        </w:rPr>
        <w:t>ELECTION</w:t>
      </w:r>
      <w:r>
        <w:rPr>
          <w:color w:val="000000"/>
        </w:rPr>
        <w:t xml:space="preserve"> TECHNOLOGY (90%); INTERNET SOCIAL NETWORKING (90%); ELECTRONIC VOTING MACHINES (89%); SOCIAL MEDIA (78%); ELECTRONIC PUBLISHING (73%)</w:t>
      </w:r>
    </w:p>
    <w:p w14:paraId="028A39DD" w14:textId="77777777" w:rsidR="000C43B5" w:rsidRDefault="00B01ADC">
      <w:pPr>
        <w:pStyle w:val="Normal45"/>
        <w:spacing w:before="240" w:line="260" w:lineRule="atLeast"/>
      </w:pPr>
      <w:r>
        <w:br/>
      </w:r>
      <w:r>
        <w:rPr>
          <w:b/>
          <w:color w:val="000000"/>
        </w:rPr>
        <w:t>Person:</w:t>
      </w:r>
      <w:r>
        <w:rPr>
          <w:color w:val="000000"/>
        </w:rPr>
        <w:t> DONALD TRUMP (79%); KAMALA HARRIS (79%)</w:t>
      </w:r>
    </w:p>
    <w:p w14:paraId="0BDA7EE6" w14:textId="77777777" w:rsidR="000C43B5" w:rsidRDefault="00B01ADC">
      <w:pPr>
        <w:pStyle w:val="Normal45"/>
        <w:spacing w:before="240" w:line="260" w:lineRule="atLeast"/>
      </w:pPr>
      <w:r>
        <w:br/>
      </w:r>
      <w:r>
        <w:rPr>
          <w:b/>
          <w:color w:val="000000"/>
        </w:rPr>
        <w:t>Geographic:</w:t>
      </w:r>
      <w:r>
        <w:rPr>
          <w:color w:val="000000"/>
        </w:rPr>
        <w:t xml:space="preserve"> KENTUCKY, USA (94%); UNITED STATES (94%); HONDURAS (79%); CENTRAL AMERICA (58%); WESTERN ASIA (58%); Kentucky &amp; Departamento de Lempira; United States, Honduras &amp; Georgia; Americas, Northern America; Americas, </w:t>
      </w:r>
      <w:r>
        <w:rPr>
          <w:color w:val="000000"/>
        </w:rPr>
        <w:t>Central America; Asia, Western Asia</w:t>
      </w:r>
    </w:p>
    <w:p w14:paraId="5842E618" w14:textId="77777777" w:rsidR="000C43B5" w:rsidRDefault="00B01ADC">
      <w:pPr>
        <w:pStyle w:val="Normal45"/>
        <w:spacing w:before="240" w:line="260" w:lineRule="atLeast"/>
      </w:pPr>
      <w:r>
        <w:br/>
      </w:r>
      <w:r>
        <w:rPr>
          <w:b/>
          <w:color w:val="000000"/>
        </w:rPr>
        <w:t>Load-Date:</w:t>
      </w:r>
      <w:r>
        <w:rPr>
          <w:color w:val="000000"/>
        </w:rPr>
        <w:t> November 4, 2024</w:t>
      </w:r>
    </w:p>
    <w:p w14:paraId="1981FB75" w14:textId="77777777" w:rsidR="000C43B5" w:rsidRDefault="000C43B5">
      <w:pPr>
        <w:pStyle w:val="Normal45"/>
      </w:pPr>
    </w:p>
    <w:p w14:paraId="2A986C68" w14:textId="3E765C02" w:rsidR="000C43B5" w:rsidRDefault="00B01ADC">
      <w:pPr>
        <w:pStyle w:val="Normal45"/>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06720" behindDoc="0" locked="0" layoutInCell="1" allowOverlap="1" wp14:anchorId="0EA97AF7" wp14:editId="50B1577E">
                <wp:simplePos x="0" y="0"/>
                <wp:positionH relativeFrom="column">
                  <wp:posOffset>0</wp:posOffset>
                </wp:positionH>
                <wp:positionV relativeFrom="paragraph">
                  <wp:posOffset>127000</wp:posOffset>
                </wp:positionV>
                <wp:extent cx="6502400" cy="0"/>
                <wp:effectExtent l="9525" t="12700" r="12700" b="6350"/>
                <wp:wrapNone/>
                <wp:docPr id="446999140"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E9C86" id="Line 198"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34838E66" w14:textId="77777777" w:rsidR="000C43B5" w:rsidRDefault="000C43B5">
      <w:pPr>
        <w:pStyle w:val="Normal46"/>
        <w:sectPr w:rsidR="000C43B5">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gutter="0"/>
          <w:cols w:space="720"/>
          <w:titlePg/>
        </w:sectPr>
      </w:pPr>
    </w:p>
    <w:p w14:paraId="35FAB6DF" w14:textId="77777777" w:rsidR="000C43B5" w:rsidRDefault="000C43B5">
      <w:pPr>
        <w:pStyle w:val="Normal46"/>
      </w:pPr>
    </w:p>
    <w:p w14:paraId="6E465E5A" w14:textId="61E857E8" w:rsidR="000C43B5" w:rsidRDefault="00B01ADC">
      <w:pPr>
        <w:pStyle w:val="Normal46"/>
      </w:pPr>
      <w:r>
        <w:rPr>
          <w:noProof/>
        </w:rPr>
        <w:drawing>
          <wp:inline distT="0" distB="0" distL="0" distR="0" wp14:anchorId="16DF06D0" wp14:editId="6FE5E753">
            <wp:extent cx="1879600" cy="381000"/>
            <wp:effectExtent l="0" t="0" r="0" b="0"/>
            <wp:docPr id="54" name="Picture 6"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1C9E9EA1" w14:textId="77777777" w:rsidR="000C43B5" w:rsidRDefault="00B01ADC">
      <w:pPr>
        <w:pStyle w:val="Heading144"/>
        <w:keepNext w:val="0"/>
        <w:spacing w:after="200" w:line="340" w:lineRule="atLeast"/>
        <w:jc w:val="center"/>
      </w:pPr>
      <w:hyperlink r:id="rId1942" w:history="1">
        <w:r>
          <w:rPr>
            <w:rFonts w:eastAsia="Arial"/>
            <w:color w:val="0077CC"/>
            <w:sz w:val="28"/>
            <w:u w:val="single"/>
            <w:shd w:val="clear" w:color="auto" w:fill="FFFFFF"/>
          </w:rPr>
          <w:t>Immigration and Voter Fraud Have Become Elon Musk'</w:t>
        </w:r>
      </w:hyperlink>
      <w:hyperlink r:id="rId1943" w:history="1">
        <w:r>
          <w:rPr>
            <w:rFonts w:eastAsia="Arial"/>
            <w:color w:val="0077CC"/>
            <w:sz w:val="28"/>
            <w:u w:val="single"/>
            <w:shd w:val="clear" w:color="auto" w:fill="FFFFFF"/>
          </w:rPr>
          <w:t>s</w:t>
        </w:r>
      </w:hyperlink>
      <w:hyperlink r:id="rId1944" w:history="1">
        <w:r>
          <w:rPr>
            <w:rFonts w:eastAsia="Arial"/>
            <w:color w:val="0077CC"/>
            <w:sz w:val="28"/>
            <w:u w:val="single"/>
            <w:shd w:val="clear" w:color="auto" w:fill="FFFFFF"/>
          </w:rPr>
          <w:t xml:space="preserve"> Most Posted Topics in 2024 Garnering 10 Billion Views</w:t>
        </w:r>
      </w:hyperlink>
    </w:p>
    <w:p w14:paraId="0C384AC0" w14:textId="77777777" w:rsidR="000C43B5" w:rsidRDefault="00B01ADC">
      <w:pPr>
        <w:pStyle w:val="Normal46"/>
        <w:spacing w:before="120" w:line="260" w:lineRule="atLeast"/>
        <w:jc w:val="center"/>
      </w:pPr>
      <w:r>
        <w:rPr>
          <w:rFonts w:ascii="Arial" w:eastAsia="Arial" w:hAnsi="Arial" w:cs="Arial"/>
          <w:color w:val="000000"/>
          <w:sz w:val="20"/>
        </w:rPr>
        <w:t xml:space="preserve">Newstex Blogs </w:t>
      </w:r>
    </w:p>
    <w:p w14:paraId="66986D6E" w14:textId="77777777" w:rsidR="000C43B5" w:rsidRDefault="00B01ADC">
      <w:pPr>
        <w:pStyle w:val="Normal46"/>
        <w:spacing w:before="120" w:line="260" w:lineRule="atLeast"/>
        <w:jc w:val="center"/>
      </w:pPr>
      <w:r>
        <w:rPr>
          <w:rFonts w:ascii="Arial" w:eastAsia="Arial" w:hAnsi="Arial" w:cs="Arial"/>
          <w:color w:val="000000"/>
          <w:sz w:val="20"/>
        </w:rPr>
        <w:t>Latin Times</w:t>
      </w:r>
    </w:p>
    <w:p w14:paraId="00AB1252" w14:textId="77777777" w:rsidR="000C43B5" w:rsidRDefault="00B01ADC">
      <w:pPr>
        <w:pStyle w:val="Normal46"/>
        <w:spacing w:before="120" w:line="260" w:lineRule="atLeast"/>
        <w:jc w:val="center"/>
      </w:pPr>
      <w:r>
        <w:rPr>
          <w:rFonts w:ascii="Arial" w:eastAsia="Arial" w:hAnsi="Arial" w:cs="Arial"/>
          <w:color w:val="000000"/>
          <w:sz w:val="20"/>
        </w:rPr>
        <w:t>October 28, 2024 Monday 10:03 AM EST</w:t>
      </w:r>
    </w:p>
    <w:p w14:paraId="3DEA82D8" w14:textId="77777777" w:rsidR="000C43B5" w:rsidRDefault="000C43B5">
      <w:pPr>
        <w:pStyle w:val="Normal46"/>
        <w:spacing w:line="240" w:lineRule="atLeast"/>
        <w:jc w:val="both"/>
      </w:pPr>
      <w:bookmarkStart w:id="135" w:name="Bookmark_46"/>
      <w:bookmarkEnd w:id="135"/>
    </w:p>
    <w:p w14:paraId="68AA7501" w14:textId="77777777" w:rsidR="000C43B5" w:rsidRDefault="00B01ADC">
      <w:pPr>
        <w:pStyle w:val="Normal46"/>
        <w:spacing w:before="120" w:line="220" w:lineRule="atLeast"/>
      </w:pPr>
      <w:r>
        <w:br/>
      </w:r>
      <w:r>
        <w:rPr>
          <w:rFonts w:ascii="Arial" w:eastAsia="Arial" w:hAnsi="Arial" w:cs="Arial"/>
          <w:color w:val="000000"/>
          <w:sz w:val="16"/>
        </w:rPr>
        <w:t>Delivered by Newstex LLC. All Rights Reserved.</w:t>
      </w:r>
    </w:p>
    <w:p w14:paraId="6E57992D" w14:textId="77777777" w:rsidR="000C43B5" w:rsidRDefault="00B01ADC">
      <w:pPr>
        <w:pStyle w:val="Normal46"/>
        <w:spacing w:line="220" w:lineRule="atLeast"/>
      </w:pPr>
      <w:r>
        <w:rPr>
          <w:rFonts w:ascii="Arial" w:eastAsia="Arial" w:hAnsi="Arial" w:cs="Arial"/>
          <w:color w:val="000000"/>
          <w:sz w:val="16"/>
        </w:rPr>
        <w:t xml:space="preserve">Copyright 2024 Latin Times </w:t>
      </w:r>
    </w:p>
    <w:p w14:paraId="319C502E" w14:textId="77777777" w:rsidR="000C43B5" w:rsidRDefault="00B01ADC">
      <w:pPr>
        <w:pStyle w:val="Normal46"/>
        <w:spacing w:before="120" w:line="260" w:lineRule="atLeast"/>
      </w:pPr>
      <w:r>
        <w:rPr>
          <w:rFonts w:ascii="Arial" w:eastAsia="Arial" w:hAnsi="Arial" w:cs="Arial"/>
          <w:b/>
          <w:color w:val="000000"/>
          <w:sz w:val="20"/>
        </w:rPr>
        <w:t>Length:</w:t>
      </w:r>
      <w:r>
        <w:rPr>
          <w:rFonts w:ascii="Arial" w:eastAsia="Arial" w:hAnsi="Arial" w:cs="Arial"/>
          <w:color w:val="000000"/>
          <w:sz w:val="20"/>
        </w:rPr>
        <w:t> 881 words</w:t>
      </w:r>
    </w:p>
    <w:p w14:paraId="54BCBFDD" w14:textId="77777777" w:rsidR="000C43B5" w:rsidRDefault="00B01ADC">
      <w:pPr>
        <w:pStyle w:val="Normal46"/>
        <w:spacing w:before="120" w:line="260" w:lineRule="atLeast"/>
      </w:pPr>
      <w:r>
        <w:rPr>
          <w:rFonts w:ascii="Arial" w:eastAsia="Arial" w:hAnsi="Arial" w:cs="Arial"/>
          <w:b/>
          <w:color w:val="000000"/>
          <w:sz w:val="20"/>
        </w:rPr>
        <w:t>Byline:</w:t>
      </w:r>
      <w:r>
        <w:rPr>
          <w:rFonts w:ascii="Arial" w:eastAsia="Arial" w:hAnsi="Arial" w:cs="Arial"/>
          <w:color w:val="000000"/>
          <w:sz w:val="20"/>
        </w:rPr>
        <w:t> Pedro Camacho</w:t>
      </w:r>
    </w:p>
    <w:p w14:paraId="6819623E" w14:textId="77777777" w:rsidR="000C43B5" w:rsidRDefault="00B01ADC">
      <w:pPr>
        <w:pStyle w:val="Normal46"/>
        <w:keepNext/>
        <w:spacing w:before="240" w:line="340" w:lineRule="atLeast"/>
      </w:pPr>
      <w:bookmarkStart w:id="136" w:name="Body_44"/>
      <w:bookmarkEnd w:id="136"/>
      <w:r>
        <w:rPr>
          <w:rFonts w:ascii="Arial" w:eastAsia="Arial" w:hAnsi="Arial" w:cs="Arial"/>
          <w:b/>
          <w:color w:val="000000"/>
          <w:sz w:val="28"/>
        </w:rPr>
        <w:t>Body</w:t>
      </w:r>
    </w:p>
    <w:p w14:paraId="30DAC003" w14:textId="03FA141D" w:rsidR="000C43B5" w:rsidRDefault="00B01ADC">
      <w:pPr>
        <w:pStyle w:val="Normal46"/>
        <w:spacing w:line="60" w:lineRule="exact"/>
      </w:pPr>
      <w:r>
        <w:rPr>
          <w:noProof/>
        </w:rPr>
        <mc:AlternateContent>
          <mc:Choice Requires="wps">
            <w:drawing>
              <wp:anchor distT="0" distB="0" distL="114300" distR="114300" simplePos="0" relativeHeight="251807744" behindDoc="0" locked="0" layoutInCell="1" allowOverlap="1" wp14:anchorId="05150C11" wp14:editId="070272C8">
                <wp:simplePos x="0" y="0"/>
                <wp:positionH relativeFrom="column">
                  <wp:posOffset>0</wp:posOffset>
                </wp:positionH>
                <wp:positionV relativeFrom="paragraph">
                  <wp:posOffset>25400</wp:posOffset>
                </wp:positionV>
                <wp:extent cx="6502400" cy="0"/>
                <wp:effectExtent l="19050" t="15875" r="12700" b="12700"/>
                <wp:wrapTopAndBottom/>
                <wp:docPr id="499643143"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1AFD5C" id="Line 200"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305049C" w14:textId="77777777" w:rsidR="000C43B5" w:rsidRDefault="000C43B5">
      <w:pPr>
        <w:pStyle w:val="Normal46"/>
      </w:pPr>
    </w:p>
    <w:p w14:paraId="028EC67E" w14:textId="77777777" w:rsidR="000C43B5" w:rsidRDefault="00B01ADC">
      <w:pPr>
        <w:pStyle w:val="Normal46"/>
        <w:spacing w:before="240" w:line="260" w:lineRule="atLeast"/>
        <w:jc w:val="both"/>
      </w:pPr>
      <w:r>
        <w:rPr>
          <w:rFonts w:ascii="Arial" w:eastAsia="Arial" w:hAnsi="Arial" w:cs="Arial"/>
          <w:color w:val="000000"/>
          <w:sz w:val="20"/>
        </w:rPr>
        <w:t xml:space="preserve">October 28th, 2024 ( </w:t>
      </w:r>
      <w:hyperlink r:id="rId1945" w:history="1">
        <w:r>
          <w:rPr>
            <w:rFonts w:ascii="Arial" w:eastAsia="Arial" w:hAnsi="Arial" w:cs="Arial"/>
            <w:color w:val="0077CC"/>
            <w:sz w:val="20"/>
            <w:u w:val="single"/>
            <w:shd w:val="clear" w:color="auto" w:fill="FFFFFF"/>
          </w:rPr>
          <w:t>Latin Times</w:t>
        </w:r>
      </w:hyperlink>
      <w:r>
        <w:rPr>
          <w:rFonts w:ascii="Arial" w:eastAsia="Arial" w:hAnsi="Arial" w:cs="Arial"/>
          <w:color w:val="000000"/>
          <w:sz w:val="20"/>
        </w:rPr>
        <w:t xml:space="preserve">  - Delivered by  </w:t>
      </w:r>
      <w:hyperlink r:id="rId1946" w:history="1">
        <w:r>
          <w:rPr>
            <w:rFonts w:ascii="Arial" w:eastAsia="Arial" w:hAnsi="Arial" w:cs="Arial"/>
            <w:color w:val="0077CC"/>
            <w:sz w:val="20"/>
            <w:u w:val="single"/>
            <w:shd w:val="clear" w:color="auto" w:fill="FFFFFF"/>
          </w:rPr>
          <w:t>Newstex</w:t>
        </w:r>
      </w:hyperlink>
      <w:r>
        <w:rPr>
          <w:rFonts w:ascii="Arial" w:eastAsia="Arial" w:hAnsi="Arial" w:cs="Arial"/>
          <w:color w:val="000000"/>
          <w:sz w:val="20"/>
        </w:rPr>
        <w:t xml:space="preserve"> )</w:t>
      </w:r>
    </w:p>
    <w:p w14:paraId="3A617FE1" w14:textId="77777777" w:rsidR="000C43B5" w:rsidRDefault="00B01ADC">
      <w:pPr>
        <w:pStyle w:val="Normal46"/>
        <w:spacing w:before="200" w:line="260" w:lineRule="atLeast"/>
        <w:jc w:val="both"/>
      </w:pPr>
      <w:r>
        <w:rPr>
          <w:rFonts w:ascii="Arial" w:eastAsia="Arial" w:hAnsi="Arial" w:cs="Arial"/>
          <w:color w:val="000000"/>
          <w:sz w:val="20"/>
        </w:rPr>
        <w:t>Elon Musk'</w:t>
      </w:r>
      <w:r>
        <w:rPr>
          <w:rFonts w:ascii="Arial" w:eastAsia="Arial" w:hAnsi="Arial" w:cs="Arial"/>
          <w:b/>
          <w:color w:val="000000"/>
          <w:sz w:val="20"/>
        </w:rPr>
        <w:t>s</w:t>
      </w:r>
      <w:r>
        <w:rPr>
          <w:rFonts w:ascii="Arial" w:eastAsia="Arial" w:hAnsi="Arial" w:cs="Arial"/>
          <w:color w:val="000000"/>
          <w:sz w:val="20"/>
        </w:rPr>
        <w:t xml:space="preserve"> X is now valued at $9.4 billion.Win McNamee/Getty Images</w:t>
      </w:r>
    </w:p>
    <w:p w14:paraId="4973A5BE" w14:textId="77777777" w:rsidR="000C43B5" w:rsidRDefault="00B01ADC">
      <w:pPr>
        <w:pStyle w:val="Normal46"/>
        <w:spacing w:before="240" w:line="260" w:lineRule="atLeast"/>
        <w:jc w:val="both"/>
      </w:pPr>
      <w:r>
        <w:rPr>
          <w:rFonts w:ascii="Arial" w:eastAsia="Arial" w:hAnsi="Arial" w:cs="Arial"/>
          <w:color w:val="000000"/>
          <w:sz w:val="20"/>
        </w:rPr>
        <w:t xml:space="preserve">Billionaire Elon Musk has been ramping up his support of Republican candidate Donald Trump as the 2024 </w:t>
      </w:r>
      <w:r>
        <w:rPr>
          <w:rFonts w:ascii="Arial" w:eastAsia="Arial" w:hAnsi="Arial" w:cs="Arial"/>
          <w:b/>
          <w:color w:val="000000"/>
          <w:sz w:val="20"/>
        </w:rPr>
        <w:t>election</w:t>
      </w:r>
      <w:r>
        <w:rPr>
          <w:rFonts w:ascii="Arial" w:eastAsia="Arial" w:hAnsi="Arial" w:cs="Arial"/>
          <w:color w:val="000000"/>
          <w:sz w:val="20"/>
        </w:rPr>
        <w:t xml:space="preserve"> cycle has progressed. And he'</w:t>
      </w:r>
      <w:r>
        <w:rPr>
          <w:rFonts w:ascii="Arial" w:eastAsia="Arial" w:hAnsi="Arial" w:cs="Arial"/>
          <w:b/>
          <w:color w:val="000000"/>
          <w:sz w:val="20"/>
        </w:rPr>
        <w:t>s</w:t>
      </w:r>
      <w:r>
        <w:rPr>
          <w:rFonts w:ascii="Arial" w:eastAsia="Arial" w:hAnsi="Arial" w:cs="Arial"/>
          <w:color w:val="000000"/>
          <w:sz w:val="20"/>
        </w:rPr>
        <w:t xml:space="preserve"> been doing it in more ways than one. Besides  </w:t>
      </w:r>
      <w:hyperlink r:id="rId1947" w:history="1">
        <w:r>
          <w:rPr>
            <w:rFonts w:ascii="Arial" w:eastAsia="Arial" w:hAnsi="Arial" w:cs="Arial"/>
            <w:color w:val="0077CC"/>
            <w:sz w:val="20"/>
            <w:u w:val="single"/>
            <w:shd w:val="clear" w:color="auto" w:fill="FFFFFF"/>
          </w:rPr>
          <w:t>showing up at a recent rally in Pennsylvania, the Tesla founder has been pouring millions of dollars into key House races to favor the GOP. In early October alone it was revealed that his political action committee, formally known as</w:t>
        </w:r>
      </w:hyperlink>
      <w:r>
        <w:rPr>
          <w:rFonts w:ascii="Arial" w:eastAsia="Arial" w:hAnsi="Arial" w:cs="Arial"/>
          <w:color w:val="000000"/>
          <w:sz w:val="20"/>
        </w:rPr>
        <w:t> </w:t>
      </w:r>
      <w:hyperlink r:id="rId1948" w:history="1">
        <w:r>
          <w:rPr>
            <w:rFonts w:ascii="Arial" w:eastAsia="Arial" w:hAnsi="Arial" w:cs="Arial"/>
            <w:color w:val="0077CC"/>
            <w:sz w:val="20"/>
            <w:u w:val="single"/>
            <w:shd w:val="clear" w:color="auto" w:fill="FFFFFF"/>
          </w:rPr>
          <w:t>America PAC, poured $8.2 million into 18 different races across 11 states.</w:t>
        </w:r>
      </w:hyperlink>
    </w:p>
    <w:p w14:paraId="74AA540B" w14:textId="77777777" w:rsidR="000C43B5" w:rsidRDefault="00B01ADC">
      <w:pPr>
        <w:pStyle w:val="Normal46"/>
        <w:spacing w:before="240" w:line="260" w:lineRule="atLeast"/>
        <w:jc w:val="both"/>
      </w:pPr>
      <w:r>
        <w:rPr>
          <w:rFonts w:ascii="Arial" w:eastAsia="Arial" w:hAnsi="Arial" w:cs="Arial"/>
          <w:color w:val="000000"/>
          <w:sz w:val="20"/>
        </w:rPr>
        <w:t xml:space="preserve">But perhaps most influential of all has been  </w:t>
      </w:r>
      <w:hyperlink r:id="rId1949" w:history="1">
        <w:r>
          <w:rPr>
            <w:rFonts w:ascii="Arial" w:eastAsia="Arial" w:hAnsi="Arial" w:cs="Arial"/>
            <w:color w:val="0077CC"/>
            <w:sz w:val="20"/>
            <w:u w:val="single"/>
            <w:shd w:val="clear" w:color="auto" w:fill="FFFFFF"/>
          </w:rPr>
          <w:t>Musk'</w:t>
        </w:r>
      </w:hyperlink>
      <w:hyperlink r:id="rId1950" w:history="1">
        <w:r>
          <w:rPr>
            <w:rFonts w:ascii="Arial" w:eastAsia="Arial" w:hAnsi="Arial" w:cs="Arial"/>
            <w:b/>
            <w:color w:val="0077CC"/>
            <w:sz w:val="20"/>
            <w:u w:val="single"/>
            <w:shd w:val="clear" w:color="auto" w:fill="FFFFFF"/>
          </w:rPr>
          <w:t>s</w:t>
        </w:r>
      </w:hyperlink>
      <w:hyperlink r:id="rId1951" w:history="1">
        <w:r>
          <w:rPr>
            <w:rFonts w:ascii="Arial" w:eastAsia="Arial" w:hAnsi="Arial" w:cs="Arial"/>
            <w:color w:val="0077CC"/>
            <w:sz w:val="20"/>
            <w:u w:val="single"/>
            <w:shd w:val="clear" w:color="auto" w:fill="FFFFFF"/>
          </w:rPr>
          <w:t xml:space="preserve"> activity on X, the social media platform formerly known as Twitter, which he owns. Musk'</w:t>
        </w:r>
      </w:hyperlink>
      <w:hyperlink r:id="rId1952" w:history="1">
        <w:r>
          <w:rPr>
            <w:rFonts w:ascii="Arial" w:eastAsia="Arial" w:hAnsi="Arial" w:cs="Arial"/>
            <w:b/>
            <w:color w:val="0077CC"/>
            <w:sz w:val="20"/>
            <w:u w:val="single"/>
            <w:shd w:val="clear" w:color="auto" w:fill="FFFFFF"/>
          </w:rPr>
          <w:t>s</w:t>
        </w:r>
      </w:hyperlink>
      <w:hyperlink r:id="rId1953" w:history="1">
        <w:r>
          <w:rPr>
            <w:rFonts w:ascii="Arial" w:eastAsia="Arial" w:hAnsi="Arial" w:cs="Arial"/>
            <w:color w:val="0077CC"/>
            <w:sz w:val="20"/>
            <w:u w:val="single"/>
            <w:shd w:val="clear" w:color="auto" w:fill="FFFFFF"/>
          </w:rPr>
          <w:t xml:space="preserve"> account, which has over 200 million followers, has become fertile ground for conservative conspiracy theories, especially,</w:t>
        </w:r>
      </w:hyperlink>
      <w:r>
        <w:rPr>
          <w:rFonts w:ascii="Arial" w:eastAsia="Arial" w:hAnsi="Arial" w:cs="Arial"/>
          <w:color w:val="000000"/>
          <w:sz w:val="20"/>
        </w:rPr>
        <w:t> </w:t>
      </w:r>
      <w:hyperlink r:id="rId1954" w:history="1">
        <w:r>
          <w:rPr>
            <w:rFonts w:ascii="Arial" w:eastAsia="Arial" w:hAnsi="Arial" w:cs="Arial"/>
            <w:color w:val="0077CC"/>
            <w:sz w:val="20"/>
            <w:u w:val="single"/>
            <w:shd w:val="clear" w:color="auto" w:fill="FFFFFF"/>
          </w:rPr>
          <w:t>as a sprawling analysis by Bloomberg revealed on Thursday, those that have to do with the alleged link between immigration and voter fraud.</w:t>
        </w:r>
      </w:hyperlink>
    </w:p>
    <w:p w14:paraId="45672B06" w14:textId="77777777" w:rsidR="000C43B5" w:rsidRDefault="00B01ADC">
      <w:pPr>
        <w:pStyle w:val="Normal46"/>
        <w:spacing w:before="200" w:line="260" w:lineRule="atLeast"/>
        <w:jc w:val="both"/>
      </w:pPr>
      <w:r>
        <w:rPr>
          <w:rFonts w:ascii="Arial" w:eastAsia="Arial" w:hAnsi="Arial" w:cs="Arial"/>
          <w:color w:val="000000"/>
          <w:sz w:val="20"/>
        </w:rPr>
        <w:t xml:space="preserve">Bloomberg analyzed more than </w:t>
      </w:r>
      <w:r>
        <w:rPr>
          <w:rFonts w:ascii="Arial" w:eastAsia="Arial" w:hAnsi="Arial" w:cs="Arial"/>
          <w:color w:val="000000"/>
          <w:sz w:val="20"/>
        </w:rPr>
        <w:t>53,000 posts sent from Musk'</w:t>
      </w:r>
      <w:r>
        <w:rPr>
          <w:rFonts w:ascii="Arial" w:eastAsia="Arial" w:hAnsi="Arial" w:cs="Arial"/>
          <w:b/>
          <w:color w:val="000000"/>
          <w:sz w:val="20"/>
        </w:rPr>
        <w:t>s</w:t>
      </w:r>
      <w:r>
        <w:rPr>
          <w:rFonts w:ascii="Arial" w:eastAsia="Arial" w:hAnsi="Arial" w:cs="Arial"/>
          <w:color w:val="000000"/>
          <w:sz w:val="20"/>
        </w:rPr>
        <w:t xml:space="preserve"> account on X, formerly known as Twitter, between December 2011 and October 2024 to determine which topics he remarked on most, and tracked which of his posts received the most engagement.</w:t>
      </w:r>
    </w:p>
    <w:p w14:paraId="21EA56EE" w14:textId="77777777" w:rsidR="000C43B5" w:rsidRDefault="00B01ADC">
      <w:pPr>
        <w:pStyle w:val="Normal46"/>
        <w:spacing w:before="200" w:line="260" w:lineRule="atLeast"/>
        <w:jc w:val="both"/>
      </w:pPr>
      <w:r>
        <w:rPr>
          <w:rFonts w:ascii="Arial" w:eastAsia="Arial" w:hAnsi="Arial" w:cs="Arial"/>
          <w:color w:val="000000"/>
          <w:sz w:val="20"/>
        </w:rPr>
        <w:t>During the first 10 years, for example, his posting habits were modest, posting roughly four times a day. That changed when he acquired the platform in October 2022, when he started tweeting more frequently, for the most part, about the platform itself, collecting nearly 4 million reposts in the month that followed. By mid-2023, news about Twitter, then X, had grown relatively stale and Musk posted more about miscellaneous topics.</w:t>
      </w:r>
    </w:p>
    <w:p w14:paraId="3615A275" w14:textId="77777777" w:rsidR="000C43B5" w:rsidRDefault="00B01ADC">
      <w:pPr>
        <w:pStyle w:val="Normal46"/>
        <w:spacing w:before="200" w:line="260" w:lineRule="atLeast"/>
        <w:jc w:val="both"/>
      </w:pPr>
      <w:r>
        <w:rPr>
          <w:rFonts w:ascii="Arial" w:eastAsia="Arial" w:hAnsi="Arial" w:cs="Arial"/>
          <w:color w:val="000000"/>
          <w:sz w:val="20"/>
        </w:rPr>
        <w:t xml:space="preserve">But the real shift towards more politically-driven content came in 2024, as the </w:t>
      </w:r>
      <w:r>
        <w:rPr>
          <w:rFonts w:ascii="Arial" w:eastAsia="Arial" w:hAnsi="Arial" w:cs="Arial"/>
          <w:b/>
          <w:color w:val="000000"/>
          <w:sz w:val="20"/>
        </w:rPr>
        <w:t>U.S</w:t>
      </w:r>
      <w:r>
        <w:rPr>
          <w:rFonts w:ascii="Arial" w:eastAsia="Arial" w:hAnsi="Arial" w:cs="Arial"/>
          <w:color w:val="000000"/>
          <w:sz w:val="20"/>
        </w:rPr>
        <w:t xml:space="preserve">. presidential </w:t>
      </w:r>
      <w:r>
        <w:rPr>
          <w:rFonts w:ascii="Arial" w:eastAsia="Arial" w:hAnsi="Arial" w:cs="Arial"/>
          <w:b/>
          <w:color w:val="000000"/>
          <w:sz w:val="20"/>
        </w:rPr>
        <w:t>election</w:t>
      </w:r>
      <w:r>
        <w:rPr>
          <w:rFonts w:ascii="Arial" w:eastAsia="Arial" w:hAnsi="Arial" w:cs="Arial"/>
          <w:color w:val="000000"/>
          <w:sz w:val="20"/>
        </w:rPr>
        <w:t xml:space="preserve"> cycle got under way. From January to March, Bloomberg found, Musk regularly claimed, without evidence, that Democrats were using undocumented immigrants to manipulate </w:t>
      </w:r>
      <w:r>
        <w:rPr>
          <w:rFonts w:ascii="Arial" w:eastAsia="Arial" w:hAnsi="Arial" w:cs="Arial"/>
          <w:b/>
          <w:color w:val="000000"/>
          <w:sz w:val="20"/>
        </w:rPr>
        <w:t>election</w:t>
      </w:r>
      <w:r>
        <w:rPr>
          <w:rFonts w:ascii="Arial" w:eastAsia="Arial" w:hAnsi="Arial" w:cs="Arial"/>
          <w:color w:val="000000"/>
          <w:sz w:val="20"/>
        </w:rPr>
        <w:t xml:space="preserve"> outcomes.</w:t>
      </w:r>
    </w:p>
    <w:p w14:paraId="77062C9B" w14:textId="77777777" w:rsidR="000C43B5" w:rsidRDefault="00B01ADC">
      <w:pPr>
        <w:pStyle w:val="Normal46"/>
        <w:spacing w:before="200" w:line="260" w:lineRule="atLeast"/>
        <w:jc w:val="both"/>
      </w:pPr>
      <w:r>
        <w:rPr>
          <w:rFonts w:ascii="Arial" w:eastAsia="Arial" w:hAnsi="Arial" w:cs="Arial"/>
          <w:color w:val="000000"/>
          <w:sz w:val="20"/>
        </w:rPr>
        <w:t>Biden'</w:t>
      </w:r>
      <w:r>
        <w:rPr>
          <w:rFonts w:ascii="Arial" w:eastAsia="Arial" w:hAnsi="Arial" w:cs="Arial"/>
          <w:b/>
          <w:color w:val="000000"/>
          <w:sz w:val="20"/>
        </w:rPr>
        <w:t>s</w:t>
      </w:r>
      <w:r>
        <w:rPr>
          <w:rFonts w:ascii="Arial" w:eastAsia="Arial" w:hAnsi="Arial" w:cs="Arial"/>
          <w:color w:val="000000"/>
          <w:sz w:val="20"/>
        </w:rPr>
        <w:t xml:space="preserve"> strategy is very simple:</w:t>
      </w:r>
    </w:p>
    <w:p w14:paraId="42EA28CD" w14:textId="77777777" w:rsidR="000C43B5" w:rsidRDefault="00B01ADC">
      <w:pPr>
        <w:pStyle w:val="Normal46"/>
        <w:spacing w:before="200" w:line="260" w:lineRule="atLeast"/>
        <w:jc w:val="both"/>
      </w:pPr>
      <w:r>
        <w:rPr>
          <w:rFonts w:ascii="Arial" w:eastAsia="Arial" w:hAnsi="Arial" w:cs="Arial"/>
          <w:color w:val="000000"/>
          <w:sz w:val="20"/>
        </w:rPr>
        <w:t>1. Get as many illegals in the country as possible.</w:t>
      </w:r>
    </w:p>
    <w:p w14:paraId="2C2C08EE" w14:textId="77777777" w:rsidR="000C43B5" w:rsidRDefault="00B01ADC">
      <w:pPr>
        <w:pStyle w:val="Normal46"/>
        <w:spacing w:before="200" w:line="260" w:lineRule="atLeast"/>
        <w:jc w:val="both"/>
      </w:pPr>
      <w:r>
        <w:rPr>
          <w:rFonts w:ascii="Arial" w:eastAsia="Arial" w:hAnsi="Arial" w:cs="Arial"/>
          <w:color w:val="000000"/>
          <w:sz w:val="20"/>
        </w:rPr>
        <w:t>2. Legalize them to create a permanent majority - a one-party state.</w:t>
      </w:r>
    </w:p>
    <w:p w14:paraId="305F5EBD" w14:textId="77777777" w:rsidR="000C43B5" w:rsidRDefault="00B01ADC">
      <w:pPr>
        <w:pStyle w:val="Normal46"/>
        <w:spacing w:before="240" w:line="260" w:lineRule="atLeast"/>
        <w:jc w:val="both"/>
      </w:pPr>
      <w:r>
        <w:rPr>
          <w:rFonts w:ascii="Arial" w:eastAsia="Arial" w:hAnsi="Arial" w:cs="Arial"/>
          <w:color w:val="000000"/>
          <w:sz w:val="20"/>
        </w:rPr>
        <w:t xml:space="preserve">That is why they are encouraging so much illegal immigration. Simple, yet effective.  </w:t>
      </w:r>
      <w:hyperlink r:id="rId1955" w:history="1">
        <w:r>
          <w:rPr>
            <w:rFonts w:ascii="Arial" w:eastAsia="Arial" w:hAnsi="Arial" w:cs="Arial"/>
            <w:color w:val="0077CC"/>
            <w:sz w:val="20"/>
            <w:u w:val="single"/>
            <w:shd w:val="clear" w:color="auto" w:fill="FFFFFF"/>
          </w:rPr>
          <w:t>pic.twitter.com/B9M5ypUOQB- Elon Musk (@elonmusk)</w:t>
        </w:r>
      </w:hyperlink>
    </w:p>
    <w:p w14:paraId="55C24F0D" w14:textId="77777777" w:rsidR="000C43B5" w:rsidRDefault="00B01ADC">
      <w:pPr>
        <w:pStyle w:val="Normal46"/>
        <w:spacing w:before="240" w:line="260" w:lineRule="atLeast"/>
        <w:jc w:val="both"/>
      </w:pPr>
      <w:hyperlink r:id="rId1956" w:history="1">
        <w:r>
          <w:rPr>
            <w:rFonts w:ascii="Arial" w:eastAsia="Arial" w:hAnsi="Arial" w:cs="Arial"/>
            <w:color w:val="0077CC"/>
            <w:sz w:val="20"/>
            <w:u w:val="single"/>
            <w:shd w:val="clear" w:color="auto" w:fill="FFFFFF"/>
          </w:rPr>
          <w:t>February 3, 2024</w:t>
        </w:r>
      </w:hyperlink>
    </w:p>
    <w:p w14:paraId="1A5F9020" w14:textId="77777777" w:rsidR="000C43B5" w:rsidRDefault="00B01ADC">
      <w:pPr>
        <w:pStyle w:val="Normal46"/>
        <w:spacing w:before="200" w:line="260" w:lineRule="atLeast"/>
        <w:jc w:val="both"/>
      </w:pPr>
      <w:r>
        <w:rPr>
          <w:rFonts w:ascii="Arial" w:eastAsia="Arial" w:hAnsi="Arial" w:cs="Arial"/>
          <w:color w:val="000000"/>
          <w:sz w:val="20"/>
        </w:rPr>
        <w:t>A few other things you probably don't know: illegals in America can get bank loans, mortgages, insurance, driver'</w:t>
      </w:r>
      <w:r>
        <w:rPr>
          <w:rFonts w:ascii="Arial" w:eastAsia="Arial" w:hAnsi="Arial" w:cs="Arial"/>
          <w:b/>
          <w:color w:val="000000"/>
          <w:sz w:val="20"/>
        </w:rPr>
        <w:t>s</w:t>
      </w:r>
      <w:r>
        <w:rPr>
          <w:rFonts w:ascii="Arial" w:eastAsia="Arial" w:hAnsi="Arial" w:cs="Arial"/>
          <w:color w:val="000000"/>
          <w:sz w:val="20"/>
        </w:rPr>
        <w:t xml:space="preserve"> licenses, free healthcare (California &amp; New York) and in-state college tuition.</w:t>
      </w:r>
    </w:p>
    <w:p w14:paraId="5F28CC67" w14:textId="77777777" w:rsidR="000C43B5" w:rsidRDefault="00B01ADC">
      <w:pPr>
        <w:pStyle w:val="Normal46"/>
        <w:spacing w:before="200" w:line="260" w:lineRule="atLeast"/>
        <w:jc w:val="both"/>
      </w:pPr>
      <w:r>
        <w:rPr>
          <w:rFonts w:ascii="Arial" w:eastAsia="Arial" w:hAnsi="Arial" w:cs="Arial"/>
          <w:color w:val="000000"/>
          <w:sz w:val="20"/>
        </w:rPr>
        <w:t>What'</w:t>
      </w:r>
      <w:r>
        <w:rPr>
          <w:rFonts w:ascii="Arial" w:eastAsia="Arial" w:hAnsi="Arial" w:cs="Arial"/>
          <w:b/>
          <w:color w:val="000000"/>
          <w:sz w:val="20"/>
        </w:rPr>
        <w:t>s</w:t>
      </w:r>
      <w:r>
        <w:rPr>
          <w:rFonts w:ascii="Arial" w:eastAsia="Arial" w:hAnsi="Arial" w:cs="Arial"/>
          <w:color w:val="000000"/>
          <w:sz w:val="20"/>
        </w:rPr>
        <w:t xml:space="preserve"> the point of being a citizen if an illegal gets all the benefits, but doesn't</w:t>
      </w:r>
    </w:p>
    <w:p w14:paraId="3B366EC6" w14:textId="77777777" w:rsidR="000C43B5" w:rsidRDefault="00B01ADC">
      <w:pPr>
        <w:pStyle w:val="Normal46"/>
        <w:spacing w:before="240" w:line="260" w:lineRule="atLeast"/>
        <w:jc w:val="both"/>
      </w:pPr>
      <w:r>
        <w:rPr>
          <w:rFonts w:ascii="Arial" w:eastAsia="Arial" w:hAnsi="Arial" w:cs="Arial"/>
          <w:color w:val="000000"/>
          <w:sz w:val="20"/>
        </w:rPr>
        <w:t xml:space="preserve">- Elon Musk (@elonmusk)  </w:t>
      </w:r>
      <w:hyperlink r:id="rId1957" w:history="1">
        <w:r>
          <w:rPr>
            <w:rFonts w:ascii="Arial" w:eastAsia="Arial" w:hAnsi="Arial" w:cs="Arial"/>
            <w:color w:val="0077CC"/>
            <w:sz w:val="20"/>
            <w:u w:val="single"/>
            <w:shd w:val="clear" w:color="auto" w:fill="FFFFFF"/>
          </w:rPr>
          <w:t>February 3, 2024</w:t>
        </w:r>
      </w:hyperlink>
    </w:p>
    <w:p w14:paraId="3244763A" w14:textId="77777777" w:rsidR="000C43B5" w:rsidRDefault="00B01ADC">
      <w:pPr>
        <w:pStyle w:val="Normal46"/>
        <w:spacing w:before="200" w:line="260" w:lineRule="atLeast"/>
        <w:jc w:val="both"/>
      </w:pPr>
      <w:r>
        <w:rPr>
          <w:rFonts w:ascii="Arial" w:eastAsia="Arial" w:hAnsi="Arial" w:cs="Arial"/>
          <w:color w:val="000000"/>
          <w:sz w:val="20"/>
        </w:rPr>
        <w:t xml:space="preserve">Though the volume of such posts dipped briefly until July, it surged again in the months leading up to the </w:t>
      </w:r>
      <w:r>
        <w:rPr>
          <w:rFonts w:ascii="Arial" w:eastAsia="Arial" w:hAnsi="Arial" w:cs="Arial"/>
          <w:b/>
          <w:color w:val="000000"/>
          <w:sz w:val="20"/>
        </w:rPr>
        <w:t>election</w:t>
      </w:r>
      <w:r>
        <w:rPr>
          <w:rFonts w:ascii="Arial" w:eastAsia="Arial" w:hAnsi="Arial" w:cs="Arial"/>
          <w:color w:val="000000"/>
          <w:sz w:val="20"/>
        </w:rPr>
        <w:t>. In all, during what'</w:t>
      </w:r>
      <w:r>
        <w:rPr>
          <w:rFonts w:ascii="Arial" w:eastAsia="Arial" w:hAnsi="Arial" w:cs="Arial"/>
          <w:b/>
          <w:color w:val="000000"/>
          <w:sz w:val="20"/>
        </w:rPr>
        <w:t>s</w:t>
      </w:r>
      <w:r>
        <w:rPr>
          <w:rFonts w:ascii="Arial" w:eastAsia="Arial" w:hAnsi="Arial" w:cs="Arial"/>
          <w:color w:val="000000"/>
          <w:sz w:val="20"/>
        </w:rPr>
        <w:t xml:space="preserve"> transpired of 2024, immigration and voter fraud has become Musk'</w:t>
      </w:r>
      <w:r>
        <w:rPr>
          <w:rFonts w:ascii="Arial" w:eastAsia="Arial" w:hAnsi="Arial" w:cs="Arial"/>
          <w:b/>
          <w:color w:val="000000"/>
          <w:sz w:val="20"/>
        </w:rPr>
        <w:t>s</w:t>
      </w:r>
      <w:r>
        <w:rPr>
          <w:rFonts w:ascii="Arial" w:eastAsia="Arial" w:hAnsi="Arial" w:cs="Arial"/>
          <w:color w:val="000000"/>
          <w:sz w:val="20"/>
        </w:rPr>
        <w:t xml:space="preserve"> most frequently posted and engaged with policy topic, garnering about 10 billion views in 10 months. Musk posted more than 1,300 times about the topic overall, with more than 330 posts in the past 2 months alone.</w:t>
      </w:r>
    </w:p>
    <w:p w14:paraId="07784FD0" w14:textId="77777777" w:rsidR="000C43B5" w:rsidRDefault="00B01ADC">
      <w:pPr>
        <w:pStyle w:val="Normal46"/>
        <w:spacing w:before="240" w:line="260" w:lineRule="atLeast"/>
        <w:jc w:val="both"/>
      </w:pPr>
      <w:r>
        <w:rPr>
          <w:rFonts w:ascii="Arial" w:eastAsia="Arial" w:hAnsi="Arial" w:cs="Arial"/>
          <w:color w:val="000000"/>
          <w:sz w:val="20"/>
        </w:rPr>
        <w:t>Musk'</w:t>
      </w:r>
      <w:r>
        <w:rPr>
          <w:rFonts w:ascii="Arial" w:eastAsia="Arial" w:hAnsi="Arial" w:cs="Arial"/>
          <w:b/>
          <w:color w:val="000000"/>
          <w:sz w:val="20"/>
        </w:rPr>
        <w:t>s</w:t>
      </w:r>
      <w:r>
        <w:rPr>
          <w:rFonts w:ascii="Arial" w:eastAsia="Arial" w:hAnsi="Arial" w:cs="Arial"/>
          <w:color w:val="000000"/>
          <w:sz w:val="20"/>
        </w:rPr>
        <w:t xml:space="preserve"> claims of fraud align closely with former President Trump'</w:t>
      </w:r>
      <w:r>
        <w:rPr>
          <w:rFonts w:ascii="Arial" w:eastAsia="Arial" w:hAnsi="Arial" w:cs="Arial"/>
          <w:b/>
          <w:color w:val="000000"/>
          <w:sz w:val="20"/>
        </w:rPr>
        <w:t>s</w:t>
      </w:r>
      <w:r>
        <w:rPr>
          <w:rFonts w:ascii="Arial" w:eastAsia="Arial" w:hAnsi="Arial" w:cs="Arial"/>
          <w:color w:val="000000"/>
          <w:sz w:val="20"/>
        </w:rPr>
        <w:t xml:space="preserve"> ongoing misinformation around </w:t>
      </w:r>
      <w:r>
        <w:rPr>
          <w:rFonts w:ascii="Arial" w:eastAsia="Arial" w:hAnsi="Arial" w:cs="Arial"/>
          <w:b/>
          <w:color w:val="000000"/>
          <w:sz w:val="20"/>
        </w:rPr>
        <w:t>election</w:t>
      </w:r>
      <w:r>
        <w:rPr>
          <w:rFonts w:ascii="Arial" w:eastAsia="Arial" w:hAnsi="Arial" w:cs="Arial"/>
          <w:color w:val="000000"/>
          <w:sz w:val="20"/>
        </w:rPr>
        <w:t xml:space="preserve"> fraud, which Trump himself, along with  </w:t>
      </w:r>
      <w:hyperlink r:id="rId1958" w:history="1">
        <w:r>
          <w:rPr>
            <w:rFonts w:ascii="Arial" w:eastAsia="Arial" w:hAnsi="Arial" w:cs="Arial"/>
            <w:color w:val="0077CC"/>
            <w:sz w:val="20"/>
            <w:u w:val="single"/>
            <w:shd w:val="clear" w:color="auto" w:fill="FFFFFF"/>
          </w:rPr>
          <w:t>several prominent conservative figures, have amplified since losing in 2020.</w:t>
        </w:r>
      </w:hyperlink>
    </w:p>
    <w:p w14:paraId="2D9A8FA4" w14:textId="77777777" w:rsidR="000C43B5" w:rsidRDefault="00B01ADC">
      <w:pPr>
        <w:pStyle w:val="Normal46"/>
        <w:spacing w:before="240" w:line="260" w:lineRule="atLeast"/>
        <w:jc w:val="both"/>
      </w:pPr>
      <w:r>
        <w:rPr>
          <w:rFonts w:ascii="Arial" w:eastAsia="Arial" w:hAnsi="Arial" w:cs="Arial"/>
          <w:color w:val="000000"/>
          <w:sz w:val="20"/>
        </w:rPr>
        <w:t xml:space="preserve">In </w:t>
      </w:r>
      <w:r>
        <w:rPr>
          <w:rFonts w:ascii="Arial" w:eastAsia="Arial" w:hAnsi="Arial" w:cs="Arial"/>
          <w:b/>
          <w:color w:val="000000"/>
          <w:sz w:val="20"/>
        </w:rPr>
        <w:t>fact</w:t>
      </w:r>
      <w:r>
        <w:rPr>
          <w:rFonts w:ascii="Arial" w:eastAsia="Arial" w:hAnsi="Arial" w:cs="Arial"/>
          <w:color w:val="000000"/>
          <w:sz w:val="20"/>
        </w:rPr>
        <w:t xml:space="preserve">, this year the cause has  </w:t>
      </w:r>
      <w:hyperlink r:id="rId1959" w:history="1">
        <w:r>
          <w:rPr>
            <w:rFonts w:ascii="Arial" w:eastAsia="Arial" w:hAnsi="Arial" w:cs="Arial"/>
            <w:color w:val="0077CC"/>
            <w:sz w:val="20"/>
            <w:u w:val="single"/>
            <w:shd w:val="clear" w:color="auto" w:fill="FFFFFF"/>
          </w:rPr>
          <w:t xml:space="preserve">mobilized a network of Republicans to increase pressure on local </w:t>
        </w:r>
      </w:hyperlink>
      <w:hyperlink r:id="rId1960" w:history="1">
        <w:r>
          <w:rPr>
            <w:rFonts w:ascii="Arial" w:eastAsia="Arial" w:hAnsi="Arial" w:cs="Arial"/>
            <w:b/>
            <w:color w:val="0077CC"/>
            <w:sz w:val="20"/>
            <w:u w:val="single"/>
            <w:shd w:val="clear" w:color="auto" w:fill="FFFFFF"/>
          </w:rPr>
          <w:t>election</w:t>
        </w:r>
      </w:hyperlink>
      <w:hyperlink r:id="rId1961" w:history="1">
        <w:r>
          <w:rPr>
            <w:rFonts w:ascii="Arial" w:eastAsia="Arial" w:hAnsi="Arial" w:cs="Arial"/>
            <w:color w:val="0077CC"/>
            <w:sz w:val="20"/>
            <w:u w:val="single"/>
            <w:shd w:val="clear" w:color="auto" w:fill="FFFFFF"/>
          </w:rPr>
          <w:t xml:space="preserve"> officials to implement measures they believe will prevent noncitizen voting , including pushing for</w:t>
        </w:r>
      </w:hyperlink>
      <w:r>
        <w:rPr>
          <w:rFonts w:ascii="Arial" w:eastAsia="Arial" w:hAnsi="Arial" w:cs="Arial"/>
          <w:color w:val="000000"/>
          <w:sz w:val="20"/>
        </w:rPr>
        <w:t> </w:t>
      </w:r>
      <w:hyperlink r:id="rId1962" w:history="1">
        <w:r>
          <w:rPr>
            <w:rFonts w:ascii="Arial" w:eastAsia="Arial" w:hAnsi="Arial" w:cs="Arial"/>
            <w:color w:val="0077CC"/>
            <w:sz w:val="20"/>
            <w:u w:val="single"/>
            <w:shd w:val="clear" w:color="auto" w:fill="FFFFFF"/>
          </w:rPr>
          <w:t>voter roll purges, filing lawsuits, organizing on-the-ground monitoring of polling places and spreading information online.</w:t>
        </w:r>
      </w:hyperlink>
    </w:p>
    <w:p w14:paraId="1D855F72" w14:textId="77777777" w:rsidR="000C43B5" w:rsidRDefault="00B01ADC">
      <w:pPr>
        <w:pStyle w:val="Normal46"/>
        <w:spacing w:before="240" w:line="260" w:lineRule="atLeast"/>
        <w:jc w:val="both"/>
      </w:pPr>
      <w:r>
        <w:rPr>
          <w:rFonts w:ascii="Arial" w:eastAsia="Arial" w:hAnsi="Arial" w:cs="Arial"/>
          <w:color w:val="000000"/>
          <w:sz w:val="20"/>
        </w:rPr>
        <w:t xml:space="preserve">However, there is no indication that noncitizens are voting in large numbers, as  </w:t>
      </w:r>
      <w:hyperlink r:id="rId1963" w:history="1">
        <w:r>
          <w:rPr>
            <w:rFonts w:ascii="Arial" w:eastAsia="Arial" w:hAnsi="Arial" w:cs="Arial"/>
            <w:color w:val="0077CC"/>
            <w:sz w:val="20"/>
            <w:u w:val="single"/>
            <w:shd w:val="clear" w:color="auto" w:fill="FFFFFF"/>
          </w:rPr>
          <w:t>study after</w:t>
        </w:r>
      </w:hyperlink>
      <w:r>
        <w:rPr>
          <w:rFonts w:ascii="Arial" w:eastAsia="Arial" w:hAnsi="Arial" w:cs="Arial"/>
          <w:color w:val="000000"/>
          <w:sz w:val="20"/>
        </w:rPr>
        <w:t> </w:t>
      </w:r>
      <w:hyperlink r:id="rId1964" w:history="1">
        <w:r>
          <w:rPr>
            <w:rFonts w:ascii="Arial" w:eastAsia="Arial" w:hAnsi="Arial" w:cs="Arial"/>
            <w:color w:val="0077CC"/>
            <w:sz w:val="20"/>
            <w:u w:val="single"/>
            <w:shd w:val="clear" w:color="auto" w:fill="FFFFFF"/>
          </w:rPr>
          <w:t>study have shown. A recent analysis published by the Cato Institute found that the number of votes cast by noncitizens discovered through state audits in 2016 ranged from three in Nevada, out of over a million votes cast, to 41 in North Carolina, where nearly five million votes were cast.</w:t>
        </w:r>
      </w:hyperlink>
    </w:p>
    <w:p w14:paraId="20AB5C3A" w14:textId="77777777" w:rsidR="000C43B5" w:rsidRDefault="00B01ADC">
      <w:pPr>
        <w:pStyle w:val="Normal46"/>
        <w:spacing w:before="200" w:line="260" w:lineRule="atLeast"/>
        <w:jc w:val="both"/>
      </w:pPr>
      <w:r>
        <w:rPr>
          <w:rFonts w:ascii="Arial" w:eastAsia="Arial" w:hAnsi="Arial" w:cs="Arial"/>
          <w:color w:val="000000"/>
          <w:sz w:val="20"/>
        </w:rPr>
        <w:t>The Bloomberg study'</w:t>
      </w:r>
      <w:r>
        <w:rPr>
          <w:rFonts w:ascii="Arial" w:eastAsia="Arial" w:hAnsi="Arial" w:cs="Arial"/>
          <w:b/>
          <w:color w:val="000000"/>
          <w:sz w:val="20"/>
        </w:rPr>
        <w:t>s</w:t>
      </w:r>
      <w:r>
        <w:rPr>
          <w:rFonts w:ascii="Arial" w:eastAsia="Arial" w:hAnsi="Arial" w:cs="Arial"/>
          <w:color w:val="000000"/>
          <w:sz w:val="20"/>
        </w:rPr>
        <w:t xml:space="preserve"> authors, however, warn that Musk'</w:t>
      </w:r>
      <w:r>
        <w:rPr>
          <w:rFonts w:ascii="Arial" w:eastAsia="Arial" w:hAnsi="Arial" w:cs="Arial"/>
          <w:b/>
          <w:color w:val="000000"/>
          <w:sz w:val="20"/>
        </w:rPr>
        <w:t>s</w:t>
      </w:r>
      <w:r>
        <w:rPr>
          <w:rFonts w:ascii="Arial" w:eastAsia="Arial" w:hAnsi="Arial" w:cs="Arial"/>
          <w:color w:val="000000"/>
          <w:sz w:val="20"/>
        </w:rPr>
        <w:t xml:space="preserve"> role as a high-profile influencer allows these unsubstantiated claims to reach an even wider audience, besides the </w:t>
      </w:r>
      <w:r>
        <w:rPr>
          <w:rFonts w:ascii="Arial" w:eastAsia="Arial" w:hAnsi="Arial" w:cs="Arial"/>
          <w:b/>
          <w:color w:val="000000"/>
          <w:sz w:val="20"/>
        </w:rPr>
        <w:t>fact</w:t>
      </w:r>
      <w:r>
        <w:rPr>
          <w:rFonts w:ascii="Arial" w:eastAsia="Arial" w:hAnsi="Arial" w:cs="Arial"/>
          <w:color w:val="000000"/>
          <w:sz w:val="20"/>
        </w:rPr>
        <w:t xml:space="preserve"> that his posts generally do not receive notes from X'</w:t>
      </w:r>
      <w:r>
        <w:rPr>
          <w:rFonts w:ascii="Arial" w:eastAsia="Arial" w:hAnsi="Arial" w:cs="Arial"/>
          <w:b/>
          <w:color w:val="000000"/>
          <w:sz w:val="20"/>
        </w:rPr>
        <w:t>s</w:t>
      </w:r>
      <w:r>
        <w:rPr>
          <w:rFonts w:ascii="Arial" w:eastAsia="Arial" w:hAnsi="Arial" w:cs="Arial"/>
          <w:color w:val="000000"/>
          <w:sz w:val="20"/>
        </w:rPr>
        <w:t xml:space="preserve"> </w:t>
      </w:r>
      <w:r>
        <w:rPr>
          <w:rFonts w:ascii="Arial" w:eastAsia="Arial" w:hAnsi="Arial" w:cs="Arial"/>
          <w:b/>
          <w:color w:val="000000"/>
          <w:sz w:val="20"/>
        </w:rPr>
        <w:t>fact-checking</w:t>
      </w:r>
      <w:r>
        <w:rPr>
          <w:rFonts w:ascii="Arial" w:eastAsia="Arial" w:hAnsi="Arial" w:cs="Arial"/>
          <w:color w:val="000000"/>
          <w:sz w:val="20"/>
        </w:rPr>
        <w:t xml:space="preserve"> system, even if demonstrably false:</w:t>
      </w:r>
    </w:p>
    <w:p w14:paraId="68FDDF4E" w14:textId="77777777" w:rsidR="000C43B5" w:rsidRDefault="00B01ADC">
      <w:pPr>
        <w:pStyle w:val="Normal46"/>
        <w:spacing w:before="240" w:line="260" w:lineRule="atLeast"/>
        <w:jc w:val="both"/>
      </w:pPr>
      <w:r>
        <w:rPr>
          <w:rFonts w:ascii="Arial" w:eastAsia="Arial" w:hAnsi="Arial" w:cs="Arial"/>
          <w:color w:val="000000"/>
          <w:sz w:val="20"/>
        </w:rPr>
        <w:t>"As the most-followed account on X, Musk is the platform'</w:t>
      </w:r>
      <w:r>
        <w:rPr>
          <w:rFonts w:ascii="Arial" w:eastAsia="Arial" w:hAnsi="Arial" w:cs="Arial"/>
          <w:b/>
          <w:color w:val="000000"/>
          <w:sz w:val="20"/>
        </w:rPr>
        <w:t>s</w:t>
      </w:r>
      <w:r>
        <w:rPr>
          <w:rFonts w:ascii="Arial" w:eastAsia="Arial" w:hAnsi="Arial" w:cs="Arial"/>
          <w:color w:val="000000"/>
          <w:sz w:val="20"/>
        </w:rPr>
        <w:t xml:space="preserve"> single most important influencer. In early 2023, Musk instructed his engineers to incorporate a special system that pushes his posts into people'</w:t>
      </w:r>
      <w:r>
        <w:rPr>
          <w:rFonts w:ascii="Arial" w:eastAsia="Arial" w:hAnsi="Arial" w:cs="Arial"/>
          <w:b/>
          <w:color w:val="000000"/>
          <w:sz w:val="20"/>
        </w:rPr>
        <w:t>s</w:t>
      </w:r>
      <w:r>
        <w:rPr>
          <w:rFonts w:ascii="Arial" w:eastAsia="Arial" w:hAnsi="Arial" w:cs="Arial"/>
          <w:color w:val="000000"/>
          <w:sz w:val="20"/>
        </w:rPr>
        <w:t xml:space="preserve"> feeds,  </w:t>
      </w:r>
      <w:hyperlink r:id="rId1965" w:history="1">
        <w:r>
          <w:rPr>
            <w:rFonts w:ascii="Arial" w:eastAsia="Arial" w:hAnsi="Arial" w:cs="Arial"/>
            <w:color w:val="0077CC"/>
            <w:sz w:val="20"/>
            <w:u w:val="single"/>
            <w:shd w:val="clear" w:color="auto" w:fill="FFFFFF"/>
          </w:rPr>
          <w:t>according to tech news outlet Platformer. He is still the most widely read person on the site today."</w:t>
        </w:r>
      </w:hyperlink>
    </w:p>
    <w:p w14:paraId="6E6CA30D" w14:textId="77777777" w:rsidR="000C43B5" w:rsidRDefault="00B01ADC">
      <w:pPr>
        <w:pStyle w:val="Normal46"/>
        <w:spacing w:before="240" w:line="260" w:lineRule="atLeast"/>
        <w:jc w:val="both"/>
      </w:pPr>
      <w:r>
        <w:rPr>
          <w:rFonts w:ascii="Arial" w:eastAsia="Arial" w:hAnsi="Arial" w:cs="Arial"/>
          <w:color w:val="000000"/>
          <w:sz w:val="20"/>
        </w:rPr>
        <w:t xml:space="preserve">The Bloomberg study is hardly alone in its conclusions. On Monday,  </w:t>
      </w:r>
      <w:hyperlink r:id="rId1966" w:history="1">
        <w:r>
          <w:rPr>
            <w:rFonts w:ascii="Arial" w:eastAsia="Arial" w:hAnsi="Arial" w:cs="Arial"/>
            <w:color w:val="0077CC"/>
            <w:sz w:val="20"/>
            <w:u w:val="single"/>
            <w:shd w:val="clear" w:color="auto" w:fill="FFFFFF"/>
          </w:rPr>
          <w:t>CBS News conducted another research piece on Musk'</w:t>
        </w:r>
      </w:hyperlink>
      <w:hyperlink r:id="rId1967" w:history="1">
        <w:r>
          <w:rPr>
            <w:rFonts w:ascii="Arial" w:eastAsia="Arial" w:hAnsi="Arial" w:cs="Arial"/>
            <w:b/>
            <w:color w:val="0077CC"/>
            <w:sz w:val="20"/>
            <w:u w:val="single"/>
            <w:shd w:val="clear" w:color="auto" w:fill="FFFFFF"/>
          </w:rPr>
          <w:t>s</w:t>
        </w:r>
      </w:hyperlink>
      <w:hyperlink r:id="rId1968" w:history="1">
        <w:r>
          <w:rPr>
            <w:rFonts w:ascii="Arial" w:eastAsia="Arial" w:hAnsi="Arial" w:cs="Arial"/>
            <w:color w:val="0077CC"/>
            <w:sz w:val="20"/>
            <w:u w:val="single"/>
            <w:shd w:val="clear" w:color="auto" w:fill="FFFFFF"/>
          </w:rPr>
          <w:t xml:space="preserve"> social media usage, looking into more than 48,000 of the billionaire'</w:t>
        </w:r>
      </w:hyperlink>
      <w:hyperlink r:id="rId1969" w:history="1">
        <w:r>
          <w:rPr>
            <w:rFonts w:ascii="Arial" w:eastAsia="Arial" w:hAnsi="Arial" w:cs="Arial"/>
            <w:b/>
            <w:color w:val="0077CC"/>
            <w:sz w:val="20"/>
            <w:u w:val="single"/>
            <w:shd w:val="clear" w:color="auto" w:fill="FFFFFF"/>
          </w:rPr>
          <w:t>s</w:t>
        </w:r>
      </w:hyperlink>
      <w:hyperlink r:id="rId1970" w:history="1">
        <w:r>
          <w:rPr>
            <w:rFonts w:ascii="Arial" w:eastAsia="Arial" w:hAnsi="Arial" w:cs="Arial"/>
            <w:color w:val="0077CC"/>
            <w:sz w:val="20"/>
            <w:u w:val="single"/>
            <w:shd w:val="clear" w:color="auto" w:fill="FFFFFF"/>
          </w:rPr>
          <w:t xml:space="preserve"> posts over the past four years and providing a similar conclusion on the topic of misinformation:</w:t>
        </w:r>
      </w:hyperlink>
    </w:p>
    <w:p w14:paraId="58B82341" w14:textId="77777777" w:rsidR="000C43B5" w:rsidRDefault="00B01ADC">
      <w:pPr>
        <w:pStyle w:val="Normal46"/>
        <w:spacing w:before="200" w:line="260" w:lineRule="atLeast"/>
        <w:jc w:val="both"/>
      </w:pPr>
      <w:r>
        <w:rPr>
          <w:rFonts w:ascii="Arial" w:eastAsia="Arial" w:hAnsi="Arial" w:cs="Arial"/>
          <w:color w:val="000000"/>
          <w:sz w:val="20"/>
        </w:rPr>
        <w:t xml:space="preserve">"The CBS News Confirmed team </w:t>
      </w:r>
      <w:r>
        <w:rPr>
          <w:rFonts w:ascii="Arial" w:eastAsia="Arial" w:hAnsi="Arial" w:cs="Arial"/>
          <w:b/>
          <w:color w:val="000000"/>
          <w:sz w:val="20"/>
        </w:rPr>
        <w:t>fact-checked</w:t>
      </w:r>
      <w:r>
        <w:rPr>
          <w:rFonts w:ascii="Arial" w:eastAsia="Arial" w:hAnsi="Arial" w:cs="Arial"/>
          <w:color w:val="000000"/>
          <w:sz w:val="20"/>
        </w:rPr>
        <w:t xml:space="preserve"> Musk'</w:t>
      </w:r>
      <w:r>
        <w:rPr>
          <w:rFonts w:ascii="Arial" w:eastAsia="Arial" w:hAnsi="Arial" w:cs="Arial"/>
          <w:b/>
          <w:color w:val="000000"/>
          <w:sz w:val="20"/>
        </w:rPr>
        <w:t>s</w:t>
      </w:r>
      <w:r>
        <w:rPr>
          <w:rFonts w:ascii="Arial" w:eastAsia="Arial" w:hAnsi="Arial" w:cs="Arial"/>
          <w:color w:val="000000"/>
          <w:sz w:val="20"/>
        </w:rPr>
        <w:t xml:space="preserve"> posts on </w:t>
      </w:r>
      <w:r>
        <w:rPr>
          <w:rFonts w:ascii="Arial" w:eastAsia="Arial" w:hAnsi="Arial" w:cs="Arial"/>
          <w:b/>
          <w:color w:val="000000"/>
          <w:sz w:val="20"/>
        </w:rPr>
        <w:t>election</w:t>
      </w:r>
      <w:r>
        <w:rPr>
          <w:rFonts w:ascii="Arial" w:eastAsia="Arial" w:hAnsi="Arial" w:cs="Arial"/>
          <w:color w:val="000000"/>
          <w:sz w:val="20"/>
        </w:rPr>
        <w:t xml:space="preserve"> security and found that 55% contain misleading or false statements, or amplify posts that do. Further analysis of these posts showed that 40 of the accounts Musk replied to or reposted were accounts researchers have identified as promoters of voter fraud claims."</w:t>
      </w:r>
    </w:p>
    <w:p w14:paraId="2B2D666E" w14:textId="77777777" w:rsidR="000C43B5" w:rsidRDefault="00B01ADC">
      <w:pPr>
        <w:pStyle w:val="Normal46"/>
        <w:spacing w:before="200" w:line="260" w:lineRule="atLeast"/>
        <w:jc w:val="both"/>
      </w:pPr>
      <w:r>
        <w:rPr>
          <w:rFonts w:ascii="Arial" w:eastAsia="Arial" w:hAnsi="Arial" w:cs="Arial"/>
          <w:color w:val="000000"/>
          <w:sz w:val="20"/>
        </w:rPr>
        <w:t>2024 Latin Times. All rights reserved. Do not reproduce without permission.</w:t>
      </w:r>
    </w:p>
    <w:p w14:paraId="07BF606F" w14:textId="77777777" w:rsidR="000C43B5" w:rsidRDefault="00B01ADC">
      <w:pPr>
        <w:pStyle w:val="Normal46"/>
        <w:spacing w:before="240" w:line="260" w:lineRule="atLeast"/>
        <w:jc w:val="both"/>
      </w:pPr>
      <w:hyperlink r:id="rId1971" w:history="1">
        <w:r>
          <w:rPr>
            <w:rFonts w:ascii="Arial" w:eastAsia="Arial" w:hAnsi="Arial" w:cs="Arial"/>
            <w:color w:val="0077CC"/>
            <w:sz w:val="20"/>
            <w:u w:val="single"/>
            <w:shd w:val="clear" w:color="auto" w:fill="FFFFFF"/>
          </w:rPr>
          <w:t>Link to the original story.</w:t>
        </w:r>
      </w:hyperlink>
    </w:p>
    <w:p w14:paraId="53E326F7" w14:textId="77777777" w:rsidR="000C43B5" w:rsidRDefault="00B01ADC">
      <w:pPr>
        <w:pStyle w:val="Normal46"/>
        <w:keepNext/>
        <w:spacing w:before="240" w:line="340" w:lineRule="atLeast"/>
      </w:pPr>
      <w:r>
        <w:br/>
      </w:r>
      <w:r>
        <w:rPr>
          <w:rFonts w:ascii="Arial" w:eastAsia="Arial" w:hAnsi="Arial" w:cs="Arial"/>
          <w:b/>
          <w:color w:val="000000"/>
          <w:sz w:val="28"/>
        </w:rPr>
        <w:t>Notes</w:t>
      </w:r>
    </w:p>
    <w:p w14:paraId="4C5AA4C0" w14:textId="71F76003" w:rsidR="000C43B5" w:rsidRDefault="00B01ADC">
      <w:pPr>
        <w:pStyle w:val="Normal46"/>
        <w:spacing w:line="60" w:lineRule="exact"/>
      </w:pPr>
      <w:r>
        <w:rPr>
          <w:noProof/>
        </w:rPr>
        <mc:AlternateContent>
          <mc:Choice Requires="wps">
            <w:drawing>
              <wp:anchor distT="0" distB="0" distL="114300" distR="114300" simplePos="0" relativeHeight="251808768" behindDoc="0" locked="0" layoutInCell="1" allowOverlap="1" wp14:anchorId="137CABFD" wp14:editId="3297507B">
                <wp:simplePos x="0" y="0"/>
                <wp:positionH relativeFrom="column">
                  <wp:posOffset>0</wp:posOffset>
                </wp:positionH>
                <wp:positionV relativeFrom="paragraph">
                  <wp:posOffset>25400</wp:posOffset>
                </wp:positionV>
                <wp:extent cx="6502400" cy="0"/>
                <wp:effectExtent l="19050" t="15875" r="12700" b="12700"/>
                <wp:wrapTopAndBottom/>
                <wp:docPr id="878167173"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BEB415" id="Line 201" o:spid="_x0000_s1026" style="position:absolute;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C6F3D7B" w14:textId="77777777" w:rsidR="000C43B5" w:rsidRDefault="00B01ADC">
      <w:pPr>
        <w:pStyle w:val="Normal46"/>
        <w:spacing w:before="120" w:line="260" w:lineRule="atLeast"/>
      </w:pPr>
      <w:r>
        <w:rPr>
          <w:rFonts w:ascii="Arial" w:eastAsia="Arial" w:hAnsi="Arial" w:cs="Arial"/>
          <w:color w:val="000000"/>
          <w:sz w:val="20"/>
        </w:rPr>
        <w:t>The views expressed in any and all content distributed by Newstex and its re-distributors (collectively, the "Newstex Authoritative Content") are solely those of the respective author(</w:t>
      </w:r>
      <w:r>
        <w:rPr>
          <w:rFonts w:ascii="Arial" w:eastAsia="Arial" w:hAnsi="Arial" w:cs="Arial"/>
          <w:b/>
          <w:color w:val="000000"/>
          <w:sz w:val="20"/>
        </w:rPr>
        <w:t>s</w:t>
      </w:r>
      <w:r>
        <w:rPr>
          <w:rFonts w:ascii="Arial" w:eastAsia="Arial" w:hAnsi="Arial" w:cs="Arial"/>
          <w:color w:val="000000"/>
          <w:sz w:val="20"/>
        </w:rPr>
        <w:t xml:space="preserve">) and not </w:t>
      </w:r>
      <w:r>
        <w:rPr>
          <w:rFonts w:ascii="Arial" w:eastAsia="Arial" w:hAnsi="Arial" w:cs="Arial"/>
          <w:color w:val="000000"/>
          <w:sz w:val="20"/>
        </w:rPr>
        <w:t>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w:t>
      </w:r>
      <w:r>
        <w:rPr>
          <w:rFonts w:ascii="Arial" w:eastAsia="Arial" w:hAnsi="Arial" w:cs="Arial"/>
          <w:color w:val="000000"/>
          <w:sz w:val="20"/>
        </w:rPr>
        <w:t>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w:t>
      </w:r>
      <w:r>
        <w:rPr>
          <w:rFonts w:ascii="Arial" w:eastAsia="Arial" w:hAnsi="Arial" w:cs="Arial"/>
          <w:color w:val="000000"/>
          <w:sz w:val="20"/>
        </w:rPr>
        <w:t>heir sole discretion.</w:t>
      </w:r>
    </w:p>
    <w:p w14:paraId="62966874" w14:textId="77777777" w:rsidR="000C43B5" w:rsidRDefault="00B01ADC">
      <w:pPr>
        <w:pStyle w:val="Normal46"/>
        <w:keepNext/>
        <w:spacing w:before="240" w:line="340" w:lineRule="atLeast"/>
      </w:pPr>
      <w:bookmarkStart w:id="137" w:name="Classification_44"/>
      <w:bookmarkEnd w:id="137"/>
      <w:r>
        <w:rPr>
          <w:rFonts w:ascii="Arial" w:eastAsia="Arial" w:hAnsi="Arial" w:cs="Arial"/>
          <w:b/>
          <w:color w:val="000000"/>
          <w:sz w:val="28"/>
        </w:rPr>
        <w:t>Classification</w:t>
      </w:r>
    </w:p>
    <w:p w14:paraId="3F322300" w14:textId="4ACBF7F9" w:rsidR="000C43B5" w:rsidRDefault="00B01ADC">
      <w:pPr>
        <w:pStyle w:val="Normal46"/>
        <w:spacing w:line="60" w:lineRule="exact"/>
      </w:pPr>
      <w:r>
        <w:rPr>
          <w:noProof/>
        </w:rPr>
        <mc:AlternateContent>
          <mc:Choice Requires="wps">
            <w:drawing>
              <wp:anchor distT="0" distB="0" distL="114300" distR="114300" simplePos="0" relativeHeight="251809792" behindDoc="0" locked="0" layoutInCell="1" allowOverlap="1" wp14:anchorId="30DECB26" wp14:editId="7283F146">
                <wp:simplePos x="0" y="0"/>
                <wp:positionH relativeFrom="column">
                  <wp:posOffset>0</wp:posOffset>
                </wp:positionH>
                <wp:positionV relativeFrom="paragraph">
                  <wp:posOffset>25400</wp:posOffset>
                </wp:positionV>
                <wp:extent cx="6502400" cy="0"/>
                <wp:effectExtent l="19050" t="15875" r="12700" b="12700"/>
                <wp:wrapTopAndBottom/>
                <wp:docPr id="492569017"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56FE0" id="Line 202"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01759052" w14:textId="77777777" w:rsidR="000C43B5" w:rsidRDefault="000C43B5">
      <w:pPr>
        <w:pStyle w:val="Normal46"/>
        <w:spacing w:line="120" w:lineRule="exact"/>
      </w:pPr>
    </w:p>
    <w:p w14:paraId="162E3AAF" w14:textId="77777777" w:rsidR="000C43B5" w:rsidRDefault="00B01ADC">
      <w:pPr>
        <w:pStyle w:val="Normal46"/>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068E1B74" w14:textId="77777777" w:rsidR="000C43B5" w:rsidRDefault="00B01ADC">
      <w:pPr>
        <w:pStyle w:val="Normal46"/>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14BFE1E2" w14:textId="77777777" w:rsidR="000C43B5" w:rsidRDefault="00B01ADC">
      <w:pPr>
        <w:pStyle w:val="Normal46"/>
        <w:spacing w:before="240" w:line="260" w:lineRule="atLeast"/>
      </w:pPr>
      <w:r>
        <w:br/>
      </w:r>
      <w:r>
        <w:rPr>
          <w:rFonts w:ascii="Arial" w:eastAsia="Arial" w:hAnsi="Arial" w:cs="Arial"/>
          <w:b/>
          <w:color w:val="000000"/>
          <w:sz w:val="20"/>
        </w:rPr>
        <w:t>Journal Code:</w:t>
      </w:r>
      <w:r>
        <w:rPr>
          <w:rFonts w:ascii="Arial" w:eastAsia="Arial" w:hAnsi="Arial" w:cs="Arial"/>
          <w:color w:val="000000"/>
          <w:sz w:val="20"/>
        </w:rPr>
        <w:t> 10009182</w:t>
      </w:r>
    </w:p>
    <w:p w14:paraId="204967CB" w14:textId="77777777" w:rsidR="000C43B5" w:rsidRDefault="00B01ADC">
      <w:pPr>
        <w:pStyle w:val="Normal46"/>
        <w:spacing w:before="240" w:line="260" w:lineRule="atLeast"/>
      </w:pPr>
      <w:r>
        <w:br/>
      </w:r>
      <w:r>
        <w:rPr>
          <w:rFonts w:ascii="Arial" w:eastAsia="Arial" w:hAnsi="Arial" w:cs="Arial"/>
          <w:b/>
          <w:color w:val="000000"/>
          <w:sz w:val="20"/>
        </w:rPr>
        <w:t>Subject:</w:t>
      </w:r>
      <w:r>
        <w:rPr>
          <w:rFonts w:ascii="Arial" w:eastAsia="Arial" w:hAnsi="Arial" w:cs="Arial"/>
          <w:color w:val="000000"/>
          <w:sz w:val="20"/>
        </w:rPr>
        <w:t xml:space="preserve"> CAMPAIGNS &amp; </w:t>
      </w:r>
      <w:r>
        <w:rPr>
          <w:rFonts w:ascii="Arial" w:eastAsia="Arial" w:hAnsi="Arial" w:cs="Arial"/>
          <w:b/>
          <w:color w:val="000000"/>
          <w:sz w:val="20"/>
        </w:rPr>
        <w:t>ELECTIONS</w:t>
      </w:r>
      <w:r>
        <w:rPr>
          <w:rFonts w:ascii="Arial" w:eastAsia="Arial" w:hAnsi="Arial" w:cs="Arial"/>
          <w:color w:val="000000"/>
          <w:sz w:val="20"/>
        </w:rPr>
        <w:t xml:space="preserve"> (90%); </w:t>
      </w:r>
      <w:r>
        <w:rPr>
          <w:rFonts w:ascii="Arial" w:eastAsia="Arial" w:hAnsi="Arial" w:cs="Arial"/>
          <w:b/>
          <w:color w:val="000000"/>
          <w:sz w:val="20"/>
        </w:rPr>
        <w:t>ELECTION</w:t>
      </w:r>
      <w:r>
        <w:rPr>
          <w:rFonts w:ascii="Arial" w:eastAsia="Arial" w:hAnsi="Arial" w:cs="Arial"/>
          <w:color w:val="000000"/>
          <w:sz w:val="20"/>
        </w:rPr>
        <w:t xml:space="preserve"> CRIME (90%); </w:t>
      </w:r>
      <w:r>
        <w:rPr>
          <w:rFonts w:ascii="Arial" w:eastAsia="Arial" w:hAnsi="Arial" w:cs="Arial"/>
          <w:b/>
          <w:color w:val="000000"/>
          <w:sz w:val="20"/>
        </w:rPr>
        <w:t>ELECTION</w:t>
      </w:r>
      <w:r>
        <w:rPr>
          <w:rFonts w:ascii="Arial" w:eastAsia="Arial" w:hAnsi="Arial" w:cs="Arial"/>
          <w:color w:val="000000"/>
          <w:sz w:val="20"/>
        </w:rPr>
        <w:t xml:space="preserve"> FRAUD (90%); FRAUD &amp; FINANCIAL CRIME (90%); INTERNET SOCIAL NETWORKING (90%); NATIONAL SECURITY &amp; FOREIGN RELATIONS (90%); US REPUBLICAN PARTY (90%); VOTERS &amp; VOTING (90%); </w:t>
      </w:r>
      <w:r>
        <w:rPr>
          <w:rFonts w:ascii="Arial" w:eastAsia="Arial" w:hAnsi="Arial" w:cs="Arial"/>
          <w:b/>
          <w:color w:val="000000"/>
          <w:sz w:val="20"/>
        </w:rPr>
        <w:t>ELECTIONS</w:t>
      </w:r>
      <w:r>
        <w:rPr>
          <w:rFonts w:ascii="Arial" w:eastAsia="Arial" w:hAnsi="Arial" w:cs="Arial"/>
          <w:color w:val="000000"/>
          <w:sz w:val="20"/>
        </w:rPr>
        <w:t xml:space="preserve"> &amp; POLITICS (89%); ILLEGAL IMMIGRANTS (89%); IMMIGRATION (89%); IMMIGRATION, CITIZENSHIP &amp; DISPLACEMENT (89%); BLOGS &amp; MESSAGE BOARDS (78%); CONSERVATISM (78%); WEALTHY PEOPLE (78%); CAMPAIGN FINANCE (77%); CONSPIRACY (77%); </w:t>
      </w:r>
      <w:r>
        <w:rPr>
          <w:rFonts w:ascii="Arial" w:eastAsia="Arial" w:hAnsi="Arial" w:cs="Arial"/>
          <w:b/>
          <w:color w:val="000000"/>
          <w:sz w:val="20"/>
        </w:rPr>
        <w:t>ELECTIONS</w:t>
      </w:r>
      <w:r>
        <w:rPr>
          <w:rFonts w:ascii="Arial" w:eastAsia="Arial" w:hAnsi="Arial" w:cs="Arial"/>
          <w:color w:val="000000"/>
          <w:sz w:val="20"/>
        </w:rPr>
        <w:t xml:space="preserve"> (77%); POLITICAL ACTION COMMITTEES (77%); POLITICAL ORGANIZATIONS (77%); POLITICAL PARTIES (77%); US DEMOCRATIC PARTY (77%); US PRESIDENTIAL CANDIDATES 2008 (77%); US PRESIDENTIAL CANDIDATES 2012 (77%); US PRESIDENTIAL CANDIDATES 2016 (77%); US PRESIDENTIAL </w:t>
      </w:r>
      <w:r>
        <w:rPr>
          <w:rFonts w:ascii="Arial" w:eastAsia="Arial" w:hAnsi="Arial" w:cs="Arial"/>
          <w:b/>
          <w:color w:val="000000"/>
          <w:sz w:val="20"/>
        </w:rPr>
        <w:t>ELECTIONS</w:t>
      </w:r>
      <w:r>
        <w:rPr>
          <w:rFonts w:ascii="Arial" w:eastAsia="Arial" w:hAnsi="Arial" w:cs="Arial"/>
          <w:color w:val="000000"/>
          <w:sz w:val="20"/>
        </w:rPr>
        <w:t xml:space="preserve"> (77%); SO</w:t>
      </w:r>
      <w:r>
        <w:rPr>
          <w:rFonts w:ascii="Arial" w:eastAsia="Arial" w:hAnsi="Arial" w:cs="Arial"/>
          <w:color w:val="000000"/>
          <w:sz w:val="20"/>
        </w:rPr>
        <w:t xml:space="preserve">CIAL MEDIA (73%); HEADS OF GOVERNMENT </w:t>
      </w:r>
      <w:r>
        <w:rPr>
          <w:rFonts w:ascii="Arial" w:eastAsia="Arial" w:hAnsi="Arial" w:cs="Arial"/>
          <w:b/>
          <w:color w:val="000000"/>
          <w:sz w:val="20"/>
        </w:rPr>
        <w:t>ELECTIONS</w:t>
      </w:r>
      <w:r>
        <w:rPr>
          <w:rFonts w:ascii="Arial" w:eastAsia="Arial" w:hAnsi="Arial" w:cs="Arial"/>
          <w:color w:val="000000"/>
          <w:sz w:val="20"/>
        </w:rPr>
        <w:t xml:space="preserve"> (72%); POLITICAL CANDIDATES (72%); TUITION FEES (60%); CONSPIRACY THEORY (53%); DRIVERS LICENSES (50%)</w:t>
      </w:r>
    </w:p>
    <w:p w14:paraId="3B1F99EC" w14:textId="77777777" w:rsidR="000C43B5" w:rsidRDefault="00B01ADC">
      <w:pPr>
        <w:pStyle w:val="Normal46"/>
        <w:spacing w:before="240" w:line="260" w:lineRule="atLeast"/>
      </w:pPr>
      <w:r>
        <w:br/>
      </w:r>
      <w:r>
        <w:rPr>
          <w:rFonts w:ascii="Arial" w:eastAsia="Arial" w:hAnsi="Arial" w:cs="Arial"/>
          <w:b/>
          <w:color w:val="000000"/>
          <w:sz w:val="20"/>
        </w:rPr>
        <w:t>Company:</w:t>
      </w:r>
      <w:r>
        <w:rPr>
          <w:rFonts w:ascii="Arial" w:eastAsia="Arial" w:hAnsi="Arial" w:cs="Arial"/>
          <w:color w:val="000000"/>
          <w:sz w:val="20"/>
        </w:rPr>
        <w:t>  GETTY IMAGES INC (58%)</w:t>
      </w:r>
    </w:p>
    <w:p w14:paraId="4660B349" w14:textId="77777777" w:rsidR="000C43B5" w:rsidRDefault="00B01ADC">
      <w:pPr>
        <w:pStyle w:val="Normal46"/>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NAICS518210 COMPUTING INFRASTRUCTURE PROVIDERS, DATA PROCESSING, WEB HOSTING, AND RELATED SERVICES (58%); NAICS541430 GRAPHIC DESIGN SERVICES (58%); NAICS541922 COMMERCIAL PHOTOGRAPHY (58%); SIC7336 COMMERCIAL ART &amp; GRAPHIC DESIGN SERVICES (58%); SIC7374 COMPUTER PROCESSING &amp; DATA PREPARATION &amp; PROCESSING SERVICES (58%); INTERNET SOCIAL NETWORKING (90%); BLOGS &amp; MESSAGE BOARDS (78%); MORTGAGE BANKING &amp; FINANCE (78%); SOCIAL MEDIA (73%); PERSONAL FINANCE (62%); DRIVERS LICENSES (50%)</w:t>
      </w:r>
    </w:p>
    <w:p w14:paraId="06CAD0B0" w14:textId="77777777" w:rsidR="000C43B5" w:rsidRDefault="00B01ADC">
      <w:pPr>
        <w:pStyle w:val="Normal46"/>
        <w:spacing w:before="240" w:line="260" w:lineRule="atLeast"/>
      </w:pPr>
      <w:r>
        <w:br/>
      </w:r>
      <w:r>
        <w:rPr>
          <w:rFonts w:ascii="Arial" w:eastAsia="Arial" w:hAnsi="Arial" w:cs="Arial"/>
          <w:b/>
          <w:color w:val="000000"/>
          <w:sz w:val="20"/>
        </w:rPr>
        <w:t>Person:</w:t>
      </w:r>
      <w:r>
        <w:rPr>
          <w:rFonts w:ascii="Arial" w:eastAsia="Arial" w:hAnsi="Arial" w:cs="Arial"/>
          <w:color w:val="000000"/>
          <w:sz w:val="20"/>
        </w:rPr>
        <w:t> ELON MUSK (96%); DONALD TRUMP (79%)</w:t>
      </w:r>
    </w:p>
    <w:p w14:paraId="2DB4A942" w14:textId="77777777" w:rsidR="000C43B5" w:rsidRDefault="00B01ADC">
      <w:pPr>
        <w:pStyle w:val="Normal46"/>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CALIFORNIA, USA (79%); NEW YORK, USA (79%); PENNSYLVANIA, USA (79%); UNITED STATES (93%)</w:t>
      </w:r>
    </w:p>
    <w:p w14:paraId="06CE2119" w14:textId="77777777" w:rsidR="000C43B5" w:rsidRDefault="00B01ADC">
      <w:pPr>
        <w:pStyle w:val="Normal46"/>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October 28, 2024</w:t>
      </w:r>
    </w:p>
    <w:p w14:paraId="2CD86093" w14:textId="77777777" w:rsidR="000C43B5" w:rsidRDefault="000C43B5">
      <w:pPr>
        <w:pStyle w:val="Normal46"/>
      </w:pPr>
    </w:p>
    <w:p w14:paraId="03FDAC7D" w14:textId="292A882E" w:rsidR="000C43B5" w:rsidRDefault="00B01ADC">
      <w:pPr>
        <w:pStyle w:val="Normal46"/>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10816" behindDoc="0" locked="0" layoutInCell="1" allowOverlap="1" wp14:anchorId="6E243A28" wp14:editId="46E3B884">
                <wp:simplePos x="0" y="0"/>
                <wp:positionH relativeFrom="column">
                  <wp:posOffset>0</wp:posOffset>
                </wp:positionH>
                <wp:positionV relativeFrom="paragraph">
                  <wp:posOffset>127000</wp:posOffset>
                </wp:positionV>
                <wp:extent cx="6502400" cy="0"/>
                <wp:effectExtent l="9525" t="12700" r="12700" b="6350"/>
                <wp:wrapNone/>
                <wp:docPr id="296771171"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578343" id="Line 203"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35CEFD05" w14:textId="77777777" w:rsidR="000C43B5" w:rsidRDefault="000C43B5">
      <w:pPr>
        <w:pStyle w:val="Normal47"/>
        <w:sectPr w:rsidR="000C43B5">
          <w:headerReference w:type="even" r:id="rId1972"/>
          <w:headerReference w:type="default" r:id="rId1973"/>
          <w:footerReference w:type="even" r:id="rId1974"/>
          <w:footerReference w:type="default" r:id="rId1975"/>
          <w:headerReference w:type="first" r:id="rId1976"/>
          <w:footerReference w:type="first" r:id="rId1977"/>
          <w:pgSz w:w="12240" w:h="15840"/>
          <w:pgMar w:top="840" w:right="1000" w:bottom="840" w:left="1000" w:header="400" w:footer="400" w:gutter="0"/>
          <w:cols w:space="720"/>
          <w:titlePg/>
        </w:sectPr>
      </w:pPr>
    </w:p>
    <w:p w14:paraId="60CD78D7" w14:textId="77777777" w:rsidR="000C43B5" w:rsidRDefault="000C43B5">
      <w:pPr>
        <w:pStyle w:val="Normal47"/>
      </w:pPr>
    </w:p>
    <w:p w14:paraId="45A1A9A5" w14:textId="20D28E5C" w:rsidR="000C43B5" w:rsidRDefault="00B01ADC">
      <w:pPr>
        <w:pStyle w:val="Normal47"/>
      </w:pPr>
      <w:r>
        <w:rPr>
          <w:noProof/>
        </w:rPr>
        <w:drawing>
          <wp:inline distT="0" distB="0" distL="0" distR="0" wp14:anchorId="7ED80A10" wp14:editId="1B658601">
            <wp:extent cx="1879600" cy="381000"/>
            <wp:effectExtent l="0" t="0" r="0" b="0"/>
            <wp:docPr id="55" name="Picture 5"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65F5FB1A" w14:textId="77777777" w:rsidR="000C43B5" w:rsidRDefault="00B01ADC">
      <w:pPr>
        <w:pStyle w:val="Heading145"/>
        <w:keepNext w:val="0"/>
        <w:spacing w:after="200" w:line="340" w:lineRule="atLeast"/>
        <w:jc w:val="center"/>
      </w:pPr>
      <w:hyperlink r:id="rId1978" w:history="1">
        <w:r>
          <w:rPr>
            <w:color w:val="0077CC"/>
            <w:sz w:val="28"/>
            <w:u w:val="single"/>
            <w:shd w:val="clear" w:color="auto" w:fill="FFFFFF"/>
          </w:rPr>
          <w:t xml:space="preserve">Video of Hillary Clinton blaming climate change for </w:t>
        </w:r>
      </w:hyperlink>
      <w:hyperlink r:id="rId1979" w:history="1">
        <w:r>
          <w:rPr>
            <w:color w:val="0077CC"/>
            <w:sz w:val="28"/>
            <w:u w:val="single"/>
            <w:shd w:val="clear" w:color="auto" w:fill="FFFFFF"/>
          </w:rPr>
          <w:t>election</w:t>
        </w:r>
      </w:hyperlink>
      <w:hyperlink r:id="rId1980" w:history="1">
        <w:r>
          <w:rPr>
            <w:color w:val="0077CC"/>
            <w:sz w:val="28"/>
            <w:u w:val="single"/>
            <w:shd w:val="clear" w:color="auto" w:fill="FFFFFF"/>
          </w:rPr>
          <w:t xml:space="preserve"> loss is altered | </w:t>
        </w:r>
      </w:hyperlink>
      <w:hyperlink r:id="rId1981" w:history="1">
        <w:r>
          <w:rPr>
            <w:color w:val="0077CC"/>
            <w:sz w:val="28"/>
            <w:u w:val="single"/>
            <w:shd w:val="clear" w:color="auto" w:fill="FFFFFF"/>
          </w:rPr>
          <w:t>Fact check</w:t>
        </w:r>
      </w:hyperlink>
    </w:p>
    <w:p w14:paraId="28AEFE52" w14:textId="77777777" w:rsidR="000C43B5" w:rsidRDefault="00B01ADC">
      <w:pPr>
        <w:pStyle w:val="Normal47"/>
        <w:spacing w:before="120" w:line="260" w:lineRule="atLeast"/>
        <w:jc w:val="center"/>
      </w:pPr>
      <w:r>
        <w:rPr>
          <w:color w:val="000000"/>
        </w:rPr>
        <w:t>USA Today Online</w:t>
      </w:r>
    </w:p>
    <w:p w14:paraId="5C5F5C84" w14:textId="77777777" w:rsidR="000C43B5" w:rsidRDefault="00B01ADC">
      <w:pPr>
        <w:pStyle w:val="Normal47"/>
        <w:spacing w:before="120" w:line="260" w:lineRule="atLeast"/>
        <w:jc w:val="center"/>
      </w:pPr>
      <w:r>
        <w:rPr>
          <w:color w:val="000000"/>
        </w:rPr>
        <w:t>January 18, 2024</w:t>
      </w:r>
    </w:p>
    <w:p w14:paraId="516D0DCB" w14:textId="77777777" w:rsidR="000C43B5" w:rsidRDefault="000C43B5">
      <w:pPr>
        <w:pStyle w:val="Normal47"/>
        <w:spacing w:line="240" w:lineRule="atLeast"/>
        <w:jc w:val="both"/>
      </w:pPr>
      <w:bookmarkStart w:id="138" w:name="Bookmark_47"/>
      <w:bookmarkEnd w:id="138"/>
    </w:p>
    <w:p w14:paraId="5FB6F66B" w14:textId="77777777" w:rsidR="000C43B5" w:rsidRDefault="00B01ADC">
      <w:pPr>
        <w:pStyle w:val="Normal47"/>
        <w:spacing w:before="120" w:line="220" w:lineRule="atLeast"/>
      </w:pPr>
      <w:r>
        <w:br/>
      </w:r>
      <w:r>
        <w:rPr>
          <w:color w:val="000000"/>
          <w:sz w:val="16"/>
        </w:rPr>
        <w:t>Copyright 2024 Gannett Media Corp  All Rights Reserved</w:t>
      </w:r>
    </w:p>
    <w:p w14:paraId="09184044" w14:textId="77777777" w:rsidR="000C43B5" w:rsidRDefault="00B01ADC">
      <w:pPr>
        <w:pStyle w:val="Normal47"/>
        <w:spacing w:before="120" w:line="260" w:lineRule="atLeast"/>
      </w:pPr>
      <w:r>
        <w:rPr>
          <w:b/>
          <w:color w:val="000000"/>
        </w:rPr>
        <w:t>Section:</w:t>
      </w:r>
      <w:r>
        <w:rPr>
          <w:color w:val="000000"/>
        </w:rPr>
        <w:t> ENVIRONMENT NEWS, ENVIRONMENT NEWS, ENVIRONMENT NEWS &amp; US POLITICS NEWS</w:t>
      </w:r>
    </w:p>
    <w:p w14:paraId="02661892" w14:textId="77777777" w:rsidR="000C43B5" w:rsidRDefault="00B01ADC">
      <w:pPr>
        <w:pStyle w:val="Normal47"/>
        <w:spacing w:before="120" w:line="260" w:lineRule="atLeast"/>
      </w:pPr>
      <w:r>
        <w:rPr>
          <w:b/>
          <w:color w:val="000000"/>
        </w:rPr>
        <w:t>Length:</w:t>
      </w:r>
      <w:r>
        <w:rPr>
          <w:color w:val="000000"/>
        </w:rPr>
        <w:t> 494 words</w:t>
      </w:r>
    </w:p>
    <w:p w14:paraId="21C93E6E" w14:textId="77777777" w:rsidR="000C43B5" w:rsidRDefault="00B01ADC">
      <w:pPr>
        <w:pStyle w:val="Normal47"/>
        <w:spacing w:before="120" w:line="260" w:lineRule="atLeast"/>
      </w:pPr>
      <w:r>
        <w:rPr>
          <w:b/>
          <w:color w:val="000000"/>
        </w:rPr>
        <w:t>Byline:</w:t>
      </w:r>
      <w:r>
        <w:rPr>
          <w:color w:val="000000"/>
        </w:rPr>
        <w:t> Chris Mueller, USA TODAY</w:t>
      </w:r>
    </w:p>
    <w:p w14:paraId="406CCDF1" w14:textId="77777777" w:rsidR="000C43B5" w:rsidRDefault="00B01ADC">
      <w:pPr>
        <w:pStyle w:val="Normal47"/>
        <w:keepNext/>
        <w:spacing w:before="240" w:line="340" w:lineRule="atLeast"/>
      </w:pPr>
      <w:bookmarkStart w:id="139" w:name="Body_45"/>
      <w:bookmarkEnd w:id="139"/>
      <w:r>
        <w:rPr>
          <w:b/>
          <w:color w:val="000000"/>
          <w:sz w:val="28"/>
        </w:rPr>
        <w:t>Body</w:t>
      </w:r>
    </w:p>
    <w:p w14:paraId="29256813" w14:textId="2D1FD1A1" w:rsidR="000C43B5" w:rsidRDefault="00B01ADC">
      <w:pPr>
        <w:pStyle w:val="Normal47"/>
        <w:spacing w:line="60" w:lineRule="exact"/>
      </w:pPr>
      <w:r>
        <w:rPr>
          <w:noProof/>
        </w:rPr>
        <mc:AlternateContent>
          <mc:Choice Requires="wps">
            <w:drawing>
              <wp:anchor distT="0" distB="0" distL="114300" distR="114300" simplePos="0" relativeHeight="251811840" behindDoc="0" locked="0" layoutInCell="1" allowOverlap="1" wp14:anchorId="4106F9A1" wp14:editId="594AFEDA">
                <wp:simplePos x="0" y="0"/>
                <wp:positionH relativeFrom="column">
                  <wp:posOffset>0</wp:posOffset>
                </wp:positionH>
                <wp:positionV relativeFrom="paragraph">
                  <wp:posOffset>25400</wp:posOffset>
                </wp:positionV>
                <wp:extent cx="6502400" cy="0"/>
                <wp:effectExtent l="19050" t="15875" r="12700" b="12700"/>
                <wp:wrapTopAndBottom/>
                <wp:docPr id="836854889"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FC662" id="Line 205" o:spid="_x0000_s1026" style="position:absolute;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B166C5C" w14:textId="77777777" w:rsidR="000C43B5" w:rsidRDefault="000C43B5">
      <w:pPr>
        <w:pStyle w:val="Normal47"/>
      </w:pPr>
    </w:p>
    <w:p w14:paraId="4647B587" w14:textId="77777777" w:rsidR="000C43B5" w:rsidRDefault="00B01ADC">
      <w:pPr>
        <w:pStyle w:val="Normal47"/>
        <w:spacing w:before="240" w:line="260" w:lineRule="atLeast"/>
      </w:pPr>
      <w:r>
        <w:rPr>
          <w:b/>
          <w:color w:val="000000"/>
        </w:rPr>
        <w:t>The claim: Video shows Hillary Clinton blaming climate change for 2016 election loss, Epstein's death</w:t>
      </w:r>
    </w:p>
    <w:p w14:paraId="480BC70C" w14:textId="77777777" w:rsidR="000C43B5" w:rsidRDefault="00B01ADC">
      <w:pPr>
        <w:pStyle w:val="Normal47"/>
        <w:spacing w:before="240" w:line="260" w:lineRule="atLeast"/>
        <w:jc w:val="both"/>
      </w:pPr>
      <w:r>
        <w:rPr>
          <w:color w:val="000000"/>
        </w:rPr>
        <w:t>A Dec. 17, 2023, Instagram video (</w:t>
      </w:r>
      <w:hyperlink r:id="rId1982" w:history="1">
        <w:r>
          <w:rPr>
            <w:color w:val="0077CC"/>
            <w:u w:val="single"/>
            <w:shd w:val="clear" w:color="auto" w:fill="FFFFFF"/>
          </w:rPr>
          <w:t>direct link</w:t>
        </w:r>
      </w:hyperlink>
      <w:r>
        <w:rPr>
          <w:color w:val="000000"/>
        </w:rPr>
        <w:t xml:space="preserve">, </w:t>
      </w:r>
      <w:hyperlink r:id="rId1983" w:history="1">
        <w:r>
          <w:rPr>
            <w:color w:val="0077CC"/>
            <w:u w:val="single"/>
            <w:shd w:val="clear" w:color="auto" w:fill="FFFFFF"/>
          </w:rPr>
          <w:t>archive link</w:t>
        </w:r>
      </w:hyperlink>
      <w:r>
        <w:rPr>
          <w:color w:val="000000"/>
        </w:rPr>
        <w:t>) shows former Secretary of State Hillary Clinton speaking on a stage.</w:t>
      </w:r>
    </w:p>
    <w:p w14:paraId="06DFEA62" w14:textId="77777777" w:rsidR="000C43B5" w:rsidRDefault="00B01ADC">
      <w:pPr>
        <w:pStyle w:val="Normal47"/>
        <w:spacing w:before="200" w:line="260" w:lineRule="atLeast"/>
        <w:jc w:val="both"/>
      </w:pPr>
      <w:r>
        <w:rPr>
          <w:color w:val="000000"/>
        </w:rPr>
        <w:t xml:space="preserve">"I lost the 2016 </w:t>
      </w:r>
      <w:r>
        <w:rPr>
          <w:b/>
          <w:color w:val="000000"/>
        </w:rPr>
        <w:t>election</w:t>
      </w:r>
      <w:r>
        <w:rPr>
          <w:color w:val="000000"/>
        </w:rPr>
        <w:t xml:space="preserve"> because of climate change," Clinton appears to say in the video. "Even Jeffery Epstein died because of climate change. It wasn't me. It was definitely climate change."</w:t>
      </w:r>
    </w:p>
    <w:p w14:paraId="572F6EF7" w14:textId="77777777" w:rsidR="000C43B5" w:rsidRDefault="00B01ADC">
      <w:pPr>
        <w:pStyle w:val="Normal47"/>
        <w:spacing w:before="200" w:line="260" w:lineRule="atLeast"/>
        <w:jc w:val="both"/>
      </w:pPr>
      <w:r>
        <w:rPr>
          <w:color w:val="000000"/>
        </w:rPr>
        <w:t>The video'</w:t>
      </w:r>
      <w:r>
        <w:rPr>
          <w:b/>
          <w:color w:val="000000"/>
        </w:rPr>
        <w:t>s</w:t>
      </w:r>
      <w:r>
        <w:rPr>
          <w:color w:val="000000"/>
        </w:rPr>
        <w:t xml:space="preserve"> caption reads, "Climate change has been especially hard on Hillary Clinton."</w:t>
      </w:r>
    </w:p>
    <w:p w14:paraId="51C0F0DE" w14:textId="77777777" w:rsidR="000C43B5" w:rsidRDefault="00B01ADC">
      <w:pPr>
        <w:pStyle w:val="Normal47"/>
        <w:spacing w:before="200" w:line="260" w:lineRule="atLeast"/>
        <w:jc w:val="both"/>
      </w:pPr>
      <w:r>
        <w:rPr>
          <w:color w:val="000000"/>
        </w:rPr>
        <w:t>It was liked more than 32,000 times in a month.</w:t>
      </w:r>
    </w:p>
    <w:p w14:paraId="71E54724" w14:textId="77777777" w:rsidR="000C43B5" w:rsidRDefault="00B01ADC">
      <w:pPr>
        <w:pStyle w:val="Normal47"/>
        <w:spacing w:before="240" w:line="260" w:lineRule="atLeast"/>
        <w:jc w:val="both"/>
      </w:pPr>
      <w:r>
        <w:rPr>
          <w:b/>
          <w:color w:val="000000"/>
        </w:rPr>
        <w:t>More from the Fact-Check Team:</w:t>
      </w:r>
      <w:r>
        <w:rPr>
          <w:color w:val="000000"/>
        </w:rPr>
        <w:t xml:space="preserve"> How we pick and research claims | </w:t>
      </w:r>
      <w:hyperlink r:id="rId1984" w:history="1">
        <w:r>
          <w:rPr>
            <w:color w:val="0077CC"/>
            <w:u w:val="single"/>
            <w:shd w:val="clear" w:color="auto" w:fill="FFFFFF"/>
          </w:rPr>
          <w:t>Email newsletter</w:t>
        </w:r>
      </w:hyperlink>
      <w:r>
        <w:rPr>
          <w:color w:val="000000"/>
        </w:rPr>
        <w:t xml:space="preserve"> | </w:t>
      </w:r>
      <w:hyperlink r:id="rId1985" w:history="1">
        <w:r>
          <w:rPr>
            <w:color w:val="0077CC"/>
            <w:u w:val="single"/>
            <w:shd w:val="clear" w:color="auto" w:fill="FFFFFF"/>
          </w:rPr>
          <w:t>Facebook page</w:t>
        </w:r>
      </w:hyperlink>
    </w:p>
    <w:p w14:paraId="03E72FC3" w14:textId="77777777" w:rsidR="000C43B5" w:rsidRDefault="00B01ADC">
      <w:pPr>
        <w:pStyle w:val="Normal47"/>
        <w:spacing w:before="240" w:line="260" w:lineRule="atLeast"/>
      </w:pPr>
      <w:r>
        <w:rPr>
          <w:b/>
          <w:color w:val="000000"/>
        </w:rPr>
        <w:t>Our rating: Altered</w:t>
      </w:r>
    </w:p>
    <w:p w14:paraId="571FECBB" w14:textId="77777777" w:rsidR="000C43B5" w:rsidRDefault="00B01ADC">
      <w:pPr>
        <w:pStyle w:val="Normal47"/>
        <w:spacing w:before="200" w:line="260" w:lineRule="atLeast"/>
        <w:jc w:val="both"/>
      </w:pPr>
      <w:r>
        <w:rPr>
          <w:color w:val="000000"/>
        </w:rPr>
        <w:t>The video'</w:t>
      </w:r>
      <w:r>
        <w:rPr>
          <w:b/>
          <w:color w:val="000000"/>
        </w:rPr>
        <w:t>s</w:t>
      </w:r>
      <w:r>
        <w:rPr>
          <w:color w:val="000000"/>
        </w:rPr>
        <w:t xml:space="preserve"> audio has been altered. The original video shows Clinton made no such comments. Instead, she talked about gender issues as they relate to climate change.</w:t>
      </w:r>
    </w:p>
    <w:p w14:paraId="7EC9B82B" w14:textId="77777777" w:rsidR="000C43B5" w:rsidRDefault="00B01ADC">
      <w:pPr>
        <w:pStyle w:val="Normal47"/>
        <w:spacing w:before="240" w:line="260" w:lineRule="atLeast"/>
      </w:pPr>
      <w:r>
        <w:rPr>
          <w:b/>
          <w:color w:val="000000"/>
        </w:rPr>
        <w:t>Video of Clinton at COP28 event is altered</w:t>
      </w:r>
    </w:p>
    <w:p w14:paraId="1BAB3B97" w14:textId="77777777" w:rsidR="000C43B5" w:rsidRDefault="00B01ADC">
      <w:pPr>
        <w:pStyle w:val="Normal47"/>
        <w:spacing w:before="200" w:line="260" w:lineRule="atLeast"/>
        <w:jc w:val="both"/>
      </w:pPr>
      <w:r>
        <w:rPr>
          <w:color w:val="000000"/>
        </w:rPr>
        <w:t xml:space="preserve">The video shows Clinton at </w:t>
      </w:r>
      <w:hyperlink r:id="rId1986" w:history="1">
        <w:r>
          <w:rPr>
            <w:color w:val="0077CC"/>
            <w:u w:val="single"/>
            <w:shd w:val="clear" w:color="auto" w:fill="FFFFFF"/>
          </w:rPr>
          <w:t>COP28</w:t>
        </w:r>
      </w:hyperlink>
      <w:r>
        <w:rPr>
          <w:color w:val="000000"/>
        </w:rPr>
        <w:t xml:space="preserve">, the </w:t>
      </w:r>
      <w:hyperlink r:id="rId1987" w:anchor=":~:text=What%20is%20COP28,agendas%20and%20goals." w:history="1">
        <w:r>
          <w:rPr>
            <w:color w:val="0077CC"/>
            <w:u w:val="single"/>
            <w:shd w:val="clear" w:color="auto" w:fill="FFFFFF"/>
          </w:rPr>
          <w:t>United Nations climate summit</w:t>
        </w:r>
      </w:hyperlink>
      <w:r>
        <w:rPr>
          <w:color w:val="000000"/>
        </w:rPr>
        <w:t>, participating in a Dec. 4, 2023, event about women’</w:t>
      </w:r>
      <w:r>
        <w:rPr>
          <w:b/>
          <w:color w:val="000000"/>
        </w:rPr>
        <w:t>s</w:t>
      </w:r>
      <w:r>
        <w:rPr>
          <w:color w:val="000000"/>
        </w:rPr>
        <w:t xml:space="preserve"> role in building a climate-resilient world.</w:t>
      </w:r>
    </w:p>
    <w:p w14:paraId="1319CDF9" w14:textId="77777777" w:rsidR="000C43B5" w:rsidRDefault="00B01ADC">
      <w:pPr>
        <w:pStyle w:val="Normal47"/>
        <w:spacing w:before="200" w:line="260" w:lineRule="atLeast"/>
        <w:jc w:val="both"/>
      </w:pPr>
      <w:r>
        <w:rPr>
          <w:color w:val="000000"/>
        </w:rPr>
        <w:t>However, the video'</w:t>
      </w:r>
      <w:r>
        <w:rPr>
          <w:b/>
          <w:color w:val="000000"/>
        </w:rPr>
        <w:t>s</w:t>
      </w:r>
      <w:r>
        <w:rPr>
          <w:color w:val="000000"/>
        </w:rPr>
        <w:t xml:space="preserve"> audio has been altered to change Clinton'</w:t>
      </w:r>
      <w:r>
        <w:rPr>
          <w:b/>
          <w:color w:val="000000"/>
        </w:rPr>
        <w:t>s</w:t>
      </w:r>
      <w:r>
        <w:rPr>
          <w:color w:val="000000"/>
        </w:rPr>
        <w:t xml:space="preserve"> comments entirely.</w:t>
      </w:r>
    </w:p>
    <w:p w14:paraId="5FFF932F" w14:textId="77777777" w:rsidR="000C43B5" w:rsidRDefault="00B01ADC">
      <w:pPr>
        <w:pStyle w:val="Normal47"/>
        <w:spacing w:before="240" w:line="260" w:lineRule="atLeast"/>
        <w:jc w:val="both"/>
      </w:pPr>
      <w:r>
        <w:rPr>
          <w:color w:val="000000"/>
        </w:rPr>
        <w:t xml:space="preserve">A </w:t>
      </w:r>
      <w:hyperlink r:id="rId1988" w:history="1">
        <w:r>
          <w:rPr>
            <w:color w:val="0077CC"/>
            <w:u w:val="single"/>
            <w:shd w:val="clear" w:color="auto" w:fill="FFFFFF"/>
          </w:rPr>
          <w:t>livestream recording</w:t>
        </w:r>
      </w:hyperlink>
      <w:r>
        <w:rPr>
          <w:color w:val="000000"/>
        </w:rPr>
        <w:t xml:space="preserve"> of the event on YouTube shows Clinton speaking multiple times but never making the comments in the Instagram video. Instead, she discussed </w:t>
      </w:r>
      <w:hyperlink r:id="rId1989" w:history="1">
        <w:r>
          <w:rPr>
            <w:color w:val="0077CC"/>
            <w:u w:val="single"/>
            <w:shd w:val="clear" w:color="auto" w:fill="FFFFFF"/>
          </w:rPr>
          <w:t>gender as it relates to climate</w:t>
        </w:r>
      </w:hyperlink>
      <w:r>
        <w:rPr>
          <w:color w:val="000000"/>
        </w:rPr>
        <w:t xml:space="preserve">, urged </w:t>
      </w:r>
      <w:hyperlink r:id="rId1990" w:history="1">
        <w:r>
          <w:rPr>
            <w:color w:val="0077CC"/>
            <w:u w:val="single"/>
            <w:shd w:val="clear" w:color="auto" w:fill="FFFFFF"/>
          </w:rPr>
          <w:t>more funding for women-led businesses</w:t>
        </w:r>
      </w:hyperlink>
      <w:r>
        <w:rPr>
          <w:color w:val="000000"/>
        </w:rPr>
        <w:t xml:space="preserve"> related to climate and pointed out that women are more likely to </w:t>
      </w:r>
      <w:hyperlink r:id="rId1991" w:history="1">
        <w:r>
          <w:rPr>
            <w:color w:val="0077CC"/>
            <w:u w:val="single"/>
            <w:shd w:val="clear" w:color="auto" w:fill="FFFFFF"/>
          </w:rPr>
          <w:t>bear the burden of climatic events</w:t>
        </w:r>
      </w:hyperlink>
      <w:r>
        <w:rPr>
          <w:color w:val="000000"/>
        </w:rPr>
        <w:t>.</w:t>
      </w:r>
    </w:p>
    <w:p w14:paraId="6ABE6816" w14:textId="77777777" w:rsidR="000C43B5" w:rsidRDefault="00B01ADC">
      <w:pPr>
        <w:pStyle w:val="Normal47"/>
        <w:spacing w:before="240" w:line="260" w:lineRule="atLeast"/>
        <w:jc w:val="both"/>
      </w:pPr>
      <w:r>
        <w:rPr>
          <w:b/>
          <w:color w:val="000000"/>
        </w:rPr>
        <w:t>Fact check</w:t>
      </w:r>
      <w:r>
        <w:rPr>
          <w:color w:val="000000"/>
        </w:rPr>
        <w:t xml:space="preserve">: </w:t>
      </w:r>
      <w:hyperlink r:id="rId1992" w:history="1">
        <w:r>
          <w:rPr>
            <w:color w:val="0077CC"/>
            <w:u w:val="single"/>
            <w:shd w:val="clear" w:color="auto" w:fill="FFFFFF"/>
          </w:rPr>
          <w:t>Climate data reliable and collected from many sources, not ruined by airports</w:t>
        </w:r>
      </w:hyperlink>
    </w:p>
    <w:p w14:paraId="25ABF10E" w14:textId="77777777" w:rsidR="000C43B5" w:rsidRDefault="00B01ADC">
      <w:pPr>
        <w:pStyle w:val="Normal47"/>
        <w:spacing w:before="240" w:line="260" w:lineRule="atLeast"/>
        <w:jc w:val="both"/>
      </w:pPr>
      <w:r>
        <w:rPr>
          <w:color w:val="000000"/>
        </w:rPr>
        <w:t>There is no mention of Clinton'</w:t>
      </w:r>
      <w:r>
        <w:rPr>
          <w:b/>
          <w:color w:val="000000"/>
        </w:rPr>
        <w:t>s</w:t>
      </w:r>
      <w:r>
        <w:rPr>
          <w:color w:val="000000"/>
        </w:rPr>
        <w:t xml:space="preserve"> purported comments in </w:t>
      </w:r>
      <w:hyperlink r:id="rId1993" w:history="1">
        <w:r>
          <w:rPr>
            <w:color w:val="0077CC"/>
            <w:u w:val="single"/>
            <w:shd w:val="clear" w:color="auto" w:fill="FFFFFF"/>
          </w:rPr>
          <w:t>media</w:t>
        </w:r>
      </w:hyperlink>
      <w:r>
        <w:rPr>
          <w:color w:val="000000"/>
        </w:rPr>
        <w:t> </w:t>
      </w:r>
      <w:hyperlink r:id="rId1994" w:history="1">
        <w:r>
          <w:rPr>
            <w:color w:val="0077CC"/>
            <w:u w:val="single"/>
            <w:shd w:val="clear" w:color="auto" w:fill="FFFFFF"/>
          </w:rPr>
          <w:t>coverage of</w:t>
        </w:r>
      </w:hyperlink>
      <w:r>
        <w:rPr>
          <w:color w:val="000000"/>
        </w:rPr>
        <w:t> </w:t>
      </w:r>
      <w:hyperlink r:id="rId1995" w:history="1">
        <w:r>
          <w:rPr>
            <w:color w:val="0077CC"/>
            <w:u w:val="single"/>
            <w:shd w:val="clear" w:color="auto" w:fill="FFFFFF"/>
          </w:rPr>
          <w:t>the event</w:t>
        </w:r>
      </w:hyperlink>
      <w:r>
        <w:rPr>
          <w:color w:val="000000"/>
        </w:rPr>
        <w:t>.</w:t>
      </w:r>
    </w:p>
    <w:p w14:paraId="504B707D" w14:textId="77777777" w:rsidR="000C43B5" w:rsidRDefault="00B01ADC">
      <w:pPr>
        <w:pStyle w:val="Normal47"/>
        <w:spacing w:before="240" w:line="260" w:lineRule="atLeast"/>
        <w:jc w:val="both"/>
      </w:pPr>
      <w:r>
        <w:rPr>
          <w:color w:val="000000"/>
        </w:rPr>
        <w:t xml:space="preserve">COP28 is the latest iteration of an annual meeting organized by the </w:t>
      </w:r>
      <w:r>
        <w:rPr>
          <w:b/>
          <w:color w:val="000000"/>
        </w:rPr>
        <w:t>U</w:t>
      </w:r>
      <w:r>
        <w:rPr>
          <w:color w:val="000000"/>
        </w:rPr>
        <w:t xml:space="preserve">.N. that brings together the 198 parties that agreed to the </w:t>
      </w:r>
      <w:hyperlink r:id="rId1996" w:history="1">
        <w:r>
          <w:rPr>
            <w:b/>
            <w:color w:val="0077CC"/>
            <w:u w:val="single"/>
            <w:shd w:val="clear" w:color="auto" w:fill="FFFFFF"/>
          </w:rPr>
          <w:t>U</w:t>
        </w:r>
      </w:hyperlink>
      <w:hyperlink r:id="rId1997" w:history="1">
        <w:r>
          <w:rPr>
            <w:color w:val="0077CC"/>
            <w:u w:val="single"/>
            <w:shd w:val="clear" w:color="auto" w:fill="FFFFFF"/>
          </w:rPr>
          <w:t>.N. Framework Convention on Climate Change</w:t>
        </w:r>
      </w:hyperlink>
      <w:r>
        <w:rPr>
          <w:color w:val="000000"/>
        </w:rPr>
        <w:t xml:space="preserve">, which was first adopted in 1992. It is meant to be a chance for </w:t>
      </w:r>
      <w:hyperlink r:id="rId1998" w:anchor=":~:text=It%20is%20held%20to%20assess%20how%20well%20nations%20are%20dealing%20with%20climate%20change%20and%20set%20agendas%20and%20goals." w:history="1">
        <w:r>
          <w:rPr>
            <w:color w:val="0077CC"/>
            <w:u w:val="single"/>
            <w:shd w:val="clear" w:color="auto" w:fill="FFFFFF"/>
          </w:rPr>
          <w:t>countries to assess the fight against climate change</w:t>
        </w:r>
      </w:hyperlink>
      <w:r>
        <w:rPr>
          <w:color w:val="000000"/>
        </w:rPr>
        <w:t xml:space="preserve"> and set future goals.</w:t>
      </w:r>
    </w:p>
    <w:p w14:paraId="79275368" w14:textId="77777777" w:rsidR="000C43B5" w:rsidRDefault="00B01ADC">
      <w:pPr>
        <w:pStyle w:val="Normal47"/>
        <w:spacing w:before="200" w:line="260" w:lineRule="atLeast"/>
        <w:jc w:val="both"/>
      </w:pPr>
      <w:r>
        <w:rPr>
          <w:color w:val="000000"/>
        </w:rPr>
        <w:t>USA TODAY reached out to the social media user who shared the post for comment but did not immediately receive a response.</w:t>
      </w:r>
    </w:p>
    <w:p w14:paraId="74B7C17A" w14:textId="77777777" w:rsidR="000C43B5" w:rsidRDefault="00B01ADC">
      <w:pPr>
        <w:pStyle w:val="Normal47"/>
        <w:spacing w:before="240" w:line="260" w:lineRule="atLeast"/>
      </w:pPr>
      <w:r>
        <w:rPr>
          <w:b/>
          <w:color w:val="000000"/>
        </w:rPr>
        <w:t>Our fact-check sources:</w:t>
      </w:r>
    </w:p>
    <w:p w14:paraId="48865989" w14:textId="77777777" w:rsidR="000C43B5" w:rsidRDefault="00B01ADC">
      <w:pPr>
        <w:pStyle w:val="Normal47"/>
        <w:numPr>
          <w:ilvl w:val="0"/>
          <w:numId w:val="141"/>
        </w:numPr>
        <w:spacing w:before="240" w:line="260" w:lineRule="atLeast"/>
        <w:jc w:val="both"/>
      </w:pPr>
      <w:r>
        <w:rPr>
          <w:color w:val="000000"/>
        </w:rPr>
        <w:t xml:space="preserve">Firstpost (YouTube), Dec. 4, 2023, </w:t>
      </w:r>
      <w:hyperlink r:id="rId1999" w:history="1">
        <w:r>
          <w:rPr>
            <w:color w:val="0077CC"/>
            <w:u w:val="single"/>
            <w:shd w:val="clear" w:color="auto" w:fill="FFFFFF"/>
          </w:rPr>
          <w:t>COP28 Summit 2023 LIVE: Hillary Clinton Speaks on Women’</w:t>
        </w:r>
      </w:hyperlink>
      <w:hyperlink r:id="rId2000" w:history="1">
        <w:r>
          <w:rPr>
            <w:b/>
            <w:color w:val="0077CC"/>
            <w:u w:val="single"/>
            <w:shd w:val="clear" w:color="auto" w:fill="FFFFFF"/>
          </w:rPr>
          <w:t>s</w:t>
        </w:r>
      </w:hyperlink>
      <w:hyperlink r:id="rId2001" w:history="1">
        <w:r>
          <w:rPr>
            <w:color w:val="0077CC"/>
            <w:u w:val="single"/>
            <w:shd w:val="clear" w:color="auto" w:fill="FFFFFF"/>
          </w:rPr>
          <w:t xml:space="preserve"> Role in Building a Climate-Resilient World</w:t>
        </w:r>
      </w:hyperlink>
    </w:p>
    <w:p w14:paraId="6525AC1E" w14:textId="77777777" w:rsidR="000C43B5" w:rsidRDefault="00B01ADC">
      <w:pPr>
        <w:pStyle w:val="Normal47"/>
        <w:numPr>
          <w:ilvl w:val="0"/>
          <w:numId w:val="142"/>
        </w:numPr>
        <w:spacing w:before="240" w:line="260" w:lineRule="atLeast"/>
        <w:jc w:val="both"/>
      </w:pPr>
      <w:r>
        <w:rPr>
          <w:color w:val="000000"/>
        </w:rPr>
        <w:t xml:space="preserve">Reuters, Dec. 3, 2023, </w:t>
      </w:r>
      <w:hyperlink r:id="rId2002" w:history="1">
        <w:r>
          <w:rPr>
            <w:color w:val="0077CC"/>
            <w:u w:val="single"/>
            <w:shd w:val="clear" w:color="auto" w:fill="FFFFFF"/>
          </w:rPr>
          <w:t>Hillary Clinton at COP28 climate talks calls for insurance reform</w:t>
        </w:r>
      </w:hyperlink>
    </w:p>
    <w:p w14:paraId="7148E272" w14:textId="77777777" w:rsidR="000C43B5" w:rsidRDefault="00B01ADC">
      <w:pPr>
        <w:pStyle w:val="Normal47"/>
        <w:numPr>
          <w:ilvl w:val="0"/>
          <w:numId w:val="143"/>
        </w:numPr>
        <w:spacing w:before="240" w:line="260" w:lineRule="atLeast"/>
        <w:jc w:val="both"/>
      </w:pPr>
      <w:r>
        <w:rPr>
          <w:color w:val="000000"/>
        </w:rPr>
        <w:t xml:space="preserve">The Hill, Dec. 4, 2023, </w:t>
      </w:r>
      <w:hyperlink r:id="rId2003" w:history="1">
        <w:r>
          <w:rPr>
            <w:color w:val="0077CC"/>
            <w:u w:val="single"/>
            <w:shd w:val="clear" w:color="auto" w:fill="FFFFFF"/>
          </w:rPr>
          <w:t>Clinton calls out some delegations at COP28 for not having enough women</w:t>
        </w:r>
      </w:hyperlink>
    </w:p>
    <w:p w14:paraId="142430AB" w14:textId="77777777" w:rsidR="000C43B5" w:rsidRDefault="00B01ADC">
      <w:pPr>
        <w:pStyle w:val="Normal47"/>
        <w:numPr>
          <w:ilvl w:val="0"/>
          <w:numId w:val="144"/>
        </w:numPr>
        <w:spacing w:before="240" w:line="260" w:lineRule="atLeast"/>
        <w:jc w:val="both"/>
      </w:pPr>
      <w:r>
        <w:rPr>
          <w:color w:val="000000"/>
        </w:rPr>
        <w:t xml:space="preserve">Independent, Dec. 5, 2023, </w:t>
      </w:r>
      <w:hyperlink r:id="rId2004" w:history="1">
        <w:r>
          <w:rPr>
            <w:color w:val="0077CC"/>
            <w:u w:val="single"/>
            <w:shd w:val="clear" w:color="auto" w:fill="FFFFFF"/>
          </w:rPr>
          <w:t>Hillary Clinton says absence of women in Cop28 climate talks a major worry: ‘We are swimming against the tide’</w:t>
        </w:r>
      </w:hyperlink>
    </w:p>
    <w:p w14:paraId="4B6BD056" w14:textId="77777777" w:rsidR="000C43B5" w:rsidRDefault="00B01ADC">
      <w:pPr>
        <w:pStyle w:val="Normal47"/>
        <w:spacing w:before="200" w:line="260" w:lineRule="atLeast"/>
        <w:jc w:val="both"/>
      </w:pPr>
      <w:r>
        <w:rPr>
          <w:i/>
          <w:color w:val="000000"/>
        </w:rPr>
        <w:t>Thank you for supporting our journalism. You can .</w:t>
      </w:r>
    </w:p>
    <w:p w14:paraId="02244046" w14:textId="77777777" w:rsidR="000C43B5" w:rsidRDefault="00B01ADC">
      <w:pPr>
        <w:pStyle w:val="Normal47"/>
        <w:spacing w:before="240" w:line="260" w:lineRule="atLeast"/>
        <w:jc w:val="both"/>
      </w:pPr>
      <w:r>
        <w:rPr>
          <w:i/>
          <w:color w:val="000000"/>
        </w:rPr>
        <w:t xml:space="preserve">USA TODAY is a </w:t>
      </w:r>
      <w:hyperlink r:id="rId2005"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2006" w:history="1">
        <w:r>
          <w:rPr>
            <w:color w:val="0077CC"/>
            <w:u w:val="single"/>
            <w:shd w:val="clear" w:color="auto" w:fill="FFFFFF"/>
          </w:rPr>
          <w:t>grant from Meta</w:t>
        </w:r>
      </w:hyperlink>
      <w:r>
        <w:rPr>
          <w:i/>
          <w:color w:val="000000"/>
        </w:rPr>
        <w:t>.</w:t>
      </w:r>
    </w:p>
    <w:p w14:paraId="43C2666A" w14:textId="77777777" w:rsidR="000C43B5" w:rsidRDefault="00B01ADC">
      <w:pPr>
        <w:pStyle w:val="Normal47"/>
        <w:spacing w:before="240" w:line="260" w:lineRule="atLeast"/>
        <w:jc w:val="both"/>
      </w:pPr>
      <w:r>
        <w:rPr>
          <w:i/>
          <w:color w:val="000000"/>
        </w:rPr>
        <w:t xml:space="preserve">This article originally appeared on USA TODAY: </w:t>
      </w:r>
      <w:hyperlink r:id="rId2007" w:history="1">
        <w:r>
          <w:rPr>
            <w:color w:val="0077CC"/>
            <w:u w:val="single"/>
            <w:shd w:val="clear" w:color="auto" w:fill="FFFFFF"/>
          </w:rPr>
          <w:t xml:space="preserve">Video of Hillary Clinton blaming climate change for </w:t>
        </w:r>
      </w:hyperlink>
      <w:hyperlink r:id="rId2008" w:history="1">
        <w:r>
          <w:rPr>
            <w:b/>
            <w:color w:val="0077CC"/>
            <w:u w:val="single"/>
            <w:shd w:val="clear" w:color="auto" w:fill="FFFFFF"/>
          </w:rPr>
          <w:t>election</w:t>
        </w:r>
      </w:hyperlink>
      <w:hyperlink r:id="rId2009" w:history="1">
        <w:r>
          <w:rPr>
            <w:color w:val="0077CC"/>
            <w:u w:val="single"/>
            <w:shd w:val="clear" w:color="auto" w:fill="FFFFFF"/>
          </w:rPr>
          <w:t xml:space="preserve"> loss is altered | </w:t>
        </w:r>
      </w:hyperlink>
      <w:hyperlink r:id="rId2010" w:history="1">
        <w:r>
          <w:rPr>
            <w:b/>
            <w:color w:val="0077CC"/>
            <w:u w:val="single"/>
            <w:shd w:val="clear" w:color="auto" w:fill="FFFFFF"/>
          </w:rPr>
          <w:t>Fact check</w:t>
        </w:r>
      </w:hyperlink>
    </w:p>
    <w:p w14:paraId="13DFD810" w14:textId="77777777" w:rsidR="000C43B5" w:rsidRDefault="00B01ADC">
      <w:pPr>
        <w:pStyle w:val="Normal47"/>
        <w:keepNext/>
        <w:spacing w:before="240" w:line="340" w:lineRule="atLeast"/>
      </w:pPr>
      <w:bookmarkStart w:id="140" w:name="Classification_45"/>
      <w:bookmarkEnd w:id="140"/>
      <w:r>
        <w:rPr>
          <w:b/>
          <w:color w:val="000000"/>
          <w:sz w:val="28"/>
        </w:rPr>
        <w:t>Classification</w:t>
      </w:r>
    </w:p>
    <w:p w14:paraId="0D70A958" w14:textId="490FC5CB" w:rsidR="000C43B5" w:rsidRDefault="00B01ADC">
      <w:pPr>
        <w:pStyle w:val="Normal47"/>
        <w:spacing w:line="60" w:lineRule="exact"/>
      </w:pPr>
      <w:r>
        <w:rPr>
          <w:noProof/>
        </w:rPr>
        <mc:AlternateContent>
          <mc:Choice Requires="wps">
            <w:drawing>
              <wp:anchor distT="0" distB="0" distL="114300" distR="114300" simplePos="0" relativeHeight="251812864" behindDoc="0" locked="0" layoutInCell="1" allowOverlap="1" wp14:anchorId="43A36C08" wp14:editId="04B5AF39">
                <wp:simplePos x="0" y="0"/>
                <wp:positionH relativeFrom="column">
                  <wp:posOffset>0</wp:posOffset>
                </wp:positionH>
                <wp:positionV relativeFrom="paragraph">
                  <wp:posOffset>25400</wp:posOffset>
                </wp:positionV>
                <wp:extent cx="6502400" cy="0"/>
                <wp:effectExtent l="19050" t="15875" r="12700" b="12700"/>
                <wp:wrapTopAndBottom/>
                <wp:docPr id="747200361"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031B1" id="Line 206" o:spid="_x0000_s1026" style="position:absolute;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61D4C0B" w14:textId="77777777" w:rsidR="000C43B5" w:rsidRDefault="000C43B5">
      <w:pPr>
        <w:pStyle w:val="Normal47"/>
        <w:spacing w:line="120" w:lineRule="exact"/>
      </w:pPr>
    </w:p>
    <w:p w14:paraId="1CFB08E1" w14:textId="77777777" w:rsidR="000C43B5" w:rsidRDefault="00B01ADC">
      <w:pPr>
        <w:pStyle w:val="Normal47"/>
        <w:spacing w:line="260" w:lineRule="atLeast"/>
      </w:pPr>
      <w:r>
        <w:rPr>
          <w:b/>
          <w:color w:val="000000"/>
        </w:rPr>
        <w:t>Language:</w:t>
      </w:r>
      <w:r>
        <w:rPr>
          <w:color w:val="000000"/>
        </w:rPr>
        <w:t> ENGLISH</w:t>
      </w:r>
    </w:p>
    <w:p w14:paraId="65907322" w14:textId="77777777" w:rsidR="000C43B5" w:rsidRDefault="00B01ADC">
      <w:pPr>
        <w:pStyle w:val="Normal47"/>
        <w:spacing w:before="240" w:line="260" w:lineRule="atLeast"/>
      </w:pPr>
      <w:r>
        <w:br/>
      </w:r>
      <w:r>
        <w:rPr>
          <w:b/>
          <w:color w:val="000000"/>
        </w:rPr>
        <w:t>Publication-Type:</w:t>
      </w:r>
      <w:r>
        <w:rPr>
          <w:color w:val="000000"/>
        </w:rPr>
        <w:t> Newspaper</w:t>
      </w:r>
    </w:p>
    <w:p w14:paraId="719DBF8F" w14:textId="77777777" w:rsidR="000C43B5" w:rsidRDefault="00B01ADC">
      <w:pPr>
        <w:pStyle w:val="Normal47"/>
        <w:spacing w:before="240" w:line="260" w:lineRule="atLeast"/>
      </w:pPr>
      <w:r>
        <w:br/>
      </w:r>
      <w:r>
        <w:rPr>
          <w:b/>
          <w:color w:val="000000"/>
        </w:rPr>
        <w:t>Journal Code:</w:t>
      </w:r>
      <w:r>
        <w:rPr>
          <w:color w:val="000000"/>
        </w:rPr>
        <w:t> 666052891</w:t>
      </w:r>
    </w:p>
    <w:p w14:paraId="4BCAB37B" w14:textId="77777777" w:rsidR="000C43B5" w:rsidRDefault="00B01ADC">
      <w:pPr>
        <w:pStyle w:val="Normal47"/>
        <w:spacing w:before="240" w:line="260" w:lineRule="atLeast"/>
      </w:pPr>
      <w:r>
        <w:br/>
      </w:r>
      <w:r>
        <w:rPr>
          <w:b/>
          <w:color w:val="000000"/>
        </w:rPr>
        <w:t>Subject:</w:t>
      </w:r>
      <w:r>
        <w:rPr>
          <w:color w:val="000000"/>
        </w:rPr>
        <w:t xml:space="preserve"> CLIMATE CHANGE (90%); CLIMATOLOGY (90%); </w:t>
      </w:r>
      <w:r>
        <w:rPr>
          <w:b/>
          <w:color w:val="000000"/>
        </w:rPr>
        <w:t>FACT CHECKING</w:t>
      </w:r>
      <w:r>
        <w:rPr>
          <w:color w:val="000000"/>
        </w:rPr>
        <w:t xml:space="preserve"> (90%); INTERNET SOCIAL NETWORKING (90%); NATIONAL SECURITY &amp; FOREIGN RELATIONS (89%); UNITED NATIONS (89%); DEATH &amp; DYING (78%); ENVIRONMENTAL TREATIES &amp; AGREEMENTS (78%); GENDER EQUALITY (78%); GOVERNMENT ADVISORS &amp; MINISTERS (78%); GOVERNMENT BODIES &amp; OFFICES (78%); INTERNATIONAL RELATIONS (78%); POLITICS (78%); SEX &amp; GENDER ISSUES (78%); SOCIAL MEDIA (78%); WOMEN (78%); TALKS &amp; MEETINGS (77%); CONFERENCES &amp; CONVENTIONS (76%); CLIMATE CHANGE REGULATION &amp; POLICY (74%); UNITED NATIONS INSTITUTIONS (71%)</w:t>
      </w:r>
    </w:p>
    <w:p w14:paraId="3A544A21" w14:textId="77777777" w:rsidR="000C43B5" w:rsidRDefault="00B01ADC">
      <w:pPr>
        <w:pStyle w:val="Normal47"/>
        <w:spacing w:before="240" w:line="260" w:lineRule="atLeast"/>
      </w:pPr>
      <w:r>
        <w:br/>
      </w:r>
      <w:r>
        <w:rPr>
          <w:b/>
          <w:color w:val="000000"/>
        </w:rPr>
        <w:t>Company:</w:t>
      </w:r>
      <w:r>
        <w:rPr>
          <w:color w:val="000000"/>
        </w:rPr>
        <w:t>  META PLATFORMS INC (56%)</w:t>
      </w:r>
    </w:p>
    <w:p w14:paraId="4EACA2AA" w14:textId="77777777" w:rsidR="000C43B5" w:rsidRDefault="00B01ADC">
      <w:pPr>
        <w:pStyle w:val="Normal47"/>
        <w:spacing w:before="240" w:line="260" w:lineRule="atLeast"/>
      </w:pPr>
      <w:r>
        <w:br/>
      </w:r>
      <w:r>
        <w:rPr>
          <w:b/>
          <w:color w:val="000000"/>
        </w:rPr>
        <w:t>Ticker:</w:t>
      </w:r>
      <w:r>
        <w:rPr>
          <w:color w:val="000000"/>
        </w:rPr>
        <w:t> META (NASDAQ) (56%)</w:t>
      </w:r>
    </w:p>
    <w:p w14:paraId="4FE922F5" w14:textId="77777777" w:rsidR="000C43B5" w:rsidRDefault="00B01ADC">
      <w:pPr>
        <w:pStyle w:val="Normal47"/>
        <w:spacing w:before="240" w:line="260" w:lineRule="atLeast"/>
      </w:pPr>
      <w:r>
        <w:br/>
      </w:r>
      <w:r>
        <w:rPr>
          <w:b/>
          <w:color w:val="000000"/>
        </w:rPr>
        <w:t>Industry:</w:t>
      </w:r>
      <w:r>
        <w:rPr>
          <w:color w:val="000000"/>
        </w:rPr>
        <w:t> NAICS516210 MEDIA STREAMING DIST SVCS, SOCIAL NETWORKS, AND OTHER MEDIA NETWORKS AND CONTENT PROVIDERS (56%); SIC7374 COMPUTER PROCESSING &amp; DATA PREPARATION &amp; PROCESSING SERVICES (56%); INTERNET VIDEO (91%); INTERNET SOCIAL NETWORKING (90%); STREAMING MEDIA (89%); SOCIAL MEDIA (78%); ELECTRONIC PUBLISHING (73%); INSURANCE REGULATION &amp; POLICY (73%); INSURANCE (58%)</w:t>
      </w:r>
    </w:p>
    <w:p w14:paraId="3DEEEA9E" w14:textId="77777777" w:rsidR="000C43B5" w:rsidRDefault="00B01ADC">
      <w:pPr>
        <w:pStyle w:val="Normal47"/>
        <w:spacing w:before="240" w:line="260" w:lineRule="atLeast"/>
      </w:pPr>
      <w:r>
        <w:br/>
      </w:r>
      <w:r>
        <w:rPr>
          <w:b/>
          <w:color w:val="000000"/>
        </w:rPr>
        <w:t>Person:</w:t>
      </w:r>
      <w:r>
        <w:rPr>
          <w:color w:val="000000"/>
        </w:rPr>
        <w:t> HILLARY RODHAM CLINTON (94%)</w:t>
      </w:r>
    </w:p>
    <w:p w14:paraId="11AB9288" w14:textId="77777777" w:rsidR="000C43B5" w:rsidRDefault="00B01ADC">
      <w:pPr>
        <w:pStyle w:val="Normal47"/>
        <w:spacing w:before="240" w:line="260" w:lineRule="atLeast"/>
      </w:pPr>
      <w:r>
        <w:br/>
      </w:r>
      <w:r>
        <w:rPr>
          <w:b/>
          <w:color w:val="000000"/>
        </w:rPr>
        <w:t>Geographic:</w:t>
      </w:r>
      <w:r>
        <w:rPr>
          <w:color w:val="000000"/>
        </w:rPr>
        <w:t xml:space="preserve"> UNITED STATES </w:t>
      </w:r>
      <w:r>
        <w:rPr>
          <w:color w:val="000000"/>
        </w:rPr>
        <w:t>(94%)</w:t>
      </w:r>
    </w:p>
    <w:p w14:paraId="7E212ACB" w14:textId="77777777" w:rsidR="000C43B5" w:rsidRDefault="00B01ADC">
      <w:pPr>
        <w:pStyle w:val="Normal47"/>
        <w:spacing w:before="120" w:line="260" w:lineRule="atLeast"/>
      </w:pPr>
      <w:r>
        <w:rPr>
          <w:color w:val="000000"/>
        </w:rPr>
        <w:t>SUB: GOVERNMENT BODIES &amp; OFFICES</w:t>
      </w:r>
    </w:p>
    <w:p w14:paraId="5973A136" w14:textId="77777777" w:rsidR="000C43B5" w:rsidRDefault="00B01ADC">
      <w:pPr>
        <w:pStyle w:val="Normal47"/>
        <w:spacing w:before="120" w:line="260" w:lineRule="atLeast"/>
      </w:pPr>
      <w:r>
        <w:rPr>
          <w:color w:val="000000"/>
        </w:rPr>
        <w:t>SUB: WOMEN</w:t>
      </w:r>
    </w:p>
    <w:p w14:paraId="43FC6B02" w14:textId="77777777" w:rsidR="000C43B5" w:rsidRDefault="00B01ADC">
      <w:pPr>
        <w:pStyle w:val="Normal47"/>
        <w:spacing w:before="120" w:line="260" w:lineRule="atLeast"/>
      </w:pPr>
      <w:r>
        <w:rPr>
          <w:color w:val="000000"/>
        </w:rPr>
        <w:t>SUB: SOCIAL MEDIA</w:t>
      </w:r>
    </w:p>
    <w:p w14:paraId="45A21620" w14:textId="77777777" w:rsidR="000C43B5" w:rsidRDefault="00B01ADC">
      <w:pPr>
        <w:pStyle w:val="Normal47"/>
        <w:spacing w:before="120" w:line="260" w:lineRule="atLeast"/>
      </w:pPr>
      <w:r>
        <w:rPr>
          <w:color w:val="000000"/>
        </w:rPr>
        <w:t>IND: SOCIAL MEDIA</w:t>
      </w:r>
    </w:p>
    <w:p w14:paraId="7637A0C3" w14:textId="77777777" w:rsidR="000C43B5" w:rsidRDefault="00B01ADC">
      <w:pPr>
        <w:pStyle w:val="Normal47"/>
        <w:spacing w:before="120" w:line="260" w:lineRule="atLeast"/>
      </w:pPr>
      <w:r>
        <w:rPr>
          <w:color w:val="000000"/>
        </w:rPr>
        <w:t>SUB: CLIMATE CHANGE REGULATION &amp; POLICY</w:t>
      </w:r>
    </w:p>
    <w:p w14:paraId="4F1F628F" w14:textId="77777777" w:rsidR="000C43B5" w:rsidRDefault="00B01ADC">
      <w:pPr>
        <w:pStyle w:val="Normal47"/>
        <w:spacing w:before="120" w:line="260" w:lineRule="atLeast"/>
      </w:pPr>
      <w:r>
        <w:rPr>
          <w:color w:val="000000"/>
        </w:rPr>
        <w:t>SUB: INTERNATIONAL RELATIONS</w:t>
      </w:r>
    </w:p>
    <w:p w14:paraId="0214DC66" w14:textId="77777777" w:rsidR="000C43B5" w:rsidRDefault="00B01ADC">
      <w:pPr>
        <w:pStyle w:val="Normal47"/>
        <w:spacing w:before="120" w:line="260" w:lineRule="atLeast"/>
      </w:pPr>
      <w:r>
        <w:rPr>
          <w:color w:val="000000"/>
        </w:rPr>
        <w:t xml:space="preserve">SUB: </w:t>
      </w:r>
      <w:r>
        <w:rPr>
          <w:b/>
          <w:color w:val="000000"/>
        </w:rPr>
        <w:t>FACT CHECKING</w:t>
      </w:r>
    </w:p>
    <w:p w14:paraId="7557DD5D" w14:textId="77777777" w:rsidR="000C43B5" w:rsidRDefault="00B01ADC">
      <w:pPr>
        <w:pStyle w:val="Normal47"/>
        <w:spacing w:before="120" w:line="260" w:lineRule="atLeast"/>
      </w:pPr>
      <w:r>
        <w:rPr>
          <w:color w:val="000000"/>
        </w:rPr>
        <w:t>IND: INTERNET VIDEO</w:t>
      </w:r>
    </w:p>
    <w:p w14:paraId="46D42E5A" w14:textId="77777777" w:rsidR="000C43B5" w:rsidRDefault="00B01ADC">
      <w:pPr>
        <w:pStyle w:val="Normal47"/>
        <w:spacing w:before="120" w:line="260" w:lineRule="atLeast"/>
      </w:pPr>
      <w:r>
        <w:rPr>
          <w:color w:val="000000"/>
        </w:rPr>
        <w:t>SUB: GOVERNMENT ADVISORS &amp; MINISTERS</w:t>
      </w:r>
    </w:p>
    <w:p w14:paraId="5502FCF3" w14:textId="77777777" w:rsidR="000C43B5" w:rsidRDefault="00B01ADC">
      <w:pPr>
        <w:pStyle w:val="Normal47"/>
        <w:spacing w:before="120" w:line="260" w:lineRule="atLeast"/>
      </w:pPr>
      <w:r>
        <w:rPr>
          <w:color w:val="000000"/>
        </w:rPr>
        <w:t>SUB: NATIONAL SECURITY &amp; FOREIGN RELATIONS</w:t>
      </w:r>
    </w:p>
    <w:p w14:paraId="6EAED057" w14:textId="77777777" w:rsidR="000C43B5" w:rsidRDefault="00B01ADC">
      <w:pPr>
        <w:pStyle w:val="Normal47"/>
        <w:spacing w:before="120" w:line="260" w:lineRule="atLeast"/>
      </w:pPr>
      <w:r>
        <w:rPr>
          <w:color w:val="000000"/>
        </w:rPr>
        <w:t>IND: STREAMING MEDIA</w:t>
      </w:r>
    </w:p>
    <w:p w14:paraId="437B802F" w14:textId="77777777" w:rsidR="000C43B5" w:rsidRDefault="00B01ADC">
      <w:pPr>
        <w:pStyle w:val="Normal47"/>
        <w:spacing w:before="120" w:line="260" w:lineRule="atLeast"/>
      </w:pPr>
      <w:r>
        <w:rPr>
          <w:color w:val="000000"/>
        </w:rPr>
        <w:t>SUB: ENVIRONMENTAL TREATIES &amp; AGREEMENTS</w:t>
      </w:r>
    </w:p>
    <w:p w14:paraId="73F1582C" w14:textId="77777777" w:rsidR="000C43B5" w:rsidRDefault="00B01ADC">
      <w:pPr>
        <w:pStyle w:val="Normal47"/>
        <w:spacing w:before="120" w:line="260" w:lineRule="atLeast"/>
      </w:pPr>
      <w:r>
        <w:rPr>
          <w:color w:val="000000"/>
        </w:rPr>
        <w:t>SUB: CONFERENCES &amp; CONVENTIONS</w:t>
      </w:r>
    </w:p>
    <w:p w14:paraId="0CD08CAB" w14:textId="77777777" w:rsidR="000C43B5" w:rsidRDefault="00B01ADC">
      <w:pPr>
        <w:pStyle w:val="Normal47"/>
        <w:spacing w:before="120" w:line="260" w:lineRule="atLeast"/>
      </w:pPr>
      <w:r>
        <w:rPr>
          <w:color w:val="000000"/>
        </w:rPr>
        <w:t>SUB: CLIMATE CHANGE</w:t>
      </w:r>
    </w:p>
    <w:p w14:paraId="37B13930" w14:textId="77777777" w:rsidR="000C43B5" w:rsidRDefault="00B01ADC">
      <w:pPr>
        <w:pStyle w:val="Normal47"/>
        <w:spacing w:before="120" w:line="260" w:lineRule="atLeast"/>
      </w:pPr>
      <w:r>
        <w:rPr>
          <w:color w:val="000000"/>
        </w:rPr>
        <w:t>SUB: TALKS &amp; MEETINGS</w:t>
      </w:r>
    </w:p>
    <w:p w14:paraId="24EBC1B4" w14:textId="77777777" w:rsidR="000C43B5" w:rsidRDefault="00B01ADC">
      <w:pPr>
        <w:pStyle w:val="Normal47"/>
        <w:spacing w:before="120" w:line="260" w:lineRule="atLeast"/>
      </w:pPr>
      <w:r>
        <w:rPr>
          <w:color w:val="000000"/>
        </w:rPr>
        <w:t>SUB: UNITED NATIONS INSTITUTIONS</w:t>
      </w:r>
    </w:p>
    <w:p w14:paraId="0372D303" w14:textId="77777777" w:rsidR="000C43B5" w:rsidRDefault="00B01ADC">
      <w:pPr>
        <w:pStyle w:val="Normal47"/>
        <w:spacing w:before="120" w:line="260" w:lineRule="atLeast"/>
      </w:pPr>
      <w:r>
        <w:rPr>
          <w:color w:val="000000"/>
        </w:rPr>
        <w:t>PEO: HILLARY RODHAM CLINTON</w:t>
      </w:r>
    </w:p>
    <w:p w14:paraId="6715CB8A" w14:textId="77777777" w:rsidR="000C43B5" w:rsidRDefault="00B01ADC">
      <w:pPr>
        <w:pStyle w:val="Normal47"/>
        <w:spacing w:before="120" w:line="260" w:lineRule="atLeast"/>
      </w:pPr>
      <w:r>
        <w:rPr>
          <w:color w:val="000000"/>
        </w:rPr>
        <w:t>SUB: SEX &amp; GENDER ISSUES</w:t>
      </w:r>
    </w:p>
    <w:p w14:paraId="4A2E68D7" w14:textId="77777777" w:rsidR="000C43B5" w:rsidRDefault="00B01ADC">
      <w:pPr>
        <w:pStyle w:val="Normal47"/>
        <w:spacing w:before="120" w:line="260" w:lineRule="atLeast"/>
      </w:pPr>
      <w:r>
        <w:rPr>
          <w:color w:val="000000"/>
        </w:rPr>
        <w:t xml:space="preserve">SUB: </w:t>
      </w:r>
      <w:r>
        <w:rPr>
          <w:color w:val="000000"/>
        </w:rPr>
        <w:t>CLIMATOLOGY</w:t>
      </w:r>
    </w:p>
    <w:p w14:paraId="7178D5AC" w14:textId="77777777" w:rsidR="000C43B5" w:rsidRDefault="00B01ADC">
      <w:pPr>
        <w:pStyle w:val="Normal47"/>
        <w:spacing w:before="120" w:line="260" w:lineRule="atLeast"/>
      </w:pPr>
      <w:r>
        <w:rPr>
          <w:color w:val="000000"/>
        </w:rPr>
        <w:t>SUB: UNITED NATIONS</w:t>
      </w:r>
    </w:p>
    <w:p w14:paraId="43AA11F5" w14:textId="77777777" w:rsidR="000C43B5" w:rsidRDefault="00B01ADC">
      <w:pPr>
        <w:pStyle w:val="Normal47"/>
        <w:spacing w:before="240" w:line="260" w:lineRule="atLeast"/>
      </w:pPr>
      <w:r>
        <w:br/>
      </w:r>
      <w:r>
        <w:rPr>
          <w:b/>
          <w:color w:val="000000"/>
        </w:rPr>
        <w:t>Load-Date:</w:t>
      </w:r>
      <w:r>
        <w:rPr>
          <w:color w:val="000000"/>
        </w:rPr>
        <w:t> January 29, 2024</w:t>
      </w:r>
    </w:p>
    <w:p w14:paraId="6E7FC230" w14:textId="77777777" w:rsidR="000C43B5" w:rsidRDefault="000C43B5">
      <w:pPr>
        <w:pStyle w:val="Normal47"/>
      </w:pPr>
    </w:p>
    <w:p w14:paraId="364991A4" w14:textId="294D4531" w:rsidR="000C43B5" w:rsidRDefault="00B01ADC">
      <w:pPr>
        <w:pStyle w:val="Normal47"/>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13888" behindDoc="0" locked="0" layoutInCell="1" allowOverlap="1" wp14:anchorId="6F7440E0" wp14:editId="3EC1BBC5">
                <wp:simplePos x="0" y="0"/>
                <wp:positionH relativeFrom="column">
                  <wp:posOffset>0</wp:posOffset>
                </wp:positionH>
                <wp:positionV relativeFrom="paragraph">
                  <wp:posOffset>127000</wp:posOffset>
                </wp:positionV>
                <wp:extent cx="6502400" cy="0"/>
                <wp:effectExtent l="9525" t="12700" r="12700" b="6350"/>
                <wp:wrapNone/>
                <wp:docPr id="2107793377"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93665" id="Line 207" o:spid="_x0000_s1026" style="position:absolute;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3F651120" w14:textId="77777777" w:rsidR="000C43B5" w:rsidRDefault="000C43B5">
      <w:pPr>
        <w:pStyle w:val="Normal48"/>
        <w:sectPr w:rsidR="000C43B5">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gutter="0"/>
          <w:cols w:space="720"/>
          <w:titlePg/>
        </w:sectPr>
      </w:pPr>
    </w:p>
    <w:p w14:paraId="234EDC95" w14:textId="77777777" w:rsidR="000C43B5" w:rsidRDefault="000C43B5">
      <w:pPr>
        <w:pStyle w:val="Normal48"/>
      </w:pPr>
    </w:p>
    <w:p w14:paraId="2370FF72" w14:textId="39BC257C" w:rsidR="000C43B5" w:rsidRDefault="00B01ADC">
      <w:pPr>
        <w:pStyle w:val="Normal48"/>
      </w:pPr>
      <w:r>
        <w:rPr>
          <w:noProof/>
        </w:rPr>
        <w:drawing>
          <wp:inline distT="0" distB="0" distL="0" distR="0" wp14:anchorId="59E9C6A3" wp14:editId="58D68BC0">
            <wp:extent cx="1879600" cy="381000"/>
            <wp:effectExtent l="0" t="0" r="0" b="0"/>
            <wp:docPr id="56" name="Picture 4"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41047E8C" w14:textId="77777777" w:rsidR="000C43B5" w:rsidRDefault="00B01ADC">
      <w:pPr>
        <w:pStyle w:val="Heading146"/>
        <w:keepNext w:val="0"/>
        <w:spacing w:after="200" w:line="340" w:lineRule="atLeast"/>
        <w:jc w:val="center"/>
      </w:pPr>
      <w:hyperlink r:id="rId2017" w:history="1">
        <w:r>
          <w:rPr>
            <w:color w:val="0077CC"/>
            <w:sz w:val="28"/>
            <w:u w:val="single"/>
            <w:shd w:val="clear" w:color="auto" w:fill="FFFFFF"/>
          </w:rPr>
          <w:t xml:space="preserve">Ron DeSantis said Florida won't use Dominion voting machines? Not true | </w:t>
        </w:r>
      </w:hyperlink>
      <w:hyperlink r:id="rId2018" w:history="1">
        <w:r>
          <w:rPr>
            <w:color w:val="0077CC"/>
            <w:sz w:val="28"/>
            <w:u w:val="single"/>
            <w:shd w:val="clear" w:color="auto" w:fill="FFFFFF"/>
          </w:rPr>
          <w:t>Fact check</w:t>
        </w:r>
      </w:hyperlink>
    </w:p>
    <w:p w14:paraId="64779B4C" w14:textId="77777777" w:rsidR="000C43B5" w:rsidRDefault="00B01ADC">
      <w:pPr>
        <w:pStyle w:val="Normal48"/>
        <w:spacing w:before="120" w:line="260" w:lineRule="atLeast"/>
        <w:jc w:val="center"/>
      </w:pPr>
      <w:r>
        <w:rPr>
          <w:color w:val="000000"/>
        </w:rPr>
        <w:t>USA Today Online</w:t>
      </w:r>
    </w:p>
    <w:p w14:paraId="5B8D95AA" w14:textId="77777777" w:rsidR="000C43B5" w:rsidRDefault="00B01ADC">
      <w:pPr>
        <w:pStyle w:val="Normal48"/>
        <w:spacing w:before="120" w:line="260" w:lineRule="atLeast"/>
        <w:jc w:val="center"/>
      </w:pPr>
      <w:r>
        <w:rPr>
          <w:color w:val="000000"/>
        </w:rPr>
        <w:t>October 25, 2024 3:41 PM EST</w:t>
      </w:r>
    </w:p>
    <w:p w14:paraId="61B3798A" w14:textId="77777777" w:rsidR="000C43B5" w:rsidRDefault="000C43B5">
      <w:pPr>
        <w:pStyle w:val="Normal48"/>
        <w:spacing w:line="240" w:lineRule="atLeast"/>
        <w:jc w:val="both"/>
      </w:pPr>
      <w:bookmarkStart w:id="141" w:name="Bookmark_48"/>
      <w:bookmarkEnd w:id="141"/>
    </w:p>
    <w:p w14:paraId="3D4A9AB8" w14:textId="77777777" w:rsidR="000C43B5" w:rsidRDefault="00B01ADC">
      <w:pPr>
        <w:pStyle w:val="Normal48"/>
        <w:spacing w:before="120" w:line="220" w:lineRule="atLeast"/>
      </w:pPr>
      <w:r>
        <w:br/>
      </w:r>
      <w:r>
        <w:rPr>
          <w:color w:val="000000"/>
          <w:sz w:val="16"/>
        </w:rPr>
        <w:t xml:space="preserve">Copyright 2024 Gannett Media </w:t>
      </w:r>
      <w:r>
        <w:rPr>
          <w:color w:val="000000"/>
          <w:sz w:val="16"/>
        </w:rPr>
        <w:t>Corp  All Rights Reserved</w:t>
      </w:r>
    </w:p>
    <w:p w14:paraId="721E5AC9" w14:textId="77777777" w:rsidR="000C43B5" w:rsidRDefault="00B01ADC">
      <w:pPr>
        <w:pStyle w:val="Normal48"/>
        <w:spacing w:before="120" w:line="260" w:lineRule="atLeast"/>
      </w:pPr>
      <w:r>
        <w:rPr>
          <w:b/>
          <w:color w:val="000000"/>
        </w:rPr>
        <w:t>Length:</w:t>
      </w:r>
      <w:r>
        <w:rPr>
          <w:color w:val="000000"/>
        </w:rPr>
        <w:t> 636 words</w:t>
      </w:r>
    </w:p>
    <w:p w14:paraId="118DB7F9" w14:textId="77777777" w:rsidR="000C43B5" w:rsidRDefault="00B01ADC">
      <w:pPr>
        <w:pStyle w:val="Normal48"/>
        <w:keepNext/>
        <w:spacing w:before="240" w:line="340" w:lineRule="atLeast"/>
      </w:pPr>
      <w:bookmarkStart w:id="142" w:name="Body_46"/>
      <w:bookmarkEnd w:id="142"/>
      <w:r>
        <w:rPr>
          <w:b/>
          <w:color w:val="000000"/>
          <w:sz w:val="28"/>
        </w:rPr>
        <w:t>Body</w:t>
      </w:r>
    </w:p>
    <w:p w14:paraId="04D7951E" w14:textId="6FA00857" w:rsidR="000C43B5" w:rsidRDefault="00B01ADC">
      <w:pPr>
        <w:pStyle w:val="Normal48"/>
        <w:spacing w:line="60" w:lineRule="exact"/>
      </w:pPr>
      <w:r>
        <w:rPr>
          <w:noProof/>
        </w:rPr>
        <mc:AlternateContent>
          <mc:Choice Requires="wps">
            <w:drawing>
              <wp:anchor distT="0" distB="0" distL="114300" distR="114300" simplePos="0" relativeHeight="251814912" behindDoc="0" locked="0" layoutInCell="1" allowOverlap="1" wp14:anchorId="78763F64" wp14:editId="099D38FD">
                <wp:simplePos x="0" y="0"/>
                <wp:positionH relativeFrom="column">
                  <wp:posOffset>0</wp:posOffset>
                </wp:positionH>
                <wp:positionV relativeFrom="paragraph">
                  <wp:posOffset>25400</wp:posOffset>
                </wp:positionV>
                <wp:extent cx="6502400" cy="0"/>
                <wp:effectExtent l="19050" t="15875" r="12700" b="12700"/>
                <wp:wrapTopAndBottom/>
                <wp:docPr id="253471031"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AF27F" id="Line 209" o:spid="_x0000_s1026" style="position:absolute;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D804237" w14:textId="77777777" w:rsidR="000C43B5" w:rsidRDefault="000C43B5">
      <w:pPr>
        <w:pStyle w:val="Normal48"/>
      </w:pPr>
    </w:p>
    <w:p w14:paraId="1C79192A" w14:textId="77777777" w:rsidR="000C43B5" w:rsidRDefault="00B01ADC">
      <w:pPr>
        <w:pStyle w:val="Normal48"/>
        <w:spacing w:before="240" w:line="260" w:lineRule="atLeast"/>
      </w:pPr>
      <w:r>
        <w:rPr>
          <w:b/>
          <w:color w:val="000000"/>
        </w:rPr>
        <w:t>The claim: Gov. Ron DeSantis announced Florida will not use Dominion voting machines</w:t>
      </w:r>
    </w:p>
    <w:p w14:paraId="6CC72A49" w14:textId="77777777" w:rsidR="000C43B5" w:rsidRDefault="00B01ADC">
      <w:pPr>
        <w:pStyle w:val="Normal48"/>
        <w:spacing w:before="200" w:line="260" w:lineRule="atLeast"/>
        <w:jc w:val="both"/>
      </w:pPr>
      <w:r>
        <w:rPr>
          <w:color w:val="000000"/>
        </w:rPr>
        <w:t>An Oct. 21 Threads post (</w:t>
      </w:r>
      <w:hyperlink r:id="rId2019" w:history="1">
        <w:r>
          <w:rPr>
            <w:color w:val="0077CC"/>
            <w:u w:val="single"/>
            <w:shd w:val="clear" w:color="auto" w:fill="FFFFFF"/>
          </w:rPr>
          <w:t>direct link</w:t>
        </w:r>
      </w:hyperlink>
      <w:r>
        <w:rPr>
          <w:color w:val="000000"/>
        </w:rPr>
        <w:t xml:space="preserve">, </w:t>
      </w:r>
      <w:hyperlink r:id="rId2020" w:history="1">
        <w:r>
          <w:rPr>
            <w:color w:val="0077CC"/>
            <w:u w:val="single"/>
            <w:shd w:val="clear" w:color="auto" w:fill="FFFFFF"/>
          </w:rPr>
          <w:t>archive link</w:t>
        </w:r>
      </w:hyperlink>
      <w:r>
        <w:rPr>
          <w:color w:val="000000"/>
        </w:rPr>
        <w:t xml:space="preserve">) claims to share news of a change one state purportedly made before the </w:t>
      </w:r>
      <w:r>
        <w:rPr>
          <w:b/>
          <w:color w:val="000000"/>
        </w:rPr>
        <w:t>election</w:t>
      </w:r>
      <w:r>
        <w:rPr>
          <w:color w:val="000000"/>
        </w:rPr>
        <w:t>.</w:t>
      </w:r>
    </w:p>
    <w:p w14:paraId="2FAE1E0B" w14:textId="77777777" w:rsidR="000C43B5" w:rsidRDefault="00B01ADC">
      <w:pPr>
        <w:pStyle w:val="Normal48"/>
        <w:spacing w:before="200" w:line="260" w:lineRule="atLeast"/>
        <w:jc w:val="both"/>
      </w:pPr>
      <w:r>
        <w:rPr>
          <w:color w:val="000000"/>
        </w:rPr>
        <w:t xml:space="preserve">“BREAKING: Florida Governor Ron DeSantis says Dominion voting systems will NOT operate in the state of Florida,” reads the post. </w:t>
      </w:r>
    </w:p>
    <w:p w14:paraId="45C358A6" w14:textId="77777777" w:rsidR="000C43B5" w:rsidRDefault="00B01ADC">
      <w:pPr>
        <w:pStyle w:val="Normal48"/>
        <w:spacing w:before="240" w:line="260" w:lineRule="atLeast"/>
        <w:jc w:val="both"/>
      </w:pPr>
      <w:r>
        <w:rPr>
          <w:color w:val="000000"/>
        </w:rPr>
        <w:t xml:space="preserve">The post received more than 1,000 likes in four days. The claim also circulated </w:t>
      </w:r>
      <w:hyperlink r:id="rId2021" w:history="1">
        <w:r>
          <w:rPr>
            <w:color w:val="0077CC"/>
            <w:u w:val="single"/>
            <w:shd w:val="clear" w:color="auto" w:fill="FFFFFF"/>
          </w:rPr>
          <w:t>on Facebook</w:t>
        </w:r>
      </w:hyperlink>
      <w:r>
        <w:rPr>
          <w:color w:val="000000"/>
        </w:rPr>
        <w:t>.</w:t>
      </w:r>
    </w:p>
    <w:p w14:paraId="722CAB2C" w14:textId="77777777" w:rsidR="000C43B5" w:rsidRDefault="00B01ADC">
      <w:pPr>
        <w:pStyle w:val="Normal48"/>
        <w:spacing w:before="240" w:line="260" w:lineRule="atLeast"/>
        <w:jc w:val="both"/>
      </w:pPr>
      <w:r>
        <w:rPr>
          <w:b/>
          <w:color w:val="000000"/>
        </w:rPr>
        <w:t>More from the Fact-Check Team:</w:t>
      </w:r>
      <w:hyperlink r:id="rId2022" w:history="1">
        <w:r>
          <w:rPr>
            <w:color w:val="0077CC"/>
            <w:u w:val="single"/>
            <w:shd w:val="clear" w:color="auto" w:fill="FFFFFF"/>
          </w:rPr>
          <w:t>How we pick and research claims</w:t>
        </w:r>
      </w:hyperlink>
      <w:r>
        <w:rPr>
          <w:color w:val="000000"/>
        </w:rPr>
        <w:t xml:space="preserve"> | </w:t>
      </w:r>
      <w:hyperlink r:id="rId2023" w:history="1">
        <w:r>
          <w:rPr>
            <w:color w:val="0077CC"/>
            <w:u w:val="single"/>
            <w:shd w:val="clear" w:color="auto" w:fill="FFFFFF"/>
          </w:rPr>
          <w:t>Email newsletter</w:t>
        </w:r>
      </w:hyperlink>
      <w:r>
        <w:rPr>
          <w:color w:val="000000"/>
        </w:rPr>
        <w:t xml:space="preserve"> | </w:t>
      </w:r>
      <w:hyperlink r:id="rId2024" w:history="1">
        <w:r>
          <w:rPr>
            <w:color w:val="0077CC"/>
            <w:u w:val="single"/>
            <w:shd w:val="clear" w:color="auto" w:fill="FFFFFF"/>
          </w:rPr>
          <w:t>Facebook page</w:t>
        </w:r>
      </w:hyperlink>
    </w:p>
    <w:p w14:paraId="36AFB324" w14:textId="77777777" w:rsidR="000C43B5" w:rsidRDefault="00B01ADC">
      <w:pPr>
        <w:pStyle w:val="Normal48"/>
        <w:spacing w:before="240" w:line="260" w:lineRule="atLeast"/>
      </w:pPr>
      <w:r>
        <w:rPr>
          <w:b/>
          <w:color w:val="000000"/>
        </w:rPr>
        <w:t>Our rating: False</w:t>
      </w:r>
    </w:p>
    <w:p w14:paraId="0D78452C" w14:textId="77777777" w:rsidR="000C43B5" w:rsidRDefault="00B01ADC">
      <w:pPr>
        <w:pStyle w:val="Normal48"/>
        <w:spacing w:before="200" w:line="260" w:lineRule="atLeast"/>
        <w:jc w:val="both"/>
      </w:pPr>
      <w:r>
        <w:rPr>
          <w:color w:val="000000"/>
        </w:rPr>
        <w:t>A Dominion spokesperson said the claim is false. There is no record of Florida Gov. Ron DeSantis making the announcement attributed to him. Dominion remains one of Florida'</w:t>
      </w:r>
      <w:r>
        <w:rPr>
          <w:b/>
          <w:color w:val="000000"/>
        </w:rPr>
        <w:t>s</w:t>
      </w:r>
      <w:r>
        <w:rPr>
          <w:color w:val="000000"/>
        </w:rPr>
        <w:t xml:space="preserve"> approved vendors for voting systems, and its machines are being used in 18 counties, according to state websites.</w:t>
      </w:r>
    </w:p>
    <w:p w14:paraId="5A025B56" w14:textId="77777777" w:rsidR="000C43B5" w:rsidRDefault="00B01ADC">
      <w:pPr>
        <w:pStyle w:val="Normal48"/>
        <w:spacing w:before="240" w:line="260" w:lineRule="atLeast"/>
      </w:pPr>
      <w:r>
        <w:rPr>
          <w:b/>
          <w:color w:val="000000"/>
        </w:rPr>
        <w:t xml:space="preserve">No evidence of announcement from </w:t>
      </w:r>
      <w:r>
        <w:rPr>
          <w:b/>
          <w:color w:val="000000"/>
        </w:rPr>
        <w:t>DeSantis</w:t>
      </w:r>
    </w:p>
    <w:p w14:paraId="2776CE7B" w14:textId="77777777" w:rsidR="000C43B5" w:rsidRDefault="00B01ADC">
      <w:pPr>
        <w:pStyle w:val="Normal48"/>
        <w:spacing w:before="240" w:line="260" w:lineRule="atLeast"/>
        <w:jc w:val="both"/>
      </w:pPr>
      <w:r>
        <w:rPr>
          <w:color w:val="000000"/>
        </w:rPr>
        <w:t xml:space="preserve">Dominion Voting Systems is an electronic voting company that was targeted by </w:t>
      </w:r>
      <w:hyperlink r:id="rId2025" w:history="1">
        <w:r>
          <w:rPr>
            <w:color w:val="0077CC"/>
            <w:u w:val="single"/>
            <w:shd w:val="clear" w:color="auto" w:fill="FFFFFF"/>
          </w:rPr>
          <w:t>a series of baseless claims</w:t>
        </w:r>
      </w:hyperlink>
      <w:r>
        <w:rPr>
          <w:color w:val="000000"/>
        </w:rPr>
        <w:t xml:space="preserve"> that the 2020 presidential </w:t>
      </w:r>
      <w:r>
        <w:rPr>
          <w:b/>
          <w:color w:val="000000"/>
        </w:rPr>
        <w:t>election</w:t>
      </w:r>
      <w:r>
        <w:rPr>
          <w:color w:val="000000"/>
        </w:rPr>
        <w:t xml:space="preserve"> was stolen. In the wake of those claims, the company </w:t>
      </w:r>
      <w:hyperlink r:id="rId2026" w:history="1">
        <w:r>
          <w:rPr>
            <w:color w:val="0077CC"/>
            <w:u w:val="single"/>
            <w:shd w:val="clear" w:color="auto" w:fill="FFFFFF"/>
          </w:rPr>
          <w:t>filed a defamation lawsuit</w:t>
        </w:r>
      </w:hyperlink>
      <w:r>
        <w:rPr>
          <w:color w:val="000000"/>
        </w:rPr>
        <w:t xml:space="preserve"> against Fox News in 2021 that it </w:t>
      </w:r>
      <w:hyperlink r:id="rId2027" w:history="1">
        <w:r>
          <w:rPr>
            <w:color w:val="0077CC"/>
            <w:u w:val="single"/>
            <w:shd w:val="clear" w:color="auto" w:fill="FFFFFF"/>
          </w:rPr>
          <w:t>settled two years later</w:t>
        </w:r>
      </w:hyperlink>
      <w:r>
        <w:rPr>
          <w:color w:val="000000"/>
        </w:rPr>
        <w:t xml:space="preserve"> for $787.5 million.</w:t>
      </w:r>
    </w:p>
    <w:p w14:paraId="13DC0F2A" w14:textId="77777777" w:rsidR="000C43B5" w:rsidRDefault="00B01ADC">
      <w:pPr>
        <w:pStyle w:val="Normal48"/>
        <w:spacing w:before="240" w:line="260" w:lineRule="atLeast"/>
        <w:jc w:val="both"/>
      </w:pPr>
      <w:r>
        <w:rPr>
          <w:b/>
          <w:color w:val="000000"/>
        </w:rPr>
        <w:t>Fact check</w:t>
      </w:r>
      <w:r>
        <w:rPr>
          <w:color w:val="000000"/>
        </w:rPr>
        <w:t xml:space="preserve">: </w:t>
      </w:r>
      <w:hyperlink r:id="rId2028" w:history="1">
        <w:r>
          <w:rPr>
            <w:color w:val="0077CC"/>
            <w:u w:val="single"/>
            <w:shd w:val="clear" w:color="auto" w:fill="FFFFFF"/>
          </w:rPr>
          <w:t xml:space="preserve">Dominion, </w:t>
        </w:r>
      </w:hyperlink>
      <w:hyperlink r:id="rId2029" w:history="1">
        <w:r>
          <w:rPr>
            <w:b/>
            <w:color w:val="0077CC"/>
            <w:u w:val="single"/>
            <w:shd w:val="clear" w:color="auto" w:fill="FFFFFF"/>
          </w:rPr>
          <w:t>election</w:t>
        </w:r>
      </w:hyperlink>
      <w:hyperlink r:id="rId2030" w:history="1">
        <w:r>
          <w:rPr>
            <w:color w:val="0077CC"/>
            <w:u w:val="single"/>
            <w:shd w:val="clear" w:color="auto" w:fill="FFFFFF"/>
          </w:rPr>
          <w:t xml:space="preserve"> officials refute claims that Georgia machines flip votes</w:t>
        </w:r>
      </w:hyperlink>
    </w:p>
    <w:p w14:paraId="7C3E86DC" w14:textId="77777777" w:rsidR="000C43B5" w:rsidRDefault="00B01ADC">
      <w:pPr>
        <w:pStyle w:val="Normal48"/>
        <w:spacing w:before="240" w:line="260" w:lineRule="atLeast"/>
        <w:jc w:val="both"/>
      </w:pPr>
      <w:r>
        <w:rPr>
          <w:color w:val="000000"/>
        </w:rPr>
        <w:t xml:space="preserve">The claim that the systems will no longer be used in Florida is false, </w:t>
      </w:r>
      <w:hyperlink r:id="rId2031" w:history="1">
        <w:r>
          <w:rPr>
            <w:color w:val="0077CC"/>
            <w:u w:val="single"/>
            <w:shd w:val="clear" w:color="auto" w:fill="FFFFFF"/>
          </w:rPr>
          <w:t>Dominion spokesperson</w:t>
        </w:r>
      </w:hyperlink>
      <w:r>
        <w:rPr>
          <w:color w:val="000000"/>
        </w:rPr>
        <w:t> </w:t>
      </w:r>
      <w:hyperlink r:id="rId2032" w:history="1">
        <w:r>
          <w:rPr>
            <w:color w:val="0077CC"/>
            <w:u w:val="single"/>
            <w:shd w:val="clear" w:color="auto" w:fill="FFFFFF"/>
          </w:rPr>
          <w:t>Stephanie Walstrom</w:t>
        </w:r>
      </w:hyperlink>
      <w:r>
        <w:rPr>
          <w:color w:val="000000"/>
        </w:rPr>
        <w:t xml:space="preserve"> said. </w:t>
      </w:r>
    </w:p>
    <w:p w14:paraId="05C8A681" w14:textId="77777777" w:rsidR="000C43B5" w:rsidRDefault="00B01ADC">
      <w:pPr>
        <w:pStyle w:val="Normal48"/>
        <w:spacing w:before="200" w:line="260" w:lineRule="atLeast"/>
        <w:jc w:val="both"/>
      </w:pPr>
      <w:r>
        <w:rPr>
          <w:color w:val="000000"/>
        </w:rPr>
        <w:t xml:space="preserve">“Dominion systems are being used by voters across the state of Florida for the November 2024 </w:t>
      </w:r>
      <w:r>
        <w:rPr>
          <w:b/>
          <w:color w:val="000000"/>
        </w:rPr>
        <w:t>election</w:t>
      </w:r>
      <w:r>
        <w:rPr>
          <w:color w:val="000000"/>
        </w:rPr>
        <w:t>,” Walstrom said in an email to USA TODAY.</w:t>
      </w:r>
    </w:p>
    <w:p w14:paraId="7DA84AA6" w14:textId="77777777" w:rsidR="000C43B5" w:rsidRDefault="00B01ADC">
      <w:pPr>
        <w:pStyle w:val="Normal48"/>
        <w:spacing w:before="200" w:line="260" w:lineRule="atLeast"/>
        <w:jc w:val="both"/>
      </w:pPr>
      <w:r>
        <w:rPr>
          <w:color w:val="000000"/>
        </w:rPr>
        <w:t>There is also no credible evidence that DeSantis said its machines will not be used in the state.</w:t>
      </w:r>
    </w:p>
    <w:p w14:paraId="3C44AD74" w14:textId="77777777" w:rsidR="000C43B5" w:rsidRDefault="00B01ADC">
      <w:pPr>
        <w:pStyle w:val="Normal48"/>
        <w:spacing w:before="240" w:line="260" w:lineRule="atLeast"/>
        <w:jc w:val="both"/>
      </w:pPr>
      <w:r>
        <w:rPr>
          <w:color w:val="000000"/>
        </w:rPr>
        <w:t xml:space="preserve">Such an announcement from DeSantis surely would have generated significant coverage from legitimate media outlets, but there are no credible reports about such a development. There is no record of it on the websites where statements from </w:t>
      </w:r>
      <w:hyperlink r:id="rId2033" w:history="1">
        <w:r>
          <w:rPr>
            <w:color w:val="0077CC"/>
            <w:u w:val="single"/>
            <w:shd w:val="clear" w:color="auto" w:fill="FFFFFF"/>
          </w:rPr>
          <w:t>the governor’</w:t>
        </w:r>
      </w:hyperlink>
      <w:hyperlink r:id="rId2034" w:history="1">
        <w:r>
          <w:rPr>
            <w:b/>
            <w:color w:val="0077CC"/>
            <w:u w:val="single"/>
            <w:shd w:val="clear" w:color="auto" w:fill="FFFFFF"/>
          </w:rPr>
          <w:t>s</w:t>
        </w:r>
      </w:hyperlink>
      <w:hyperlink r:id="rId2035" w:history="1">
        <w:r>
          <w:rPr>
            <w:color w:val="0077CC"/>
            <w:u w:val="single"/>
            <w:shd w:val="clear" w:color="auto" w:fill="FFFFFF"/>
          </w:rPr>
          <w:t xml:space="preserve"> office</w:t>
        </w:r>
      </w:hyperlink>
      <w:r>
        <w:rPr>
          <w:color w:val="000000"/>
        </w:rPr>
        <w:t xml:space="preserve"> or </w:t>
      </w:r>
      <w:hyperlink r:id="rId2036" w:history="1">
        <w:r>
          <w:rPr>
            <w:color w:val="0077CC"/>
            <w:u w:val="single"/>
            <w:shd w:val="clear" w:color="auto" w:fill="FFFFFF"/>
          </w:rPr>
          <w:t>the Department of State’</w:t>
        </w:r>
      </w:hyperlink>
      <w:hyperlink r:id="rId2037" w:history="1">
        <w:r>
          <w:rPr>
            <w:b/>
            <w:color w:val="0077CC"/>
            <w:u w:val="single"/>
            <w:shd w:val="clear" w:color="auto" w:fill="FFFFFF"/>
          </w:rPr>
          <w:t>s</w:t>
        </w:r>
      </w:hyperlink>
      <w:hyperlink r:id="rId2038" w:history="1">
        <w:r>
          <w:rPr>
            <w:color w:val="0077CC"/>
            <w:u w:val="single"/>
            <w:shd w:val="clear" w:color="auto" w:fill="FFFFFF"/>
          </w:rPr>
          <w:t xml:space="preserve"> office</w:t>
        </w:r>
      </w:hyperlink>
      <w:r>
        <w:rPr>
          <w:color w:val="000000"/>
        </w:rPr>
        <w:t xml:space="preserve"> are posted, and no such announcement appears on any of DeSantis’ </w:t>
      </w:r>
      <w:hyperlink r:id="rId2039" w:history="1">
        <w:r>
          <w:rPr>
            <w:color w:val="0077CC"/>
            <w:u w:val="single"/>
            <w:shd w:val="clear" w:color="auto" w:fill="FFFFFF"/>
          </w:rPr>
          <w:t>official</w:t>
        </w:r>
      </w:hyperlink>
      <w:r>
        <w:rPr>
          <w:color w:val="000000"/>
        </w:rPr>
        <w:t> </w:t>
      </w:r>
      <w:hyperlink r:id="rId2040" w:history="1">
        <w:r>
          <w:rPr>
            <w:color w:val="0077CC"/>
            <w:u w:val="single"/>
            <w:shd w:val="clear" w:color="auto" w:fill="FFFFFF"/>
          </w:rPr>
          <w:t>social</w:t>
        </w:r>
      </w:hyperlink>
      <w:r>
        <w:rPr>
          <w:color w:val="000000"/>
        </w:rPr>
        <w:t> </w:t>
      </w:r>
      <w:hyperlink r:id="rId2041" w:history="1">
        <w:r>
          <w:rPr>
            <w:color w:val="0077CC"/>
            <w:u w:val="single"/>
            <w:shd w:val="clear" w:color="auto" w:fill="FFFFFF"/>
          </w:rPr>
          <w:t>media accounts</w:t>
        </w:r>
      </w:hyperlink>
      <w:r>
        <w:rPr>
          <w:color w:val="000000"/>
        </w:rPr>
        <w:t>.</w:t>
      </w:r>
    </w:p>
    <w:p w14:paraId="31BF0B64" w14:textId="77777777" w:rsidR="000C43B5" w:rsidRDefault="00B01ADC">
      <w:pPr>
        <w:pStyle w:val="Normal48"/>
        <w:spacing w:before="200" w:line="260" w:lineRule="atLeast"/>
        <w:jc w:val="both"/>
      </w:pPr>
      <w:r>
        <w:rPr>
          <w:color w:val="000000"/>
        </w:rPr>
        <w:t>USA TODAY reached out to spokespeople for DeSantis and for the Florida Department of State but did not immediately receive any responses.</w:t>
      </w:r>
    </w:p>
    <w:p w14:paraId="0924C36A" w14:textId="77777777" w:rsidR="000C43B5" w:rsidRDefault="00B01ADC">
      <w:pPr>
        <w:pStyle w:val="Normal48"/>
        <w:spacing w:before="200" w:line="260" w:lineRule="atLeast"/>
        <w:jc w:val="both"/>
      </w:pPr>
      <w:r>
        <w:rPr>
          <w:color w:val="000000"/>
        </w:rPr>
        <w:t xml:space="preserve">Dominion remains </w:t>
      </w:r>
      <w:hyperlink r:id="rId2042" w:history="1">
        <w:r>
          <w:rPr>
            <w:color w:val="0077CC"/>
            <w:u w:val="single"/>
            <w:shd w:val="clear" w:color="auto" w:fill="FFFFFF"/>
          </w:rPr>
          <w:t>one of two vendors certified to provide voting systems</w:t>
        </w:r>
      </w:hyperlink>
      <w:r>
        <w:rPr>
          <w:color w:val="000000"/>
        </w:rPr>
        <w:t xml:space="preserve"> in the state, according to the state Division of </w:t>
      </w:r>
      <w:r>
        <w:rPr>
          <w:b/>
          <w:color w:val="000000"/>
        </w:rPr>
        <w:t>Elections</w:t>
      </w:r>
      <w:r>
        <w:rPr>
          <w:color w:val="000000"/>
        </w:rPr>
        <w:t xml:space="preserve"> website. While that list was most recently updated in March, there is no credible evidence of a change since then. A map from the Florida Department of State shows </w:t>
      </w:r>
      <w:hyperlink r:id="rId2043" w:history="1">
        <w:r>
          <w:rPr>
            <w:color w:val="0077CC"/>
            <w:u w:val="single"/>
            <w:shd w:val="clear" w:color="auto" w:fill="FFFFFF"/>
          </w:rPr>
          <w:t>18 counties in the state</w:t>
        </w:r>
      </w:hyperlink>
      <w:r>
        <w:rPr>
          <w:color w:val="000000"/>
        </w:rPr>
        <w:t xml:space="preserve"> that use Dominion’</w:t>
      </w:r>
      <w:r>
        <w:rPr>
          <w:b/>
          <w:color w:val="000000"/>
        </w:rPr>
        <w:t>s</w:t>
      </w:r>
      <w:r>
        <w:rPr>
          <w:color w:val="000000"/>
        </w:rPr>
        <w:t xml:space="preserve"> machines.</w:t>
      </w:r>
    </w:p>
    <w:p w14:paraId="626962F1" w14:textId="77777777" w:rsidR="000C43B5" w:rsidRDefault="00B01ADC">
      <w:pPr>
        <w:pStyle w:val="Normal48"/>
        <w:spacing w:before="200" w:line="260" w:lineRule="atLeast"/>
        <w:jc w:val="both"/>
      </w:pPr>
      <w:r>
        <w:rPr>
          <w:color w:val="000000"/>
        </w:rPr>
        <w:t xml:space="preserve">USA TODAY previously debunked false claims that the wife of a participant in the Jan. 6 Capitol riots </w:t>
      </w:r>
      <w:hyperlink r:id="rId2044" w:history="1">
        <w:r>
          <w:rPr>
            <w:color w:val="0077CC"/>
            <w:u w:val="single"/>
            <w:shd w:val="clear" w:color="auto" w:fill="FFFFFF"/>
          </w:rPr>
          <w:t>worked for Dominion</w:t>
        </w:r>
      </w:hyperlink>
      <w:r>
        <w:rPr>
          <w:color w:val="000000"/>
        </w:rPr>
        <w:t xml:space="preserve"> and the company’</w:t>
      </w:r>
      <w:r>
        <w:rPr>
          <w:b/>
          <w:color w:val="000000"/>
        </w:rPr>
        <w:t>s</w:t>
      </w:r>
      <w:r>
        <w:rPr>
          <w:color w:val="000000"/>
        </w:rPr>
        <w:t xml:space="preserve"> </w:t>
      </w:r>
      <w:hyperlink r:id="rId2045" w:history="1">
        <w:r>
          <w:rPr>
            <w:color w:val="0077CC"/>
            <w:u w:val="single"/>
            <w:shd w:val="clear" w:color="auto" w:fill="FFFFFF"/>
          </w:rPr>
          <w:t>machines failed in a recount in Colorado</w:t>
        </w:r>
      </w:hyperlink>
      <w:r>
        <w:rPr>
          <w:color w:val="000000"/>
        </w:rPr>
        <w:t xml:space="preserve"> in a 2022 primary </w:t>
      </w:r>
      <w:r>
        <w:rPr>
          <w:b/>
          <w:color w:val="000000"/>
        </w:rPr>
        <w:t>election</w:t>
      </w:r>
      <w:r>
        <w:rPr>
          <w:color w:val="000000"/>
        </w:rPr>
        <w:t>.</w:t>
      </w:r>
    </w:p>
    <w:p w14:paraId="0005A28D" w14:textId="77777777" w:rsidR="000C43B5" w:rsidRDefault="00B01ADC">
      <w:pPr>
        <w:pStyle w:val="Normal48"/>
        <w:spacing w:before="200" w:line="260" w:lineRule="atLeast"/>
        <w:jc w:val="both"/>
      </w:pPr>
      <w:r>
        <w:rPr>
          <w:color w:val="000000"/>
        </w:rPr>
        <w:t>USA TODAY reached out to the Threads user who shared the post but did not immediately receive a response.</w:t>
      </w:r>
    </w:p>
    <w:p w14:paraId="7339BD62" w14:textId="77777777" w:rsidR="000C43B5" w:rsidRDefault="00B01ADC">
      <w:pPr>
        <w:pStyle w:val="Normal48"/>
        <w:spacing w:before="240" w:line="260" w:lineRule="atLeast"/>
        <w:jc w:val="both"/>
      </w:pPr>
      <w:hyperlink r:id="rId2046" w:history="1">
        <w:r>
          <w:rPr>
            <w:color w:val="0077CC"/>
            <w:u w:val="single"/>
            <w:shd w:val="clear" w:color="auto" w:fill="FFFFFF"/>
          </w:rPr>
          <w:t>Reuters</w:t>
        </w:r>
      </w:hyperlink>
      <w:r>
        <w:rPr>
          <w:color w:val="000000"/>
        </w:rPr>
        <w:t xml:space="preserve"> and </w:t>
      </w:r>
      <w:hyperlink r:id="rId2047" w:history="1">
        <w:r>
          <w:rPr>
            <w:color w:val="0077CC"/>
            <w:u w:val="single"/>
            <w:shd w:val="clear" w:color="auto" w:fill="FFFFFF"/>
          </w:rPr>
          <w:t>PolitiFact</w:t>
        </w:r>
      </w:hyperlink>
      <w:r>
        <w:rPr>
          <w:color w:val="000000"/>
        </w:rPr>
        <w:t xml:space="preserve"> also debunked the claim.</w:t>
      </w:r>
    </w:p>
    <w:p w14:paraId="0923415B" w14:textId="77777777" w:rsidR="000C43B5" w:rsidRDefault="00B01ADC">
      <w:pPr>
        <w:pStyle w:val="Normal48"/>
        <w:spacing w:before="240" w:line="260" w:lineRule="atLeast"/>
      </w:pPr>
      <w:r>
        <w:rPr>
          <w:b/>
          <w:color w:val="000000"/>
        </w:rPr>
        <w:t>Our fact-check sources:</w:t>
      </w:r>
    </w:p>
    <w:p w14:paraId="288EFEED" w14:textId="77777777" w:rsidR="000C43B5" w:rsidRDefault="00B01ADC">
      <w:pPr>
        <w:pStyle w:val="Normal48"/>
        <w:numPr>
          <w:ilvl w:val="0"/>
          <w:numId w:val="145"/>
        </w:numPr>
        <w:spacing w:before="120" w:line="260" w:lineRule="atLeast"/>
        <w:jc w:val="both"/>
      </w:pPr>
      <w:hyperlink r:id="rId2048" w:history="1">
        <w:r>
          <w:rPr>
            <w:color w:val="0077CC"/>
            <w:u w:val="single"/>
            <w:shd w:val="clear" w:color="auto" w:fill="FFFFFF"/>
          </w:rPr>
          <w:t>Stephanie Walstrom</w:t>
        </w:r>
      </w:hyperlink>
      <w:r>
        <w:rPr>
          <w:color w:val="000000"/>
        </w:rPr>
        <w:t>, Oct. 24, Email exchange with USA TODAY</w:t>
      </w:r>
    </w:p>
    <w:p w14:paraId="10D68CC9" w14:textId="77777777" w:rsidR="000C43B5" w:rsidRDefault="00B01ADC">
      <w:pPr>
        <w:pStyle w:val="Normal48"/>
        <w:numPr>
          <w:ilvl w:val="0"/>
          <w:numId w:val="146"/>
        </w:numPr>
        <w:spacing w:before="240" w:line="260" w:lineRule="atLeast"/>
        <w:jc w:val="both"/>
      </w:pPr>
      <w:r>
        <w:rPr>
          <w:color w:val="000000"/>
        </w:rPr>
        <w:t xml:space="preserve">Ron DeSantis, accessed Oct. 24, </w:t>
      </w:r>
      <w:hyperlink r:id="rId2049" w:history="1">
        <w:r>
          <w:rPr>
            <w:color w:val="0077CC"/>
            <w:u w:val="single"/>
            <w:shd w:val="clear" w:color="auto" w:fill="FFFFFF"/>
          </w:rPr>
          <w:t>News Releases</w:t>
        </w:r>
      </w:hyperlink>
    </w:p>
    <w:p w14:paraId="11E3C7D3" w14:textId="77777777" w:rsidR="000C43B5" w:rsidRDefault="00B01ADC">
      <w:pPr>
        <w:pStyle w:val="Normal48"/>
        <w:numPr>
          <w:ilvl w:val="0"/>
          <w:numId w:val="147"/>
        </w:numPr>
        <w:spacing w:before="240" w:line="260" w:lineRule="atLeast"/>
        <w:jc w:val="both"/>
      </w:pPr>
      <w:r>
        <w:rPr>
          <w:color w:val="000000"/>
        </w:rPr>
        <w:t xml:space="preserve">Florida Department of State, accessed Oct. 24, </w:t>
      </w:r>
      <w:hyperlink r:id="rId2050" w:history="1">
        <w:r>
          <w:rPr>
            <w:color w:val="0077CC"/>
            <w:u w:val="single"/>
            <w:shd w:val="clear" w:color="auto" w:fill="FFFFFF"/>
          </w:rPr>
          <w:t>Press Releases</w:t>
        </w:r>
      </w:hyperlink>
    </w:p>
    <w:p w14:paraId="6A75A418" w14:textId="77777777" w:rsidR="000C43B5" w:rsidRDefault="00B01ADC">
      <w:pPr>
        <w:pStyle w:val="Normal48"/>
        <w:numPr>
          <w:ilvl w:val="0"/>
          <w:numId w:val="148"/>
        </w:numPr>
        <w:spacing w:before="240" w:line="260" w:lineRule="atLeast"/>
        <w:jc w:val="both"/>
      </w:pPr>
      <w:r>
        <w:rPr>
          <w:color w:val="000000"/>
        </w:rPr>
        <w:t xml:space="preserve">Ron DeSantis, accessed Oct. 24, </w:t>
      </w:r>
      <w:hyperlink r:id="rId2051" w:history="1">
        <w:r>
          <w:rPr>
            <w:color w:val="0077CC"/>
            <w:u w:val="single"/>
            <w:shd w:val="clear" w:color="auto" w:fill="FFFFFF"/>
          </w:rPr>
          <w:t>X profile</w:t>
        </w:r>
      </w:hyperlink>
    </w:p>
    <w:p w14:paraId="3E2520A2" w14:textId="77777777" w:rsidR="000C43B5" w:rsidRDefault="00B01ADC">
      <w:pPr>
        <w:pStyle w:val="Normal48"/>
        <w:numPr>
          <w:ilvl w:val="0"/>
          <w:numId w:val="149"/>
        </w:numPr>
        <w:spacing w:before="240" w:line="260" w:lineRule="atLeast"/>
        <w:jc w:val="both"/>
      </w:pPr>
      <w:r>
        <w:rPr>
          <w:color w:val="000000"/>
        </w:rPr>
        <w:t xml:space="preserve">Ron DeSantis, accessed Oct. 24, </w:t>
      </w:r>
      <w:hyperlink r:id="rId2052" w:history="1">
        <w:r>
          <w:rPr>
            <w:color w:val="0077CC"/>
            <w:u w:val="single"/>
            <w:shd w:val="clear" w:color="auto" w:fill="FFFFFF"/>
          </w:rPr>
          <w:t>Facebook profile</w:t>
        </w:r>
      </w:hyperlink>
    </w:p>
    <w:p w14:paraId="3161C09E" w14:textId="77777777" w:rsidR="000C43B5" w:rsidRDefault="00B01ADC">
      <w:pPr>
        <w:pStyle w:val="Normal48"/>
        <w:numPr>
          <w:ilvl w:val="0"/>
          <w:numId w:val="150"/>
        </w:numPr>
        <w:spacing w:before="240" w:line="260" w:lineRule="atLeast"/>
        <w:jc w:val="both"/>
      </w:pPr>
      <w:r>
        <w:rPr>
          <w:color w:val="000000"/>
        </w:rPr>
        <w:t xml:space="preserve">Ron DeSantis, accessed Oct. 24, </w:t>
      </w:r>
      <w:hyperlink r:id="rId2053" w:history="1">
        <w:r>
          <w:rPr>
            <w:color w:val="0077CC"/>
            <w:u w:val="single"/>
            <w:shd w:val="clear" w:color="auto" w:fill="FFFFFF"/>
          </w:rPr>
          <w:t>Instagram profile</w:t>
        </w:r>
      </w:hyperlink>
    </w:p>
    <w:p w14:paraId="0E27381B" w14:textId="77777777" w:rsidR="000C43B5" w:rsidRDefault="00B01ADC">
      <w:pPr>
        <w:pStyle w:val="Normal48"/>
        <w:numPr>
          <w:ilvl w:val="0"/>
          <w:numId w:val="151"/>
        </w:numPr>
        <w:spacing w:before="240" w:line="260" w:lineRule="atLeast"/>
        <w:jc w:val="both"/>
      </w:pPr>
      <w:r>
        <w:rPr>
          <w:color w:val="000000"/>
        </w:rPr>
        <w:t xml:space="preserve">Florida Division of </w:t>
      </w:r>
      <w:r>
        <w:rPr>
          <w:b/>
          <w:color w:val="000000"/>
        </w:rPr>
        <w:t>Elections</w:t>
      </w:r>
      <w:r>
        <w:rPr>
          <w:color w:val="000000"/>
        </w:rPr>
        <w:t xml:space="preserve">, March 4, </w:t>
      </w:r>
      <w:hyperlink r:id="rId2054" w:history="1">
        <w:r>
          <w:rPr>
            <w:color w:val="0077CC"/>
            <w:u w:val="single"/>
            <w:shd w:val="clear" w:color="auto" w:fill="FFFFFF"/>
          </w:rPr>
          <w:t>Certified Voting Systems and Vendors</w:t>
        </w:r>
      </w:hyperlink>
    </w:p>
    <w:p w14:paraId="11A01AF5" w14:textId="77777777" w:rsidR="000C43B5" w:rsidRDefault="00B01ADC">
      <w:pPr>
        <w:pStyle w:val="Normal48"/>
        <w:numPr>
          <w:ilvl w:val="0"/>
          <w:numId w:val="152"/>
        </w:numPr>
        <w:spacing w:before="240" w:line="260" w:lineRule="atLeast"/>
        <w:jc w:val="both"/>
      </w:pPr>
      <w:r>
        <w:rPr>
          <w:color w:val="000000"/>
        </w:rPr>
        <w:t xml:space="preserve">Florida Department of State, accessed Oct. 24, </w:t>
      </w:r>
      <w:hyperlink r:id="rId2055" w:history="1">
        <w:r>
          <w:rPr>
            <w:color w:val="0077CC"/>
            <w:u w:val="single"/>
            <w:shd w:val="clear" w:color="auto" w:fill="FFFFFF"/>
          </w:rPr>
          <w:t>Voting Systems in Florida by Vendor</w:t>
        </w:r>
      </w:hyperlink>
    </w:p>
    <w:p w14:paraId="4636F6DB" w14:textId="77777777" w:rsidR="000C43B5" w:rsidRDefault="00B01ADC">
      <w:pPr>
        <w:pStyle w:val="Normal48"/>
        <w:spacing w:before="240" w:line="260" w:lineRule="atLeast"/>
        <w:jc w:val="both"/>
      </w:pPr>
      <w:r>
        <w:rPr>
          <w:i/>
          <w:color w:val="000000"/>
        </w:rPr>
        <w:t xml:space="preserve">Thank you for supporting our journalism. You can </w:t>
      </w:r>
      <w:hyperlink r:id="rId2056" w:history="1">
        <w:r>
          <w:rPr>
            <w:color w:val="0077CC"/>
            <w:u w:val="single"/>
            <w:shd w:val="clear" w:color="auto" w:fill="FFFFFF"/>
          </w:rPr>
          <w:t>subscribe to our print edition, ad-free app or e-newspaper here</w:t>
        </w:r>
      </w:hyperlink>
      <w:r>
        <w:rPr>
          <w:i/>
          <w:color w:val="000000"/>
        </w:rPr>
        <w:t>.</w:t>
      </w:r>
    </w:p>
    <w:p w14:paraId="45A8FED5" w14:textId="77777777" w:rsidR="000C43B5" w:rsidRDefault="00B01ADC">
      <w:pPr>
        <w:pStyle w:val="Normal48"/>
        <w:spacing w:before="240" w:line="260" w:lineRule="atLeast"/>
        <w:jc w:val="both"/>
      </w:pPr>
      <w:r>
        <w:rPr>
          <w:i/>
          <w:color w:val="000000"/>
        </w:rPr>
        <w:t xml:space="preserve">USA TODAY is a </w:t>
      </w:r>
      <w:hyperlink r:id="rId2057"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2058" w:history="1">
        <w:r>
          <w:rPr>
            <w:color w:val="0077CC"/>
            <w:u w:val="single"/>
            <w:shd w:val="clear" w:color="auto" w:fill="FFFFFF"/>
          </w:rPr>
          <w:t>grant from Meta</w:t>
        </w:r>
      </w:hyperlink>
      <w:r>
        <w:rPr>
          <w:i/>
          <w:color w:val="000000"/>
        </w:rPr>
        <w:t>.</w:t>
      </w:r>
    </w:p>
    <w:p w14:paraId="7F4511F5" w14:textId="77777777" w:rsidR="000C43B5" w:rsidRDefault="00B01ADC">
      <w:pPr>
        <w:pStyle w:val="Normal48"/>
        <w:spacing w:before="240" w:line="260" w:lineRule="atLeast"/>
        <w:jc w:val="both"/>
      </w:pPr>
      <w:r>
        <w:rPr>
          <w:i/>
          <w:color w:val="000000"/>
        </w:rPr>
        <w:t xml:space="preserve">This article originally appeared on USA TODAY: </w:t>
      </w:r>
      <w:hyperlink r:id="rId2059" w:history="1">
        <w:r>
          <w:rPr>
            <w:color w:val="0077CC"/>
            <w:u w:val="single"/>
            <w:shd w:val="clear" w:color="auto" w:fill="FFFFFF"/>
          </w:rPr>
          <w:t xml:space="preserve">Ron DeSantis said Florida won't use Dominion voting machines? Not true | </w:t>
        </w:r>
      </w:hyperlink>
      <w:hyperlink r:id="rId2060" w:history="1">
        <w:r>
          <w:rPr>
            <w:b/>
            <w:color w:val="0077CC"/>
            <w:u w:val="single"/>
            <w:shd w:val="clear" w:color="auto" w:fill="FFFFFF"/>
          </w:rPr>
          <w:t>Fact check</w:t>
        </w:r>
      </w:hyperlink>
    </w:p>
    <w:p w14:paraId="17CEE961" w14:textId="77777777" w:rsidR="000C43B5" w:rsidRDefault="00B01ADC">
      <w:pPr>
        <w:pStyle w:val="Normal48"/>
        <w:keepNext/>
        <w:spacing w:before="240" w:line="340" w:lineRule="atLeast"/>
      </w:pPr>
      <w:bookmarkStart w:id="143" w:name="Classification_46"/>
      <w:bookmarkEnd w:id="143"/>
      <w:r>
        <w:rPr>
          <w:b/>
          <w:color w:val="000000"/>
          <w:sz w:val="28"/>
        </w:rPr>
        <w:t>Classification</w:t>
      </w:r>
    </w:p>
    <w:p w14:paraId="77DBEE00" w14:textId="66E0A68B" w:rsidR="000C43B5" w:rsidRDefault="00B01ADC">
      <w:pPr>
        <w:pStyle w:val="Normal48"/>
        <w:spacing w:line="60" w:lineRule="exact"/>
      </w:pPr>
      <w:r>
        <w:rPr>
          <w:noProof/>
        </w:rPr>
        <mc:AlternateContent>
          <mc:Choice Requires="wps">
            <w:drawing>
              <wp:anchor distT="0" distB="0" distL="114300" distR="114300" simplePos="0" relativeHeight="251815936" behindDoc="0" locked="0" layoutInCell="1" allowOverlap="1" wp14:anchorId="6B6AD9E9" wp14:editId="1608B3A6">
                <wp:simplePos x="0" y="0"/>
                <wp:positionH relativeFrom="column">
                  <wp:posOffset>0</wp:posOffset>
                </wp:positionH>
                <wp:positionV relativeFrom="paragraph">
                  <wp:posOffset>25400</wp:posOffset>
                </wp:positionV>
                <wp:extent cx="6502400" cy="0"/>
                <wp:effectExtent l="19050" t="15875" r="12700" b="12700"/>
                <wp:wrapTopAndBottom/>
                <wp:docPr id="1470983594"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9E42D" id="Line 210" o:spid="_x0000_s1026" style="position:absolute;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4B4665F1" w14:textId="77777777" w:rsidR="000C43B5" w:rsidRDefault="000C43B5">
      <w:pPr>
        <w:pStyle w:val="Normal48"/>
        <w:spacing w:line="120" w:lineRule="exact"/>
      </w:pPr>
    </w:p>
    <w:p w14:paraId="66C1B6C6" w14:textId="77777777" w:rsidR="000C43B5" w:rsidRDefault="00B01ADC">
      <w:pPr>
        <w:pStyle w:val="Normal48"/>
        <w:spacing w:line="260" w:lineRule="atLeast"/>
      </w:pPr>
      <w:r>
        <w:rPr>
          <w:b/>
          <w:color w:val="000000"/>
        </w:rPr>
        <w:t>Language:</w:t>
      </w:r>
      <w:r>
        <w:rPr>
          <w:color w:val="000000"/>
        </w:rPr>
        <w:t> ENGLISH</w:t>
      </w:r>
    </w:p>
    <w:p w14:paraId="308DBD2C" w14:textId="77777777" w:rsidR="000C43B5" w:rsidRDefault="00B01ADC">
      <w:pPr>
        <w:pStyle w:val="Normal48"/>
        <w:spacing w:before="240" w:line="260" w:lineRule="atLeast"/>
      </w:pPr>
      <w:r>
        <w:br/>
      </w:r>
      <w:r>
        <w:rPr>
          <w:b/>
          <w:color w:val="000000"/>
        </w:rPr>
        <w:t>Publication-Type:</w:t>
      </w:r>
      <w:r>
        <w:rPr>
          <w:color w:val="000000"/>
        </w:rPr>
        <w:t> Web Publication</w:t>
      </w:r>
    </w:p>
    <w:p w14:paraId="489F0266" w14:textId="77777777" w:rsidR="000C43B5" w:rsidRDefault="00B01ADC">
      <w:pPr>
        <w:pStyle w:val="Normal48"/>
        <w:spacing w:before="240" w:line="260" w:lineRule="atLeast"/>
      </w:pPr>
      <w:r>
        <w:br/>
      </w:r>
      <w:r>
        <w:rPr>
          <w:b/>
          <w:color w:val="000000"/>
        </w:rPr>
        <w:t>Journal Code:</w:t>
      </w:r>
      <w:r>
        <w:rPr>
          <w:color w:val="000000"/>
        </w:rPr>
        <w:t> 666052891</w:t>
      </w:r>
    </w:p>
    <w:p w14:paraId="172BCC7D" w14:textId="77777777" w:rsidR="000C43B5" w:rsidRDefault="00B01ADC">
      <w:pPr>
        <w:pStyle w:val="Normal48"/>
        <w:spacing w:before="240" w:line="260" w:lineRule="atLeast"/>
      </w:pPr>
      <w:r>
        <w:br/>
      </w:r>
      <w:r>
        <w:rPr>
          <w:b/>
          <w:color w:val="000000"/>
        </w:rPr>
        <w:t>Subject:</w:t>
      </w:r>
      <w:r>
        <w:rPr>
          <w:color w:val="000000"/>
        </w:rPr>
        <w:t> </w:t>
      </w:r>
      <w:r>
        <w:rPr>
          <w:b/>
          <w:color w:val="000000"/>
        </w:rPr>
        <w:t>ELECTION</w:t>
      </w:r>
      <w:r>
        <w:rPr>
          <w:color w:val="000000"/>
        </w:rPr>
        <w:t xml:space="preserve"> TECHNOLOGY (92%); </w:t>
      </w:r>
      <w:r>
        <w:rPr>
          <w:b/>
          <w:color w:val="000000"/>
        </w:rPr>
        <w:t>ELECTIONS</w:t>
      </w:r>
      <w:r>
        <w:rPr>
          <w:color w:val="000000"/>
        </w:rPr>
        <w:t xml:space="preserve"> (90%); ELECTRONIC VOTING MACHINES (90%); </w:t>
      </w:r>
      <w:r>
        <w:rPr>
          <w:b/>
          <w:color w:val="000000"/>
        </w:rPr>
        <w:t>FACT CHECKING</w:t>
      </w:r>
      <w:r>
        <w:rPr>
          <w:color w:val="000000"/>
        </w:rPr>
        <w:t xml:space="preserve"> (90%); VOTERS &amp; VOTING (90%); CAMPAIGNS &amp; </w:t>
      </w:r>
      <w:r>
        <w:rPr>
          <w:b/>
          <w:color w:val="000000"/>
        </w:rPr>
        <w:t>ELECTIONS</w:t>
      </w:r>
      <w:r>
        <w:rPr>
          <w:color w:val="000000"/>
        </w:rPr>
        <w:t xml:space="preserve"> (89%); </w:t>
      </w:r>
      <w:r>
        <w:rPr>
          <w:b/>
          <w:color w:val="000000"/>
        </w:rPr>
        <w:t>ELECTION</w:t>
      </w:r>
      <w:r>
        <w:rPr>
          <w:color w:val="000000"/>
        </w:rPr>
        <w:t xml:space="preserve"> AUTHORITIES (89%); </w:t>
      </w:r>
      <w:r>
        <w:rPr>
          <w:b/>
          <w:color w:val="000000"/>
        </w:rPr>
        <w:t>ELECTIONS</w:t>
      </w:r>
      <w:r>
        <w:rPr>
          <w:color w:val="000000"/>
        </w:rPr>
        <w:t xml:space="preserve"> &amp; POLITICS (89%); INTERNET SOCIAL NETWORKING (89%); US STATE GOVERNMENT (89%); ABSENTEE ELECTRONIC VOTING (78%); </w:t>
      </w:r>
      <w:r>
        <w:rPr>
          <w:b/>
          <w:color w:val="000000"/>
        </w:rPr>
        <w:t>ELECTION</w:t>
      </w:r>
      <w:r>
        <w:rPr>
          <w:color w:val="000000"/>
        </w:rPr>
        <w:t xml:space="preserve"> INFRASTRUCTURE (78%); GOVERNORS (78%); PRIMARY </w:t>
      </w:r>
      <w:r>
        <w:rPr>
          <w:b/>
          <w:color w:val="000000"/>
        </w:rPr>
        <w:t>ELECTIONS</w:t>
      </w:r>
      <w:r>
        <w:rPr>
          <w:color w:val="000000"/>
        </w:rPr>
        <w:t xml:space="preserve"> (78%); SUITS &amp; CLAIMS (78%); GOVERNMENT BODIES &amp; OFFICES (77%); PUBLIC OFFICIALS (77%); FALSE STATEMENTS (75%); </w:t>
      </w:r>
      <w:r>
        <w:rPr>
          <w:b/>
          <w:color w:val="000000"/>
        </w:rPr>
        <w:t>ELECTION</w:t>
      </w:r>
      <w:r>
        <w:rPr>
          <w:color w:val="000000"/>
        </w:rPr>
        <w:t xml:space="preserve"> WORKERS (73%);</w:t>
      </w:r>
      <w:r>
        <w:rPr>
          <w:color w:val="000000"/>
        </w:rPr>
        <w:t xml:space="preserve"> EVIDENCE (73%); HEADS OF GOVERNMENT </w:t>
      </w:r>
      <w:r>
        <w:rPr>
          <w:b/>
          <w:color w:val="000000"/>
        </w:rPr>
        <w:t>ELECTIONS</w:t>
      </w:r>
      <w:r>
        <w:rPr>
          <w:color w:val="000000"/>
        </w:rPr>
        <w:t xml:space="preserve"> (73%); LIBEL &amp; SLANDER (73%); LITIGATION (71%); DEFAMATION (70%); NEGATIVE NEWS (60%); 2021 US CAPITOL RIOTS (50%)</w:t>
      </w:r>
    </w:p>
    <w:p w14:paraId="06508B31" w14:textId="77777777" w:rsidR="000C43B5" w:rsidRDefault="00B01ADC">
      <w:pPr>
        <w:pStyle w:val="Normal48"/>
        <w:spacing w:before="240" w:line="260" w:lineRule="atLeast"/>
      </w:pPr>
      <w:r>
        <w:br/>
      </w:r>
      <w:r>
        <w:rPr>
          <w:b/>
          <w:color w:val="000000"/>
        </w:rPr>
        <w:t>Company:</w:t>
      </w:r>
      <w:r>
        <w:rPr>
          <w:color w:val="000000"/>
        </w:rPr>
        <w:t>  FOX ENTERTAINMENT GROUP INC (82%);  META PLATFORMS INC (57%)</w:t>
      </w:r>
    </w:p>
    <w:p w14:paraId="5AF8779E" w14:textId="77777777" w:rsidR="000C43B5" w:rsidRDefault="00B01ADC">
      <w:pPr>
        <w:pStyle w:val="Normal48"/>
        <w:spacing w:before="240" w:line="260" w:lineRule="atLeast"/>
      </w:pPr>
      <w:r>
        <w:br/>
      </w:r>
      <w:r>
        <w:rPr>
          <w:b/>
          <w:color w:val="000000"/>
        </w:rPr>
        <w:t>Ticker:</w:t>
      </w:r>
      <w:r>
        <w:rPr>
          <w:color w:val="000000"/>
        </w:rPr>
        <w:t> META (NASDAQ) (57%)</w:t>
      </w:r>
    </w:p>
    <w:p w14:paraId="0911D7AC" w14:textId="77777777" w:rsidR="000C43B5" w:rsidRDefault="00B01ADC">
      <w:pPr>
        <w:pStyle w:val="Normal48"/>
        <w:spacing w:before="240" w:line="260" w:lineRule="atLeast"/>
      </w:pPr>
      <w:r>
        <w:br/>
      </w:r>
      <w:r>
        <w:rPr>
          <w:b/>
          <w:color w:val="000000"/>
        </w:rPr>
        <w:t>Industry:</w:t>
      </w:r>
      <w:r>
        <w:rPr>
          <w:color w:val="000000"/>
        </w:rPr>
        <w:t xml:space="preserve"> NAICS516120 TELEVISION BROADCASTING STATIONS (82%); SIC4833 TELEVISION BROADCASTING STATIONS (82%); NAICS516210 MEDIA STREAMING DIST SVCS, SOCIAL NETWORKS, AND OTHER MEDIA NETWORKS AND CONTENT PROVIDERS (57%); SIC7374 COMPUTER PROCESSING &amp; DATA PREPARATION &amp; PROCESSING SERVICES (57%); </w:t>
      </w:r>
      <w:r>
        <w:rPr>
          <w:b/>
          <w:color w:val="000000"/>
        </w:rPr>
        <w:t>ELECTION</w:t>
      </w:r>
      <w:r>
        <w:rPr>
          <w:color w:val="000000"/>
        </w:rPr>
        <w:t xml:space="preserve"> TECHNOLOGY (92%); ELECTRONIC VOTING MACHINES (90%); INTERNET SOCIAL NETWORKING (89%); ELECTRONIC PUBLISHING (78%); ELECTRONIC MAIL (75%); WEBSITES (75%)</w:t>
      </w:r>
    </w:p>
    <w:p w14:paraId="0C8B8AD9" w14:textId="77777777" w:rsidR="000C43B5" w:rsidRDefault="00B01ADC">
      <w:pPr>
        <w:pStyle w:val="Normal48"/>
        <w:spacing w:before="240" w:line="260" w:lineRule="atLeast"/>
      </w:pPr>
      <w:r>
        <w:br/>
      </w:r>
      <w:r>
        <w:rPr>
          <w:b/>
          <w:color w:val="000000"/>
        </w:rPr>
        <w:t>Person:</w:t>
      </w:r>
      <w:r>
        <w:rPr>
          <w:color w:val="000000"/>
        </w:rPr>
        <w:t> RON DESANTIS (94%)</w:t>
      </w:r>
    </w:p>
    <w:p w14:paraId="605A647F" w14:textId="77777777" w:rsidR="000C43B5" w:rsidRDefault="00B01ADC">
      <w:pPr>
        <w:pStyle w:val="Normal48"/>
        <w:spacing w:before="240" w:line="260" w:lineRule="atLeast"/>
      </w:pPr>
      <w:r>
        <w:br/>
      </w:r>
      <w:r>
        <w:rPr>
          <w:b/>
          <w:color w:val="000000"/>
        </w:rPr>
        <w:t>Geographic:</w:t>
      </w:r>
      <w:r>
        <w:rPr>
          <w:color w:val="000000"/>
        </w:rPr>
        <w:t> FLORIDA, USA (97%); UNITED STATES (94%); WESTERN ASIA (59%); Georgia; Asia, Western Asia; Americas, Northern America</w:t>
      </w:r>
    </w:p>
    <w:p w14:paraId="06CE48C9" w14:textId="77777777" w:rsidR="000C43B5" w:rsidRDefault="00B01ADC">
      <w:pPr>
        <w:pStyle w:val="Normal48"/>
        <w:spacing w:before="240" w:line="260" w:lineRule="atLeast"/>
      </w:pPr>
      <w:r>
        <w:br/>
      </w:r>
      <w:r>
        <w:rPr>
          <w:b/>
          <w:color w:val="000000"/>
        </w:rPr>
        <w:t>Load-Date:</w:t>
      </w:r>
      <w:r>
        <w:rPr>
          <w:color w:val="000000"/>
        </w:rPr>
        <w:t> October 25, 2024</w:t>
      </w:r>
    </w:p>
    <w:p w14:paraId="32CB0908" w14:textId="77777777" w:rsidR="000C43B5" w:rsidRDefault="000C43B5">
      <w:pPr>
        <w:pStyle w:val="Normal48"/>
      </w:pPr>
    </w:p>
    <w:p w14:paraId="322652B8" w14:textId="2FFB1B8E" w:rsidR="000C43B5" w:rsidRDefault="00B01ADC">
      <w:pPr>
        <w:pStyle w:val="Normal48"/>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16960" behindDoc="0" locked="0" layoutInCell="1" allowOverlap="1" wp14:anchorId="7D369FC6" wp14:editId="58FAFE50">
                <wp:simplePos x="0" y="0"/>
                <wp:positionH relativeFrom="column">
                  <wp:posOffset>0</wp:posOffset>
                </wp:positionH>
                <wp:positionV relativeFrom="paragraph">
                  <wp:posOffset>127000</wp:posOffset>
                </wp:positionV>
                <wp:extent cx="6502400" cy="0"/>
                <wp:effectExtent l="9525" t="12700" r="12700" b="6350"/>
                <wp:wrapNone/>
                <wp:docPr id="1191989110"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3563F" id="Line 211" o:spid="_x0000_s1026" style="position:absolute;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p w14:paraId="03403C62" w14:textId="77777777" w:rsidR="000C43B5" w:rsidRDefault="000C43B5">
      <w:pPr>
        <w:pStyle w:val="Normal49"/>
        <w:sectPr w:rsidR="000C43B5">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gutter="0"/>
          <w:cols w:space="720"/>
          <w:titlePg/>
        </w:sectPr>
      </w:pPr>
    </w:p>
    <w:p w14:paraId="52591F6B" w14:textId="77777777" w:rsidR="000C43B5" w:rsidRDefault="000C43B5">
      <w:pPr>
        <w:pStyle w:val="Normal49"/>
      </w:pPr>
    </w:p>
    <w:p w14:paraId="40171EF8" w14:textId="58711498" w:rsidR="000C43B5" w:rsidRDefault="00B01ADC">
      <w:pPr>
        <w:pStyle w:val="Normal49"/>
      </w:pPr>
      <w:r>
        <w:rPr>
          <w:noProof/>
        </w:rPr>
        <w:drawing>
          <wp:inline distT="0" distB="0" distL="0" distR="0" wp14:anchorId="339C70EE" wp14:editId="0BEB2EDA">
            <wp:extent cx="1879600" cy="381000"/>
            <wp:effectExtent l="0" t="0" r="0" b="0"/>
            <wp:docPr id="57" name="Picture 3"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520BEB6E" w14:textId="77777777" w:rsidR="000C43B5" w:rsidRDefault="00B01ADC">
      <w:pPr>
        <w:pStyle w:val="Heading147"/>
        <w:keepNext w:val="0"/>
        <w:spacing w:after="200" w:line="340" w:lineRule="atLeast"/>
        <w:jc w:val="center"/>
      </w:pPr>
      <w:hyperlink r:id="rId2067" w:history="1">
        <w:r>
          <w:rPr>
            <w:rFonts w:eastAsia="Arial"/>
            <w:color w:val="0077CC"/>
            <w:sz w:val="28"/>
            <w:u w:val="single"/>
            <w:shd w:val="clear" w:color="auto" w:fill="FFFFFF"/>
          </w:rPr>
          <w:t>FACT CHECK</w:t>
        </w:r>
      </w:hyperlink>
      <w:hyperlink r:id="rId2068" w:history="1">
        <w:r>
          <w:rPr>
            <w:rFonts w:eastAsia="Arial"/>
            <w:color w:val="0077CC"/>
            <w:sz w:val="28"/>
            <w:u w:val="single"/>
            <w:shd w:val="clear" w:color="auto" w:fill="FFFFFF"/>
          </w:rPr>
          <w:t>: Elon Musk Didn't Post 'Last Dollar' For Zelenskyy; 'There is no evidence that Musk posted this'</w:t>
        </w:r>
      </w:hyperlink>
    </w:p>
    <w:p w14:paraId="2E53C4E9" w14:textId="77777777" w:rsidR="000C43B5" w:rsidRDefault="00B01ADC">
      <w:pPr>
        <w:pStyle w:val="Normal49"/>
        <w:spacing w:before="120" w:line="260" w:lineRule="atLeast"/>
        <w:jc w:val="center"/>
      </w:pPr>
      <w:r>
        <w:rPr>
          <w:rFonts w:ascii="Arial" w:eastAsia="Arial" w:hAnsi="Arial" w:cs="Arial"/>
          <w:color w:val="000000"/>
          <w:sz w:val="20"/>
        </w:rPr>
        <w:t>The Daily Caller</w:t>
      </w:r>
    </w:p>
    <w:p w14:paraId="5EB5F256" w14:textId="77777777" w:rsidR="000C43B5" w:rsidRDefault="00B01ADC">
      <w:pPr>
        <w:pStyle w:val="Normal49"/>
        <w:spacing w:before="120" w:line="260" w:lineRule="atLeast"/>
        <w:jc w:val="center"/>
      </w:pPr>
      <w:r>
        <w:rPr>
          <w:rFonts w:ascii="Arial" w:eastAsia="Arial" w:hAnsi="Arial" w:cs="Arial"/>
          <w:color w:val="000000"/>
          <w:sz w:val="20"/>
        </w:rPr>
        <w:t>November 13, 2024 Wednesday 04:41 PM EST</w:t>
      </w:r>
    </w:p>
    <w:p w14:paraId="051EC954" w14:textId="77777777" w:rsidR="000C43B5" w:rsidRDefault="000C43B5">
      <w:pPr>
        <w:pStyle w:val="Normal49"/>
        <w:spacing w:line="240" w:lineRule="atLeast"/>
        <w:jc w:val="both"/>
      </w:pPr>
      <w:bookmarkStart w:id="144" w:name="Bookmark_49"/>
      <w:bookmarkEnd w:id="144"/>
    </w:p>
    <w:p w14:paraId="091E4734" w14:textId="77777777" w:rsidR="000C43B5" w:rsidRDefault="00B01ADC">
      <w:pPr>
        <w:pStyle w:val="Normal49"/>
        <w:spacing w:before="120" w:line="220" w:lineRule="atLeast"/>
      </w:pPr>
      <w:r>
        <w:br/>
      </w:r>
      <w:r>
        <w:rPr>
          <w:rFonts w:ascii="Arial" w:eastAsia="Arial" w:hAnsi="Arial" w:cs="Arial"/>
          <w:color w:val="000000"/>
          <w:sz w:val="16"/>
        </w:rPr>
        <w:t>Copyright 2024 The Daily Caller, Inc. All Rights Reserved</w:t>
      </w:r>
    </w:p>
    <w:p w14:paraId="699E4565" w14:textId="77777777" w:rsidR="000C43B5" w:rsidRDefault="00B01ADC">
      <w:pPr>
        <w:pStyle w:val="Normal49"/>
        <w:spacing w:before="120" w:line="260" w:lineRule="atLeast"/>
      </w:pPr>
      <w:r>
        <w:rPr>
          <w:rFonts w:ascii="Arial" w:eastAsia="Arial" w:hAnsi="Arial" w:cs="Arial"/>
          <w:b/>
          <w:color w:val="000000"/>
          <w:sz w:val="20"/>
        </w:rPr>
        <w:t>Section:</w:t>
      </w:r>
      <w:r>
        <w:rPr>
          <w:rFonts w:ascii="Arial" w:eastAsia="Arial" w:hAnsi="Arial" w:cs="Arial"/>
          <w:color w:val="000000"/>
          <w:sz w:val="20"/>
        </w:rPr>
        <w:t> POLITICS</w:t>
      </w:r>
    </w:p>
    <w:p w14:paraId="77D913AC" w14:textId="77777777" w:rsidR="000C43B5" w:rsidRDefault="00B01ADC">
      <w:pPr>
        <w:pStyle w:val="Normal49"/>
        <w:spacing w:before="120" w:line="260" w:lineRule="atLeast"/>
      </w:pPr>
      <w:r>
        <w:rPr>
          <w:rFonts w:ascii="Arial" w:eastAsia="Arial" w:hAnsi="Arial" w:cs="Arial"/>
          <w:b/>
          <w:color w:val="000000"/>
          <w:sz w:val="20"/>
        </w:rPr>
        <w:t>Length:</w:t>
      </w:r>
      <w:r>
        <w:rPr>
          <w:rFonts w:ascii="Arial" w:eastAsia="Arial" w:hAnsi="Arial" w:cs="Arial"/>
          <w:color w:val="000000"/>
          <w:sz w:val="20"/>
        </w:rPr>
        <w:t> 288 words</w:t>
      </w:r>
    </w:p>
    <w:p w14:paraId="5DD4A179" w14:textId="77777777" w:rsidR="000C43B5" w:rsidRDefault="00B01ADC">
      <w:pPr>
        <w:pStyle w:val="Normal49"/>
        <w:spacing w:before="240" w:line="260" w:lineRule="atLeast"/>
      </w:pPr>
      <w:r>
        <w:rPr>
          <w:rFonts w:ascii="Arial" w:eastAsia="Arial" w:hAnsi="Arial" w:cs="Arial"/>
          <w:b/>
          <w:color w:val="000000"/>
          <w:sz w:val="20"/>
        </w:rPr>
        <w:t>Byline:</w:t>
      </w:r>
      <w:r>
        <w:rPr>
          <w:rFonts w:ascii="Arial" w:eastAsia="Arial" w:hAnsi="Arial" w:cs="Arial"/>
          <w:color w:val="000000"/>
          <w:sz w:val="20"/>
        </w:rPr>
        <w:t xml:space="preserve"> Elias Atienza, Senior Reporter, </w:t>
      </w:r>
      <w:hyperlink r:id="rId2069" w:history="1">
        <w:r>
          <w:rPr>
            <w:rFonts w:ascii="Arial" w:eastAsia="Arial" w:hAnsi="Arial" w:cs="Arial"/>
            <w:color w:val="0077CC"/>
            <w:sz w:val="20"/>
            <w:u w:val="single"/>
            <w:shd w:val="clear" w:color="auto" w:fill="FFFFFF"/>
          </w:rPr>
          <w:t>elias@dailycaller.com</w:t>
        </w:r>
      </w:hyperlink>
    </w:p>
    <w:p w14:paraId="41437FB1" w14:textId="77777777" w:rsidR="000C43B5" w:rsidRDefault="00B01ADC">
      <w:pPr>
        <w:pStyle w:val="Normal49"/>
        <w:keepNext/>
        <w:spacing w:before="240" w:line="340" w:lineRule="atLeast"/>
      </w:pPr>
      <w:bookmarkStart w:id="145" w:name="Body_47"/>
      <w:bookmarkEnd w:id="145"/>
      <w:r>
        <w:rPr>
          <w:rFonts w:ascii="Arial" w:eastAsia="Arial" w:hAnsi="Arial" w:cs="Arial"/>
          <w:b/>
          <w:color w:val="000000"/>
          <w:sz w:val="28"/>
        </w:rPr>
        <w:t>Body</w:t>
      </w:r>
    </w:p>
    <w:p w14:paraId="55866FE2" w14:textId="0923DF09" w:rsidR="000C43B5" w:rsidRDefault="00B01ADC">
      <w:pPr>
        <w:pStyle w:val="Normal49"/>
        <w:spacing w:line="60" w:lineRule="exact"/>
      </w:pPr>
      <w:r>
        <w:rPr>
          <w:noProof/>
        </w:rPr>
        <mc:AlternateContent>
          <mc:Choice Requires="wps">
            <w:drawing>
              <wp:anchor distT="0" distB="0" distL="114300" distR="114300" simplePos="0" relativeHeight="251817984" behindDoc="0" locked="0" layoutInCell="1" allowOverlap="1" wp14:anchorId="13A539FF" wp14:editId="78E1CA89">
                <wp:simplePos x="0" y="0"/>
                <wp:positionH relativeFrom="column">
                  <wp:posOffset>0</wp:posOffset>
                </wp:positionH>
                <wp:positionV relativeFrom="paragraph">
                  <wp:posOffset>25400</wp:posOffset>
                </wp:positionV>
                <wp:extent cx="6502400" cy="0"/>
                <wp:effectExtent l="19050" t="15875" r="12700" b="12700"/>
                <wp:wrapTopAndBottom/>
                <wp:docPr id="467990929"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5D7BA" id="Line 213" o:spid="_x0000_s1026" style="position:absolute;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217F0EFD" w14:textId="77777777" w:rsidR="000C43B5" w:rsidRDefault="000C43B5">
      <w:pPr>
        <w:pStyle w:val="Normal49"/>
      </w:pPr>
    </w:p>
    <w:p w14:paraId="226ECA3E" w14:textId="77777777" w:rsidR="000C43B5" w:rsidRDefault="00B01ADC">
      <w:pPr>
        <w:pStyle w:val="Normal49"/>
        <w:spacing w:before="240" w:line="260" w:lineRule="atLeast"/>
        <w:jc w:val="both"/>
      </w:pPr>
      <w:hyperlink r:id="rId2070" w:history="1">
        <w:r>
          <w:rPr>
            <w:rFonts w:ascii="Arial" w:eastAsia="Arial" w:hAnsi="Arial" w:cs="Arial"/>
            <w:color w:val="0077CC"/>
            <w:sz w:val="20"/>
            <w:u w:val="single"/>
            <w:shd w:val="clear" w:color="auto" w:fill="FFFFFF"/>
          </w:rPr>
          <w:t>Link to Image</w:t>
        </w:r>
      </w:hyperlink>
    </w:p>
    <w:p w14:paraId="0F516732" w14:textId="77777777" w:rsidR="000C43B5" w:rsidRDefault="00B01ADC">
      <w:pPr>
        <w:pStyle w:val="Normal49"/>
        <w:spacing w:before="240" w:line="260" w:lineRule="atLeast"/>
        <w:jc w:val="both"/>
      </w:pPr>
      <w:r>
        <w:rPr>
          <w:rFonts w:ascii="Arial" w:eastAsia="Arial" w:hAnsi="Arial" w:cs="Arial"/>
          <w:color w:val="000000"/>
          <w:sz w:val="20"/>
        </w:rPr>
        <w:t>A post </w:t>
      </w:r>
      <w:hyperlink r:id="rId2071" w:history="1">
        <w:r>
          <w:rPr>
            <w:rFonts w:ascii="Arial" w:eastAsia="Arial" w:hAnsi="Arial" w:cs="Arial"/>
            <w:color w:val="0077CC"/>
            <w:sz w:val="20"/>
            <w:u w:val="single"/>
            <w:shd w:val="clear" w:color="auto" w:fill="FFFFFF"/>
          </w:rPr>
          <w:t>shared on Facebook</w:t>
        </w:r>
      </w:hyperlink>
      <w:r>
        <w:rPr>
          <w:rFonts w:ascii="Arial" w:eastAsia="Arial" w:hAnsi="Arial" w:cs="Arial"/>
          <w:color w:val="000000"/>
          <w:sz w:val="20"/>
        </w:rPr>
        <w:t xml:space="preserve"> claims billionaire Elon Musk posted a “last dollar” for Ukrainian President Volodymyr Zelenskyy.</w:t>
      </w:r>
    </w:p>
    <w:p w14:paraId="40F0A542" w14:textId="77777777" w:rsidR="000C43B5" w:rsidRDefault="00B01ADC">
      <w:pPr>
        <w:pStyle w:val="Normal49"/>
        <w:spacing w:before="200" w:line="260" w:lineRule="atLeast"/>
        <w:jc w:val="both"/>
      </w:pPr>
      <w:r>
        <w:rPr>
          <w:rFonts w:ascii="Arial" w:eastAsia="Arial" w:hAnsi="Arial" w:cs="Arial"/>
          <w:b/>
          <w:color w:val="000000"/>
          <w:sz w:val="20"/>
        </w:rPr>
        <w:t>Verdict: False</w:t>
      </w:r>
    </w:p>
    <w:p w14:paraId="6B00A260" w14:textId="77777777" w:rsidR="000C43B5" w:rsidRDefault="00B01ADC">
      <w:pPr>
        <w:pStyle w:val="Normal49"/>
        <w:spacing w:before="200" w:line="260" w:lineRule="atLeast"/>
        <w:jc w:val="both"/>
      </w:pPr>
      <w:r>
        <w:rPr>
          <w:rFonts w:ascii="Arial" w:eastAsia="Arial" w:hAnsi="Arial" w:cs="Arial"/>
          <w:color w:val="000000"/>
          <w:sz w:val="20"/>
        </w:rPr>
        <w:t>There is no evidence that Musk posted this.</w:t>
      </w:r>
    </w:p>
    <w:p w14:paraId="12622F12" w14:textId="77777777" w:rsidR="000C43B5" w:rsidRDefault="00B01ADC">
      <w:pPr>
        <w:pStyle w:val="Normal49"/>
        <w:spacing w:before="200" w:line="260" w:lineRule="atLeast"/>
        <w:jc w:val="both"/>
      </w:pPr>
      <w:r>
        <w:rPr>
          <w:rFonts w:ascii="Arial" w:eastAsia="Arial" w:hAnsi="Arial" w:cs="Arial"/>
          <w:b/>
          <w:color w:val="000000"/>
          <w:sz w:val="20"/>
        </w:rPr>
        <w:t>Fact Check:</w:t>
      </w:r>
    </w:p>
    <w:p w14:paraId="5BB4721F" w14:textId="77777777" w:rsidR="000C43B5" w:rsidRDefault="00B01ADC">
      <w:pPr>
        <w:pStyle w:val="Normal49"/>
        <w:spacing w:before="200" w:line="260" w:lineRule="atLeast"/>
        <w:jc w:val="both"/>
      </w:pPr>
      <w:r>
        <w:rPr>
          <w:rFonts w:ascii="Arial" w:eastAsia="Arial" w:hAnsi="Arial" w:cs="Arial"/>
          <w:color w:val="000000"/>
          <w:sz w:val="20"/>
        </w:rPr>
        <w:t>Musk joined President-</w:t>
      </w:r>
      <w:r>
        <w:rPr>
          <w:rFonts w:ascii="Arial" w:eastAsia="Arial" w:hAnsi="Arial" w:cs="Arial"/>
          <w:b/>
          <w:color w:val="000000"/>
          <w:sz w:val="20"/>
        </w:rPr>
        <w:t>elect</w:t>
      </w:r>
      <w:r>
        <w:rPr>
          <w:rFonts w:ascii="Arial" w:eastAsia="Arial" w:hAnsi="Arial" w:cs="Arial"/>
          <w:color w:val="000000"/>
          <w:sz w:val="20"/>
        </w:rPr>
        <w:t xml:space="preserve"> Donald Trump on his phone call with Zelenskyy, according to </w:t>
      </w:r>
      <w:hyperlink r:id="rId2072" w:history="1">
        <w:r>
          <w:rPr>
            <w:rFonts w:ascii="Arial" w:eastAsia="Arial" w:hAnsi="Arial" w:cs="Arial"/>
            <w:color w:val="0077CC"/>
            <w:sz w:val="20"/>
            <w:u w:val="single"/>
            <w:shd w:val="clear" w:color="auto" w:fill="FFFFFF"/>
          </w:rPr>
          <w:t>The Associated Press</w:t>
        </w:r>
      </w:hyperlink>
      <w:r>
        <w:rPr>
          <w:rFonts w:ascii="Arial" w:eastAsia="Arial" w:hAnsi="Arial" w:cs="Arial"/>
          <w:color w:val="000000"/>
          <w:sz w:val="20"/>
        </w:rPr>
        <w:t xml:space="preserve">. </w:t>
      </w:r>
      <w:r>
        <w:rPr>
          <w:rFonts w:ascii="Arial" w:eastAsia="Arial" w:hAnsi="Arial" w:cs="Arial"/>
          <w:color w:val="000000"/>
          <w:sz w:val="20"/>
        </w:rPr>
        <w:t>Musk has become a part of Trump'</w:t>
      </w:r>
      <w:r>
        <w:rPr>
          <w:rFonts w:ascii="Arial" w:eastAsia="Arial" w:hAnsi="Arial" w:cs="Arial"/>
          <w:b/>
          <w:color w:val="000000"/>
          <w:sz w:val="20"/>
        </w:rPr>
        <w:t>s</w:t>
      </w:r>
      <w:r>
        <w:rPr>
          <w:rFonts w:ascii="Arial" w:eastAsia="Arial" w:hAnsi="Arial" w:cs="Arial"/>
          <w:color w:val="000000"/>
          <w:sz w:val="20"/>
        </w:rPr>
        <w:t xml:space="preserve"> inner circle, the outlet reported.</w:t>
      </w:r>
    </w:p>
    <w:p w14:paraId="348AEC06" w14:textId="77777777" w:rsidR="000C43B5" w:rsidRDefault="00B01ADC">
      <w:pPr>
        <w:pStyle w:val="Normal49"/>
        <w:spacing w:before="200" w:line="260" w:lineRule="atLeast"/>
        <w:jc w:val="both"/>
      </w:pPr>
      <w:r>
        <w:rPr>
          <w:rFonts w:ascii="Arial" w:eastAsia="Arial" w:hAnsi="Arial" w:cs="Arial"/>
          <w:color w:val="000000"/>
          <w:sz w:val="20"/>
        </w:rPr>
        <w:t>Social media users are claiming that Musk posted that Zelenskyy had received his “last dollar.” These claims show an image of a purported tweet from Musk, which states, “The last dollar for Zelenskiy” and is accompanied by a dollar with Trump in the middle.</w:t>
      </w:r>
    </w:p>
    <w:p w14:paraId="508D7713" w14:textId="77777777" w:rsidR="000C43B5" w:rsidRDefault="00B01ADC">
      <w:pPr>
        <w:pStyle w:val="Normal49"/>
        <w:spacing w:before="240" w:line="260" w:lineRule="atLeast"/>
        <w:jc w:val="both"/>
      </w:pPr>
      <w:r>
        <w:rPr>
          <w:rFonts w:ascii="Arial" w:eastAsia="Arial" w:hAnsi="Arial" w:cs="Arial"/>
          <w:color w:val="000000"/>
          <w:sz w:val="20"/>
        </w:rPr>
        <w:t xml:space="preserve">These claims are false. If he had done so, media outlets would have covered it, yet </w:t>
      </w:r>
      <w:hyperlink r:id="rId2073" w:history="1">
        <w:r>
          <w:rPr>
            <w:rFonts w:ascii="Arial" w:eastAsia="Arial" w:hAnsi="Arial" w:cs="Arial"/>
            <w:color w:val="0077CC"/>
            <w:sz w:val="20"/>
            <w:u w:val="single"/>
            <w:shd w:val="clear" w:color="auto" w:fill="FFFFFF"/>
          </w:rPr>
          <w:t>none have</w:t>
        </w:r>
      </w:hyperlink>
      <w:r>
        <w:rPr>
          <w:rFonts w:ascii="Arial" w:eastAsia="Arial" w:hAnsi="Arial" w:cs="Arial"/>
          <w:color w:val="000000"/>
          <w:sz w:val="20"/>
        </w:rPr>
        <w:t>. A wider internet search and a review of Musk'</w:t>
      </w:r>
      <w:r>
        <w:rPr>
          <w:rFonts w:ascii="Arial" w:eastAsia="Arial" w:hAnsi="Arial" w:cs="Arial"/>
          <w:b/>
          <w:color w:val="000000"/>
          <w:sz w:val="20"/>
        </w:rPr>
        <w:t>s</w:t>
      </w:r>
      <w:r>
        <w:rPr>
          <w:rFonts w:ascii="Arial" w:eastAsia="Arial" w:hAnsi="Arial" w:cs="Arial"/>
          <w:color w:val="000000"/>
          <w:sz w:val="20"/>
        </w:rPr>
        <w:t xml:space="preserve"> X </w:t>
      </w:r>
      <w:hyperlink r:id="rId2074" w:history="1">
        <w:r>
          <w:rPr>
            <w:rFonts w:ascii="Arial" w:eastAsia="Arial" w:hAnsi="Arial" w:cs="Arial"/>
            <w:color w:val="0077CC"/>
            <w:sz w:val="20"/>
            <w:u w:val="single"/>
            <w:shd w:val="clear" w:color="auto" w:fill="FFFFFF"/>
          </w:rPr>
          <w:t>account</w:t>
        </w:r>
      </w:hyperlink>
      <w:r>
        <w:rPr>
          <w:rFonts w:ascii="Arial" w:eastAsia="Arial" w:hAnsi="Arial" w:cs="Arial"/>
          <w:color w:val="000000"/>
          <w:sz w:val="20"/>
        </w:rPr>
        <w:t xml:space="preserve"> did not yield any results for this claim. </w:t>
      </w:r>
      <w:hyperlink r:id="rId2075" w:history="1">
        <w:r>
          <w:rPr>
            <w:rFonts w:ascii="Arial" w:eastAsia="Arial" w:hAnsi="Arial" w:cs="Arial"/>
            <w:b/>
            <w:color w:val="0077CC"/>
            <w:sz w:val="20"/>
            <w:u w:val="single"/>
            <w:shd w:val="clear" w:color="auto" w:fill="FFFFFF"/>
          </w:rPr>
          <w:t xml:space="preserve">(RELATED: Did Hillsborough County Close An </w:t>
        </w:r>
      </w:hyperlink>
      <w:hyperlink r:id="rId2076" w:history="1">
        <w:r>
          <w:rPr>
            <w:rFonts w:ascii="Arial" w:eastAsia="Arial" w:hAnsi="Arial" w:cs="Arial"/>
            <w:b/>
            <w:color w:val="0077CC"/>
            <w:sz w:val="20"/>
            <w:u w:val="single"/>
            <w:shd w:val="clear" w:color="auto" w:fill="FFFFFF"/>
          </w:rPr>
          <w:t>Election</w:t>
        </w:r>
      </w:hyperlink>
      <w:hyperlink r:id="rId2077" w:history="1">
        <w:r>
          <w:rPr>
            <w:rFonts w:ascii="Arial" w:eastAsia="Arial" w:hAnsi="Arial" w:cs="Arial"/>
            <w:b/>
            <w:color w:val="0077CC"/>
            <w:sz w:val="20"/>
            <w:u w:val="single"/>
            <w:shd w:val="clear" w:color="auto" w:fill="FFFFFF"/>
          </w:rPr>
          <w:t xml:space="preserve"> Day Voting Site?)</w:t>
        </w:r>
      </w:hyperlink>
    </w:p>
    <w:p w14:paraId="5E1DE606" w14:textId="77777777" w:rsidR="000C43B5" w:rsidRDefault="00B01ADC">
      <w:pPr>
        <w:pStyle w:val="Normal49"/>
        <w:spacing w:before="240" w:line="260" w:lineRule="atLeast"/>
        <w:jc w:val="both"/>
      </w:pPr>
      <w:r>
        <w:rPr>
          <w:rFonts w:ascii="Arial" w:eastAsia="Arial" w:hAnsi="Arial" w:cs="Arial"/>
          <w:color w:val="000000"/>
          <w:sz w:val="20"/>
        </w:rPr>
        <w:t>The Ukrainian National Defense and Security Council'</w:t>
      </w:r>
      <w:r>
        <w:rPr>
          <w:rFonts w:ascii="Arial" w:eastAsia="Arial" w:hAnsi="Arial" w:cs="Arial"/>
          <w:b/>
          <w:color w:val="000000"/>
          <w:sz w:val="20"/>
        </w:rPr>
        <w:t>s</w:t>
      </w:r>
      <w:r>
        <w:rPr>
          <w:rFonts w:ascii="Arial" w:eastAsia="Arial" w:hAnsi="Arial" w:cs="Arial"/>
          <w:color w:val="000000"/>
          <w:sz w:val="20"/>
        </w:rPr>
        <w:t xml:space="preserve"> Center for Countering Disinformation </w:t>
      </w:r>
      <w:hyperlink r:id="rId2078" w:history="1">
        <w:r>
          <w:rPr>
            <w:rFonts w:ascii="Arial" w:eastAsia="Arial" w:hAnsi="Arial" w:cs="Arial"/>
            <w:color w:val="0077CC"/>
            <w:sz w:val="20"/>
            <w:u w:val="single"/>
            <w:shd w:val="clear" w:color="auto" w:fill="FFFFFF"/>
          </w:rPr>
          <w:t>refuted</w:t>
        </w:r>
      </w:hyperlink>
      <w:r>
        <w:rPr>
          <w:rFonts w:ascii="Arial" w:eastAsia="Arial" w:hAnsi="Arial" w:cs="Arial"/>
          <w:color w:val="000000"/>
          <w:sz w:val="20"/>
        </w:rPr>
        <w:t xml:space="preserve"> the claim in a Nov. 6 tweet.</w:t>
      </w:r>
    </w:p>
    <w:p w14:paraId="3C0E5104" w14:textId="77777777" w:rsidR="000C43B5" w:rsidRDefault="00B01ADC">
      <w:pPr>
        <w:pStyle w:val="Normal49"/>
        <w:spacing w:before="200" w:line="260" w:lineRule="atLeast"/>
        <w:ind w:left="400"/>
        <w:jc w:val="both"/>
      </w:pPr>
      <w:r>
        <w:rPr>
          <w:rFonts w:ascii="Arial" w:eastAsia="Arial" w:hAnsi="Arial" w:cs="Arial"/>
          <w:color w:val="000000"/>
          <w:sz w:val="20"/>
        </w:rPr>
        <w:t xml:space="preserve"> ✖</w:t>
      </w:r>
      <w:r>
        <w:rPr>
          <w:rFonts w:ascii="Arial" w:eastAsia="Arial" w:hAnsi="Arial" w:cs="Arial"/>
          <w:color w:val="000000"/>
          <w:sz w:val="20"/>
        </w:rPr>
        <w:t>️</w:t>
      </w:r>
      <w:r>
        <w:rPr>
          <w:rFonts w:ascii="Arial" w:eastAsia="Arial" w:hAnsi="Arial" w:cs="Arial"/>
          <w:color w:val="000000"/>
          <w:sz w:val="20"/>
        </w:rPr>
        <w:t xml:space="preserve"> The tweet attributed to Elon Musk about the alleged “last dollar for Zelenskyy” featuring a bill with Donald Trump'</w:t>
      </w:r>
      <w:r>
        <w:rPr>
          <w:rFonts w:ascii="Arial" w:eastAsia="Arial" w:hAnsi="Arial" w:cs="Arial"/>
          <w:b/>
          <w:color w:val="000000"/>
          <w:sz w:val="20"/>
        </w:rPr>
        <w:t>s</w:t>
      </w:r>
      <w:r>
        <w:rPr>
          <w:rFonts w:ascii="Arial" w:eastAsia="Arial" w:hAnsi="Arial" w:cs="Arial"/>
          <w:color w:val="000000"/>
          <w:sz w:val="20"/>
        </w:rPr>
        <w:t xml:space="preserve"> portrait is fake.</w:t>
      </w:r>
    </w:p>
    <w:p w14:paraId="0C46E252" w14:textId="77777777" w:rsidR="000C43B5" w:rsidRDefault="00B01ADC">
      <w:pPr>
        <w:pStyle w:val="Normal49"/>
        <w:spacing w:before="240" w:line="260" w:lineRule="atLeast"/>
        <w:ind w:left="400"/>
        <w:jc w:val="both"/>
      </w:pPr>
      <w:r>
        <w:rPr>
          <w:rFonts w:ascii="Arial" w:eastAsia="Arial" w:hAnsi="Arial" w:cs="Arial"/>
          <w:color w:val="000000"/>
          <w:sz w:val="20"/>
        </w:rPr>
        <w:t xml:space="preserve"> ‼</w:t>
      </w:r>
      <w:r>
        <w:rPr>
          <w:rFonts w:ascii="Arial" w:eastAsia="Arial" w:hAnsi="Arial" w:cs="Arial"/>
          <w:color w:val="000000"/>
          <w:sz w:val="20"/>
        </w:rPr>
        <w:t>️</w:t>
      </w:r>
      <w:r>
        <w:rPr>
          <w:rFonts w:ascii="Arial" w:eastAsia="Arial" w:hAnsi="Arial" w:cs="Arial"/>
          <w:color w:val="000000"/>
          <w:sz w:val="20"/>
        </w:rPr>
        <w:t xml:space="preserve"> This is fabricated content intended for manipulation and provocation. </w:t>
      </w:r>
      <w:hyperlink r:id="rId2079" w:history="1">
        <w:r>
          <w:rPr>
            <w:rFonts w:ascii="Arial" w:eastAsia="Arial" w:hAnsi="Arial" w:cs="Arial"/>
            <w:color w:val="0077CC"/>
            <w:sz w:val="20"/>
            <w:u w:val="single"/>
            <w:shd w:val="clear" w:color="auto" w:fill="FFFFFF"/>
          </w:rPr>
          <w:t>pic.twitter.com/qNoEF21Mud</w:t>
        </w:r>
      </w:hyperlink>
    </w:p>
    <w:p w14:paraId="16650B6E" w14:textId="77777777" w:rsidR="000C43B5" w:rsidRDefault="00B01ADC">
      <w:pPr>
        <w:pStyle w:val="Normal49"/>
        <w:spacing w:before="240" w:line="260" w:lineRule="atLeast"/>
        <w:ind w:left="400"/>
        <w:jc w:val="both"/>
      </w:pPr>
      <w:r>
        <w:rPr>
          <w:rFonts w:ascii="Arial" w:eastAsia="Arial" w:hAnsi="Arial" w:cs="Arial"/>
          <w:color w:val="000000"/>
          <w:sz w:val="20"/>
        </w:rPr>
        <w:t xml:space="preserve"> - Center for Countering Disinformation (@CforCD) </w:t>
      </w:r>
      <w:hyperlink r:id="rId2080" w:history="1">
        <w:r>
          <w:rPr>
            <w:rFonts w:ascii="Arial" w:eastAsia="Arial" w:hAnsi="Arial" w:cs="Arial"/>
            <w:color w:val="0077CC"/>
            <w:sz w:val="20"/>
            <w:u w:val="single"/>
            <w:shd w:val="clear" w:color="auto" w:fill="FFFFFF"/>
          </w:rPr>
          <w:t>November 6, 2024</w:t>
        </w:r>
      </w:hyperlink>
    </w:p>
    <w:p w14:paraId="3D7431CF" w14:textId="77777777" w:rsidR="000C43B5" w:rsidRDefault="00B01ADC">
      <w:pPr>
        <w:pStyle w:val="Normal49"/>
        <w:spacing w:before="200" w:line="260" w:lineRule="atLeast"/>
        <w:jc w:val="both"/>
      </w:pPr>
      <w:r>
        <w:rPr>
          <w:rFonts w:ascii="Arial" w:eastAsia="Arial" w:hAnsi="Arial" w:cs="Arial"/>
          <w:color w:val="000000"/>
          <w:sz w:val="20"/>
        </w:rPr>
        <w:t>“The tweet attributed to Elon Musk about the alleged 'last dollar for Zelenskyy' featuring a bill with Donald Trump'</w:t>
      </w:r>
      <w:r>
        <w:rPr>
          <w:rFonts w:ascii="Arial" w:eastAsia="Arial" w:hAnsi="Arial" w:cs="Arial"/>
          <w:b/>
          <w:color w:val="000000"/>
          <w:sz w:val="20"/>
        </w:rPr>
        <w:t>s</w:t>
      </w:r>
      <w:r>
        <w:rPr>
          <w:rFonts w:ascii="Arial" w:eastAsia="Arial" w:hAnsi="Arial" w:cs="Arial"/>
          <w:color w:val="000000"/>
          <w:sz w:val="20"/>
        </w:rPr>
        <w:t xml:space="preserve"> portrait is fake. This is fabricated content intended for manipulation and provocation,” reads the tweet. </w:t>
      </w:r>
    </w:p>
    <w:p w14:paraId="2DA7AA8B" w14:textId="77777777" w:rsidR="000C43B5" w:rsidRDefault="00B01ADC">
      <w:pPr>
        <w:pStyle w:val="Normal49"/>
        <w:spacing w:before="240" w:line="260" w:lineRule="atLeast"/>
        <w:jc w:val="both"/>
      </w:pPr>
      <w:r>
        <w:rPr>
          <w:rFonts w:ascii="Arial" w:eastAsia="Arial" w:hAnsi="Arial" w:cs="Arial"/>
          <w:color w:val="000000"/>
          <w:sz w:val="20"/>
        </w:rPr>
        <w:t xml:space="preserve">Logically </w:t>
      </w:r>
      <w:r>
        <w:rPr>
          <w:rFonts w:ascii="Arial" w:eastAsia="Arial" w:hAnsi="Arial" w:cs="Arial"/>
          <w:b/>
          <w:color w:val="000000"/>
          <w:sz w:val="20"/>
        </w:rPr>
        <w:t>Facts</w:t>
      </w:r>
      <w:r>
        <w:rPr>
          <w:rFonts w:ascii="Arial" w:eastAsia="Arial" w:hAnsi="Arial" w:cs="Arial"/>
          <w:color w:val="000000"/>
          <w:sz w:val="20"/>
        </w:rPr>
        <w:t xml:space="preserve"> also </w:t>
      </w:r>
      <w:hyperlink r:id="rId2081" w:history="1">
        <w:r>
          <w:rPr>
            <w:rFonts w:ascii="Arial" w:eastAsia="Arial" w:hAnsi="Arial" w:cs="Arial"/>
            <w:color w:val="0077CC"/>
            <w:sz w:val="20"/>
            <w:u w:val="single"/>
            <w:shd w:val="clear" w:color="auto" w:fill="FFFFFF"/>
          </w:rPr>
          <w:t>debunked</w:t>
        </w:r>
      </w:hyperlink>
      <w:r>
        <w:rPr>
          <w:rFonts w:ascii="Arial" w:eastAsia="Arial" w:hAnsi="Arial" w:cs="Arial"/>
          <w:color w:val="000000"/>
          <w:sz w:val="20"/>
        </w:rPr>
        <w:t xml:space="preserve"> this claim, saying that Ukrainian and Russian Telegram channels spread the fake image, though noted the Ukrainian channels said it was satire.</w:t>
      </w:r>
    </w:p>
    <w:p w14:paraId="14464FE5" w14:textId="77777777" w:rsidR="000C43B5" w:rsidRDefault="00B01ADC">
      <w:pPr>
        <w:pStyle w:val="Normal49"/>
        <w:keepNext/>
        <w:spacing w:before="240" w:line="340" w:lineRule="atLeast"/>
      </w:pPr>
      <w:r>
        <w:br/>
      </w:r>
      <w:r>
        <w:rPr>
          <w:rFonts w:ascii="Arial" w:eastAsia="Arial" w:hAnsi="Arial" w:cs="Arial"/>
          <w:b/>
          <w:color w:val="000000"/>
          <w:sz w:val="28"/>
        </w:rPr>
        <w:t>Graphic</w:t>
      </w:r>
    </w:p>
    <w:p w14:paraId="6873BCE9" w14:textId="589560E9" w:rsidR="000C43B5" w:rsidRDefault="00B01ADC">
      <w:pPr>
        <w:pStyle w:val="Normal49"/>
        <w:spacing w:line="60" w:lineRule="exact"/>
      </w:pPr>
      <w:r>
        <w:rPr>
          <w:noProof/>
        </w:rPr>
        <mc:AlternateContent>
          <mc:Choice Requires="wps">
            <w:drawing>
              <wp:anchor distT="0" distB="0" distL="114300" distR="114300" simplePos="0" relativeHeight="251819008" behindDoc="0" locked="0" layoutInCell="1" allowOverlap="1" wp14:anchorId="44AEB5D1" wp14:editId="757D077E">
                <wp:simplePos x="0" y="0"/>
                <wp:positionH relativeFrom="column">
                  <wp:posOffset>0</wp:posOffset>
                </wp:positionH>
                <wp:positionV relativeFrom="paragraph">
                  <wp:posOffset>25400</wp:posOffset>
                </wp:positionV>
                <wp:extent cx="6502400" cy="0"/>
                <wp:effectExtent l="19050" t="15875" r="12700" b="12700"/>
                <wp:wrapTopAndBottom/>
                <wp:docPr id="596885497"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DBFB7" id="Line 214" o:spid="_x0000_s1026" style="position:absolute;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3B2323BE" w14:textId="77777777" w:rsidR="000C43B5" w:rsidRDefault="00B01ADC">
      <w:pPr>
        <w:pStyle w:val="Normal49"/>
        <w:spacing w:before="120" w:line="260" w:lineRule="atLeast"/>
      </w:pPr>
      <w:r>
        <w:rPr>
          <w:rFonts w:ascii="Arial" w:eastAsia="Arial" w:hAnsi="Arial" w:cs="Arial"/>
          <w:color w:val="000000"/>
          <w:sz w:val="20"/>
        </w:rPr>
        <w:t xml:space="preserve"> </w:t>
      </w:r>
    </w:p>
    <w:p w14:paraId="4E1EF57B" w14:textId="77777777" w:rsidR="000C43B5" w:rsidRDefault="00B01ADC">
      <w:pPr>
        <w:pStyle w:val="Normal49"/>
        <w:spacing w:before="200" w:line="260" w:lineRule="atLeast"/>
        <w:jc w:val="both"/>
      </w:pPr>
      <w:r>
        <w:rPr>
          <w:rFonts w:ascii="Arial" w:eastAsia="Arial" w:hAnsi="Arial" w:cs="Arial"/>
          <w:color w:val="000000"/>
          <w:sz w:val="20"/>
        </w:rPr>
        <w:t xml:space="preserve">BATH, UNITED KINGDOM - NOVEMBER 06: In this photo illustration the profile page of tech billionaire Elon Musk and owner of US online social media and social networking site 'X' (formerly known as </w:t>
      </w:r>
      <w:r>
        <w:rPr>
          <w:rFonts w:ascii="Arial" w:eastAsia="Arial" w:hAnsi="Arial" w:cs="Arial"/>
          <w:color w:val="000000"/>
          <w:sz w:val="20"/>
        </w:rPr>
        <w:t>Twitter) is displayed on November 6, 2024 in Bath, England. Elon Musk who describes himself as "free speech absolutist" publicly endorsed Donald Trump and has recently been accused of allowing his social media platform to spread misinformation. (Photo by Anna Barclay/Getty Images)</w:t>
      </w:r>
    </w:p>
    <w:p w14:paraId="14BC5823" w14:textId="77777777" w:rsidR="000C43B5" w:rsidRDefault="00B01ADC">
      <w:pPr>
        <w:pStyle w:val="Normal49"/>
        <w:keepNext/>
        <w:spacing w:before="240" w:line="340" w:lineRule="atLeast"/>
      </w:pPr>
      <w:bookmarkStart w:id="146" w:name="Classification_47"/>
      <w:bookmarkEnd w:id="146"/>
      <w:r>
        <w:rPr>
          <w:rFonts w:ascii="Arial" w:eastAsia="Arial" w:hAnsi="Arial" w:cs="Arial"/>
          <w:b/>
          <w:color w:val="000000"/>
          <w:sz w:val="28"/>
        </w:rPr>
        <w:t>Classification</w:t>
      </w:r>
    </w:p>
    <w:p w14:paraId="188DF223" w14:textId="55D7D115" w:rsidR="000C43B5" w:rsidRDefault="00B01ADC">
      <w:pPr>
        <w:pStyle w:val="Normal49"/>
        <w:spacing w:line="60" w:lineRule="exact"/>
      </w:pPr>
      <w:r>
        <w:rPr>
          <w:noProof/>
        </w:rPr>
        <mc:AlternateContent>
          <mc:Choice Requires="wps">
            <w:drawing>
              <wp:anchor distT="0" distB="0" distL="114300" distR="114300" simplePos="0" relativeHeight="251820032" behindDoc="0" locked="0" layoutInCell="1" allowOverlap="1" wp14:anchorId="7D81E605" wp14:editId="46CA3173">
                <wp:simplePos x="0" y="0"/>
                <wp:positionH relativeFrom="column">
                  <wp:posOffset>0</wp:posOffset>
                </wp:positionH>
                <wp:positionV relativeFrom="paragraph">
                  <wp:posOffset>25400</wp:posOffset>
                </wp:positionV>
                <wp:extent cx="6502400" cy="0"/>
                <wp:effectExtent l="19050" t="15875" r="12700" b="12700"/>
                <wp:wrapTopAndBottom/>
                <wp:docPr id="1617936046"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64158" id="Line 215"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88EDDC4" w14:textId="77777777" w:rsidR="000C43B5" w:rsidRDefault="000C43B5">
      <w:pPr>
        <w:pStyle w:val="Normal49"/>
        <w:spacing w:line="120" w:lineRule="exact"/>
      </w:pPr>
    </w:p>
    <w:p w14:paraId="3BDE72C2" w14:textId="77777777" w:rsidR="000C43B5" w:rsidRDefault="00B01ADC">
      <w:pPr>
        <w:pStyle w:val="Normal49"/>
        <w:spacing w:line="260" w:lineRule="atLeast"/>
      </w:pPr>
      <w:r>
        <w:rPr>
          <w:rFonts w:ascii="Arial" w:eastAsia="Arial" w:hAnsi="Arial" w:cs="Arial"/>
          <w:b/>
          <w:color w:val="000000"/>
          <w:sz w:val="20"/>
        </w:rPr>
        <w:t>Language:</w:t>
      </w:r>
      <w:r>
        <w:rPr>
          <w:rFonts w:ascii="Arial" w:eastAsia="Arial" w:hAnsi="Arial" w:cs="Arial"/>
          <w:color w:val="000000"/>
          <w:sz w:val="20"/>
        </w:rPr>
        <w:t> ENGLISH</w:t>
      </w:r>
    </w:p>
    <w:p w14:paraId="5FE54C0C" w14:textId="77777777" w:rsidR="000C43B5" w:rsidRDefault="00B01ADC">
      <w:pPr>
        <w:pStyle w:val="Normal49"/>
        <w:spacing w:before="240" w:line="260" w:lineRule="atLeast"/>
      </w:pPr>
      <w:r>
        <w:br/>
      </w:r>
      <w:r>
        <w:rPr>
          <w:rFonts w:ascii="Arial" w:eastAsia="Arial" w:hAnsi="Arial" w:cs="Arial"/>
          <w:b/>
          <w:color w:val="000000"/>
          <w:sz w:val="20"/>
        </w:rPr>
        <w:t>Publication-Type:</w:t>
      </w:r>
      <w:r>
        <w:rPr>
          <w:rFonts w:ascii="Arial" w:eastAsia="Arial" w:hAnsi="Arial" w:cs="Arial"/>
          <w:color w:val="000000"/>
          <w:sz w:val="20"/>
        </w:rPr>
        <w:t> Web Publication</w:t>
      </w:r>
    </w:p>
    <w:p w14:paraId="7AA364D0" w14:textId="77777777" w:rsidR="000C43B5" w:rsidRDefault="00B01ADC">
      <w:pPr>
        <w:pStyle w:val="Normal49"/>
        <w:spacing w:before="240" w:line="260" w:lineRule="atLeast"/>
      </w:pPr>
      <w:r>
        <w:br/>
      </w:r>
      <w:r>
        <w:rPr>
          <w:rFonts w:ascii="Arial" w:eastAsia="Arial" w:hAnsi="Arial" w:cs="Arial"/>
          <w:b/>
          <w:color w:val="000000"/>
          <w:sz w:val="20"/>
        </w:rPr>
        <w:t>Subject:</w:t>
      </w:r>
      <w:r>
        <w:rPr>
          <w:rFonts w:ascii="Arial" w:eastAsia="Arial" w:hAnsi="Arial" w:cs="Arial"/>
          <w:color w:val="000000"/>
          <w:sz w:val="20"/>
        </w:rPr>
        <w:t> </w:t>
      </w:r>
      <w:r>
        <w:rPr>
          <w:rFonts w:ascii="Arial" w:eastAsia="Arial" w:hAnsi="Arial" w:cs="Arial"/>
          <w:b/>
          <w:color w:val="000000"/>
          <w:sz w:val="20"/>
        </w:rPr>
        <w:t>FACT CHECKING</w:t>
      </w:r>
      <w:r>
        <w:rPr>
          <w:rFonts w:ascii="Arial" w:eastAsia="Arial" w:hAnsi="Arial" w:cs="Arial"/>
          <w:color w:val="000000"/>
          <w:sz w:val="20"/>
        </w:rPr>
        <w:t xml:space="preserve"> (91%); DISINFORMATION &amp; MISINFORMATION (90%); INTERNET SOCIAL NETWORKING (90%); CAMPAIGNS &amp; </w:t>
      </w:r>
      <w:r>
        <w:rPr>
          <w:rFonts w:ascii="Arial" w:eastAsia="Arial" w:hAnsi="Arial" w:cs="Arial"/>
          <w:b/>
          <w:color w:val="000000"/>
          <w:sz w:val="20"/>
        </w:rPr>
        <w:t>ELECTIONS</w:t>
      </w:r>
      <w:r>
        <w:rPr>
          <w:rFonts w:ascii="Arial" w:eastAsia="Arial" w:hAnsi="Arial" w:cs="Arial"/>
          <w:color w:val="000000"/>
          <w:sz w:val="20"/>
        </w:rPr>
        <w:t xml:space="preserve"> (79%); </w:t>
      </w:r>
      <w:r>
        <w:rPr>
          <w:rFonts w:ascii="Arial" w:eastAsia="Arial" w:hAnsi="Arial" w:cs="Arial"/>
          <w:b/>
          <w:color w:val="000000"/>
          <w:sz w:val="20"/>
        </w:rPr>
        <w:t>ELECTIONS</w:t>
      </w:r>
      <w:r>
        <w:rPr>
          <w:rFonts w:ascii="Arial" w:eastAsia="Arial" w:hAnsi="Arial" w:cs="Arial"/>
          <w:color w:val="000000"/>
          <w:sz w:val="20"/>
        </w:rPr>
        <w:t xml:space="preserve"> &amp; POLITICS (79%); NATIONAL SECURITY &amp; FOREIGN RELATIONS (79%); POLITICS (79%); </w:t>
      </w:r>
      <w:r>
        <w:rPr>
          <w:rFonts w:ascii="Arial" w:eastAsia="Arial" w:hAnsi="Arial" w:cs="Arial"/>
          <w:b/>
          <w:color w:val="000000"/>
          <w:sz w:val="20"/>
        </w:rPr>
        <w:t>ELECTIONS</w:t>
      </w:r>
      <w:r>
        <w:rPr>
          <w:rFonts w:ascii="Arial" w:eastAsia="Arial" w:hAnsi="Arial" w:cs="Arial"/>
          <w:color w:val="000000"/>
          <w:sz w:val="20"/>
        </w:rPr>
        <w:t xml:space="preserve"> (78%); SOCIAL MEDIA (78%); POLLING SITES (73%); NATIONAL SECURITY (53%); donald-trump (%); </w:t>
      </w:r>
      <w:r>
        <w:rPr>
          <w:rFonts w:ascii="Arial" w:eastAsia="Arial" w:hAnsi="Arial" w:cs="Arial"/>
          <w:b/>
          <w:color w:val="000000"/>
          <w:sz w:val="20"/>
        </w:rPr>
        <w:t>elections</w:t>
      </w:r>
      <w:r>
        <w:rPr>
          <w:rFonts w:ascii="Arial" w:eastAsia="Arial" w:hAnsi="Arial" w:cs="Arial"/>
          <w:color w:val="000000"/>
          <w:sz w:val="20"/>
        </w:rPr>
        <w:t xml:space="preserve">-2024 (%); elon-musk (%); star (%); ukraine (%); ukraine-aid (%); volodymyr-zelenskyy (%); </w:t>
      </w:r>
      <w:r>
        <w:rPr>
          <w:rFonts w:ascii="Arial" w:eastAsia="Arial" w:hAnsi="Arial" w:cs="Arial"/>
          <w:b/>
          <w:color w:val="000000"/>
          <w:sz w:val="20"/>
        </w:rPr>
        <w:t>check</w:t>
      </w:r>
      <w:r>
        <w:rPr>
          <w:rFonts w:ascii="Arial" w:eastAsia="Arial" w:hAnsi="Arial" w:cs="Arial"/>
          <w:color w:val="000000"/>
          <w:sz w:val="20"/>
        </w:rPr>
        <w:t>-your-</w:t>
      </w:r>
      <w:r>
        <w:rPr>
          <w:rFonts w:ascii="Arial" w:eastAsia="Arial" w:hAnsi="Arial" w:cs="Arial"/>
          <w:b/>
          <w:color w:val="000000"/>
          <w:sz w:val="20"/>
        </w:rPr>
        <w:t>fact</w:t>
      </w:r>
      <w:r>
        <w:rPr>
          <w:rFonts w:ascii="Arial" w:eastAsia="Arial" w:hAnsi="Arial" w:cs="Arial"/>
          <w:color w:val="000000"/>
          <w:sz w:val="20"/>
        </w:rPr>
        <w:t xml:space="preserve"> (%); dcexclusives-origreporting (%); newsletter-none (%)</w:t>
      </w:r>
    </w:p>
    <w:p w14:paraId="695F7473" w14:textId="77777777" w:rsidR="000C43B5" w:rsidRDefault="00B01ADC">
      <w:pPr>
        <w:pStyle w:val="Normal49"/>
        <w:spacing w:before="240" w:line="260" w:lineRule="atLeast"/>
      </w:pPr>
      <w:r>
        <w:br/>
      </w:r>
      <w:r>
        <w:rPr>
          <w:rFonts w:ascii="Arial" w:eastAsia="Arial" w:hAnsi="Arial" w:cs="Arial"/>
          <w:b/>
          <w:color w:val="000000"/>
          <w:sz w:val="20"/>
        </w:rPr>
        <w:t>Company:</w:t>
      </w:r>
      <w:r>
        <w:rPr>
          <w:rFonts w:ascii="Arial" w:eastAsia="Arial" w:hAnsi="Arial" w:cs="Arial"/>
          <w:color w:val="000000"/>
          <w:sz w:val="20"/>
        </w:rPr>
        <w:t>  META PLATFORMS INC (58%);  ASSOCIATED PRESS (57%)</w:t>
      </w:r>
    </w:p>
    <w:p w14:paraId="0E034768" w14:textId="77777777" w:rsidR="000C43B5" w:rsidRDefault="00B01ADC">
      <w:pPr>
        <w:pStyle w:val="Normal49"/>
        <w:spacing w:before="240" w:line="260" w:lineRule="atLeast"/>
      </w:pPr>
      <w:r>
        <w:br/>
      </w:r>
      <w:r>
        <w:rPr>
          <w:rFonts w:ascii="Arial" w:eastAsia="Arial" w:hAnsi="Arial" w:cs="Arial"/>
          <w:b/>
          <w:color w:val="000000"/>
          <w:sz w:val="20"/>
        </w:rPr>
        <w:t>Ticker:</w:t>
      </w:r>
      <w:r>
        <w:rPr>
          <w:rFonts w:ascii="Arial" w:eastAsia="Arial" w:hAnsi="Arial" w:cs="Arial"/>
          <w:color w:val="000000"/>
          <w:sz w:val="20"/>
        </w:rPr>
        <w:t> META (NASDAQ) (58%)</w:t>
      </w:r>
    </w:p>
    <w:p w14:paraId="2ED71C47" w14:textId="77777777" w:rsidR="000C43B5" w:rsidRDefault="00B01ADC">
      <w:pPr>
        <w:pStyle w:val="Normal49"/>
        <w:spacing w:before="240" w:line="260" w:lineRule="atLeast"/>
      </w:pPr>
      <w:r>
        <w:br/>
      </w:r>
      <w:r>
        <w:rPr>
          <w:rFonts w:ascii="Arial" w:eastAsia="Arial" w:hAnsi="Arial" w:cs="Arial"/>
          <w:b/>
          <w:color w:val="000000"/>
          <w:sz w:val="20"/>
        </w:rPr>
        <w:t>Industry:</w:t>
      </w:r>
      <w:r>
        <w:rPr>
          <w:rFonts w:ascii="Arial" w:eastAsia="Arial" w:hAnsi="Arial" w:cs="Arial"/>
          <w:color w:val="000000"/>
          <w:sz w:val="20"/>
        </w:rPr>
        <w:t xml:space="preserve"> NAICS516210 MEDIA STREAMING DIST SVCS, SOCIAL NETWORKS, AND OTHER </w:t>
      </w:r>
      <w:r>
        <w:rPr>
          <w:rFonts w:ascii="Arial" w:eastAsia="Arial" w:hAnsi="Arial" w:cs="Arial"/>
          <w:color w:val="000000"/>
          <w:sz w:val="20"/>
        </w:rPr>
        <w:t>MEDIA NETWORKS AND CONTENT PROVIDERS (58%); SIC7374 COMPUTER PROCESSING &amp; DATA PREPARATION &amp; PROCESSING SERVICES (58%); SIC7383 NEWS SYNDICATES (57%); INTERNET SOCIAL NETWORKING (90%); SOCIAL MEDIA (78%); PRESS AGENCY RELEASES (72%); SEARCH ENGINES (69%)</w:t>
      </w:r>
    </w:p>
    <w:p w14:paraId="0D648BD0" w14:textId="77777777" w:rsidR="000C43B5" w:rsidRDefault="00B01ADC">
      <w:pPr>
        <w:pStyle w:val="Normal49"/>
        <w:spacing w:before="240" w:line="260" w:lineRule="atLeast"/>
      </w:pPr>
      <w:r>
        <w:br/>
      </w:r>
      <w:r>
        <w:rPr>
          <w:rFonts w:ascii="Arial" w:eastAsia="Arial" w:hAnsi="Arial" w:cs="Arial"/>
          <w:b/>
          <w:color w:val="000000"/>
          <w:sz w:val="20"/>
        </w:rPr>
        <w:t>Person:</w:t>
      </w:r>
      <w:r>
        <w:rPr>
          <w:rFonts w:ascii="Arial" w:eastAsia="Arial" w:hAnsi="Arial" w:cs="Arial"/>
          <w:color w:val="000000"/>
          <w:sz w:val="20"/>
        </w:rPr>
        <w:t> ELON MUSK (94%); DONALD TRUMP (92%)</w:t>
      </w:r>
    </w:p>
    <w:p w14:paraId="655470FE" w14:textId="77777777" w:rsidR="000C43B5" w:rsidRDefault="00B01ADC">
      <w:pPr>
        <w:pStyle w:val="Normal49"/>
        <w:spacing w:before="240" w:line="260" w:lineRule="atLeast"/>
      </w:pPr>
      <w:r>
        <w:br/>
      </w:r>
      <w:r>
        <w:rPr>
          <w:rFonts w:ascii="Arial" w:eastAsia="Arial" w:hAnsi="Arial" w:cs="Arial"/>
          <w:b/>
          <w:color w:val="000000"/>
          <w:sz w:val="20"/>
        </w:rPr>
        <w:t>Geographic:</w:t>
      </w:r>
      <w:r>
        <w:rPr>
          <w:rFonts w:ascii="Arial" w:eastAsia="Arial" w:hAnsi="Arial" w:cs="Arial"/>
          <w:color w:val="000000"/>
          <w:sz w:val="20"/>
        </w:rPr>
        <w:t> UKRAINE (94%)</w:t>
      </w:r>
    </w:p>
    <w:p w14:paraId="737FB695" w14:textId="77777777" w:rsidR="000C43B5" w:rsidRDefault="00B01ADC">
      <w:pPr>
        <w:pStyle w:val="Normal49"/>
        <w:spacing w:before="240" w:line="260" w:lineRule="atLeast"/>
      </w:pPr>
      <w:r>
        <w:br/>
      </w:r>
      <w:r>
        <w:rPr>
          <w:rFonts w:ascii="Arial" w:eastAsia="Arial" w:hAnsi="Arial" w:cs="Arial"/>
          <w:b/>
          <w:color w:val="000000"/>
          <w:sz w:val="20"/>
        </w:rPr>
        <w:t>Load-Date:</w:t>
      </w:r>
      <w:r>
        <w:rPr>
          <w:rFonts w:ascii="Arial" w:eastAsia="Arial" w:hAnsi="Arial" w:cs="Arial"/>
          <w:color w:val="000000"/>
          <w:sz w:val="20"/>
        </w:rPr>
        <w:t> November 13, 2024</w:t>
      </w:r>
    </w:p>
    <w:p w14:paraId="058C6B11" w14:textId="77777777" w:rsidR="000C43B5" w:rsidRDefault="000C43B5">
      <w:pPr>
        <w:pStyle w:val="Normal49"/>
      </w:pPr>
    </w:p>
    <w:p w14:paraId="76F4253E" w14:textId="3492C805" w:rsidR="000C43B5" w:rsidRDefault="00B01ADC">
      <w:pPr>
        <w:pStyle w:val="Normal49"/>
        <w:ind w:left="200"/>
        <w:sectPr w:rsidR="000C43B5">
          <w:type w:val="continuous"/>
          <w:pgSz w:w="12240" w:h="15840"/>
          <w:pgMar w:top="840" w:right="1000" w:bottom="840" w:left="1000" w:header="400" w:footer="400" w:gutter="0"/>
          <w:cols w:space="720"/>
        </w:sectPr>
      </w:pPr>
      <w:r>
        <w:br/>
      </w:r>
      <w:r>
        <w:rPr>
          <w:noProof/>
        </w:rPr>
        <mc:AlternateContent>
          <mc:Choice Requires="wps">
            <w:drawing>
              <wp:anchor distT="0" distB="0" distL="114300" distR="114300" simplePos="0" relativeHeight="251821056" behindDoc="0" locked="0" layoutInCell="1" allowOverlap="1" wp14:anchorId="7B623883" wp14:editId="5A817C84">
                <wp:simplePos x="0" y="0"/>
                <wp:positionH relativeFrom="column">
                  <wp:posOffset>0</wp:posOffset>
                </wp:positionH>
                <wp:positionV relativeFrom="paragraph">
                  <wp:posOffset>127000</wp:posOffset>
                </wp:positionV>
                <wp:extent cx="6502400" cy="0"/>
                <wp:effectExtent l="9525" t="12700" r="12700" b="6350"/>
                <wp:wrapNone/>
                <wp:docPr id="448906709"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C0B20" id="Line 216"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rFonts w:ascii="Arial" w:eastAsia="Arial" w:hAnsi="Arial" w:cs="Arial"/>
          <w:b/>
          <w:color w:val="767676"/>
          <w:sz w:val="16"/>
        </w:rPr>
        <w:t>End of Document</w:t>
      </w:r>
    </w:p>
    <w:p w14:paraId="0F45B2F6" w14:textId="77777777" w:rsidR="000C43B5" w:rsidRDefault="000C43B5">
      <w:pPr>
        <w:pStyle w:val="Normal50"/>
        <w:sectPr w:rsidR="000C43B5">
          <w:headerReference w:type="even" r:id="rId2082"/>
          <w:headerReference w:type="default" r:id="rId2083"/>
          <w:footerReference w:type="even" r:id="rId2084"/>
          <w:footerReference w:type="default" r:id="rId2085"/>
          <w:headerReference w:type="first" r:id="rId2086"/>
          <w:footerReference w:type="first" r:id="rId2087"/>
          <w:pgSz w:w="12240" w:h="15840"/>
          <w:pgMar w:top="840" w:right="1000" w:bottom="840" w:left="1000" w:header="400" w:footer="400" w:gutter="0"/>
          <w:cols w:space="720"/>
          <w:titlePg/>
        </w:sectPr>
      </w:pPr>
    </w:p>
    <w:p w14:paraId="7FEF4F85" w14:textId="77777777" w:rsidR="000C43B5" w:rsidRDefault="000C43B5">
      <w:pPr>
        <w:pStyle w:val="Normal50"/>
      </w:pPr>
    </w:p>
    <w:p w14:paraId="1ACA9E73" w14:textId="067FEAA4" w:rsidR="000C43B5" w:rsidRDefault="00B01ADC">
      <w:pPr>
        <w:pStyle w:val="Normal50"/>
      </w:pPr>
      <w:r>
        <w:rPr>
          <w:noProof/>
        </w:rPr>
        <w:drawing>
          <wp:inline distT="0" distB="0" distL="0" distR="0" wp14:anchorId="021EEC9C" wp14:editId="33A2C582">
            <wp:extent cx="1879600" cy="381000"/>
            <wp:effectExtent l="0" t="0" r="0" b="0"/>
            <wp:docPr id="58" name="Picture 2" descr="LexisNe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exisNex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9600" cy="381000"/>
                    </a:xfrm>
                    <a:prstGeom prst="rect">
                      <a:avLst/>
                    </a:prstGeom>
                    <a:noFill/>
                    <a:ln>
                      <a:noFill/>
                    </a:ln>
                  </pic:spPr>
                </pic:pic>
              </a:graphicData>
            </a:graphic>
          </wp:inline>
        </w:drawing>
      </w:r>
      <w:r>
        <w:cr/>
      </w:r>
    </w:p>
    <w:p w14:paraId="6A2D6270" w14:textId="77777777" w:rsidR="000C43B5" w:rsidRDefault="00B01ADC">
      <w:pPr>
        <w:pStyle w:val="Heading148"/>
        <w:keepNext w:val="0"/>
        <w:spacing w:after="200" w:line="340" w:lineRule="atLeast"/>
        <w:jc w:val="center"/>
      </w:pPr>
      <w:hyperlink r:id="rId2088" w:history="1">
        <w:r>
          <w:rPr>
            <w:color w:val="0077CC"/>
            <w:sz w:val="28"/>
            <w:u w:val="single"/>
            <w:shd w:val="clear" w:color="auto" w:fill="FFFFFF"/>
          </w:rPr>
          <w:t xml:space="preserve">Raskin didn't say, 'We won't be certifying the </w:t>
        </w:r>
      </w:hyperlink>
      <w:hyperlink r:id="rId2089" w:history="1">
        <w:r>
          <w:rPr>
            <w:color w:val="0077CC"/>
            <w:sz w:val="28"/>
            <w:u w:val="single"/>
            <w:shd w:val="clear" w:color="auto" w:fill="FFFFFF"/>
          </w:rPr>
          <w:t>election</w:t>
        </w:r>
      </w:hyperlink>
      <w:hyperlink r:id="rId2090" w:history="1">
        <w:r>
          <w:rPr>
            <w:color w:val="0077CC"/>
            <w:sz w:val="28"/>
            <w:u w:val="single"/>
            <w:shd w:val="clear" w:color="auto" w:fill="FFFFFF"/>
          </w:rPr>
          <w:t xml:space="preserve">' for Trump | </w:t>
        </w:r>
      </w:hyperlink>
      <w:hyperlink r:id="rId2091" w:history="1">
        <w:r>
          <w:rPr>
            <w:color w:val="0077CC"/>
            <w:sz w:val="28"/>
            <w:u w:val="single"/>
            <w:shd w:val="clear" w:color="auto" w:fill="FFFFFF"/>
          </w:rPr>
          <w:t>Fact check</w:t>
        </w:r>
      </w:hyperlink>
    </w:p>
    <w:p w14:paraId="6A265986" w14:textId="77777777" w:rsidR="000C43B5" w:rsidRDefault="00B01ADC">
      <w:pPr>
        <w:pStyle w:val="Normal50"/>
        <w:spacing w:before="120" w:line="260" w:lineRule="atLeast"/>
        <w:jc w:val="center"/>
      </w:pPr>
      <w:r>
        <w:rPr>
          <w:color w:val="000000"/>
        </w:rPr>
        <w:t>USA Today Online</w:t>
      </w:r>
    </w:p>
    <w:p w14:paraId="5C4546AA" w14:textId="77777777" w:rsidR="000C43B5" w:rsidRDefault="00B01ADC">
      <w:pPr>
        <w:pStyle w:val="Normal50"/>
        <w:spacing w:before="120" w:line="260" w:lineRule="atLeast"/>
        <w:jc w:val="center"/>
      </w:pPr>
      <w:r>
        <w:rPr>
          <w:color w:val="000000"/>
        </w:rPr>
        <w:t>November 6, 2024 4:18 PM EST</w:t>
      </w:r>
    </w:p>
    <w:p w14:paraId="68B4D18E" w14:textId="77777777" w:rsidR="000C43B5" w:rsidRDefault="000C43B5">
      <w:pPr>
        <w:pStyle w:val="Normal50"/>
        <w:spacing w:line="240" w:lineRule="atLeast"/>
        <w:jc w:val="both"/>
      </w:pPr>
      <w:bookmarkStart w:id="147" w:name="Bookmark_50"/>
      <w:bookmarkEnd w:id="147"/>
    </w:p>
    <w:p w14:paraId="7BD820B4" w14:textId="77777777" w:rsidR="000C43B5" w:rsidRDefault="00B01ADC">
      <w:pPr>
        <w:pStyle w:val="Normal50"/>
        <w:spacing w:before="120" w:line="220" w:lineRule="atLeast"/>
      </w:pPr>
      <w:r>
        <w:br/>
      </w:r>
      <w:r>
        <w:rPr>
          <w:color w:val="000000"/>
          <w:sz w:val="16"/>
        </w:rPr>
        <w:t>Copyright 2024 Gannett Media Corp  All Rights Reserved</w:t>
      </w:r>
    </w:p>
    <w:p w14:paraId="2D6B9DB7" w14:textId="77777777" w:rsidR="000C43B5" w:rsidRDefault="00B01ADC">
      <w:pPr>
        <w:pStyle w:val="Normal50"/>
        <w:spacing w:before="120" w:line="260" w:lineRule="atLeast"/>
      </w:pPr>
      <w:r>
        <w:rPr>
          <w:b/>
          <w:color w:val="000000"/>
        </w:rPr>
        <w:t>Length:</w:t>
      </w:r>
      <w:r>
        <w:rPr>
          <w:color w:val="000000"/>
        </w:rPr>
        <w:t> 678 words</w:t>
      </w:r>
    </w:p>
    <w:p w14:paraId="148E46EE" w14:textId="77777777" w:rsidR="000C43B5" w:rsidRDefault="00B01ADC">
      <w:pPr>
        <w:pStyle w:val="Normal50"/>
        <w:keepNext/>
        <w:spacing w:before="240" w:line="340" w:lineRule="atLeast"/>
      </w:pPr>
      <w:bookmarkStart w:id="148" w:name="Body_48"/>
      <w:bookmarkEnd w:id="148"/>
      <w:r>
        <w:rPr>
          <w:b/>
          <w:color w:val="000000"/>
          <w:sz w:val="28"/>
        </w:rPr>
        <w:t>Body</w:t>
      </w:r>
    </w:p>
    <w:p w14:paraId="3143DCF2" w14:textId="585FC26B" w:rsidR="000C43B5" w:rsidRDefault="00B01ADC">
      <w:pPr>
        <w:pStyle w:val="Normal50"/>
        <w:spacing w:line="60" w:lineRule="exact"/>
      </w:pPr>
      <w:r>
        <w:rPr>
          <w:noProof/>
        </w:rPr>
        <mc:AlternateContent>
          <mc:Choice Requires="wps">
            <w:drawing>
              <wp:anchor distT="0" distB="0" distL="114300" distR="114300" simplePos="0" relativeHeight="251822080" behindDoc="0" locked="0" layoutInCell="1" allowOverlap="1" wp14:anchorId="7767C940" wp14:editId="750B94FE">
                <wp:simplePos x="0" y="0"/>
                <wp:positionH relativeFrom="column">
                  <wp:posOffset>0</wp:posOffset>
                </wp:positionH>
                <wp:positionV relativeFrom="paragraph">
                  <wp:posOffset>25400</wp:posOffset>
                </wp:positionV>
                <wp:extent cx="6502400" cy="0"/>
                <wp:effectExtent l="19050" t="15875" r="12700" b="12700"/>
                <wp:wrapTopAndBottom/>
                <wp:docPr id="169298814"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0A4BA" id="Line 218"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13800A81" w14:textId="77777777" w:rsidR="000C43B5" w:rsidRDefault="000C43B5">
      <w:pPr>
        <w:pStyle w:val="Normal50"/>
      </w:pPr>
    </w:p>
    <w:p w14:paraId="321FC17E" w14:textId="77777777" w:rsidR="000C43B5" w:rsidRDefault="00B01ADC">
      <w:pPr>
        <w:pStyle w:val="Normal50"/>
        <w:spacing w:before="240" w:line="260" w:lineRule="atLeast"/>
      </w:pPr>
      <w:r>
        <w:rPr>
          <w:b/>
          <w:color w:val="000000"/>
        </w:rPr>
        <w:t>The claim: Jamie Raskin said, 'We won't be certifying the election' if Trump defeats Harris</w:t>
      </w:r>
    </w:p>
    <w:p w14:paraId="074ED552" w14:textId="77777777" w:rsidR="000C43B5" w:rsidRDefault="00B01ADC">
      <w:pPr>
        <w:pStyle w:val="Normal50"/>
        <w:spacing w:before="240" w:line="260" w:lineRule="atLeast"/>
        <w:jc w:val="both"/>
      </w:pPr>
      <w:r>
        <w:rPr>
          <w:color w:val="000000"/>
        </w:rPr>
        <w:t>A Nov. 5 Threads post (</w:t>
      </w:r>
      <w:hyperlink r:id="rId2092" w:history="1">
        <w:r>
          <w:rPr>
            <w:color w:val="0077CC"/>
            <w:u w:val="single"/>
            <w:shd w:val="clear" w:color="auto" w:fill="FFFFFF"/>
          </w:rPr>
          <w:t>direct link</w:t>
        </w:r>
      </w:hyperlink>
      <w:r>
        <w:rPr>
          <w:color w:val="000000"/>
        </w:rPr>
        <w:t xml:space="preserve">, </w:t>
      </w:r>
      <w:hyperlink r:id="rId2093" w:history="1">
        <w:r>
          <w:rPr>
            <w:color w:val="0077CC"/>
            <w:u w:val="single"/>
            <w:shd w:val="clear" w:color="auto" w:fill="FFFFFF"/>
          </w:rPr>
          <w:t>archive link</w:t>
        </w:r>
      </w:hyperlink>
      <w:r>
        <w:rPr>
          <w:color w:val="000000"/>
        </w:rPr>
        <w:t>) shares a supposed quote from Democratic Rep. Jamie Raskin of Maryland about the presidential race between Vice President Kamala Harris and former President Donald Trump.</w:t>
      </w:r>
    </w:p>
    <w:p w14:paraId="765A5665" w14:textId="77777777" w:rsidR="000C43B5" w:rsidRDefault="00B01ADC">
      <w:pPr>
        <w:pStyle w:val="Normal50"/>
        <w:spacing w:before="200" w:line="260" w:lineRule="atLeast"/>
        <w:jc w:val="both"/>
      </w:pPr>
      <w:r>
        <w:rPr>
          <w:color w:val="000000"/>
        </w:rPr>
        <w:t>"BREAKING: Jamie Raskin said, 'Let folks cast their votes for Trump if that’</w:t>
      </w:r>
      <w:r>
        <w:rPr>
          <w:b/>
          <w:color w:val="000000"/>
        </w:rPr>
        <w:t>s</w:t>
      </w:r>
      <w:r>
        <w:rPr>
          <w:color w:val="000000"/>
        </w:rPr>
        <w:t xml:space="preserve"> their choice. But mark my words, we won’t be certifying the </w:t>
      </w:r>
      <w:r>
        <w:rPr>
          <w:b/>
          <w:color w:val="000000"/>
        </w:rPr>
        <w:t>election</w:t>
      </w:r>
      <w:r>
        <w:rPr>
          <w:color w:val="000000"/>
        </w:rPr>
        <w:t>. He might win, but we’ll ensure he doesn’t step foot in the Oval Office,'" the post reads.</w:t>
      </w:r>
    </w:p>
    <w:p w14:paraId="02B155F5" w14:textId="77777777" w:rsidR="000C43B5" w:rsidRDefault="00B01ADC">
      <w:pPr>
        <w:pStyle w:val="Normal50"/>
        <w:spacing w:before="200" w:line="260" w:lineRule="atLeast"/>
        <w:jc w:val="both"/>
      </w:pPr>
      <w:r>
        <w:rPr>
          <w:color w:val="000000"/>
        </w:rPr>
        <w:t>It continues, "Tell me again which party is seeking to destroy democracy and install an unelected candidate?"</w:t>
      </w:r>
    </w:p>
    <w:p w14:paraId="683B55D1" w14:textId="77777777" w:rsidR="000C43B5" w:rsidRDefault="00B01ADC">
      <w:pPr>
        <w:pStyle w:val="Normal50"/>
        <w:spacing w:before="240" w:line="260" w:lineRule="atLeast"/>
        <w:jc w:val="both"/>
      </w:pPr>
      <w:r>
        <w:rPr>
          <w:color w:val="000000"/>
        </w:rPr>
        <w:t xml:space="preserve">The post was liked more than 500 times in a day. A similar </w:t>
      </w:r>
      <w:hyperlink r:id="rId2094" w:history="1">
        <w:r>
          <w:rPr>
            <w:color w:val="0077CC"/>
            <w:u w:val="single"/>
            <w:shd w:val="clear" w:color="auto" w:fill="FFFFFF"/>
          </w:rPr>
          <w:t>post on X</w:t>
        </w:r>
      </w:hyperlink>
      <w:r>
        <w:rPr>
          <w:color w:val="000000"/>
        </w:rPr>
        <w:t>, formerly Twitter, was reposted more than 13,000 times.</w:t>
      </w:r>
    </w:p>
    <w:p w14:paraId="47582D83" w14:textId="77777777" w:rsidR="000C43B5" w:rsidRDefault="00B01ADC">
      <w:pPr>
        <w:pStyle w:val="Normal50"/>
        <w:spacing w:before="240" w:line="260" w:lineRule="atLeast"/>
        <w:jc w:val="both"/>
      </w:pPr>
      <w:r>
        <w:rPr>
          <w:b/>
          <w:color w:val="000000"/>
        </w:rPr>
        <w:t>More from the Fact-Check Team:</w:t>
      </w:r>
      <w:hyperlink r:id="rId2095" w:history="1">
        <w:r>
          <w:rPr>
            <w:color w:val="0077CC"/>
            <w:u w:val="single"/>
            <w:shd w:val="clear" w:color="auto" w:fill="FFFFFF"/>
          </w:rPr>
          <w:t>How we pick and research claims</w:t>
        </w:r>
      </w:hyperlink>
      <w:r>
        <w:rPr>
          <w:color w:val="000000"/>
        </w:rPr>
        <w:t xml:space="preserve"> | </w:t>
      </w:r>
      <w:hyperlink r:id="rId2096" w:history="1">
        <w:r>
          <w:rPr>
            <w:color w:val="0077CC"/>
            <w:u w:val="single"/>
            <w:shd w:val="clear" w:color="auto" w:fill="FFFFFF"/>
          </w:rPr>
          <w:t>Email newsletter</w:t>
        </w:r>
      </w:hyperlink>
      <w:r>
        <w:rPr>
          <w:color w:val="000000"/>
        </w:rPr>
        <w:t xml:space="preserve"> | </w:t>
      </w:r>
      <w:hyperlink r:id="rId2097" w:history="1">
        <w:r>
          <w:rPr>
            <w:color w:val="0077CC"/>
            <w:u w:val="single"/>
            <w:shd w:val="clear" w:color="auto" w:fill="FFFFFF"/>
          </w:rPr>
          <w:t>Facebook page</w:t>
        </w:r>
      </w:hyperlink>
    </w:p>
    <w:p w14:paraId="1CD6CB5D" w14:textId="77777777" w:rsidR="000C43B5" w:rsidRDefault="00B01ADC">
      <w:pPr>
        <w:pStyle w:val="Normal50"/>
        <w:spacing w:before="240" w:line="260" w:lineRule="atLeast"/>
      </w:pPr>
      <w:r>
        <w:rPr>
          <w:b/>
          <w:color w:val="000000"/>
        </w:rPr>
        <w:t>Our rating: False</w:t>
      </w:r>
    </w:p>
    <w:p w14:paraId="77448147" w14:textId="77777777" w:rsidR="000C43B5" w:rsidRDefault="00B01ADC">
      <w:pPr>
        <w:pStyle w:val="Normal50"/>
        <w:spacing w:before="200" w:line="260" w:lineRule="atLeast"/>
        <w:jc w:val="both"/>
      </w:pPr>
      <w:r>
        <w:rPr>
          <w:color w:val="000000"/>
        </w:rPr>
        <w:t>Raskin didn't say this. He said the quote is a fabrication, and there are no reputable news reports about the congressman making the remarks.</w:t>
      </w:r>
    </w:p>
    <w:p w14:paraId="1A208079" w14:textId="77777777" w:rsidR="000C43B5" w:rsidRDefault="00B01ADC">
      <w:pPr>
        <w:pStyle w:val="Normal50"/>
        <w:spacing w:before="240" w:line="260" w:lineRule="atLeast"/>
      </w:pPr>
      <w:r>
        <w:rPr>
          <w:b/>
          <w:color w:val="000000"/>
        </w:rPr>
        <w:t>Winner of presidential election will be certified, Raskin says</w:t>
      </w:r>
    </w:p>
    <w:p w14:paraId="6BED6936" w14:textId="77777777" w:rsidR="000C43B5" w:rsidRDefault="00B01ADC">
      <w:pPr>
        <w:pStyle w:val="Normal50"/>
        <w:spacing w:before="240" w:line="260" w:lineRule="atLeast"/>
        <w:jc w:val="both"/>
      </w:pPr>
      <w:hyperlink r:id="rId2098" w:history="1">
        <w:r>
          <w:rPr>
            <w:color w:val="0077CC"/>
            <w:u w:val="single"/>
            <w:shd w:val="clear" w:color="auto" w:fill="FFFFFF"/>
          </w:rPr>
          <w:t>Raskin</w:t>
        </w:r>
      </w:hyperlink>
      <w:r>
        <w:rPr>
          <w:color w:val="000000"/>
        </w:rPr>
        <w:t xml:space="preserve"> was the </w:t>
      </w:r>
      <w:hyperlink r:id="rId2099" w:history="1">
        <w:r>
          <w:rPr>
            <w:color w:val="0077CC"/>
            <w:u w:val="single"/>
            <w:shd w:val="clear" w:color="auto" w:fill="FFFFFF"/>
          </w:rPr>
          <w:t>lead House manager</w:t>
        </w:r>
      </w:hyperlink>
      <w:r>
        <w:rPr>
          <w:color w:val="000000"/>
        </w:rPr>
        <w:t xml:space="preserve"> in the second impeachment trial of Trump, who was charged with </w:t>
      </w:r>
      <w:hyperlink r:id="rId2100" w:history="1">
        <w:r>
          <w:rPr>
            <w:color w:val="0077CC"/>
            <w:u w:val="single"/>
            <w:shd w:val="clear" w:color="auto" w:fill="FFFFFF"/>
          </w:rPr>
          <w:t>"incitement of insurrection"</w:t>
        </w:r>
      </w:hyperlink>
      <w:r>
        <w:rPr>
          <w:color w:val="000000"/>
        </w:rPr>
        <w:t xml:space="preserve"> in connection with the Jan. 6, 2021, attack on the Capitol. The Senate </w:t>
      </w:r>
      <w:hyperlink r:id="rId2101" w:history="1">
        <w:r>
          <w:rPr>
            <w:color w:val="0077CC"/>
            <w:u w:val="single"/>
            <w:shd w:val="clear" w:color="auto" w:fill="FFFFFF"/>
          </w:rPr>
          <w:t>acquitted</w:t>
        </w:r>
      </w:hyperlink>
      <w:r>
        <w:rPr>
          <w:color w:val="000000"/>
        </w:rPr>
        <w:t xml:space="preserve"> Trump.</w:t>
      </w:r>
    </w:p>
    <w:p w14:paraId="0DEA32DC" w14:textId="77777777" w:rsidR="000C43B5" w:rsidRDefault="00B01ADC">
      <w:pPr>
        <w:pStyle w:val="Normal50"/>
        <w:spacing w:before="240" w:line="260" w:lineRule="atLeast"/>
        <w:jc w:val="both"/>
      </w:pPr>
      <w:r>
        <w:rPr>
          <w:color w:val="000000"/>
        </w:rPr>
        <w:t xml:space="preserve">The congressman was also a member of the </w:t>
      </w:r>
      <w:hyperlink r:id="rId2102" w:history="1">
        <w:r>
          <w:rPr>
            <w:color w:val="0077CC"/>
            <w:u w:val="single"/>
            <w:shd w:val="clear" w:color="auto" w:fill="FFFFFF"/>
          </w:rPr>
          <w:t>Jan. 6 select committee</w:t>
        </w:r>
      </w:hyperlink>
      <w:r>
        <w:rPr>
          <w:color w:val="000000"/>
        </w:rPr>
        <w:t xml:space="preserve"> tasked with investigating the attack.</w:t>
      </w:r>
    </w:p>
    <w:p w14:paraId="6CADC74F" w14:textId="77777777" w:rsidR="000C43B5" w:rsidRDefault="00B01ADC">
      <w:pPr>
        <w:pStyle w:val="Normal50"/>
        <w:spacing w:before="200" w:line="260" w:lineRule="atLeast"/>
        <w:jc w:val="both"/>
      </w:pPr>
      <w:r>
        <w:rPr>
          <w:color w:val="000000"/>
        </w:rPr>
        <w:t>But there’</w:t>
      </w:r>
      <w:r>
        <w:rPr>
          <w:b/>
          <w:color w:val="000000"/>
        </w:rPr>
        <w:t>s</w:t>
      </w:r>
      <w:r>
        <w:rPr>
          <w:color w:val="000000"/>
        </w:rPr>
        <w:t xml:space="preserve"> no credible evidence Raskin made the remarks attributed to him in the Threads post.</w:t>
      </w:r>
    </w:p>
    <w:p w14:paraId="61C4140A" w14:textId="77777777" w:rsidR="000C43B5" w:rsidRDefault="00B01ADC">
      <w:pPr>
        <w:pStyle w:val="Normal50"/>
        <w:spacing w:before="240" w:line="260" w:lineRule="atLeast"/>
        <w:jc w:val="both"/>
      </w:pPr>
      <w:r>
        <w:rPr>
          <w:color w:val="000000"/>
        </w:rPr>
        <w:t xml:space="preserve">Raskin called the quote "fictional" and "100% fabricated" in a Nov. 5 </w:t>
      </w:r>
      <w:hyperlink r:id="rId2103" w:history="1">
        <w:r>
          <w:rPr>
            <w:color w:val="0077CC"/>
            <w:u w:val="single"/>
            <w:shd w:val="clear" w:color="auto" w:fill="FFFFFF"/>
          </w:rPr>
          <w:t>post on X</w:t>
        </w:r>
      </w:hyperlink>
      <w:r>
        <w:rPr>
          <w:color w:val="000000"/>
        </w:rPr>
        <w:t>.</w:t>
      </w:r>
    </w:p>
    <w:p w14:paraId="3A41A4AA" w14:textId="77777777" w:rsidR="000C43B5" w:rsidRDefault="00B01ADC">
      <w:pPr>
        <w:pStyle w:val="Normal50"/>
        <w:spacing w:before="200" w:line="260" w:lineRule="atLeast"/>
        <w:jc w:val="both"/>
      </w:pPr>
      <w:r>
        <w:rPr>
          <w:color w:val="000000"/>
        </w:rPr>
        <w:t>"It'</w:t>
      </w:r>
      <w:r>
        <w:rPr>
          <w:b/>
          <w:color w:val="000000"/>
        </w:rPr>
        <w:t>s</w:t>
      </w:r>
      <w:r>
        <w:rPr>
          <w:color w:val="000000"/>
        </w:rPr>
        <w:t xml:space="preserve"> one more lie in the stream of right-wing lies designed to undermine our </w:t>
      </w:r>
      <w:r>
        <w:rPr>
          <w:b/>
          <w:color w:val="000000"/>
        </w:rPr>
        <w:t>election</w:t>
      </w:r>
      <w:r>
        <w:rPr>
          <w:color w:val="000000"/>
        </w:rPr>
        <w:t xml:space="preserve">," Raskin said in the post. "Despite this actionable libel and all the disinformation, America is having a free and fair </w:t>
      </w:r>
      <w:r>
        <w:rPr>
          <w:b/>
          <w:color w:val="000000"/>
        </w:rPr>
        <w:t>election</w:t>
      </w:r>
      <w:r>
        <w:rPr>
          <w:color w:val="000000"/>
        </w:rPr>
        <w:t xml:space="preserve"> and Congress will certify the winner."</w:t>
      </w:r>
    </w:p>
    <w:p w14:paraId="0356F038" w14:textId="77777777" w:rsidR="000C43B5" w:rsidRDefault="00B01ADC">
      <w:pPr>
        <w:pStyle w:val="Normal50"/>
        <w:spacing w:before="200" w:line="260" w:lineRule="atLeast"/>
        <w:jc w:val="both"/>
      </w:pPr>
      <w:r>
        <w:rPr>
          <w:color w:val="000000"/>
        </w:rPr>
        <w:t xml:space="preserve">There were also no reports from reputable news organizations about Raskin saying anything about Congress not certifying a Trump victory in the Nov. 5 </w:t>
      </w:r>
      <w:r>
        <w:rPr>
          <w:b/>
          <w:color w:val="000000"/>
        </w:rPr>
        <w:t>election</w:t>
      </w:r>
      <w:r>
        <w:rPr>
          <w:color w:val="000000"/>
        </w:rPr>
        <w:t xml:space="preserve">. </w:t>
      </w:r>
    </w:p>
    <w:p w14:paraId="394A3B62" w14:textId="77777777" w:rsidR="000C43B5" w:rsidRDefault="00B01ADC">
      <w:pPr>
        <w:pStyle w:val="Normal50"/>
        <w:spacing w:before="240" w:line="260" w:lineRule="atLeast"/>
        <w:jc w:val="both"/>
      </w:pPr>
      <w:r>
        <w:rPr>
          <w:color w:val="000000"/>
        </w:rPr>
        <w:t xml:space="preserve">The Associated Press </w:t>
      </w:r>
      <w:hyperlink r:id="rId2104" w:anchor="https://apnews.com/live/trump-harris-election-updates-11-5-2024" w:history="1">
        <w:r>
          <w:rPr>
            <w:color w:val="0077CC"/>
            <w:u w:val="single"/>
            <w:shd w:val="clear" w:color="auto" w:fill="FFFFFF"/>
          </w:rPr>
          <w:t>called the race for Trump</w:t>
        </w:r>
      </w:hyperlink>
      <w:r>
        <w:rPr>
          <w:color w:val="000000"/>
        </w:rPr>
        <w:t xml:space="preserve"> on Nov. 6.</w:t>
      </w:r>
    </w:p>
    <w:p w14:paraId="6FD4EA6D" w14:textId="77777777" w:rsidR="000C43B5" w:rsidRDefault="00B01ADC">
      <w:pPr>
        <w:pStyle w:val="Normal50"/>
        <w:spacing w:before="240" w:line="260" w:lineRule="atLeast"/>
        <w:jc w:val="both"/>
      </w:pPr>
      <w:r>
        <w:rPr>
          <w:b/>
          <w:color w:val="000000"/>
        </w:rPr>
        <w:t>Fact check</w:t>
      </w:r>
      <w:r>
        <w:rPr>
          <w:color w:val="000000"/>
        </w:rPr>
        <w:t xml:space="preserve">: </w:t>
      </w:r>
      <w:hyperlink r:id="rId2105" w:history="1">
        <w:r>
          <w:rPr>
            <w:color w:val="0077CC"/>
            <w:u w:val="single"/>
            <w:shd w:val="clear" w:color="auto" w:fill="FFFFFF"/>
          </w:rPr>
          <w:t>Supposed Ohio misprint of Trump may be hoax, wouldn't affect vote tally</w:t>
        </w:r>
      </w:hyperlink>
    </w:p>
    <w:p w14:paraId="563250E8" w14:textId="77777777" w:rsidR="000C43B5" w:rsidRDefault="00B01ADC">
      <w:pPr>
        <w:pStyle w:val="Normal50"/>
        <w:spacing w:before="200" w:line="260" w:lineRule="atLeast"/>
        <w:jc w:val="both"/>
      </w:pPr>
      <w:r>
        <w:rPr>
          <w:color w:val="000000"/>
        </w:rPr>
        <w:t>Still, Raskin hasn't been quiet about Trump’</w:t>
      </w:r>
      <w:r>
        <w:rPr>
          <w:b/>
          <w:color w:val="000000"/>
        </w:rPr>
        <w:t>s</w:t>
      </w:r>
      <w:r>
        <w:rPr>
          <w:color w:val="000000"/>
        </w:rPr>
        <w:t xml:space="preserve"> most recent candidacy.</w:t>
      </w:r>
    </w:p>
    <w:p w14:paraId="6356B11E" w14:textId="77777777" w:rsidR="000C43B5" w:rsidRDefault="00B01ADC">
      <w:pPr>
        <w:pStyle w:val="Normal50"/>
        <w:spacing w:before="240" w:line="260" w:lineRule="atLeast"/>
        <w:jc w:val="both"/>
      </w:pPr>
      <w:r>
        <w:rPr>
          <w:color w:val="000000"/>
        </w:rPr>
        <w:t xml:space="preserve">In February, amid a </w:t>
      </w:r>
      <w:hyperlink r:id="rId2106" w:history="1">
        <w:r>
          <w:rPr>
            <w:color w:val="0077CC"/>
            <w:u w:val="single"/>
            <w:shd w:val="clear" w:color="auto" w:fill="FFFFFF"/>
          </w:rPr>
          <w:t>legal battle at the Supreme Court</w:t>
        </w:r>
      </w:hyperlink>
      <w:r>
        <w:rPr>
          <w:color w:val="000000"/>
        </w:rPr>
        <w:t xml:space="preserve"> over Trump'</w:t>
      </w:r>
      <w:r>
        <w:rPr>
          <w:b/>
          <w:color w:val="000000"/>
        </w:rPr>
        <w:t>s</w:t>
      </w:r>
      <w:r>
        <w:rPr>
          <w:color w:val="000000"/>
        </w:rPr>
        <w:t xml:space="preserve"> eligibility to seek another term in the White House, Raskin envisioned a scenario in which Congress stepped in to block a Trump </w:t>
      </w:r>
      <w:r>
        <w:rPr>
          <w:b/>
          <w:color w:val="000000"/>
        </w:rPr>
        <w:t>election</w:t>
      </w:r>
      <w:r>
        <w:rPr>
          <w:color w:val="000000"/>
        </w:rPr>
        <w:t xml:space="preserve"> victory under the </w:t>
      </w:r>
      <w:hyperlink r:id="rId2107" w:history="1">
        <w:r>
          <w:rPr>
            <w:color w:val="0077CC"/>
            <w:u w:val="single"/>
            <w:shd w:val="clear" w:color="auto" w:fill="FFFFFF"/>
          </w:rPr>
          <w:t>insurrection clause</w:t>
        </w:r>
      </w:hyperlink>
      <w:r>
        <w:rPr>
          <w:color w:val="000000"/>
        </w:rPr>
        <w:t xml:space="preserve"> of the 14th Amendment.</w:t>
      </w:r>
    </w:p>
    <w:p w14:paraId="0FD5A7C4" w14:textId="77777777" w:rsidR="000C43B5" w:rsidRDefault="00B01ADC">
      <w:pPr>
        <w:pStyle w:val="Normal50"/>
        <w:spacing w:before="240" w:line="260" w:lineRule="atLeast"/>
        <w:jc w:val="both"/>
      </w:pPr>
      <w:r>
        <w:rPr>
          <w:color w:val="000000"/>
        </w:rPr>
        <w:t>"They want to kick it to Congress, so it'</w:t>
      </w:r>
      <w:r>
        <w:rPr>
          <w:b/>
          <w:color w:val="000000"/>
        </w:rPr>
        <w:t>s</w:t>
      </w:r>
      <w:r>
        <w:rPr>
          <w:color w:val="000000"/>
        </w:rPr>
        <w:t xml:space="preserve"> going to be up to us on January 6, 2025, to tell the rampaging Trump mobs that he'</w:t>
      </w:r>
      <w:r>
        <w:rPr>
          <w:b/>
          <w:color w:val="000000"/>
        </w:rPr>
        <w:t>s</w:t>
      </w:r>
      <w:r>
        <w:rPr>
          <w:color w:val="000000"/>
        </w:rPr>
        <w:t xml:space="preserve"> disqualified," Raskin said during a </w:t>
      </w:r>
      <w:hyperlink r:id="rId2108" w:history="1">
        <w:r>
          <w:rPr>
            <w:color w:val="0077CC"/>
            <w:u w:val="single"/>
            <w:shd w:val="clear" w:color="auto" w:fill="FFFFFF"/>
          </w:rPr>
          <w:t>Feb. 17 book talk</w:t>
        </w:r>
      </w:hyperlink>
      <w:r>
        <w:rPr>
          <w:color w:val="000000"/>
        </w:rPr>
        <w:t xml:space="preserve">, referring to the day Congress is scheduled to </w:t>
      </w:r>
      <w:hyperlink r:id="rId2109" w:anchor=":~:text=and%20Congressional%20Parliamentarians.-January%206%2C%202025-%E2%80%94Congress%20counts%20the" w:history="1">
        <w:r>
          <w:rPr>
            <w:color w:val="0077CC"/>
            <w:u w:val="single"/>
            <w:shd w:val="clear" w:color="auto" w:fill="FFFFFF"/>
          </w:rPr>
          <w:t>count the electoral votes</w:t>
        </w:r>
      </w:hyperlink>
      <w:r>
        <w:rPr>
          <w:color w:val="000000"/>
        </w:rPr>
        <w:t>.</w:t>
      </w:r>
    </w:p>
    <w:p w14:paraId="1291B1D8" w14:textId="77777777" w:rsidR="000C43B5" w:rsidRDefault="00B01ADC">
      <w:pPr>
        <w:pStyle w:val="Normal50"/>
        <w:spacing w:before="200" w:line="260" w:lineRule="atLeast"/>
        <w:jc w:val="both"/>
      </w:pPr>
      <w:r>
        <w:rPr>
          <w:color w:val="000000"/>
        </w:rPr>
        <w:t xml:space="preserve">Raskin, the </w:t>
      </w:r>
      <w:hyperlink r:id="rId2110" w:history="1">
        <w:r>
          <w:rPr>
            <w:color w:val="0077CC"/>
            <w:u w:val="single"/>
            <w:shd w:val="clear" w:color="auto" w:fill="FFFFFF"/>
          </w:rPr>
          <w:t>ranking member</w:t>
        </w:r>
      </w:hyperlink>
      <w:r>
        <w:rPr>
          <w:color w:val="000000"/>
        </w:rPr>
        <w:t xml:space="preserve"> of the House Oversight Committee, later </w:t>
      </w:r>
      <w:hyperlink r:id="rId2111" w:anchor=":~:text=What%20they%27re%20saying%3A-Rep.%20Jamie%20Raskin-(D%2DMd.)%2C%20the" w:history="1">
        <w:r>
          <w:rPr>
            <w:color w:val="0077CC"/>
            <w:u w:val="single"/>
            <w:shd w:val="clear" w:color="auto" w:fill="FFFFFF"/>
          </w:rPr>
          <w:t>told Axios</w:t>
        </w:r>
      </w:hyperlink>
      <w:r>
        <w:rPr>
          <w:color w:val="000000"/>
        </w:rPr>
        <w:t xml:space="preserve"> that if Trump "won a free, fair and honest </w:t>
      </w:r>
      <w:r>
        <w:rPr>
          <w:b/>
          <w:color w:val="000000"/>
        </w:rPr>
        <w:t>election</w:t>
      </w:r>
      <w:r>
        <w:rPr>
          <w:color w:val="000000"/>
        </w:rPr>
        <w:t xml:space="preserve">, then we would obviously accept it."  And he </w:t>
      </w:r>
      <w:hyperlink r:id="rId2112" w:history="1">
        <w:r>
          <w:rPr>
            <w:color w:val="0077CC"/>
            <w:u w:val="single"/>
            <w:shd w:val="clear" w:color="auto" w:fill="FFFFFF"/>
          </w:rPr>
          <w:t>told the Daily Beast</w:t>
        </w:r>
      </w:hyperlink>
      <w:r>
        <w:rPr>
          <w:color w:val="000000"/>
        </w:rPr>
        <w:t xml:space="preserve"> in a Nov. 5 article that House Democrats "will not go along with any fraud. We’re going to stand up for a fair and honest </w:t>
      </w:r>
      <w:r>
        <w:rPr>
          <w:b/>
          <w:color w:val="000000"/>
        </w:rPr>
        <w:t>election</w:t>
      </w:r>
      <w:r>
        <w:rPr>
          <w:color w:val="000000"/>
        </w:rPr>
        <w:t>, as we always have."</w:t>
      </w:r>
    </w:p>
    <w:p w14:paraId="7A606250" w14:textId="77777777" w:rsidR="000C43B5" w:rsidRDefault="00B01ADC">
      <w:pPr>
        <w:pStyle w:val="Normal50"/>
        <w:spacing w:before="200" w:line="260" w:lineRule="atLeast"/>
        <w:jc w:val="both"/>
      </w:pPr>
      <w:r>
        <w:rPr>
          <w:color w:val="000000"/>
        </w:rPr>
        <w:t>USA TODAY reached out to the Threads user who shared the post for comment but did not immediately receive a response.</w:t>
      </w:r>
    </w:p>
    <w:p w14:paraId="5EA895C4" w14:textId="77777777" w:rsidR="000C43B5" w:rsidRDefault="00B01ADC">
      <w:pPr>
        <w:pStyle w:val="Normal50"/>
        <w:spacing w:before="240" w:line="260" w:lineRule="atLeast"/>
        <w:jc w:val="both"/>
      </w:pPr>
      <w:hyperlink r:id="rId2113" w:history="1">
        <w:r>
          <w:rPr>
            <w:color w:val="0077CC"/>
            <w:u w:val="single"/>
            <w:shd w:val="clear" w:color="auto" w:fill="FFFFFF"/>
          </w:rPr>
          <w:t>PolitiFact</w:t>
        </w:r>
      </w:hyperlink>
      <w:r>
        <w:rPr>
          <w:color w:val="000000"/>
        </w:rPr>
        <w:t xml:space="preserve">, </w:t>
      </w:r>
      <w:hyperlink r:id="rId2114" w:history="1">
        <w:r>
          <w:rPr>
            <w:color w:val="0077CC"/>
            <w:u w:val="single"/>
            <w:shd w:val="clear" w:color="auto" w:fill="FFFFFF"/>
          </w:rPr>
          <w:t>Lead Stories</w:t>
        </w:r>
      </w:hyperlink>
      <w:r>
        <w:rPr>
          <w:color w:val="000000"/>
        </w:rPr>
        <w:t xml:space="preserve"> and </w:t>
      </w:r>
      <w:hyperlink r:id="rId2115" w:history="1">
        <w:r>
          <w:rPr>
            <w:b/>
            <w:color w:val="0077CC"/>
            <w:u w:val="single"/>
            <w:shd w:val="clear" w:color="auto" w:fill="FFFFFF"/>
          </w:rPr>
          <w:t>Check</w:t>
        </w:r>
      </w:hyperlink>
      <w:hyperlink r:id="rId2116" w:history="1">
        <w:r>
          <w:rPr>
            <w:color w:val="0077CC"/>
            <w:u w:val="single"/>
            <w:shd w:val="clear" w:color="auto" w:fill="FFFFFF"/>
          </w:rPr>
          <w:t xml:space="preserve"> Your </w:t>
        </w:r>
      </w:hyperlink>
      <w:hyperlink r:id="rId2117" w:history="1">
        <w:r>
          <w:rPr>
            <w:b/>
            <w:color w:val="0077CC"/>
            <w:u w:val="single"/>
            <w:shd w:val="clear" w:color="auto" w:fill="FFFFFF"/>
          </w:rPr>
          <w:t>Fact</w:t>
        </w:r>
      </w:hyperlink>
      <w:r>
        <w:rPr>
          <w:color w:val="000000"/>
        </w:rPr>
        <w:t xml:space="preserve"> also debunked the claim.</w:t>
      </w:r>
    </w:p>
    <w:p w14:paraId="0486600A" w14:textId="77777777" w:rsidR="000C43B5" w:rsidRDefault="00B01ADC">
      <w:pPr>
        <w:pStyle w:val="Normal50"/>
        <w:spacing w:before="240" w:line="260" w:lineRule="atLeast"/>
      </w:pPr>
      <w:r>
        <w:rPr>
          <w:b/>
          <w:color w:val="000000"/>
        </w:rPr>
        <w:t>Our fact-check sources:</w:t>
      </w:r>
    </w:p>
    <w:p w14:paraId="321F1F53" w14:textId="77777777" w:rsidR="000C43B5" w:rsidRDefault="00B01ADC">
      <w:pPr>
        <w:pStyle w:val="Normal50"/>
        <w:numPr>
          <w:ilvl w:val="0"/>
          <w:numId w:val="153"/>
        </w:numPr>
        <w:spacing w:before="240" w:line="260" w:lineRule="atLeast"/>
        <w:jc w:val="both"/>
      </w:pPr>
      <w:r>
        <w:rPr>
          <w:color w:val="000000"/>
        </w:rPr>
        <w:t xml:space="preserve">Jamie Raskin, Nov. 5, </w:t>
      </w:r>
      <w:hyperlink r:id="rId2118" w:history="1">
        <w:r>
          <w:rPr>
            <w:color w:val="0077CC"/>
            <w:u w:val="single"/>
            <w:shd w:val="clear" w:color="auto" w:fill="FFFFFF"/>
          </w:rPr>
          <w:t>X post</w:t>
        </w:r>
      </w:hyperlink>
    </w:p>
    <w:p w14:paraId="6F0175C3" w14:textId="77777777" w:rsidR="000C43B5" w:rsidRDefault="00B01ADC">
      <w:pPr>
        <w:pStyle w:val="Normal50"/>
        <w:numPr>
          <w:ilvl w:val="0"/>
          <w:numId w:val="154"/>
        </w:numPr>
        <w:spacing w:before="240" w:line="260" w:lineRule="atLeast"/>
        <w:jc w:val="both"/>
      </w:pPr>
      <w:r>
        <w:rPr>
          <w:color w:val="000000"/>
        </w:rPr>
        <w:t xml:space="preserve">Politics and Prose (YouTube), Feb. 17, </w:t>
      </w:r>
      <w:hyperlink r:id="rId2119" w:history="1">
        <w:r>
          <w:rPr>
            <w:color w:val="0077CC"/>
            <w:u w:val="single"/>
            <w:shd w:val="clear" w:color="auto" w:fill="FFFFFF"/>
          </w:rPr>
          <w:t>Rick Hasen – A Real Right to Vote – with Representative Jamie Raskin and Sherrilyn Ifill</w:t>
        </w:r>
      </w:hyperlink>
    </w:p>
    <w:p w14:paraId="260FA60A" w14:textId="77777777" w:rsidR="000C43B5" w:rsidRDefault="00B01ADC">
      <w:pPr>
        <w:pStyle w:val="Normal50"/>
        <w:numPr>
          <w:ilvl w:val="0"/>
          <w:numId w:val="155"/>
        </w:numPr>
        <w:spacing w:before="240" w:line="260" w:lineRule="atLeast"/>
        <w:jc w:val="both"/>
      </w:pPr>
      <w:r>
        <w:rPr>
          <w:color w:val="000000"/>
        </w:rPr>
        <w:t xml:space="preserve">Axios, Oct. 10, </w:t>
      </w:r>
      <w:hyperlink r:id="rId2120" w:history="1">
        <w:r>
          <w:rPr>
            <w:color w:val="0077CC"/>
            <w:u w:val="single"/>
            <w:shd w:val="clear" w:color="auto" w:fill="FFFFFF"/>
          </w:rPr>
          <w:t>Scoop: Some top Dems won't commit to certifying a Trump win</w:t>
        </w:r>
      </w:hyperlink>
    </w:p>
    <w:p w14:paraId="41618C33" w14:textId="77777777" w:rsidR="000C43B5" w:rsidRDefault="00B01ADC">
      <w:pPr>
        <w:pStyle w:val="Normal50"/>
        <w:numPr>
          <w:ilvl w:val="0"/>
          <w:numId w:val="156"/>
        </w:numPr>
        <w:spacing w:before="240" w:line="260" w:lineRule="atLeast"/>
        <w:jc w:val="both"/>
      </w:pPr>
      <w:r>
        <w:rPr>
          <w:color w:val="000000"/>
        </w:rPr>
        <w:t xml:space="preserve">The Daily Beast, Nov. 5, </w:t>
      </w:r>
      <w:hyperlink r:id="rId2121" w:history="1">
        <w:r>
          <w:rPr>
            <w:color w:val="0077CC"/>
            <w:u w:val="single"/>
            <w:shd w:val="clear" w:color="auto" w:fill="FFFFFF"/>
          </w:rPr>
          <w:t>Raskin: How House Democrats Will Fight Trump ‘</w:t>
        </w:r>
      </w:hyperlink>
      <w:hyperlink r:id="rId2122" w:history="1">
        <w:r>
          <w:rPr>
            <w:b/>
            <w:color w:val="0077CC"/>
            <w:u w:val="single"/>
            <w:shd w:val="clear" w:color="auto" w:fill="FFFFFF"/>
          </w:rPr>
          <w:t>Election</w:t>
        </w:r>
      </w:hyperlink>
      <w:hyperlink r:id="rId2123" w:history="1">
        <w:r>
          <w:rPr>
            <w:color w:val="0077CC"/>
            <w:u w:val="single"/>
            <w:shd w:val="clear" w:color="auto" w:fill="FFFFFF"/>
          </w:rPr>
          <w:t xml:space="preserve"> Fraud’</w:t>
        </w:r>
      </w:hyperlink>
    </w:p>
    <w:p w14:paraId="564C4DB4" w14:textId="77777777" w:rsidR="000C43B5" w:rsidRDefault="00B01ADC">
      <w:pPr>
        <w:pStyle w:val="Normal50"/>
        <w:spacing w:before="240" w:line="260" w:lineRule="atLeast"/>
        <w:jc w:val="both"/>
      </w:pPr>
      <w:r>
        <w:rPr>
          <w:i/>
          <w:color w:val="000000"/>
        </w:rPr>
        <w:t xml:space="preserve">Thank you for supporting our journalism. You can </w:t>
      </w:r>
      <w:hyperlink r:id="rId2124" w:history="1">
        <w:r>
          <w:rPr>
            <w:color w:val="0077CC"/>
            <w:u w:val="single"/>
            <w:shd w:val="clear" w:color="auto" w:fill="FFFFFF"/>
          </w:rPr>
          <w:t>subscribe to our print edition, ad-free app or e-newspaper here</w:t>
        </w:r>
      </w:hyperlink>
      <w:r>
        <w:rPr>
          <w:i/>
          <w:color w:val="000000"/>
        </w:rPr>
        <w:t>.</w:t>
      </w:r>
    </w:p>
    <w:p w14:paraId="484DCFAD" w14:textId="77777777" w:rsidR="000C43B5" w:rsidRDefault="00B01ADC">
      <w:pPr>
        <w:pStyle w:val="Normal50"/>
        <w:spacing w:before="240" w:line="260" w:lineRule="atLeast"/>
        <w:jc w:val="both"/>
      </w:pPr>
      <w:r>
        <w:rPr>
          <w:i/>
          <w:color w:val="000000"/>
        </w:rPr>
        <w:t xml:space="preserve">USA TODAY is a </w:t>
      </w:r>
      <w:hyperlink r:id="rId2125" w:history="1">
        <w:r>
          <w:rPr>
            <w:color w:val="0077CC"/>
            <w:u w:val="single"/>
            <w:shd w:val="clear" w:color="auto" w:fill="FFFFFF"/>
          </w:rPr>
          <w:t>verified signatory</w:t>
        </w:r>
      </w:hyperlink>
      <w:r>
        <w:rPr>
          <w:i/>
          <w:color w:val="000000"/>
        </w:rPr>
        <w:t xml:space="preserve"> of the International </w:t>
      </w:r>
      <w:r>
        <w:rPr>
          <w:b/>
          <w:i/>
          <w:color w:val="000000"/>
        </w:rPr>
        <w:t>Fact-Checking</w:t>
      </w:r>
      <w:r>
        <w:rPr>
          <w:i/>
          <w:color w:val="000000"/>
        </w:rPr>
        <w:t xml:space="preserve"> Network, which requires a demonstrated commitment to nonpartisanship, fairness and transparency. Our </w:t>
      </w:r>
      <w:r>
        <w:rPr>
          <w:b/>
          <w:i/>
          <w:color w:val="000000"/>
        </w:rPr>
        <w:t>fact-check</w:t>
      </w:r>
      <w:r>
        <w:rPr>
          <w:i/>
          <w:color w:val="000000"/>
        </w:rPr>
        <w:t xml:space="preserve"> work is supported in part by a </w:t>
      </w:r>
      <w:hyperlink r:id="rId2126" w:history="1">
        <w:r>
          <w:rPr>
            <w:color w:val="0077CC"/>
            <w:u w:val="single"/>
            <w:shd w:val="clear" w:color="auto" w:fill="FFFFFF"/>
          </w:rPr>
          <w:t>grant from Meta</w:t>
        </w:r>
      </w:hyperlink>
      <w:r>
        <w:rPr>
          <w:i/>
          <w:color w:val="000000"/>
        </w:rPr>
        <w:t>.</w:t>
      </w:r>
    </w:p>
    <w:p w14:paraId="6C24FF27" w14:textId="77777777" w:rsidR="000C43B5" w:rsidRDefault="00B01ADC">
      <w:pPr>
        <w:pStyle w:val="Normal50"/>
        <w:spacing w:before="240" w:line="260" w:lineRule="atLeast"/>
        <w:jc w:val="both"/>
      </w:pPr>
      <w:r>
        <w:rPr>
          <w:i/>
          <w:color w:val="000000"/>
        </w:rPr>
        <w:t xml:space="preserve">This article originally appeared on USA TODAY: </w:t>
      </w:r>
      <w:hyperlink r:id="rId2127" w:history="1">
        <w:r>
          <w:rPr>
            <w:color w:val="0077CC"/>
            <w:u w:val="single"/>
            <w:shd w:val="clear" w:color="auto" w:fill="FFFFFF"/>
          </w:rPr>
          <w:t xml:space="preserve">Raskin didn't say, 'We won't be certifying the </w:t>
        </w:r>
      </w:hyperlink>
      <w:hyperlink r:id="rId2128" w:history="1">
        <w:r>
          <w:rPr>
            <w:b/>
            <w:color w:val="0077CC"/>
            <w:u w:val="single"/>
            <w:shd w:val="clear" w:color="auto" w:fill="FFFFFF"/>
          </w:rPr>
          <w:t>election</w:t>
        </w:r>
      </w:hyperlink>
      <w:hyperlink r:id="rId2129" w:history="1">
        <w:r>
          <w:rPr>
            <w:color w:val="0077CC"/>
            <w:u w:val="single"/>
            <w:shd w:val="clear" w:color="auto" w:fill="FFFFFF"/>
          </w:rPr>
          <w:t xml:space="preserve">' for Trump | </w:t>
        </w:r>
      </w:hyperlink>
      <w:hyperlink r:id="rId2130" w:history="1">
        <w:r>
          <w:rPr>
            <w:b/>
            <w:color w:val="0077CC"/>
            <w:u w:val="single"/>
            <w:shd w:val="clear" w:color="auto" w:fill="FFFFFF"/>
          </w:rPr>
          <w:t>Fact check</w:t>
        </w:r>
      </w:hyperlink>
    </w:p>
    <w:p w14:paraId="625D7D2B" w14:textId="77777777" w:rsidR="000C43B5" w:rsidRDefault="00B01ADC">
      <w:pPr>
        <w:pStyle w:val="Normal50"/>
        <w:keepNext/>
        <w:spacing w:before="240" w:line="340" w:lineRule="atLeast"/>
      </w:pPr>
      <w:bookmarkStart w:id="149" w:name="Classification_48"/>
      <w:bookmarkEnd w:id="149"/>
      <w:r>
        <w:rPr>
          <w:b/>
          <w:color w:val="000000"/>
          <w:sz w:val="28"/>
        </w:rPr>
        <w:t>Classification</w:t>
      </w:r>
    </w:p>
    <w:p w14:paraId="3797BA28" w14:textId="1B3DE1E6" w:rsidR="000C43B5" w:rsidRDefault="00B01ADC">
      <w:pPr>
        <w:pStyle w:val="Normal50"/>
        <w:spacing w:line="60" w:lineRule="exact"/>
      </w:pPr>
      <w:r>
        <w:rPr>
          <w:noProof/>
        </w:rPr>
        <mc:AlternateContent>
          <mc:Choice Requires="wps">
            <w:drawing>
              <wp:anchor distT="0" distB="0" distL="114300" distR="114300" simplePos="0" relativeHeight="251823104" behindDoc="0" locked="0" layoutInCell="1" allowOverlap="1" wp14:anchorId="63A09F60" wp14:editId="31A17CCF">
                <wp:simplePos x="0" y="0"/>
                <wp:positionH relativeFrom="column">
                  <wp:posOffset>0</wp:posOffset>
                </wp:positionH>
                <wp:positionV relativeFrom="paragraph">
                  <wp:posOffset>25400</wp:posOffset>
                </wp:positionV>
                <wp:extent cx="6502400" cy="0"/>
                <wp:effectExtent l="19050" t="15875" r="12700" b="12700"/>
                <wp:wrapTopAndBottom/>
                <wp:docPr id="1419658593"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25400" cmpd="sng">
                          <a:solidFill>
                            <a:srgbClr val="009DD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15AE8" id="Line 219"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51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" strokecolor="#009ddb" strokeweight="2pt">
                <w10:wrap type="topAndBottom"/>
              </v:line>
            </w:pict>
          </mc:Fallback>
        </mc:AlternateContent>
      </w:r>
    </w:p>
    <w:p w14:paraId="52CD5AB6" w14:textId="77777777" w:rsidR="000C43B5" w:rsidRDefault="000C43B5">
      <w:pPr>
        <w:pStyle w:val="Normal50"/>
        <w:spacing w:line="120" w:lineRule="exact"/>
      </w:pPr>
    </w:p>
    <w:p w14:paraId="2B1DCB37" w14:textId="77777777" w:rsidR="000C43B5" w:rsidRDefault="00B01ADC">
      <w:pPr>
        <w:pStyle w:val="Normal50"/>
        <w:spacing w:line="260" w:lineRule="atLeast"/>
      </w:pPr>
      <w:r>
        <w:rPr>
          <w:b/>
          <w:color w:val="000000"/>
        </w:rPr>
        <w:t>Language:</w:t>
      </w:r>
      <w:r>
        <w:rPr>
          <w:color w:val="000000"/>
        </w:rPr>
        <w:t> ENGLISH</w:t>
      </w:r>
    </w:p>
    <w:p w14:paraId="3109C151" w14:textId="77777777" w:rsidR="000C43B5" w:rsidRDefault="00B01ADC">
      <w:pPr>
        <w:pStyle w:val="Normal50"/>
        <w:spacing w:before="240" w:line="260" w:lineRule="atLeast"/>
      </w:pPr>
      <w:r>
        <w:br/>
      </w:r>
      <w:r>
        <w:rPr>
          <w:b/>
          <w:color w:val="000000"/>
        </w:rPr>
        <w:t>Publication-Type:</w:t>
      </w:r>
      <w:r>
        <w:rPr>
          <w:color w:val="000000"/>
        </w:rPr>
        <w:t> Web Publication</w:t>
      </w:r>
    </w:p>
    <w:p w14:paraId="5E4A0D13" w14:textId="77777777" w:rsidR="000C43B5" w:rsidRDefault="00B01ADC">
      <w:pPr>
        <w:pStyle w:val="Normal50"/>
        <w:spacing w:before="240" w:line="260" w:lineRule="atLeast"/>
      </w:pPr>
      <w:r>
        <w:br/>
      </w:r>
      <w:r>
        <w:rPr>
          <w:b/>
          <w:color w:val="000000"/>
        </w:rPr>
        <w:t>Journal Code:</w:t>
      </w:r>
      <w:r>
        <w:rPr>
          <w:color w:val="000000"/>
        </w:rPr>
        <w:t> 666052891</w:t>
      </w:r>
    </w:p>
    <w:p w14:paraId="59E48B23" w14:textId="77777777" w:rsidR="000C43B5" w:rsidRDefault="00B01ADC">
      <w:pPr>
        <w:pStyle w:val="Normal50"/>
        <w:spacing w:before="240" w:line="260" w:lineRule="atLeast"/>
      </w:pPr>
      <w:r>
        <w:br/>
      </w:r>
      <w:r>
        <w:rPr>
          <w:b/>
          <w:color w:val="000000"/>
        </w:rPr>
        <w:t>Subject:</w:t>
      </w:r>
      <w:r>
        <w:rPr>
          <w:color w:val="000000"/>
        </w:rPr>
        <w:t> </w:t>
      </w:r>
      <w:r>
        <w:rPr>
          <w:b/>
          <w:color w:val="000000"/>
        </w:rPr>
        <w:t>ELECTION</w:t>
      </w:r>
      <w:r>
        <w:rPr>
          <w:color w:val="000000"/>
        </w:rPr>
        <w:t xml:space="preserve"> CERTIFICATION (90%); </w:t>
      </w:r>
      <w:r>
        <w:rPr>
          <w:b/>
          <w:color w:val="000000"/>
        </w:rPr>
        <w:t>FACT CHECKING</w:t>
      </w:r>
      <w:r>
        <w:rPr>
          <w:color w:val="000000"/>
        </w:rPr>
        <w:t xml:space="preserve"> (90%); HEADS OF GOVERNMENT </w:t>
      </w:r>
      <w:r>
        <w:rPr>
          <w:b/>
          <w:color w:val="000000"/>
        </w:rPr>
        <w:t>ELECTIONS</w:t>
      </w:r>
      <w:r>
        <w:rPr>
          <w:color w:val="000000"/>
        </w:rPr>
        <w:t xml:space="preserve"> (90%); LEGISLATIVE BODIES (90%); US PRESIDENTIAL CANDIDATES 2012 (90%); 2021 US CAPITOL RIOTS (89%); US PRESIDENTIAL </w:t>
      </w:r>
      <w:r>
        <w:rPr>
          <w:b/>
          <w:color w:val="000000"/>
        </w:rPr>
        <w:t>ELECTIONS</w:t>
      </w:r>
      <w:r>
        <w:rPr>
          <w:color w:val="000000"/>
        </w:rPr>
        <w:t xml:space="preserve"> (89%); US PRESIDENTS (89%); INVESTIGATIONS (88%); CAMPAIGNS &amp; </w:t>
      </w:r>
      <w:r>
        <w:rPr>
          <w:b/>
          <w:color w:val="000000"/>
        </w:rPr>
        <w:t>ELECTIONS</w:t>
      </w:r>
      <w:r>
        <w:rPr>
          <w:color w:val="000000"/>
        </w:rPr>
        <w:t xml:space="preserve"> (78%); DEMOCRACIES (78%); </w:t>
      </w:r>
      <w:r>
        <w:rPr>
          <w:b/>
          <w:color w:val="000000"/>
        </w:rPr>
        <w:t>ELECTIONS</w:t>
      </w:r>
      <w:r>
        <w:rPr>
          <w:color w:val="000000"/>
        </w:rPr>
        <w:t xml:space="preserve"> (78%); </w:t>
      </w:r>
      <w:r>
        <w:rPr>
          <w:b/>
          <w:color w:val="000000"/>
        </w:rPr>
        <w:t>ELECTIONS</w:t>
      </w:r>
      <w:r>
        <w:rPr>
          <w:color w:val="000000"/>
        </w:rPr>
        <w:t xml:space="preserve"> &amp; POLITICS (78%); GOVERNMENT BODIES &amp; OFFICES (78%); INTERNET SOCIAL NETWORKING (78%); LIBEL &amp; SLANDER (78%); TRUMP IMPEACHMENT HEARINGS (78%); TYPES OF GOVERNMENT (78%); DISINFORMATION &amp; MISINFORMATION (76%); RIGHT TO FREE </w:t>
      </w:r>
      <w:r>
        <w:rPr>
          <w:b/>
          <w:color w:val="000000"/>
        </w:rPr>
        <w:t>ELECTIONS</w:t>
      </w:r>
      <w:r>
        <w:rPr>
          <w:color w:val="000000"/>
        </w:rPr>
        <w:t xml:space="preserve"> (73%); IMPEACHMENT (72%);</w:t>
      </w:r>
      <w:r>
        <w:rPr>
          <w:color w:val="000000"/>
        </w:rPr>
        <w:t xml:space="preserve"> EVIDENCE (70%); ACQUITTAL (65%); LAW &amp; LEGAL SYSTEM (65%); SUPREME COURTS (65%); ASSOCIATIONS &amp; ORGANIZATIONS (64%)</w:t>
      </w:r>
    </w:p>
    <w:p w14:paraId="2FBA9382" w14:textId="77777777" w:rsidR="000C43B5" w:rsidRDefault="00B01ADC">
      <w:pPr>
        <w:pStyle w:val="Normal50"/>
        <w:spacing w:before="240" w:line="260" w:lineRule="atLeast"/>
      </w:pPr>
      <w:r>
        <w:br/>
      </w:r>
      <w:r>
        <w:rPr>
          <w:b/>
          <w:color w:val="000000"/>
        </w:rPr>
        <w:t>Company:</w:t>
      </w:r>
      <w:r>
        <w:rPr>
          <w:color w:val="000000"/>
        </w:rPr>
        <w:t>  META PLATFORMS INC (55%);  ASSOCIATED PRESS (51%)</w:t>
      </w:r>
    </w:p>
    <w:p w14:paraId="23B9BB3E" w14:textId="77777777" w:rsidR="000C43B5" w:rsidRDefault="00B01ADC">
      <w:pPr>
        <w:pStyle w:val="Normal50"/>
        <w:spacing w:before="240" w:line="260" w:lineRule="atLeast"/>
      </w:pPr>
      <w:r>
        <w:br/>
      </w:r>
      <w:r>
        <w:rPr>
          <w:b/>
          <w:color w:val="000000"/>
        </w:rPr>
        <w:t>Ticker:</w:t>
      </w:r>
      <w:r>
        <w:rPr>
          <w:color w:val="000000"/>
        </w:rPr>
        <w:t> META (NASDAQ) (55%)</w:t>
      </w:r>
    </w:p>
    <w:p w14:paraId="27510B46" w14:textId="77777777" w:rsidR="000C43B5" w:rsidRDefault="00B01ADC">
      <w:pPr>
        <w:pStyle w:val="Normal50"/>
        <w:spacing w:before="240" w:line="260" w:lineRule="atLeast"/>
      </w:pPr>
      <w:r>
        <w:br/>
      </w:r>
      <w:r>
        <w:rPr>
          <w:b/>
          <w:color w:val="000000"/>
        </w:rPr>
        <w:t>Industry:</w:t>
      </w:r>
      <w:r>
        <w:rPr>
          <w:color w:val="000000"/>
        </w:rPr>
        <w:t xml:space="preserve"> NAICS516210 MEDIA STREAMING DIST </w:t>
      </w:r>
      <w:r>
        <w:rPr>
          <w:color w:val="000000"/>
        </w:rPr>
        <w:t>SVCS, SOCIAL NETWORKS, AND OTHER MEDIA NETWORKS AND CONTENT PROVIDERS (55%); SIC7374 COMPUTER PROCESSING &amp; DATA PREPARATION &amp; PROCESSING SERVICES (55%); SIC7383 NEWS SYNDICATES (51%); ELECTRONIC PUBLISHING (78%); INTERNET SOCIAL NETWORKING (78%); PRESS AGENCY RELEASES (66%)</w:t>
      </w:r>
    </w:p>
    <w:p w14:paraId="6B2A366C" w14:textId="77777777" w:rsidR="000C43B5" w:rsidRDefault="00B01ADC">
      <w:pPr>
        <w:pStyle w:val="Normal50"/>
        <w:spacing w:before="240" w:line="260" w:lineRule="atLeast"/>
      </w:pPr>
      <w:r>
        <w:br/>
      </w:r>
      <w:r>
        <w:rPr>
          <w:b/>
          <w:color w:val="000000"/>
        </w:rPr>
        <w:t>Person:</w:t>
      </w:r>
      <w:r>
        <w:rPr>
          <w:color w:val="000000"/>
        </w:rPr>
        <w:t> JAMIE RASKIN (93%); DONALD TRUMP (79%); KAMALA HARRIS (79%)</w:t>
      </w:r>
    </w:p>
    <w:p w14:paraId="4D76BDB4" w14:textId="77777777" w:rsidR="000C43B5" w:rsidRDefault="00B01ADC">
      <w:pPr>
        <w:pStyle w:val="Normal50"/>
        <w:spacing w:before="240" w:line="260" w:lineRule="atLeast"/>
      </w:pPr>
      <w:r>
        <w:br/>
      </w:r>
      <w:r>
        <w:rPr>
          <w:b/>
          <w:color w:val="000000"/>
        </w:rPr>
        <w:t>Geographic:</w:t>
      </w:r>
      <w:r>
        <w:rPr>
          <w:color w:val="000000"/>
        </w:rPr>
        <w:t> OHIO, USA (92%); TEXAS, USA (79%); UNITED STATES (94%); Maryland, Ohio &amp; Texas; United States; Americas, Northern America</w:t>
      </w:r>
    </w:p>
    <w:p w14:paraId="5F586E97" w14:textId="77777777" w:rsidR="000C43B5" w:rsidRDefault="00B01ADC">
      <w:pPr>
        <w:pStyle w:val="Normal50"/>
        <w:spacing w:before="240" w:line="260" w:lineRule="atLeast"/>
      </w:pPr>
      <w:r>
        <w:br/>
      </w:r>
      <w:r>
        <w:rPr>
          <w:b/>
          <w:color w:val="000000"/>
        </w:rPr>
        <w:t>Load-Date:</w:t>
      </w:r>
      <w:r>
        <w:rPr>
          <w:color w:val="000000"/>
        </w:rPr>
        <w:t> November 6, 2024</w:t>
      </w:r>
    </w:p>
    <w:p w14:paraId="5E978CA4" w14:textId="77777777" w:rsidR="000C43B5" w:rsidRDefault="000C43B5">
      <w:pPr>
        <w:pStyle w:val="Normal50"/>
      </w:pPr>
    </w:p>
    <w:p w14:paraId="76FB5E18" w14:textId="155097DA" w:rsidR="000C43B5" w:rsidRDefault="00B01ADC">
      <w:pPr>
        <w:pStyle w:val="Normal50"/>
        <w:ind w:left="200"/>
      </w:pPr>
      <w:r>
        <w:br/>
      </w:r>
      <w:r>
        <w:rPr>
          <w:noProof/>
        </w:rPr>
        <mc:AlternateContent>
          <mc:Choice Requires="wps">
            <w:drawing>
              <wp:anchor distT="0" distB="0" distL="114300" distR="114300" simplePos="0" relativeHeight="251824128" behindDoc="0" locked="0" layoutInCell="1" allowOverlap="1" wp14:anchorId="240F11D9" wp14:editId="5D049EE5">
                <wp:simplePos x="0" y="0"/>
                <wp:positionH relativeFrom="column">
                  <wp:posOffset>0</wp:posOffset>
                </wp:positionH>
                <wp:positionV relativeFrom="paragraph">
                  <wp:posOffset>127000</wp:posOffset>
                </wp:positionV>
                <wp:extent cx="6502400" cy="0"/>
                <wp:effectExtent l="9525" t="12700" r="12700" b="6350"/>
                <wp:wrapNone/>
                <wp:docPr id="50222543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2400" cy="0"/>
                        </a:xfrm>
                        <a:prstGeom prst="line">
                          <a:avLst/>
                        </a:prstGeom>
                        <a:noFill/>
                        <a:ln w="12700"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DD783" id="Line 220"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pt" to="512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" strokeweight="1pt"/>
            </w:pict>
          </mc:Fallback>
        </mc:AlternateContent>
      </w:r>
      <w:r>
        <w:rPr>
          <w:b/>
          <w:color w:val="767676"/>
          <w:sz w:val="16"/>
        </w:rPr>
        <w:t>End of Document</w:t>
      </w:r>
    </w:p>
    <w:sectPr w:rsidR="000C43B5">
      <w:type w:val="continuous"/>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0BA6B2" w14:textId="77777777" w:rsidR="00B01ADC" w:rsidRDefault="00B01ADC">
      <w:r>
        <w:separator/>
      </w:r>
    </w:p>
  </w:endnote>
  <w:endnote w:type="continuationSeparator" w:id="0">
    <w:p w14:paraId="23127C92" w14:textId="77777777" w:rsidR="00B01ADC" w:rsidRDefault="00B01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783A4" w14:textId="77777777" w:rsidR="000C43B5" w:rsidRDefault="000C43B5">
    <w:pPr>
      <w:pStyle w:val="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40" w:type="dxa"/>
      <w:jc w:val="center"/>
      <w:shd w:val="solid" w:color="000000" w:fill="000000"/>
      <w:tblLayout w:type="fixed"/>
      <w:tblLook w:val="04A0" w:firstRow="1" w:lastRow="0" w:firstColumn="1" w:lastColumn="0" w:noHBand="0" w:noVBand="1"/>
    </w:tblPr>
    <w:tblGrid>
      <w:gridCol w:w="10240"/>
    </w:tblGrid>
    <w:tr w:rsidR="000C43B5" w14:paraId="72A350C6" w14:textId="77777777">
      <w:trPr>
        <w:trHeight w:val="15"/>
        <w:jc w:val="center"/>
      </w:trPr>
      <w:tc>
        <w:tcPr>
          <w:tcW w:w="10240" w:type="dxa"/>
          <w:shd w:val="solid" w:color="000000" w:fill="000000"/>
        </w:tcPr>
        <w:p w14:paraId="323D3EE9" w14:textId="77777777" w:rsidR="000C43B5" w:rsidRDefault="000C43B5">
          <w:pPr>
            <w:pStyle w:val="Normal0"/>
            <w:spacing w:line="40" w:lineRule="exact"/>
            <w:jc w:val="both"/>
          </w:pPr>
        </w:p>
      </w:tc>
    </w:tr>
  </w:tbl>
  <w:p w14:paraId="7E5EBDDA" w14:textId="77777777" w:rsidR="000C43B5" w:rsidRDefault="000C43B5">
    <w:pPr>
      <w:pStyle w:val="Normal0"/>
      <w:spacing w:line="40" w:lineRule="exact"/>
      <w:jc w:val="both"/>
    </w:pPr>
  </w:p>
  <w:tbl>
    <w:tblPr>
      <w:tblW w:w="10240" w:type="dxa"/>
      <w:jc w:val="center"/>
      <w:tblLayout w:type="fixed"/>
      <w:tblLook w:val="04A0" w:firstRow="1" w:lastRow="0" w:firstColumn="1" w:lastColumn="0" w:noHBand="0" w:noVBand="1"/>
    </w:tblPr>
    <w:tblGrid>
      <w:gridCol w:w="10240"/>
    </w:tblGrid>
    <w:tr w:rsidR="000C43B5" w14:paraId="6ED2A0DE" w14:textId="77777777">
      <w:trPr>
        <w:trHeight w:val="480"/>
        <w:jc w:val="center"/>
      </w:trPr>
      <w:tc>
        <w:tcPr>
          <w:tcW w:w="10240" w:type="dxa"/>
          <w:vAlign w:val="center"/>
        </w:tcPr>
        <w:p w14:paraId="13A65334" w14:textId="7C85D4A0" w:rsidR="000C43B5" w:rsidRDefault="00B01ADC">
          <w:pPr>
            <w:pStyle w:val="Normal0"/>
            <w:spacing w:line="260" w:lineRule="atLeast"/>
            <w:jc w:val="center"/>
          </w:pPr>
          <w:r>
            <w:rPr>
              <w:noProof/>
            </w:rPr>
            <w:drawing>
              <wp:inline distT="0" distB="0" distL="0" distR="0" wp14:anchorId="3D2E34F6" wp14:editId="525E08D6">
                <wp:extent cx="869950" cy="203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950" cy="203200"/>
                        </a:xfrm>
                        <a:prstGeom prst="rect">
                          <a:avLst/>
                        </a:prstGeom>
                        <a:noFill/>
                        <a:ln>
                          <a:noFill/>
                        </a:ln>
                      </pic:spPr>
                    </pic:pic>
                  </a:graphicData>
                </a:graphic>
              </wp:inline>
            </w:drawing>
          </w:r>
          <w:r>
            <w:rPr>
              <w:rFonts w:ascii="Arial" w:eastAsia="Arial" w:hAnsi="Arial" w:cs="Arial"/>
              <w:color w:val="000000"/>
              <w:position w:val="10"/>
              <w:sz w:val="18"/>
            </w:rPr>
            <w:t xml:space="preserve">| </w:t>
          </w:r>
          <w:hyperlink r:id="rId2" w:history="1">
            <w:r>
              <w:rPr>
                <w:rFonts w:ascii="Arial" w:eastAsia="Arial" w:hAnsi="Arial" w:cs="Arial"/>
                <w:color w:val="0077CC"/>
                <w:position w:val="10"/>
                <w:sz w:val="18"/>
                <w:u w:val="single"/>
              </w:rPr>
              <w:t>About LexisNexis</w:t>
            </w:r>
          </w:hyperlink>
          <w:r>
            <w:rPr>
              <w:rFonts w:ascii="Arial" w:eastAsia="Arial" w:hAnsi="Arial" w:cs="Arial"/>
              <w:color w:val="000000"/>
              <w:position w:val="10"/>
              <w:sz w:val="18"/>
            </w:rPr>
            <w:t xml:space="preserve"> | </w:t>
          </w:r>
          <w:hyperlink r:id="rId3" w:history="1">
            <w:r>
              <w:rPr>
                <w:rFonts w:ascii="Arial" w:eastAsia="Arial" w:hAnsi="Arial" w:cs="Arial"/>
                <w:color w:val="0077CC"/>
                <w:position w:val="10"/>
                <w:sz w:val="18"/>
                <w:u w:val="single"/>
              </w:rPr>
              <w:t>Privacy Policy</w:t>
            </w:r>
          </w:hyperlink>
          <w:r>
            <w:rPr>
              <w:rFonts w:ascii="Arial" w:eastAsia="Arial" w:hAnsi="Arial" w:cs="Arial"/>
              <w:color w:val="000000"/>
              <w:position w:val="10"/>
              <w:sz w:val="18"/>
            </w:rPr>
            <w:t xml:space="preserve"> | </w:t>
          </w:r>
          <w:hyperlink r:id="rId4" w:history="1">
            <w:r>
              <w:rPr>
                <w:rFonts w:ascii="Arial" w:eastAsia="Arial" w:hAnsi="Arial" w:cs="Arial"/>
                <w:color w:val="0077CC"/>
                <w:position w:val="10"/>
                <w:sz w:val="18"/>
                <w:u w:val="single"/>
              </w:rPr>
              <w:t>Terms &amp; Conditions</w:t>
            </w:r>
          </w:hyperlink>
          <w:r>
            <w:rPr>
              <w:rFonts w:ascii="Arial" w:eastAsia="Arial" w:hAnsi="Arial" w:cs="Arial"/>
              <w:color w:val="000000"/>
              <w:position w:val="10"/>
              <w:sz w:val="18"/>
            </w:rPr>
            <w:t xml:space="preserve"> | </w:t>
          </w:r>
          <w:hyperlink r:id="rId5" w:history="1">
            <w:r>
              <w:rPr>
                <w:rFonts w:ascii="Arial" w:eastAsia="Arial" w:hAnsi="Arial" w:cs="Arial"/>
                <w:color w:val="0077CC"/>
                <w:position w:val="10"/>
                <w:sz w:val="18"/>
                <w:u w:val="single"/>
              </w:rPr>
              <w:t>Copyright © 2024 LexisNexis</w:t>
            </w:r>
          </w:hyperlink>
        </w:p>
      </w:tc>
    </w:tr>
    <w:tr w:rsidR="000C43B5" w14:paraId="3BEFF864" w14:textId="77777777">
      <w:trPr>
        <w:trHeight w:val="620"/>
        <w:jc w:val="center"/>
      </w:trPr>
      <w:tc>
        <w:tcPr>
          <w:tcW w:w="10240" w:type="dxa"/>
        </w:tcPr>
        <w:p w14:paraId="21726095" w14:textId="77777777" w:rsidR="000C43B5" w:rsidRDefault="000C43B5">
          <w:pPr>
            <w:pStyle w:val="Normal0"/>
          </w:pP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C4189" w14:textId="77777777" w:rsidR="000C43B5" w:rsidRDefault="000C43B5">
    <w:pPr>
      <w:pStyle w:val="Normal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2A803" w14:textId="77777777" w:rsidR="000C43B5" w:rsidRDefault="000C43B5">
    <w:pPr>
      <w:pStyle w:val="Normal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083FE5F" w14:textId="77777777">
      <w:trPr>
        <w:jc w:val="center"/>
      </w:trPr>
      <w:tc>
        <w:tcPr>
          <w:tcW w:w="2600" w:type="dxa"/>
          <w:tcMar>
            <w:top w:w="200" w:type="dxa"/>
          </w:tcMar>
          <w:vAlign w:val="center"/>
        </w:tcPr>
        <w:p w14:paraId="6DD8A0E4" w14:textId="77777777" w:rsidR="000C43B5" w:rsidRDefault="000C43B5">
          <w:pPr>
            <w:pStyle w:val="Normal1"/>
          </w:pPr>
        </w:p>
      </w:tc>
      <w:tc>
        <w:tcPr>
          <w:tcW w:w="4880" w:type="dxa"/>
          <w:tcMar>
            <w:top w:w="200" w:type="dxa"/>
          </w:tcMar>
          <w:vAlign w:val="center"/>
        </w:tcPr>
        <w:p w14:paraId="2AA13647" w14:textId="77777777" w:rsidR="000C43B5" w:rsidRDefault="000C43B5">
          <w:pPr>
            <w:pStyle w:val="Normal1"/>
            <w:jc w:val="center"/>
          </w:pPr>
        </w:p>
        <w:p w14:paraId="05AC078E" w14:textId="77777777" w:rsidR="000C43B5" w:rsidRDefault="00B01ADC">
          <w:pPr>
            <w:pStyle w:val="Normal1"/>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13</w:t>
          </w:r>
          <w:r>
            <w:rPr>
              <w:rFonts w:ascii="Arial" w:eastAsia="Arial" w:hAnsi="Arial" w:cs="Arial"/>
              <w:sz w:val="20"/>
            </w:rPr>
            <w:fldChar w:fldCharType="end"/>
          </w:r>
        </w:p>
      </w:tc>
      <w:tc>
        <w:tcPr>
          <w:tcW w:w="2600" w:type="dxa"/>
          <w:tcMar>
            <w:top w:w="200" w:type="dxa"/>
          </w:tcMar>
          <w:vAlign w:val="center"/>
        </w:tcPr>
        <w:p w14:paraId="33AA8A2F" w14:textId="77777777" w:rsidR="000C43B5" w:rsidRDefault="000C43B5">
          <w:pPr>
            <w:pStyle w:val="Normal1"/>
          </w:pP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631AC" w14:textId="77777777" w:rsidR="000C43B5" w:rsidRDefault="000C43B5">
    <w:pPr>
      <w:pStyle w:val="Normal1"/>
      <w:spacing w:before="200"/>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0EEFB" w14:textId="77777777" w:rsidR="000C43B5" w:rsidRDefault="000C43B5">
    <w:pPr>
      <w:pStyle w:val="Normal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DCB5C87" w14:textId="77777777">
      <w:trPr>
        <w:jc w:val="center"/>
      </w:trPr>
      <w:tc>
        <w:tcPr>
          <w:tcW w:w="2600" w:type="dxa"/>
          <w:tcMar>
            <w:top w:w="200" w:type="dxa"/>
          </w:tcMar>
          <w:vAlign w:val="center"/>
        </w:tcPr>
        <w:p w14:paraId="2898F951" w14:textId="77777777" w:rsidR="000C43B5" w:rsidRDefault="000C43B5">
          <w:pPr>
            <w:pStyle w:val="Normal2"/>
          </w:pPr>
        </w:p>
      </w:tc>
      <w:tc>
        <w:tcPr>
          <w:tcW w:w="4880" w:type="dxa"/>
          <w:tcMar>
            <w:top w:w="200" w:type="dxa"/>
          </w:tcMar>
          <w:vAlign w:val="center"/>
        </w:tcPr>
        <w:p w14:paraId="0FA15CB0" w14:textId="77777777" w:rsidR="000C43B5" w:rsidRDefault="000C43B5">
          <w:pPr>
            <w:pStyle w:val="Normal2"/>
            <w:jc w:val="center"/>
          </w:pPr>
        </w:p>
        <w:p w14:paraId="3C6D919F" w14:textId="185749C7" w:rsidR="000C43B5" w:rsidRDefault="00B01ADC">
          <w:pPr>
            <w:pStyle w:val="Normal2"/>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16</w:t>
          </w:r>
          <w:r>
            <w:rPr>
              <w:rFonts w:ascii="Arial" w:eastAsia="Arial" w:hAnsi="Arial" w:cs="Arial"/>
              <w:sz w:val="20"/>
            </w:rPr>
            <w:fldChar w:fldCharType="end"/>
          </w:r>
        </w:p>
      </w:tc>
      <w:tc>
        <w:tcPr>
          <w:tcW w:w="2600" w:type="dxa"/>
          <w:tcMar>
            <w:top w:w="200" w:type="dxa"/>
          </w:tcMar>
          <w:vAlign w:val="center"/>
        </w:tcPr>
        <w:p w14:paraId="527857C1" w14:textId="77777777" w:rsidR="000C43B5" w:rsidRDefault="000C43B5">
          <w:pPr>
            <w:pStyle w:val="Normal2"/>
          </w:pPr>
        </w:p>
      </w:tc>
    </w:tr>
  </w:tbl>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156905" w14:textId="77777777" w:rsidR="000C43B5" w:rsidRDefault="000C43B5">
    <w:pPr>
      <w:pStyle w:val="Normal2"/>
      <w:spacing w:before="20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A649D4" w14:textId="77777777" w:rsidR="000C43B5" w:rsidRDefault="000C43B5">
    <w:pPr>
      <w:pStyle w:val="Normal3"/>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5C2AFCB5" w14:textId="77777777">
      <w:trPr>
        <w:jc w:val="center"/>
      </w:trPr>
      <w:tc>
        <w:tcPr>
          <w:tcW w:w="2600" w:type="dxa"/>
          <w:tcMar>
            <w:top w:w="200" w:type="dxa"/>
          </w:tcMar>
          <w:vAlign w:val="center"/>
        </w:tcPr>
        <w:p w14:paraId="72ED0107" w14:textId="77777777" w:rsidR="000C43B5" w:rsidRDefault="000C43B5">
          <w:pPr>
            <w:pStyle w:val="Normal3"/>
          </w:pPr>
        </w:p>
      </w:tc>
      <w:tc>
        <w:tcPr>
          <w:tcW w:w="4880" w:type="dxa"/>
          <w:tcMar>
            <w:top w:w="200" w:type="dxa"/>
          </w:tcMar>
          <w:vAlign w:val="center"/>
        </w:tcPr>
        <w:p w14:paraId="094D4BA1" w14:textId="77777777" w:rsidR="000C43B5" w:rsidRDefault="000C43B5">
          <w:pPr>
            <w:pStyle w:val="Normal3"/>
            <w:jc w:val="center"/>
          </w:pPr>
        </w:p>
        <w:p w14:paraId="755B0A1F" w14:textId="4EE76C4E" w:rsidR="000C43B5" w:rsidRDefault="00B01ADC">
          <w:pPr>
            <w:pStyle w:val="Normal3"/>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20</w:t>
          </w:r>
          <w:r>
            <w:rPr>
              <w:rFonts w:ascii="Arial" w:eastAsia="Arial" w:hAnsi="Arial" w:cs="Arial"/>
              <w:sz w:val="20"/>
            </w:rPr>
            <w:fldChar w:fldCharType="end"/>
          </w:r>
        </w:p>
      </w:tc>
      <w:tc>
        <w:tcPr>
          <w:tcW w:w="2600" w:type="dxa"/>
          <w:tcMar>
            <w:top w:w="200" w:type="dxa"/>
          </w:tcMar>
          <w:vAlign w:val="center"/>
        </w:tcPr>
        <w:p w14:paraId="40A02EAA" w14:textId="77777777" w:rsidR="000C43B5" w:rsidRDefault="000C43B5">
          <w:pPr>
            <w:pStyle w:val="Normal3"/>
          </w:pP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5E004" w14:textId="77777777" w:rsidR="000C43B5" w:rsidRDefault="000C43B5">
    <w:pPr>
      <w:pStyle w:val="Normal3"/>
      <w:spacing w:before="200"/>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BA783" w14:textId="77777777" w:rsidR="000C43B5" w:rsidRDefault="000C43B5">
    <w:pPr>
      <w:pStyle w:val="Normal4"/>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0BA6F48" w14:textId="77777777">
      <w:trPr>
        <w:jc w:val="center"/>
      </w:trPr>
      <w:tc>
        <w:tcPr>
          <w:tcW w:w="2600" w:type="dxa"/>
          <w:tcMar>
            <w:top w:w="200" w:type="dxa"/>
          </w:tcMar>
          <w:vAlign w:val="center"/>
        </w:tcPr>
        <w:p w14:paraId="7293E4AF" w14:textId="77777777" w:rsidR="000C43B5" w:rsidRDefault="000C43B5">
          <w:pPr>
            <w:pStyle w:val="Normal4"/>
          </w:pPr>
        </w:p>
      </w:tc>
      <w:tc>
        <w:tcPr>
          <w:tcW w:w="4880" w:type="dxa"/>
          <w:tcMar>
            <w:top w:w="200" w:type="dxa"/>
          </w:tcMar>
          <w:vAlign w:val="center"/>
        </w:tcPr>
        <w:p w14:paraId="2EB8FAE5" w14:textId="77777777" w:rsidR="000C43B5" w:rsidRDefault="000C43B5">
          <w:pPr>
            <w:pStyle w:val="Normal4"/>
            <w:jc w:val="center"/>
          </w:pPr>
        </w:p>
        <w:p w14:paraId="097DFDA2" w14:textId="7B53ADB9" w:rsidR="000C43B5" w:rsidRDefault="00B01ADC">
          <w:pPr>
            <w:pStyle w:val="Normal4"/>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24</w:t>
          </w:r>
          <w:r>
            <w:rPr>
              <w:rFonts w:ascii="Arial" w:eastAsia="Arial" w:hAnsi="Arial" w:cs="Arial"/>
              <w:sz w:val="20"/>
            </w:rPr>
            <w:fldChar w:fldCharType="end"/>
          </w:r>
        </w:p>
      </w:tc>
      <w:tc>
        <w:tcPr>
          <w:tcW w:w="2600" w:type="dxa"/>
          <w:tcMar>
            <w:top w:w="200" w:type="dxa"/>
          </w:tcMar>
          <w:vAlign w:val="center"/>
        </w:tcPr>
        <w:p w14:paraId="4177EC8B" w14:textId="77777777" w:rsidR="000C43B5" w:rsidRDefault="000C43B5">
          <w:pPr>
            <w:pStyle w:val="Normal4"/>
          </w:pP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81F23" w14:textId="77777777" w:rsidR="000C43B5" w:rsidRDefault="000C43B5">
    <w:pPr>
      <w:pStyle w:val="Normal4"/>
      <w:spacing w:before="200"/>
      <w:jc w:val="cen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D0F59" w14:textId="77777777" w:rsidR="000C43B5" w:rsidRDefault="000C43B5">
    <w:pPr>
      <w:pStyle w:val="Normal5"/>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B6D5885" w14:textId="77777777">
      <w:trPr>
        <w:jc w:val="center"/>
      </w:trPr>
      <w:tc>
        <w:tcPr>
          <w:tcW w:w="2600" w:type="dxa"/>
          <w:tcMar>
            <w:top w:w="200" w:type="dxa"/>
          </w:tcMar>
          <w:vAlign w:val="center"/>
        </w:tcPr>
        <w:p w14:paraId="7ED8EB33" w14:textId="77777777" w:rsidR="000C43B5" w:rsidRDefault="000C43B5">
          <w:pPr>
            <w:pStyle w:val="Normal5"/>
          </w:pPr>
        </w:p>
      </w:tc>
      <w:tc>
        <w:tcPr>
          <w:tcW w:w="4880" w:type="dxa"/>
          <w:tcMar>
            <w:top w:w="200" w:type="dxa"/>
          </w:tcMar>
          <w:vAlign w:val="center"/>
        </w:tcPr>
        <w:p w14:paraId="62C41064" w14:textId="77777777" w:rsidR="000C43B5" w:rsidRDefault="000C43B5">
          <w:pPr>
            <w:pStyle w:val="Normal5"/>
            <w:jc w:val="center"/>
          </w:pPr>
        </w:p>
        <w:p w14:paraId="16B5B8C1" w14:textId="2FA4BC1B" w:rsidR="000C43B5" w:rsidRDefault="00B01ADC">
          <w:pPr>
            <w:pStyle w:val="Normal5"/>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26</w:t>
          </w:r>
          <w:r>
            <w:rPr>
              <w:rFonts w:ascii="Arial" w:eastAsia="Arial" w:hAnsi="Arial" w:cs="Arial"/>
              <w:sz w:val="20"/>
            </w:rPr>
            <w:fldChar w:fldCharType="end"/>
          </w:r>
        </w:p>
      </w:tc>
      <w:tc>
        <w:tcPr>
          <w:tcW w:w="2600" w:type="dxa"/>
          <w:tcMar>
            <w:top w:w="200" w:type="dxa"/>
          </w:tcMar>
          <w:vAlign w:val="center"/>
        </w:tcPr>
        <w:p w14:paraId="547D7138" w14:textId="77777777" w:rsidR="000C43B5" w:rsidRDefault="000C43B5">
          <w:pPr>
            <w:pStyle w:val="Normal5"/>
          </w:pP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458C0" w14:textId="77777777" w:rsidR="000C43B5" w:rsidRDefault="000C43B5">
    <w:pPr>
      <w:pStyle w:val="Normal5"/>
      <w:spacing w:before="200"/>
      <w:jc w:val="cen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03F33" w14:textId="77777777" w:rsidR="000C43B5" w:rsidRDefault="000C43B5">
    <w:pPr>
      <w:pStyle w:val="Normal6"/>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523F0F23" w14:textId="77777777">
      <w:trPr>
        <w:jc w:val="center"/>
      </w:trPr>
      <w:tc>
        <w:tcPr>
          <w:tcW w:w="2600" w:type="dxa"/>
          <w:tcMar>
            <w:top w:w="200" w:type="dxa"/>
          </w:tcMar>
          <w:vAlign w:val="center"/>
        </w:tcPr>
        <w:p w14:paraId="604FB5F2" w14:textId="77777777" w:rsidR="000C43B5" w:rsidRDefault="000C43B5">
          <w:pPr>
            <w:pStyle w:val="Normal6"/>
          </w:pPr>
        </w:p>
      </w:tc>
      <w:tc>
        <w:tcPr>
          <w:tcW w:w="4880" w:type="dxa"/>
          <w:tcMar>
            <w:top w:w="200" w:type="dxa"/>
          </w:tcMar>
          <w:vAlign w:val="center"/>
        </w:tcPr>
        <w:p w14:paraId="6D03F71A" w14:textId="77777777" w:rsidR="000C43B5" w:rsidRDefault="000C43B5">
          <w:pPr>
            <w:pStyle w:val="Normal6"/>
            <w:jc w:val="center"/>
          </w:pPr>
        </w:p>
        <w:p w14:paraId="4C2B99C1" w14:textId="3917D0C5" w:rsidR="000C43B5" w:rsidRDefault="00B01ADC">
          <w:pPr>
            <w:pStyle w:val="Normal6"/>
            <w:jc w:val="center"/>
          </w:pPr>
          <w:r>
            <w:t xml:space="preserve">Page </w:t>
          </w:r>
          <w:r>
            <w:fldChar w:fldCharType="begin"/>
          </w:r>
          <w:r>
            <w:instrText xml:space="preserve"> PAGE </w:instrText>
          </w:r>
          <w:r>
            <w:fldChar w:fldCharType="separate"/>
          </w:r>
          <w:r>
            <w:rPr>
              <w:noProof/>
            </w:rPr>
            <w:t>29</w:t>
          </w:r>
          <w:r>
            <w:fldChar w:fldCharType="end"/>
          </w:r>
          <w:r>
            <w:t xml:space="preserve"> of </w:t>
          </w:r>
          <w:r>
            <w:fldChar w:fldCharType="begin"/>
          </w:r>
          <w:r>
            <w:instrText xml:space="preserve"> NUMPAGES </w:instrText>
          </w:r>
          <w:r>
            <w:fldChar w:fldCharType="separate"/>
          </w:r>
          <w:r>
            <w:rPr>
              <w:noProof/>
            </w:rPr>
            <w:t>30</w:t>
          </w:r>
          <w:r>
            <w:fldChar w:fldCharType="end"/>
          </w:r>
        </w:p>
      </w:tc>
      <w:tc>
        <w:tcPr>
          <w:tcW w:w="2600" w:type="dxa"/>
          <w:tcMar>
            <w:top w:w="200" w:type="dxa"/>
          </w:tcMar>
          <w:vAlign w:val="center"/>
        </w:tcPr>
        <w:p w14:paraId="3FB65DF3" w14:textId="77777777" w:rsidR="000C43B5" w:rsidRDefault="000C43B5">
          <w:pPr>
            <w:pStyle w:val="Normal6"/>
          </w:pP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BCD3A" w14:textId="77777777" w:rsidR="000C43B5" w:rsidRDefault="000C43B5">
    <w:pPr>
      <w:pStyle w:val="Normal6"/>
      <w:spacing w:before="200"/>
      <w:jc w:val="cen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2E32A" w14:textId="77777777" w:rsidR="000C43B5" w:rsidRDefault="000C43B5">
    <w:pPr>
      <w:pStyle w:val="Normal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41C77B64" w14:textId="77777777">
      <w:trPr>
        <w:jc w:val="center"/>
      </w:trPr>
      <w:tc>
        <w:tcPr>
          <w:tcW w:w="2600" w:type="dxa"/>
          <w:tcMar>
            <w:top w:w="200" w:type="dxa"/>
          </w:tcMar>
          <w:vAlign w:val="center"/>
        </w:tcPr>
        <w:p w14:paraId="6A96A233" w14:textId="77777777" w:rsidR="000C43B5" w:rsidRDefault="000C43B5">
          <w:pPr>
            <w:pStyle w:val="Normal7"/>
          </w:pPr>
        </w:p>
      </w:tc>
      <w:tc>
        <w:tcPr>
          <w:tcW w:w="4880" w:type="dxa"/>
          <w:tcMar>
            <w:top w:w="200" w:type="dxa"/>
          </w:tcMar>
          <w:vAlign w:val="center"/>
        </w:tcPr>
        <w:p w14:paraId="2FD97238" w14:textId="77777777" w:rsidR="000C43B5" w:rsidRDefault="000C43B5">
          <w:pPr>
            <w:pStyle w:val="Normal7"/>
            <w:jc w:val="center"/>
          </w:pPr>
        </w:p>
        <w:p w14:paraId="43FF9334" w14:textId="581A45C7" w:rsidR="000C43B5" w:rsidRDefault="00B01ADC">
          <w:pPr>
            <w:pStyle w:val="Normal7"/>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noProof/>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noProof/>
              <w:sz w:val="20"/>
            </w:rPr>
            <w:t>34</w:t>
          </w:r>
          <w:r>
            <w:rPr>
              <w:rFonts w:ascii="Arial" w:eastAsia="Arial" w:hAnsi="Arial" w:cs="Arial"/>
              <w:sz w:val="20"/>
            </w:rPr>
            <w:fldChar w:fldCharType="end"/>
          </w:r>
        </w:p>
      </w:tc>
      <w:tc>
        <w:tcPr>
          <w:tcW w:w="2600" w:type="dxa"/>
          <w:tcMar>
            <w:top w:w="200" w:type="dxa"/>
          </w:tcMar>
          <w:vAlign w:val="center"/>
        </w:tcPr>
        <w:p w14:paraId="3EBF08F5" w14:textId="77777777" w:rsidR="000C43B5" w:rsidRDefault="000C43B5">
          <w:pPr>
            <w:pStyle w:val="Normal7"/>
          </w:pP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297996" w14:textId="77777777" w:rsidR="000C43B5" w:rsidRDefault="000C43B5">
    <w:pPr>
      <w:pStyle w:val="Normal7"/>
      <w:spacing w:before="200"/>
      <w:jc w:val="cen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65C1D" w14:textId="77777777" w:rsidR="000C43B5" w:rsidRDefault="000C43B5">
    <w:pPr>
      <w:pStyle w:val="Normal8"/>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F6E86EC" w14:textId="77777777">
      <w:trPr>
        <w:jc w:val="center"/>
      </w:trPr>
      <w:tc>
        <w:tcPr>
          <w:tcW w:w="2600" w:type="dxa"/>
          <w:tcMar>
            <w:top w:w="200" w:type="dxa"/>
          </w:tcMar>
          <w:vAlign w:val="center"/>
        </w:tcPr>
        <w:p w14:paraId="0DC6C804" w14:textId="77777777" w:rsidR="000C43B5" w:rsidRDefault="000C43B5">
          <w:pPr>
            <w:pStyle w:val="Normal8"/>
          </w:pPr>
        </w:p>
      </w:tc>
      <w:tc>
        <w:tcPr>
          <w:tcW w:w="4880" w:type="dxa"/>
          <w:tcMar>
            <w:top w:w="200" w:type="dxa"/>
          </w:tcMar>
          <w:vAlign w:val="center"/>
        </w:tcPr>
        <w:p w14:paraId="1DF401BE" w14:textId="77777777" w:rsidR="000C43B5" w:rsidRDefault="000C43B5">
          <w:pPr>
            <w:pStyle w:val="Normal8"/>
            <w:jc w:val="center"/>
          </w:pPr>
        </w:p>
        <w:p w14:paraId="34F3AA05" w14:textId="77777777" w:rsidR="000C43B5" w:rsidRDefault="00B01ADC">
          <w:pPr>
            <w:pStyle w:val="Normal8"/>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02CE4D0C" w14:textId="77777777" w:rsidR="000C43B5" w:rsidRDefault="000C43B5">
          <w:pPr>
            <w:pStyle w:val="Normal8"/>
          </w:pP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23538" w14:textId="77777777" w:rsidR="000C43B5" w:rsidRDefault="000C43B5">
    <w:pPr>
      <w:pStyle w:val="Normal8"/>
      <w:spacing w:before="200"/>
      <w:jc w:val="cen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7BB7A" w14:textId="77777777" w:rsidR="000C43B5" w:rsidRDefault="000C43B5">
    <w:pPr>
      <w:pStyle w:val="Normal9"/>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5182D20" w14:textId="77777777">
      <w:trPr>
        <w:jc w:val="center"/>
      </w:trPr>
      <w:tc>
        <w:tcPr>
          <w:tcW w:w="2600" w:type="dxa"/>
          <w:tcMar>
            <w:top w:w="200" w:type="dxa"/>
          </w:tcMar>
          <w:vAlign w:val="center"/>
        </w:tcPr>
        <w:p w14:paraId="799D84D1" w14:textId="77777777" w:rsidR="000C43B5" w:rsidRDefault="000C43B5">
          <w:pPr>
            <w:pStyle w:val="Normal9"/>
          </w:pPr>
        </w:p>
      </w:tc>
      <w:tc>
        <w:tcPr>
          <w:tcW w:w="4880" w:type="dxa"/>
          <w:tcMar>
            <w:top w:w="200" w:type="dxa"/>
          </w:tcMar>
          <w:vAlign w:val="center"/>
        </w:tcPr>
        <w:p w14:paraId="2AFD48C1" w14:textId="77777777" w:rsidR="000C43B5" w:rsidRDefault="000C43B5">
          <w:pPr>
            <w:pStyle w:val="Normal9"/>
            <w:jc w:val="center"/>
          </w:pPr>
        </w:p>
        <w:p w14:paraId="51DCCD48" w14:textId="77777777" w:rsidR="000C43B5" w:rsidRDefault="00B01ADC">
          <w:pPr>
            <w:pStyle w:val="Normal9"/>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1EBC33B3" w14:textId="77777777" w:rsidR="000C43B5" w:rsidRDefault="000C43B5">
          <w:pPr>
            <w:pStyle w:val="Normal9"/>
          </w:pP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C219B" w14:textId="77777777" w:rsidR="000C43B5" w:rsidRDefault="000C43B5">
    <w:pPr>
      <w:pStyle w:val="Normal9"/>
      <w:spacing w:before="200"/>
      <w:jc w:val="cen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6C654" w14:textId="77777777" w:rsidR="000C43B5" w:rsidRDefault="000C43B5">
    <w:pPr>
      <w:pStyle w:val="Normal1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90F1ADC" w14:textId="77777777">
      <w:trPr>
        <w:jc w:val="center"/>
      </w:trPr>
      <w:tc>
        <w:tcPr>
          <w:tcW w:w="2600" w:type="dxa"/>
          <w:tcMar>
            <w:top w:w="200" w:type="dxa"/>
          </w:tcMar>
          <w:vAlign w:val="center"/>
        </w:tcPr>
        <w:p w14:paraId="418143A7" w14:textId="77777777" w:rsidR="000C43B5" w:rsidRDefault="000C43B5">
          <w:pPr>
            <w:pStyle w:val="Normal10"/>
          </w:pPr>
        </w:p>
      </w:tc>
      <w:tc>
        <w:tcPr>
          <w:tcW w:w="4880" w:type="dxa"/>
          <w:tcMar>
            <w:top w:w="200" w:type="dxa"/>
          </w:tcMar>
          <w:vAlign w:val="center"/>
        </w:tcPr>
        <w:p w14:paraId="170D46DF" w14:textId="77777777" w:rsidR="000C43B5" w:rsidRDefault="000C43B5">
          <w:pPr>
            <w:pStyle w:val="Normal10"/>
            <w:jc w:val="center"/>
          </w:pPr>
        </w:p>
        <w:p w14:paraId="73648D62" w14:textId="77777777" w:rsidR="000C43B5" w:rsidRDefault="00B01ADC">
          <w:pPr>
            <w:pStyle w:val="Normal10"/>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7390E787" w14:textId="77777777" w:rsidR="000C43B5" w:rsidRDefault="000C43B5">
          <w:pPr>
            <w:pStyle w:val="Normal10"/>
          </w:pPr>
        </w:p>
      </w:tc>
    </w:tr>
  </w:tbl>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81111" w14:textId="77777777" w:rsidR="000C43B5" w:rsidRDefault="000C43B5">
    <w:pPr>
      <w:pStyle w:val="Normal10"/>
      <w:spacing w:before="200"/>
      <w:jc w:val="cen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8EB8E" w14:textId="77777777" w:rsidR="000C43B5" w:rsidRDefault="000C43B5">
    <w:pPr>
      <w:pStyle w:val="Normal11"/>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D6322E4" w14:textId="77777777">
      <w:trPr>
        <w:jc w:val="center"/>
      </w:trPr>
      <w:tc>
        <w:tcPr>
          <w:tcW w:w="2600" w:type="dxa"/>
          <w:tcMar>
            <w:top w:w="200" w:type="dxa"/>
          </w:tcMar>
          <w:vAlign w:val="center"/>
        </w:tcPr>
        <w:p w14:paraId="4C3441B5" w14:textId="77777777" w:rsidR="000C43B5" w:rsidRDefault="000C43B5">
          <w:pPr>
            <w:pStyle w:val="Normal11"/>
          </w:pPr>
        </w:p>
      </w:tc>
      <w:tc>
        <w:tcPr>
          <w:tcW w:w="4880" w:type="dxa"/>
          <w:tcMar>
            <w:top w:w="200" w:type="dxa"/>
          </w:tcMar>
          <w:vAlign w:val="center"/>
        </w:tcPr>
        <w:p w14:paraId="0BC9A4C2" w14:textId="77777777" w:rsidR="000C43B5" w:rsidRDefault="000C43B5">
          <w:pPr>
            <w:pStyle w:val="Normal11"/>
            <w:jc w:val="center"/>
          </w:pPr>
        </w:p>
        <w:p w14:paraId="51C25E72" w14:textId="77777777" w:rsidR="000C43B5" w:rsidRDefault="00B01ADC">
          <w:pPr>
            <w:pStyle w:val="Normal11"/>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28AE2F8E" w14:textId="77777777" w:rsidR="000C43B5" w:rsidRDefault="000C43B5">
          <w:pPr>
            <w:pStyle w:val="Normal11"/>
          </w:pPr>
        </w:p>
      </w:tc>
    </w:tr>
  </w:tbl>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51A58" w14:textId="77777777" w:rsidR="000C43B5" w:rsidRDefault="000C43B5">
    <w:pPr>
      <w:pStyle w:val="Normal11"/>
      <w:spacing w:before="200"/>
      <w:jc w:val="cen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08D82" w14:textId="77777777" w:rsidR="000C43B5" w:rsidRDefault="000C43B5">
    <w:pPr>
      <w:pStyle w:val="Normal12"/>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B62CFCD" w14:textId="77777777">
      <w:trPr>
        <w:jc w:val="center"/>
      </w:trPr>
      <w:tc>
        <w:tcPr>
          <w:tcW w:w="2600" w:type="dxa"/>
          <w:tcMar>
            <w:top w:w="200" w:type="dxa"/>
          </w:tcMar>
          <w:vAlign w:val="center"/>
        </w:tcPr>
        <w:p w14:paraId="21128B04" w14:textId="77777777" w:rsidR="000C43B5" w:rsidRDefault="000C43B5">
          <w:pPr>
            <w:pStyle w:val="Normal12"/>
          </w:pPr>
        </w:p>
      </w:tc>
      <w:tc>
        <w:tcPr>
          <w:tcW w:w="4880" w:type="dxa"/>
          <w:tcMar>
            <w:top w:w="200" w:type="dxa"/>
          </w:tcMar>
          <w:vAlign w:val="center"/>
        </w:tcPr>
        <w:p w14:paraId="5F6BDAEA" w14:textId="77777777" w:rsidR="000C43B5" w:rsidRDefault="000C43B5">
          <w:pPr>
            <w:pStyle w:val="Normal12"/>
            <w:jc w:val="center"/>
          </w:pPr>
        </w:p>
        <w:p w14:paraId="47BA2144" w14:textId="77777777" w:rsidR="000C43B5" w:rsidRDefault="00B01ADC">
          <w:pPr>
            <w:pStyle w:val="Normal12"/>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4A9B1AE0" w14:textId="77777777" w:rsidR="000C43B5" w:rsidRDefault="000C43B5">
          <w:pPr>
            <w:pStyle w:val="Normal12"/>
          </w:pPr>
        </w:p>
      </w:tc>
    </w:tr>
  </w:tbl>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572A0" w14:textId="77777777" w:rsidR="000C43B5" w:rsidRDefault="000C43B5">
    <w:pPr>
      <w:pStyle w:val="Normal12"/>
      <w:spacing w:before="200"/>
      <w:jc w:val="cen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5B9C6C" w14:textId="77777777" w:rsidR="000C43B5" w:rsidRDefault="000C43B5">
    <w:pPr>
      <w:pStyle w:val="Normal13"/>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82BA9F1" w14:textId="77777777">
      <w:trPr>
        <w:jc w:val="center"/>
      </w:trPr>
      <w:tc>
        <w:tcPr>
          <w:tcW w:w="2600" w:type="dxa"/>
          <w:tcMar>
            <w:top w:w="200" w:type="dxa"/>
          </w:tcMar>
          <w:vAlign w:val="center"/>
        </w:tcPr>
        <w:p w14:paraId="66B8E8DF" w14:textId="77777777" w:rsidR="000C43B5" w:rsidRDefault="000C43B5">
          <w:pPr>
            <w:pStyle w:val="Normal13"/>
          </w:pPr>
        </w:p>
      </w:tc>
      <w:tc>
        <w:tcPr>
          <w:tcW w:w="4880" w:type="dxa"/>
          <w:tcMar>
            <w:top w:w="200" w:type="dxa"/>
          </w:tcMar>
          <w:vAlign w:val="center"/>
        </w:tcPr>
        <w:p w14:paraId="5ECAAF9E" w14:textId="77777777" w:rsidR="000C43B5" w:rsidRDefault="000C43B5">
          <w:pPr>
            <w:pStyle w:val="Normal13"/>
            <w:jc w:val="center"/>
          </w:pPr>
        </w:p>
        <w:p w14:paraId="20C01CDD" w14:textId="77777777" w:rsidR="000C43B5" w:rsidRDefault="00B01ADC">
          <w:pPr>
            <w:pStyle w:val="Normal13"/>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520034F" w14:textId="77777777" w:rsidR="000C43B5" w:rsidRDefault="000C43B5">
          <w:pPr>
            <w:pStyle w:val="Normal13"/>
          </w:pPr>
        </w:p>
      </w:tc>
    </w:tr>
  </w:tbl>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42D5B" w14:textId="77777777" w:rsidR="000C43B5" w:rsidRDefault="000C43B5">
    <w:pPr>
      <w:pStyle w:val="Normal13"/>
      <w:spacing w:before="200"/>
      <w:jc w:val="cen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A8EB8" w14:textId="77777777" w:rsidR="000C43B5" w:rsidRDefault="000C43B5">
    <w:pPr>
      <w:pStyle w:val="Normal14"/>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77EAA8A" w14:textId="77777777">
      <w:trPr>
        <w:jc w:val="center"/>
      </w:trPr>
      <w:tc>
        <w:tcPr>
          <w:tcW w:w="2600" w:type="dxa"/>
          <w:tcMar>
            <w:top w:w="200" w:type="dxa"/>
          </w:tcMar>
          <w:vAlign w:val="center"/>
        </w:tcPr>
        <w:p w14:paraId="0ADD0CCF" w14:textId="77777777" w:rsidR="000C43B5" w:rsidRDefault="000C43B5">
          <w:pPr>
            <w:pStyle w:val="Normal14"/>
          </w:pPr>
        </w:p>
      </w:tc>
      <w:tc>
        <w:tcPr>
          <w:tcW w:w="4880" w:type="dxa"/>
          <w:tcMar>
            <w:top w:w="200" w:type="dxa"/>
          </w:tcMar>
          <w:vAlign w:val="center"/>
        </w:tcPr>
        <w:p w14:paraId="5D4108AF" w14:textId="77777777" w:rsidR="000C43B5" w:rsidRDefault="000C43B5">
          <w:pPr>
            <w:pStyle w:val="Normal14"/>
            <w:jc w:val="center"/>
          </w:pPr>
        </w:p>
        <w:p w14:paraId="22F71737" w14:textId="77777777" w:rsidR="000C43B5" w:rsidRDefault="00B01ADC">
          <w:pPr>
            <w:pStyle w:val="Normal14"/>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7C425332" w14:textId="77777777" w:rsidR="000C43B5" w:rsidRDefault="000C43B5">
          <w:pPr>
            <w:pStyle w:val="Normal14"/>
          </w:pPr>
        </w:p>
      </w:tc>
    </w:tr>
  </w:tbl>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1EEA5" w14:textId="77777777" w:rsidR="000C43B5" w:rsidRDefault="000C43B5">
    <w:pPr>
      <w:pStyle w:val="Normal14"/>
      <w:spacing w:before="200"/>
      <w:jc w:val="cen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A091D" w14:textId="77777777" w:rsidR="000C43B5" w:rsidRDefault="000C43B5">
    <w:pPr>
      <w:pStyle w:val="Normal15"/>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07325EAB" w14:textId="77777777">
      <w:trPr>
        <w:jc w:val="center"/>
      </w:trPr>
      <w:tc>
        <w:tcPr>
          <w:tcW w:w="2600" w:type="dxa"/>
          <w:tcMar>
            <w:top w:w="200" w:type="dxa"/>
          </w:tcMar>
          <w:vAlign w:val="center"/>
        </w:tcPr>
        <w:p w14:paraId="18A1CDDE" w14:textId="77777777" w:rsidR="000C43B5" w:rsidRDefault="000C43B5">
          <w:pPr>
            <w:pStyle w:val="Normal15"/>
          </w:pPr>
        </w:p>
      </w:tc>
      <w:tc>
        <w:tcPr>
          <w:tcW w:w="4880" w:type="dxa"/>
          <w:tcMar>
            <w:top w:w="200" w:type="dxa"/>
          </w:tcMar>
          <w:vAlign w:val="center"/>
        </w:tcPr>
        <w:p w14:paraId="126387D5" w14:textId="77777777" w:rsidR="000C43B5" w:rsidRDefault="000C43B5">
          <w:pPr>
            <w:pStyle w:val="Normal15"/>
            <w:jc w:val="center"/>
          </w:pPr>
        </w:p>
        <w:p w14:paraId="0F5EA31D" w14:textId="77777777" w:rsidR="000C43B5" w:rsidRDefault="00B01ADC">
          <w:pPr>
            <w:pStyle w:val="Normal15"/>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3CA453DF" w14:textId="77777777" w:rsidR="000C43B5" w:rsidRDefault="000C43B5">
          <w:pPr>
            <w:pStyle w:val="Normal15"/>
          </w:pPr>
        </w:p>
      </w:tc>
    </w:tr>
  </w:tbl>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8F00BC" w14:textId="77777777" w:rsidR="000C43B5" w:rsidRDefault="000C43B5">
    <w:pPr>
      <w:pStyle w:val="Normal15"/>
      <w:spacing w:before="200"/>
      <w:jc w:val="cen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B1550" w14:textId="77777777" w:rsidR="000C43B5" w:rsidRDefault="000C43B5">
    <w:pPr>
      <w:pStyle w:val="Normal16"/>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5F3690E" w14:textId="77777777">
      <w:trPr>
        <w:jc w:val="center"/>
      </w:trPr>
      <w:tc>
        <w:tcPr>
          <w:tcW w:w="2600" w:type="dxa"/>
          <w:tcMar>
            <w:top w:w="200" w:type="dxa"/>
          </w:tcMar>
          <w:vAlign w:val="center"/>
        </w:tcPr>
        <w:p w14:paraId="718BAEAB" w14:textId="77777777" w:rsidR="000C43B5" w:rsidRDefault="000C43B5">
          <w:pPr>
            <w:pStyle w:val="Normal16"/>
          </w:pPr>
        </w:p>
      </w:tc>
      <w:tc>
        <w:tcPr>
          <w:tcW w:w="4880" w:type="dxa"/>
          <w:tcMar>
            <w:top w:w="200" w:type="dxa"/>
          </w:tcMar>
          <w:vAlign w:val="center"/>
        </w:tcPr>
        <w:p w14:paraId="16B8D4D4" w14:textId="77777777" w:rsidR="000C43B5" w:rsidRDefault="000C43B5">
          <w:pPr>
            <w:pStyle w:val="Normal16"/>
            <w:jc w:val="center"/>
          </w:pPr>
        </w:p>
        <w:p w14:paraId="4BC9827C" w14:textId="77777777" w:rsidR="000C43B5" w:rsidRDefault="00B01ADC">
          <w:pPr>
            <w:pStyle w:val="Normal16"/>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0C9FB51A" w14:textId="77777777" w:rsidR="000C43B5" w:rsidRDefault="000C43B5">
          <w:pPr>
            <w:pStyle w:val="Normal16"/>
          </w:pPr>
        </w:p>
      </w:tc>
    </w:tr>
  </w:tbl>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89CE8" w14:textId="77777777" w:rsidR="000C43B5" w:rsidRDefault="000C43B5">
    <w:pPr>
      <w:pStyle w:val="Normal16"/>
      <w:spacing w:before="200"/>
      <w:jc w:val="cen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0112A" w14:textId="77777777" w:rsidR="000C43B5" w:rsidRDefault="000C43B5">
    <w:pPr>
      <w:pStyle w:val="Normal17"/>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B0D225A" w14:textId="77777777">
      <w:trPr>
        <w:jc w:val="center"/>
      </w:trPr>
      <w:tc>
        <w:tcPr>
          <w:tcW w:w="2600" w:type="dxa"/>
          <w:tcMar>
            <w:top w:w="200" w:type="dxa"/>
          </w:tcMar>
          <w:vAlign w:val="center"/>
        </w:tcPr>
        <w:p w14:paraId="46318001" w14:textId="77777777" w:rsidR="000C43B5" w:rsidRDefault="000C43B5">
          <w:pPr>
            <w:pStyle w:val="Normal17"/>
          </w:pPr>
        </w:p>
      </w:tc>
      <w:tc>
        <w:tcPr>
          <w:tcW w:w="4880" w:type="dxa"/>
          <w:tcMar>
            <w:top w:w="200" w:type="dxa"/>
          </w:tcMar>
          <w:vAlign w:val="center"/>
        </w:tcPr>
        <w:p w14:paraId="74086DFD" w14:textId="77777777" w:rsidR="000C43B5" w:rsidRDefault="000C43B5">
          <w:pPr>
            <w:pStyle w:val="Normal17"/>
            <w:jc w:val="center"/>
          </w:pPr>
        </w:p>
        <w:p w14:paraId="02706DFD" w14:textId="77777777" w:rsidR="000C43B5" w:rsidRDefault="00B01ADC">
          <w:pPr>
            <w:pStyle w:val="Normal17"/>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2E3825C1" w14:textId="77777777" w:rsidR="000C43B5" w:rsidRDefault="000C43B5">
          <w:pPr>
            <w:pStyle w:val="Normal17"/>
          </w:pPr>
        </w:p>
      </w:tc>
    </w:tr>
  </w:tbl>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742AE" w14:textId="77777777" w:rsidR="000C43B5" w:rsidRDefault="000C43B5">
    <w:pPr>
      <w:pStyle w:val="Normal17"/>
      <w:spacing w:before="200"/>
      <w:jc w:val="cen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913590" w14:textId="77777777" w:rsidR="000C43B5" w:rsidRDefault="000C43B5">
    <w:pPr>
      <w:pStyle w:val="Normal18"/>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1980E05" w14:textId="77777777">
      <w:trPr>
        <w:jc w:val="center"/>
      </w:trPr>
      <w:tc>
        <w:tcPr>
          <w:tcW w:w="2600" w:type="dxa"/>
          <w:tcMar>
            <w:top w:w="200" w:type="dxa"/>
          </w:tcMar>
          <w:vAlign w:val="center"/>
        </w:tcPr>
        <w:p w14:paraId="499B9F6E" w14:textId="77777777" w:rsidR="000C43B5" w:rsidRDefault="000C43B5">
          <w:pPr>
            <w:pStyle w:val="Normal18"/>
          </w:pPr>
        </w:p>
      </w:tc>
      <w:tc>
        <w:tcPr>
          <w:tcW w:w="4880" w:type="dxa"/>
          <w:tcMar>
            <w:top w:w="200" w:type="dxa"/>
          </w:tcMar>
          <w:vAlign w:val="center"/>
        </w:tcPr>
        <w:p w14:paraId="72400C6F" w14:textId="77777777" w:rsidR="000C43B5" w:rsidRDefault="000C43B5">
          <w:pPr>
            <w:pStyle w:val="Normal18"/>
            <w:jc w:val="center"/>
          </w:pPr>
        </w:p>
        <w:p w14:paraId="1E29F77C" w14:textId="77777777" w:rsidR="000C43B5" w:rsidRDefault="00B01ADC">
          <w:pPr>
            <w:pStyle w:val="Normal18"/>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4B081EF2" w14:textId="77777777" w:rsidR="000C43B5" w:rsidRDefault="000C43B5">
          <w:pPr>
            <w:pStyle w:val="Normal18"/>
          </w:pPr>
        </w:p>
      </w:tc>
    </w:tr>
  </w:tbl>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547E5" w14:textId="77777777" w:rsidR="000C43B5" w:rsidRDefault="000C43B5">
    <w:pPr>
      <w:pStyle w:val="Normal18"/>
      <w:spacing w:before="200"/>
      <w:jc w:val="cen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FD49D" w14:textId="77777777" w:rsidR="000C43B5" w:rsidRDefault="000C43B5">
    <w:pPr>
      <w:pStyle w:val="Normal19"/>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FFD6F6B" w14:textId="77777777">
      <w:trPr>
        <w:jc w:val="center"/>
      </w:trPr>
      <w:tc>
        <w:tcPr>
          <w:tcW w:w="2600" w:type="dxa"/>
          <w:tcMar>
            <w:top w:w="200" w:type="dxa"/>
          </w:tcMar>
          <w:vAlign w:val="center"/>
        </w:tcPr>
        <w:p w14:paraId="506C91BE" w14:textId="77777777" w:rsidR="000C43B5" w:rsidRDefault="000C43B5">
          <w:pPr>
            <w:pStyle w:val="Normal19"/>
          </w:pPr>
        </w:p>
      </w:tc>
      <w:tc>
        <w:tcPr>
          <w:tcW w:w="4880" w:type="dxa"/>
          <w:tcMar>
            <w:top w:w="200" w:type="dxa"/>
          </w:tcMar>
          <w:vAlign w:val="center"/>
        </w:tcPr>
        <w:p w14:paraId="70201643" w14:textId="77777777" w:rsidR="000C43B5" w:rsidRDefault="000C43B5">
          <w:pPr>
            <w:pStyle w:val="Normal19"/>
            <w:jc w:val="center"/>
          </w:pPr>
        </w:p>
        <w:p w14:paraId="1A030C4B" w14:textId="77777777" w:rsidR="000C43B5" w:rsidRDefault="00B01ADC">
          <w:pPr>
            <w:pStyle w:val="Normal19"/>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01FB47C8" w14:textId="77777777" w:rsidR="000C43B5" w:rsidRDefault="000C43B5">
          <w:pPr>
            <w:pStyle w:val="Normal19"/>
          </w:pPr>
        </w:p>
      </w:tc>
    </w:tr>
  </w:tbl>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B94E1" w14:textId="77777777" w:rsidR="000C43B5" w:rsidRDefault="000C43B5">
    <w:pPr>
      <w:pStyle w:val="Normal19"/>
      <w:spacing w:before="200"/>
      <w:jc w:val="cente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431D9" w14:textId="77777777" w:rsidR="000C43B5" w:rsidRDefault="000C43B5">
    <w:pPr>
      <w:pStyle w:val="Normal2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5D394786" w14:textId="77777777">
      <w:trPr>
        <w:jc w:val="center"/>
      </w:trPr>
      <w:tc>
        <w:tcPr>
          <w:tcW w:w="2600" w:type="dxa"/>
          <w:tcMar>
            <w:top w:w="200" w:type="dxa"/>
          </w:tcMar>
          <w:vAlign w:val="center"/>
        </w:tcPr>
        <w:p w14:paraId="5F009367" w14:textId="77777777" w:rsidR="000C43B5" w:rsidRDefault="000C43B5">
          <w:pPr>
            <w:pStyle w:val="Normal20"/>
          </w:pPr>
        </w:p>
      </w:tc>
      <w:tc>
        <w:tcPr>
          <w:tcW w:w="4880" w:type="dxa"/>
          <w:tcMar>
            <w:top w:w="200" w:type="dxa"/>
          </w:tcMar>
          <w:vAlign w:val="center"/>
        </w:tcPr>
        <w:p w14:paraId="3423D1C0" w14:textId="77777777" w:rsidR="000C43B5" w:rsidRDefault="000C43B5">
          <w:pPr>
            <w:pStyle w:val="Normal20"/>
            <w:jc w:val="center"/>
          </w:pPr>
        </w:p>
        <w:p w14:paraId="5D328BD7" w14:textId="77777777" w:rsidR="000C43B5" w:rsidRDefault="00B01ADC">
          <w:pPr>
            <w:pStyle w:val="Normal20"/>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772B8FD1" w14:textId="77777777" w:rsidR="000C43B5" w:rsidRDefault="000C43B5">
          <w:pPr>
            <w:pStyle w:val="Normal20"/>
          </w:pPr>
        </w:p>
      </w:tc>
    </w:tr>
  </w:tbl>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30164" w14:textId="77777777" w:rsidR="000C43B5" w:rsidRDefault="000C43B5">
    <w:pPr>
      <w:pStyle w:val="Normal20"/>
      <w:spacing w:before="200"/>
      <w:jc w:val="cente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AFF95" w14:textId="77777777" w:rsidR="000C43B5" w:rsidRDefault="000C43B5">
    <w:pPr>
      <w:pStyle w:val="Normal21"/>
    </w:pP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7CC1057B" w14:textId="77777777">
      <w:trPr>
        <w:jc w:val="center"/>
      </w:trPr>
      <w:tc>
        <w:tcPr>
          <w:tcW w:w="2600" w:type="dxa"/>
          <w:tcMar>
            <w:top w:w="200" w:type="dxa"/>
          </w:tcMar>
          <w:vAlign w:val="center"/>
        </w:tcPr>
        <w:p w14:paraId="4F0FEE2A" w14:textId="77777777" w:rsidR="000C43B5" w:rsidRDefault="000C43B5">
          <w:pPr>
            <w:pStyle w:val="Normal21"/>
          </w:pPr>
        </w:p>
      </w:tc>
      <w:tc>
        <w:tcPr>
          <w:tcW w:w="4880" w:type="dxa"/>
          <w:tcMar>
            <w:top w:w="200" w:type="dxa"/>
          </w:tcMar>
          <w:vAlign w:val="center"/>
        </w:tcPr>
        <w:p w14:paraId="3130B0AD" w14:textId="77777777" w:rsidR="000C43B5" w:rsidRDefault="000C43B5">
          <w:pPr>
            <w:pStyle w:val="Normal21"/>
            <w:jc w:val="center"/>
          </w:pPr>
        </w:p>
        <w:p w14:paraId="33F6BA82" w14:textId="77777777" w:rsidR="000C43B5" w:rsidRDefault="00B01ADC">
          <w:pPr>
            <w:pStyle w:val="Normal21"/>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1B5DE904" w14:textId="77777777" w:rsidR="000C43B5" w:rsidRDefault="000C43B5">
          <w:pPr>
            <w:pStyle w:val="Normal21"/>
          </w:pPr>
        </w:p>
      </w:tc>
    </w:tr>
  </w:tbl>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29133" w14:textId="77777777" w:rsidR="000C43B5" w:rsidRDefault="000C43B5">
    <w:pPr>
      <w:pStyle w:val="Normal21"/>
      <w:spacing w:before="200"/>
      <w:jc w:val="center"/>
    </w:pP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568E7" w14:textId="77777777" w:rsidR="000C43B5" w:rsidRDefault="000C43B5">
    <w:pPr>
      <w:pStyle w:val="Normal22"/>
    </w:pP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21644DE" w14:textId="77777777">
      <w:trPr>
        <w:jc w:val="center"/>
      </w:trPr>
      <w:tc>
        <w:tcPr>
          <w:tcW w:w="2600" w:type="dxa"/>
          <w:tcMar>
            <w:top w:w="200" w:type="dxa"/>
          </w:tcMar>
          <w:vAlign w:val="center"/>
        </w:tcPr>
        <w:p w14:paraId="2717BDD7" w14:textId="77777777" w:rsidR="000C43B5" w:rsidRDefault="000C43B5">
          <w:pPr>
            <w:pStyle w:val="Normal22"/>
          </w:pPr>
        </w:p>
      </w:tc>
      <w:tc>
        <w:tcPr>
          <w:tcW w:w="4880" w:type="dxa"/>
          <w:tcMar>
            <w:top w:w="200" w:type="dxa"/>
          </w:tcMar>
          <w:vAlign w:val="center"/>
        </w:tcPr>
        <w:p w14:paraId="54DA9E52" w14:textId="77777777" w:rsidR="000C43B5" w:rsidRDefault="000C43B5">
          <w:pPr>
            <w:pStyle w:val="Normal22"/>
            <w:jc w:val="center"/>
          </w:pPr>
        </w:p>
        <w:p w14:paraId="61F898FD" w14:textId="77777777" w:rsidR="000C43B5" w:rsidRDefault="00B01ADC">
          <w:pPr>
            <w:pStyle w:val="Normal22"/>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1911FCA7" w14:textId="77777777" w:rsidR="000C43B5" w:rsidRDefault="000C43B5">
          <w:pPr>
            <w:pStyle w:val="Normal22"/>
          </w:pPr>
        </w:p>
      </w:tc>
    </w:tr>
  </w:tbl>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E28A3" w14:textId="77777777" w:rsidR="000C43B5" w:rsidRDefault="000C43B5">
    <w:pPr>
      <w:pStyle w:val="Normal22"/>
      <w:spacing w:before="200"/>
      <w:jc w:val="center"/>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B41332" w14:textId="77777777" w:rsidR="000C43B5" w:rsidRDefault="000C43B5">
    <w:pPr>
      <w:pStyle w:val="Normal23"/>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251ABB4" w14:textId="77777777">
      <w:trPr>
        <w:jc w:val="center"/>
      </w:trPr>
      <w:tc>
        <w:tcPr>
          <w:tcW w:w="2600" w:type="dxa"/>
          <w:tcMar>
            <w:top w:w="200" w:type="dxa"/>
          </w:tcMar>
          <w:vAlign w:val="center"/>
        </w:tcPr>
        <w:p w14:paraId="17DD29B9" w14:textId="77777777" w:rsidR="000C43B5" w:rsidRDefault="000C43B5">
          <w:pPr>
            <w:pStyle w:val="Normal23"/>
          </w:pPr>
        </w:p>
      </w:tc>
      <w:tc>
        <w:tcPr>
          <w:tcW w:w="4880" w:type="dxa"/>
          <w:tcMar>
            <w:top w:w="200" w:type="dxa"/>
          </w:tcMar>
          <w:vAlign w:val="center"/>
        </w:tcPr>
        <w:p w14:paraId="1A966F22" w14:textId="77777777" w:rsidR="000C43B5" w:rsidRDefault="000C43B5">
          <w:pPr>
            <w:pStyle w:val="Normal23"/>
            <w:jc w:val="center"/>
          </w:pPr>
        </w:p>
        <w:p w14:paraId="1832256C" w14:textId="77777777" w:rsidR="000C43B5" w:rsidRDefault="00B01ADC">
          <w:pPr>
            <w:pStyle w:val="Normal23"/>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56D2714E" w14:textId="77777777" w:rsidR="000C43B5" w:rsidRDefault="000C43B5">
          <w:pPr>
            <w:pStyle w:val="Normal23"/>
          </w:pPr>
        </w:p>
      </w:tc>
    </w:tr>
  </w:tbl>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D387E" w14:textId="77777777" w:rsidR="000C43B5" w:rsidRDefault="000C43B5">
    <w:pPr>
      <w:pStyle w:val="Normal23"/>
      <w:spacing w:before="200"/>
      <w:jc w:val="center"/>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57342" w14:textId="77777777" w:rsidR="000C43B5" w:rsidRDefault="000C43B5">
    <w:pPr>
      <w:pStyle w:val="Normal24"/>
    </w:pP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CB1B686" w14:textId="77777777">
      <w:trPr>
        <w:jc w:val="center"/>
      </w:trPr>
      <w:tc>
        <w:tcPr>
          <w:tcW w:w="2600" w:type="dxa"/>
          <w:tcMar>
            <w:top w:w="200" w:type="dxa"/>
          </w:tcMar>
          <w:vAlign w:val="center"/>
        </w:tcPr>
        <w:p w14:paraId="792B475B" w14:textId="77777777" w:rsidR="000C43B5" w:rsidRDefault="000C43B5">
          <w:pPr>
            <w:pStyle w:val="Normal24"/>
          </w:pPr>
        </w:p>
      </w:tc>
      <w:tc>
        <w:tcPr>
          <w:tcW w:w="4880" w:type="dxa"/>
          <w:tcMar>
            <w:top w:w="200" w:type="dxa"/>
          </w:tcMar>
          <w:vAlign w:val="center"/>
        </w:tcPr>
        <w:p w14:paraId="0C5D6B31" w14:textId="77777777" w:rsidR="000C43B5" w:rsidRDefault="000C43B5">
          <w:pPr>
            <w:pStyle w:val="Normal24"/>
            <w:jc w:val="center"/>
          </w:pPr>
        </w:p>
        <w:p w14:paraId="76E5F776" w14:textId="77777777" w:rsidR="000C43B5" w:rsidRDefault="00B01ADC">
          <w:pPr>
            <w:pStyle w:val="Normal24"/>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6F5360B3" w14:textId="77777777" w:rsidR="000C43B5" w:rsidRDefault="000C43B5">
          <w:pPr>
            <w:pStyle w:val="Normal24"/>
          </w:pPr>
        </w:p>
      </w:tc>
    </w:tr>
  </w:tbl>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9EFD10" w14:textId="77777777" w:rsidR="000C43B5" w:rsidRDefault="000C43B5">
    <w:pPr>
      <w:pStyle w:val="Normal24"/>
      <w:spacing w:before="200"/>
      <w:jc w:val="center"/>
    </w:pP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E2D5F" w14:textId="77777777" w:rsidR="000C43B5" w:rsidRDefault="000C43B5">
    <w:pPr>
      <w:pStyle w:val="Normal25"/>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4E287B5" w14:textId="77777777">
      <w:trPr>
        <w:jc w:val="center"/>
      </w:trPr>
      <w:tc>
        <w:tcPr>
          <w:tcW w:w="2600" w:type="dxa"/>
          <w:tcMar>
            <w:top w:w="200" w:type="dxa"/>
          </w:tcMar>
          <w:vAlign w:val="center"/>
        </w:tcPr>
        <w:p w14:paraId="74551B97" w14:textId="77777777" w:rsidR="000C43B5" w:rsidRDefault="000C43B5">
          <w:pPr>
            <w:pStyle w:val="Normal25"/>
          </w:pPr>
        </w:p>
      </w:tc>
      <w:tc>
        <w:tcPr>
          <w:tcW w:w="4880" w:type="dxa"/>
          <w:tcMar>
            <w:top w:w="200" w:type="dxa"/>
          </w:tcMar>
          <w:vAlign w:val="center"/>
        </w:tcPr>
        <w:p w14:paraId="00105F34" w14:textId="77777777" w:rsidR="000C43B5" w:rsidRDefault="000C43B5">
          <w:pPr>
            <w:pStyle w:val="Normal25"/>
            <w:jc w:val="center"/>
          </w:pPr>
        </w:p>
        <w:p w14:paraId="0F20FE5F" w14:textId="77777777" w:rsidR="000C43B5" w:rsidRDefault="00B01ADC">
          <w:pPr>
            <w:pStyle w:val="Normal25"/>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7FCB49FE" w14:textId="77777777" w:rsidR="000C43B5" w:rsidRDefault="000C43B5">
          <w:pPr>
            <w:pStyle w:val="Normal25"/>
          </w:pPr>
        </w:p>
      </w:tc>
    </w:tr>
  </w:tbl>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D2358" w14:textId="77777777" w:rsidR="000C43B5" w:rsidRDefault="000C43B5">
    <w:pPr>
      <w:pStyle w:val="Normal25"/>
      <w:spacing w:before="200"/>
      <w:jc w:val="cente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C08EF" w14:textId="77777777" w:rsidR="000C43B5" w:rsidRDefault="000C43B5">
    <w:pPr>
      <w:pStyle w:val="Normal26"/>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EA4CBAC" w14:textId="77777777">
      <w:trPr>
        <w:jc w:val="center"/>
      </w:trPr>
      <w:tc>
        <w:tcPr>
          <w:tcW w:w="2600" w:type="dxa"/>
          <w:tcMar>
            <w:top w:w="200" w:type="dxa"/>
          </w:tcMar>
          <w:vAlign w:val="center"/>
        </w:tcPr>
        <w:p w14:paraId="0A41B5D2" w14:textId="77777777" w:rsidR="000C43B5" w:rsidRDefault="000C43B5">
          <w:pPr>
            <w:pStyle w:val="Normal26"/>
          </w:pPr>
        </w:p>
      </w:tc>
      <w:tc>
        <w:tcPr>
          <w:tcW w:w="4880" w:type="dxa"/>
          <w:tcMar>
            <w:top w:w="200" w:type="dxa"/>
          </w:tcMar>
          <w:vAlign w:val="center"/>
        </w:tcPr>
        <w:p w14:paraId="15E8F8AE" w14:textId="77777777" w:rsidR="000C43B5" w:rsidRDefault="000C43B5">
          <w:pPr>
            <w:pStyle w:val="Normal26"/>
            <w:jc w:val="center"/>
          </w:pPr>
        </w:p>
        <w:p w14:paraId="2598F850" w14:textId="77777777" w:rsidR="000C43B5" w:rsidRDefault="00B01ADC">
          <w:pPr>
            <w:pStyle w:val="Normal26"/>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787AEB60" w14:textId="77777777" w:rsidR="000C43B5" w:rsidRDefault="000C43B5">
          <w:pPr>
            <w:pStyle w:val="Normal26"/>
          </w:pPr>
        </w:p>
      </w:tc>
    </w:tr>
  </w:tbl>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24CC75" w14:textId="77777777" w:rsidR="000C43B5" w:rsidRDefault="000C43B5">
    <w:pPr>
      <w:pStyle w:val="Normal26"/>
      <w:spacing w:before="200"/>
      <w:jc w:val="center"/>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4D31A" w14:textId="77777777" w:rsidR="000C43B5" w:rsidRDefault="000C43B5">
    <w:pPr>
      <w:pStyle w:val="Normal27"/>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425D5834" w14:textId="77777777">
      <w:trPr>
        <w:jc w:val="center"/>
      </w:trPr>
      <w:tc>
        <w:tcPr>
          <w:tcW w:w="2600" w:type="dxa"/>
          <w:tcMar>
            <w:top w:w="200" w:type="dxa"/>
          </w:tcMar>
          <w:vAlign w:val="center"/>
        </w:tcPr>
        <w:p w14:paraId="22A0BD85" w14:textId="77777777" w:rsidR="000C43B5" w:rsidRDefault="000C43B5">
          <w:pPr>
            <w:pStyle w:val="Normal27"/>
          </w:pPr>
        </w:p>
      </w:tc>
      <w:tc>
        <w:tcPr>
          <w:tcW w:w="4880" w:type="dxa"/>
          <w:tcMar>
            <w:top w:w="200" w:type="dxa"/>
          </w:tcMar>
          <w:vAlign w:val="center"/>
        </w:tcPr>
        <w:p w14:paraId="0B935C07" w14:textId="77777777" w:rsidR="000C43B5" w:rsidRDefault="000C43B5">
          <w:pPr>
            <w:pStyle w:val="Normal27"/>
            <w:jc w:val="center"/>
          </w:pPr>
        </w:p>
        <w:p w14:paraId="2F3E41AD" w14:textId="77777777" w:rsidR="000C43B5" w:rsidRDefault="00B01ADC">
          <w:pPr>
            <w:pStyle w:val="Normal27"/>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26A481E" w14:textId="77777777" w:rsidR="000C43B5" w:rsidRDefault="000C43B5">
          <w:pPr>
            <w:pStyle w:val="Normal27"/>
          </w:pPr>
        </w:p>
      </w:tc>
    </w:tr>
  </w:tbl>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204DCE" w14:textId="77777777" w:rsidR="000C43B5" w:rsidRDefault="000C43B5">
    <w:pPr>
      <w:pStyle w:val="Normal27"/>
      <w:spacing w:before="200"/>
      <w:jc w:val="center"/>
    </w:pP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2EB7B" w14:textId="77777777" w:rsidR="000C43B5" w:rsidRDefault="000C43B5">
    <w:pPr>
      <w:pStyle w:val="Normal28"/>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1692825" w14:textId="77777777">
      <w:trPr>
        <w:jc w:val="center"/>
      </w:trPr>
      <w:tc>
        <w:tcPr>
          <w:tcW w:w="2600" w:type="dxa"/>
          <w:tcMar>
            <w:top w:w="200" w:type="dxa"/>
          </w:tcMar>
          <w:vAlign w:val="center"/>
        </w:tcPr>
        <w:p w14:paraId="405843A5" w14:textId="77777777" w:rsidR="000C43B5" w:rsidRDefault="000C43B5">
          <w:pPr>
            <w:pStyle w:val="Normal28"/>
          </w:pPr>
        </w:p>
      </w:tc>
      <w:tc>
        <w:tcPr>
          <w:tcW w:w="4880" w:type="dxa"/>
          <w:tcMar>
            <w:top w:w="200" w:type="dxa"/>
          </w:tcMar>
          <w:vAlign w:val="center"/>
        </w:tcPr>
        <w:p w14:paraId="1527DB7F" w14:textId="77777777" w:rsidR="000C43B5" w:rsidRDefault="000C43B5">
          <w:pPr>
            <w:pStyle w:val="Normal28"/>
            <w:jc w:val="center"/>
          </w:pPr>
        </w:p>
        <w:p w14:paraId="351C66B6" w14:textId="77777777" w:rsidR="000C43B5" w:rsidRDefault="00B01ADC">
          <w:pPr>
            <w:pStyle w:val="Normal28"/>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1D9D2A36" w14:textId="77777777" w:rsidR="000C43B5" w:rsidRDefault="000C43B5">
          <w:pPr>
            <w:pStyle w:val="Normal28"/>
          </w:pPr>
        </w:p>
      </w:tc>
    </w:tr>
  </w:tbl>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C5B94" w14:textId="77777777" w:rsidR="000C43B5" w:rsidRDefault="000C43B5">
    <w:pPr>
      <w:pStyle w:val="Normal28"/>
      <w:spacing w:before="200"/>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70A76" w14:textId="77777777" w:rsidR="000C43B5" w:rsidRDefault="000C43B5">
    <w:pPr>
      <w:pStyle w:val="Normal29"/>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14CCD83" w14:textId="77777777">
      <w:trPr>
        <w:jc w:val="center"/>
      </w:trPr>
      <w:tc>
        <w:tcPr>
          <w:tcW w:w="2600" w:type="dxa"/>
          <w:tcMar>
            <w:top w:w="200" w:type="dxa"/>
          </w:tcMar>
          <w:vAlign w:val="center"/>
        </w:tcPr>
        <w:p w14:paraId="55AB74B8" w14:textId="77777777" w:rsidR="000C43B5" w:rsidRDefault="000C43B5">
          <w:pPr>
            <w:pStyle w:val="Normal29"/>
          </w:pPr>
        </w:p>
      </w:tc>
      <w:tc>
        <w:tcPr>
          <w:tcW w:w="4880" w:type="dxa"/>
          <w:tcMar>
            <w:top w:w="200" w:type="dxa"/>
          </w:tcMar>
          <w:vAlign w:val="center"/>
        </w:tcPr>
        <w:p w14:paraId="2DA99315" w14:textId="77777777" w:rsidR="000C43B5" w:rsidRDefault="000C43B5">
          <w:pPr>
            <w:pStyle w:val="Normal29"/>
            <w:jc w:val="center"/>
          </w:pPr>
        </w:p>
        <w:p w14:paraId="5D7C571B" w14:textId="77777777" w:rsidR="000C43B5" w:rsidRDefault="00B01ADC">
          <w:pPr>
            <w:pStyle w:val="Normal29"/>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62695C8" w14:textId="77777777" w:rsidR="000C43B5" w:rsidRDefault="000C43B5">
          <w:pPr>
            <w:pStyle w:val="Normal29"/>
          </w:pPr>
        </w:p>
      </w:tc>
    </w:tr>
  </w:tbl>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4AA61" w14:textId="77777777" w:rsidR="000C43B5" w:rsidRDefault="000C43B5">
    <w:pPr>
      <w:pStyle w:val="Normal29"/>
      <w:spacing w:before="200"/>
      <w:jc w:val="center"/>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1724EF" w14:textId="77777777" w:rsidR="000C43B5" w:rsidRDefault="000C43B5">
    <w:pPr>
      <w:pStyle w:val="Normal3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043BFEE9" w14:textId="77777777">
      <w:trPr>
        <w:jc w:val="center"/>
      </w:trPr>
      <w:tc>
        <w:tcPr>
          <w:tcW w:w="2600" w:type="dxa"/>
          <w:tcMar>
            <w:top w:w="200" w:type="dxa"/>
          </w:tcMar>
          <w:vAlign w:val="center"/>
        </w:tcPr>
        <w:p w14:paraId="505F3679" w14:textId="77777777" w:rsidR="000C43B5" w:rsidRDefault="000C43B5">
          <w:pPr>
            <w:pStyle w:val="Normal30"/>
          </w:pPr>
        </w:p>
      </w:tc>
      <w:tc>
        <w:tcPr>
          <w:tcW w:w="4880" w:type="dxa"/>
          <w:tcMar>
            <w:top w:w="200" w:type="dxa"/>
          </w:tcMar>
          <w:vAlign w:val="center"/>
        </w:tcPr>
        <w:p w14:paraId="6FB9A09D" w14:textId="77777777" w:rsidR="000C43B5" w:rsidRDefault="000C43B5">
          <w:pPr>
            <w:pStyle w:val="Normal30"/>
            <w:jc w:val="center"/>
          </w:pPr>
        </w:p>
        <w:p w14:paraId="3F538D03" w14:textId="77777777" w:rsidR="000C43B5" w:rsidRDefault="00B01ADC">
          <w:pPr>
            <w:pStyle w:val="Normal30"/>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3558E2D" w14:textId="77777777" w:rsidR="000C43B5" w:rsidRDefault="000C43B5">
          <w:pPr>
            <w:pStyle w:val="Normal30"/>
          </w:pPr>
        </w:p>
      </w:tc>
    </w:tr>
  </w:tbl>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87A0C" w14:textId="77777777" w:rsidR="000C43B5" w:rsidRDefault="000C43B5">
    <w:pPr>
      <w:pStyle w:val="Normal30"/>
      <w:spacing w:before="200"/>
      <w:jc w:val="center"/>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9D315" w14:textId="77777777" w:rsidR="000C43B5" w:rsidRDefault="000C43B5">
    <w:pPr>
      <w:pStyle w:val="Normal3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82CF9A3" w14:textId="77777777">
      <w:trPr>
        <w:jc w:val="center"/>
      </w:trPr>
      <w:tc>
        <w:tcPr>
          <w:tcW w:w="2600" w:type="dxa"/>
          <w:tcMar>
            <w:top w:w="200" w:type="dxa"/>
          </w:tcMar>
          <w:vAlign w:val="center"/>
        </w:tcPr>
        <w:p w14:paraId="301E3E80" w14:textId="77777777" w:rsidR="000C43B5" w:rsidRDefault="000C43B5">
          <w:pPr>
            <w:pStyle w:val="Normal31"/>
          </w:pPr>
        </w:p>
      </w:tc>
      <w:tc>
        <w:tcPr>
          <w:tcW w:w="4880" w:type="dxa"/>
          <w:tcMar>
            <w:top w:w="200" w:type="dxa"/>
          </w:tcMar>
          <w:vAlign w:val="center"/>
        </w:tcPr>
        <w:p w14:paraId="135081E7" w14:textId="77777777" w:rsidR="000C43B5" w:rsidRDefault="000C43B5">
          <w:pPr>
            <w:pStyle w:val="Normal31"/>
            <w:jc w:val="center"/>
          </w:pPr>
        </w:p>
        <w:p w14:paraId="129446C0" w14:textId="77777777" w:rsidR="000C43B5" w:rsidRDefault="00B01ADC">
          <w:pPr>
            <w:pStyle w:val="Normal31"/>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5D6AE055" w14:textId="77777777" w:rsidR="000C43B5" w:rsidRDefault="000C43B5">
          <w:pPr>
            <w:pStyle w:val="Normal31"/>
          </w:pPr>
        </w:p>
      </w:tc>
    </w:tr>
  </w:tbl>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E924F" w14:textId="77777777" w:rsidR="000C43B5" w:rsidRDefault="000C43B5">
    <w:pPr>
      <w:pStyle w:val="Normal31"/>
      <w:spacing w:before="200"/>
      <w:jc w:val="center"/>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7BFA8" w14:textId="77777777" w:rsidR="000C43B5" w:rsidRDefault="000C43B5">
    <w:pPr>
      <w:pStyle w:val="Normal32"/>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04DF021" w14:textId="77777777">
      <w:trPr>
        <w:jc w:val="center"/>
      </w:trPr>
      <w:tc>
        <w:tcPr>
          <w:tcW w:w="2600" w:type="dxa"/>
          <w:tcMar>
            <w:top w:w="200" w:type="dxa"/>
          </w:tcMar>
          <w:vAlign w:val="center"/>
        </w:tcPr>
        <w:p w14:paraId="139D3B7B" w14:textId="77777777" w:rsidR="000C43B5" w:rsidRDefault="000C43B5">
          <w:pPr>
            <w:pStyle w:val="Normal32"/>
          </w:pPr>
        </w:p>
      </w:tc>
      <w:tc>
        <w:tcPr>
          <w:tcW w:w="4880" w:type="dxa"/>
          <w:tcMar>
            <w:top w:w="200" w:type="dxa"/>
          </w:tcMar>
          <w:vAlign w:val="center"/>
        </w:tcPr>
        <w:p w14:paraId="11FF9F79" w14:textId="77777777" w:rsidR="000C43B5" w:rsidRDefault="000C43B5">
          <w:pPr>
            <w:pStyle w:val="Normal32"/>
            <w:jc w:val="center"/>
          </w:pPr>
        </w:p>
        <w:p w14:paraId="1695AADE" w14:textId="77777777" w:rsidR="000C43B5" w:rsidRDefault="00B01ADC">
          <w:pPr>
            <w:pStyle w:val="Normal32"/>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6C8CC30" w14:textId="77777777" w:rsidR="000C43B5" w:rsidRDefault="000C43B5">
          <w:pPr>
            <w:pStyle w:val="Normal32"/>
          </w:pPr>
        </w:p>
      </w:tc>
    </w:tr>
  </w:tbl>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4C115" w14:textId="77777777" w:rsidR="000C43B5" w:rsidRDefault="000C43B5">
    <w:pPr>
      <w:pStyle w:val="Normal32"/>
      <w:spacing w:before="200"/>
      <w:jc w:val="cente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20F61" w14:textId="77777777" w:rsidR="000C43B5" w:rsidRDefault="000C43B5">
    <w:pPr>
      <w:pStyle w:val="Normal33"/>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579F812" w14:textId="77777777">
      <w:trPr>
        <w:jc w:val="center"/>
      </w:trPr>
      <w:tc>
        <w:tcPr>
          <w:tcW w:w="2600" w:type="dxa"/>
          <w:tcMar>
            <w:top w:w="200" w:type="dxa"/>
          </w:tcMar>
          <w:vAlign w:val="center"/>
        </w:tcPr>
        <w:p w14:paraId="7616F9AB" w14:textId="77777777" w:rsidR="000C43B5" w:rsidRDefault="000C43B5">
          <w:pPr>
            <w:pStyle w:val="Normal33"/>
          </w:pPr>
        </w:p>
      </w:tc>
      <w:tc>
        <w:tcPr>
          <w:tcW w:w="4880" w:type="dxa"/>
          <w:tcMar>
            <w:top w:w="200" w:type="dxa"/>
          </w:tcMar>
          <w:vAlign w:val="center"/>
        </w:tcPr>
        <w:p w14:paraId="6A7511A6" w14:textId="77777777" w:rsidR="000C43B5" w:rsidRDefault="000C43B5">
          <w:pPr>
            <w:pStyle w:val="Normal33"/>
            <w:jc w:val="center"/>
          </w:pPr>
        </w:p>
        <w:p w14:paraId="28330950" w14:textId="77777777" w:rsidR="000C43B5" w:rsidRDefault="00B01ADC">
          <w:pPr>
            <w:pStyle w:val="Normal33"/>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48F90D24" w14:textId="77777777" w:rsidR="000C43B5" w:rsidRDefault="000C43B5">
          <w:pPr>
            <w:pStyle w:val="Normal33"/>
          </w:pPr>
        </w:p>
      </w:tc>
    </w:tr>
  </w:tbl>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C9084B" w14:textId="77777777" w:rsidR="000C43B5" w:rsidRDefault="000C43B5">
    <w:pPr>
      <w:pStyle w:val="Normal33"/>
      <w:spacing w:before="200"/>
      <w:jc w:val="cente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18F4C" w14:textId="77777777" w:rsidR="000C43B5" w:rsidRDefault="000C43B5">
    <w:pPr>
      <w:pStyle w:val="Normal34"/>
    </w:pP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469EDE27" w14:textId="77777777">
      <w:trPr>
        <w:jc w:val="center"/>
      </w:trPr>
      <w:tc>
        <w:tcPr>
          <w:tcW w:w="2600" w:type="dxa"/>
          <w:tcMar>
            <w:top w:w="200" w:type="dxa"/>
          </w:tcMar>
          <w:vAlign w:val="center"/>
        </w:tcPr>
        <w:p w14:paraId="375735E5" w14:textId="77777777" w:rsidR="000C43B5" w:rsidRDefault="000C43B5">
          <w:pPr>
            <w:pStyle w:val="Normal34"/>
          </w:pPr>
        </w:p>
      </w:tc>
      <w:tc>
        <w:tcPr>
          <w:tcW w:w="4880" w:type="dxa"/>
          <w:tcMar>
            <w:top w:w="200" w:type="dxa"/>
          </w:tcMar>
          <w:vAlign w:val="center"/>
        </w:tcPr>
        <w:p w14:paraId="27BB50D5" w14:textId="77777777" w:rsidR="000C43B5" w:rsidRDefault="000C43B5">
          <w:pPr>
            <w:pStyle w:val="Normal34"/>
            <w:jc w:val="center"/>
          </w:pPr>
        </w:p>
        <w:p w14:paraId="5818CF86" w14:textId="77777777" w:rsidR="000C43B5" w:rsidRDefault="00B01ADC">
          <w:pPr>
            <w:pStyle w:val="Normal34"/>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4ADE20D8" w14:textId="77777777" w:rsidR="000C43B5" w:rsidRDefault="000C43B5">
          <w:pPr>
            <w:pStyle w:val="Normal34"/>
          </w:pPr>
        </w:p>
      </w:tc>
    </w:tr>
  </w:tbl>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C4EFA" w14:textId="77777777" w:rsidR="000C43B5" w:rsidRDefault="000C43B5">
    <w:pPr>
      <w:pStyle w:val="Normal34"/>
      <w:spacing w:before="200"/>
      <w:jc w:val="center"/>
    </w:pP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F41B03" w14:textId="77777777" w:rsidR="000C43B5" w:rsidRDefault="000C43B5">
    <w:pPr>
      <w:pStyle w:val="Normal35"/>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2356210C" w14:textId="77777777">
      <w:trPr>
        <w:jc w:val="center"/>
      </w:trPr>
      <w:tc>
        <w:tcPr>
          <w:tcW w:w="2600" w:type="dxa"/>
          <w:tcMar>
            <w:top w:w="200" w:type="dxa"/>
          </w:tcMar>
          <w:vAlign w:val="center"/>
        </w:tcPr>
        <w:p w14:paraId="7C98DF31" w14:textId="77777777" w:rsidR="000C43B5" w:rsidRDefault="000C43B5">
          <w:pPr>
            <w:pStyle w:val="Normal35"/>
          </w:pPr>
        </w:p>
      </w:tc>
      <w:tc>
        <w:tcPr>
          <w:tcW w:w="4880" w:type="dxa"/>
          <w:tcMar>
            <w:top w:w="200" w:type="dxa"/>
          </w:tcMar>
          <w:vAlign w:val="center"/>
        </w:tcPr>
        <w:p w14:paraId="0FB753D0" w14:textId="77777777" w:rsidR="000C43B5" w:rsidRDefault="000C43B5">
          <w:pPr>
            <w:pStyle w:val="Normal35"/>
            <w:jc w:val="center"/>
          </w:pPr>
        </w:p>
        <w:p w14:paraId="07171387" w14:textId="77777777" w:rsidR="000C43B5" w:rsidRDefault="00B01ADC">
          <w:pPr>
            <w:pStyle w:val="Normal35"/>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1B54E807" w14:textId="77777777" w:rsidR="000C43B5" w:rsidRDefault="000C43B5">
          <w:pPr>
            <w:pStyle w:val="Normal35"/>
          </w:pPr>
        </w:p>
      </w:tc>
    </w:tr>
  </w:tbl>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3DB06" w14:textId="77777777" w:rsidR="000C43B5" w:rsidRDefault="000C43B5">
    <w:pPr>
      <w:pStyle w:val="Normal35"/>
      <w:spacing w:before="200"/>
      <w:jc w:val="center"/>
    </w:pP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D90AA8" w14:textId="77777777" w:rsidR="000C43B5" w:rsidRDefault="000C43B5">
    <w:pPr>
      <w:pStyle w:val="Normal36"/>
    </w:pP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053B6C53" w14:textId="77777777">
      <w:trPr>
        <w:jc w:val="center"/>
      </w:trPr>
      <w:tc>
        <w:tcPr>
          <w:tcW w:w="2600" w:type="dxa"/>
          <w:tcMar>
            <w:top w:w="200" w:type="dxa"/>
          </w:tcMar>
          <w:vAlign w:val="center"/>
        </w:tcPr>
        <w:p w14:paraId="7CACEDBC" w14:textId="77777777" w:rsidR="000C43B5" w:rsidRDefault="000C43B5">
          <w:pPr>
            <w:pStyle w:val="Normal36"/>
          </w:pPr>
        </w:p>
      </w:tc>
      <w:tc>
        <w:tcPr>
          <w:tcW w:w="4880" w:type="dxa"/>
          <w:tcMar>
            <w:top w:w="200" w:type="dxa"/>
          </w:tcMar>
          <w:vAlign w:val="center"/>
        </w:tcPr>
        <w:p w14:paraId="11294760" w14:textId="77777777" w:rsidR="000C43B5" w:rsidRDefault="000C43B5">
          <w:pPr>
            <w:pStyle w:val="Normal36"/>
            <w:jc w:val="center"/>
          </w:pPr>
        </w:p>
        <w:p w14:paraId="77A3EDF0" w14:textId="77777777" w:rsidR="000C43B5" w:rsidRDefault="00B01ADC">
          <w:pPr>
            <w:pStyle w:val="Normal36"/>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66EBF5A3" w14:textId="77777777" w:rsidR="000C43B5" w:rsidRDefault="000C43B5">
          <w:pPr>
            <w:pStyle w:val="Normal36"/>
          </w:pPr>
        </w:p>
      </w:tc>
    </w:tr>
  </w:tbl>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EF2B9" w14:textId="77777777" w:rsidR="000C43B5" w:rsidRDefault="000C43B5">
    <w:pPr>
      <w:pStyle w:val="Normal36"/>
      <w:spacing w:before="200"/>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FD639" w14:textId="77777777" w:rsidR="000C43B5" w:rsidRDefault="000C43B5">
    <w:pPr>
      <w:pStyle w:val="Normal37"/>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39E2FD59" w14:textId="77777777">
      <w:trPr>
        <w:jc w:val="center"/>
      </w:trPr>
      <w:tc>
        <w:tcPr>
          <w:tcW w:w="2600" w:type="dxa"/>
          <w:tcMar>
            <w:top w:w="200" w:type="dxa"/>
          </w:tcMar>
          <w:vAlign w:val="center"/>
        </w:tcPr>
        <w:p w14:paraId="4F03721D" w14:textId="77777777" w:rsidR="000C43B5" w:rsidRDefault="000C43B5">
          <w:pPr>
            <w:pStyle w:val="Normal37"/>
          </w:pPr>
        </w:p>
      </w:tc>
      <w:tc>
        <w:tcPr>
          <w:tcW w:w="4880" w:type="dxa"/>
          <w:tcMar>
            <w:top w:w="200" w:type="dxa"/>
          </w:tcMar>
          <w:vAlign w:val="center"/>
        </w:tcPr>
        <w:p w14:paraId="523DA3B7" w14:textId="77777777" w:rsidR="000C43B5" w:rsidRDefault="000C43B5">
          <w:pPr>
            <w:pStyle w:val="Normal37"/>
            <w:jc w:val="center"/>
          </w:pPr>
        </w:p>
        <w:p w14:paraId="21BE93E0" w14:textId="77777777" w:rsidR="000C43B5" w:rsidRDefault="00B01ADC">
          <w:pPr>
            <w:pStyle w:val="Normal37"/>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273BBD89" w14:textId="77777777" w:rsidR="000C43B5" w:rsidRDefault="000C43B5">
          <w:pPr>
            <w:pStyle w:val="Normal37"/>
          </w:pPr>
        </w:p>
      </w:tc>
    </w:tr>
  </w:tbl>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FD3BE" w14:textId="77777777" w:rsidR="000C43B5" w:rsidRDefault="000C43B5">
    <w:pPr>
      <w:pStyle w:val="Normal37"/>
      <w:spacing w:before="200"/>
      <w:jc w:val="cente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96533B" w14:textId="77777777" w:rsidR="000C43B5" w:rsidRDefault="000C43B5">
    <w:pPr>
      <w:pStyle w:val="Normal38"/>
    </w:pP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899FCFF" w14:textId="77777777">
      <w:trPr>
        <w:jc w:val="center"/>
      </w:trPr>
      <w:tc>
        <w:tcPr>
          <w:tcW w:w="2600" w:type="dxa"/>
          <w:tcMar>
            <w:top w:w="200" w:type="dxa"/>
          </w:tcMar>
          <w:vAlign w:val="center"/>
        </w:tcPr>
        <w:p w14:paraId="5DC469B4" w14:textId="77777777" w:rsidR="000C43B5" w:rsidRDefault="000C43B5">
          <w:pPr>
            <w:pStyle w:val="Normal38"/>
          </w:pPr>
        </w:p>
      </w:tc>
      <w:tc>
        <w:tcPr>
          <w:tcW w:w="4880" w:type="dxa"/>
          <w:tcMar>
            <w:top w:w="200" w:type="dxa"/>
          </w:tcMar>
          <w:vAlign w:val="center"/>
        </w:tcPr>
        <w:p w14:paraId="53180424" w14:textId="77777777" w:rsidR="000C43B5" w:rsidRDefault="000C43B5">
          <w:pPr>
            <w:pStyle w:val="Normal38"/>
            <w:jc w:val="center"/>
          </w:pPr>
        </w:p>
        <w:p w14:paraId="5B63CC8B" w14:textId="77777777" w:rsidR="000C43B5" w:rsidRDefault="00B01ADC">
          <w:pPr>
            <w:pStyle w:val="Normal38"/>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1EAAC6D1" w14:textId="77777777" w:rsidR="000C43B5" w:rsidRDefault="000C43B5">
          <w:pPr>
            <w:pStyle w:val="Normal38"/>
          </w:pPr>
        </w:p>
      </w:tc>
    </w:tr>
  </w:tbl>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E2605" w14:textId="77777777" w:rsidR="000C43B5" w:rsidRDefault="000C43B5">
    <w:pPr>
      <w:pStyle w:val="Normal38"/>
      <w:spacing w:before="200"/>
      <w:jc w:val="center"/>
    </w:pP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44AC2" w14:textId="77777777" w:rsidR="000C43B5" w:rsidRDefault="000C43B5">
    <w:pPr>
      <w:pStyle w:val="Normal39"/>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1C62977D" w14:textId="77777777">
      <w:trPr>
        <w:jc w:val="center"/>
      </w:trPr>
      <w:tc>
        <w:tcPr>
          <w:tcW w:w="2600" w:type="dxa"/>
          <w:tcMar>
            <w:top w:w="200" w:type="dxa"/>
          </w:tcMar>
          <w:vAlign w:val="center"/>
        </w:tcPr>
        <w:p w14:paraId="6CAD5B30" w14:textId="77777777" w:rsidR="000C43B5" w:rsidRDefault="000C43B5">
          <w:pPr>
            <w:pStyle w:val="Normal39"/>
          </w:pPr>
        </w:p>
      </w:tc>
      <w:tc>
        <w:tcPr>
          <w:tcW w:w="4880" w:type="dxa"/>
          <w:tcMar>
            <w:top w:w="200" w:type="dxa"/>
          </w:tcMar>
          <w:vAlign w:val="center"/>
        </w:tcPr>
        <w:p w14:paraId="51903806" w14:textId="77777777" w:rsidR="000C43B5" w:rsidRDefault="000C43B5">
          <w:pPr>
            <w:pStyle w:val="Normal39"/>
            <w:jc w:val="center"/>
          </w:pPr>
        </w:p>
        <w:p w14:paraId="24C21420" w14:textId="77777777" w:rsidR="000C43B5" w:rsidRDefault="00B01ADC">
          <w:pPr>
            <w:pStyle w:val="Normal39"/>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448AD037" w14:textId="77777777" w:rsidR="000C43B5" w:rsidRDefault="000C43B5">
          <w:pPr>
            <w:pStyle w:val="Normal39"/>
          </w:pPr>
        </w:p>
      </w:tc>
    </w:tr>
  </w:tbl>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D68B3" w14:textId="77777777" w:rsidR="000C43B5" w:rsidRDefault="000C43B5">
    <w:pPr>
      <w:pStyle w:val="Normal39"/>
      <w:spacing w:before="200"/>
      <w:jc w:val="center"/>
    </w:pP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E66A1" w14:textId="77777777" w:rsidR="000C43B5" w:rsidRDefault="000C43B5">
    <w:pPr>
      <w:pStyle w:val="Normal40"/>
    </w:pP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2A312595" w14:textId="77777777">
      <w:trPr>
        <w:jc w:val="center"/>
      </w:trPr>
      <w:tc>
        <w:tcPr>
          <w:tcW w:w="2600" w:type="dxa"/>
          <w:tcMar>
            <w:top w:w="200" w:type="dxa"/>
          </w:tcMar>
          <w:vAlign w:val="center"/>
        </w:tcPr>
        <w:p w14:paraId="29E8A342" w14:textId="77777777" w:rsidR="000C43B5" w:rsidRDefault="000C43B5">
          <w:pPr>
            <w:pStyle w:val="Normal40"/>
          </w:pPr>
        </w:p>
      </w:tc>
      <w:tc>
        <w:tcPr>
          <w:tcW w:w="4880" w:type="dxa"/>
          <w:tcMar>
            <w:top w:w="200" w:type="dxa"/>
          </w:tcMar>
          <w:vAlign w:val="center"/>
        </w:tcPr>
        <w:p w14:paraId="5CCBECA6" w14:textId="77777777" w:rsidR="000C43B5" w:rsidRDefault="000C43B5">
          <w:pPr>
            <w:pStyle w:val="Normal40"/>
            <w:jc w:val="center"/>
          </w:pPr>
        </w:p>
        <w:p w14:paraId="164275B2" w14:textId="77777777" w:rsidR="000C43B5" w:rsidRDefault="00B01ADC">
          <w:pPr>
            <w:pStyle w:val="Normal40"/>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EA9FBE4" w14:textId="77777777" w:rsidR="000C43B5" w:rsidRDefault="000C43B5">
          <w:pPr>
            <w:pStyle w:val="Normal40"/>
          </w:pPr>
        </w:p>
      </w:tc>
    </w:tr>
  </w:tbl>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0B20EE" w14:textId="77777777" w:rsidR="000C43B5" w:rsidRDefault="000C43B5">
    <w:pPr>
      <w:pStyle w:val="Normal40"/>
      <w:spacing w:before="200"/>
      <w:jc w:val="center"/>
    </w:pP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215F9" w14:textId="77777777" w:rsidR="000C43B5" w:rsidRDefault="000C43B5">
    <w:pPr>
      <w:pStyle w:val="Normal41"/>
    </w:pP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692D9321" w14:textId="77777777">
      <w:trPr>
        <w:jc w:val="center"/>
      </w:trPr>
      <w:tc>
        <w:tcPr>
          <w:tcW w:w="2600" w:type="dxa"/>
          <w:tcMar>
            <w:top w:w="200" w:type="dxa"/>
          </w:tcMar>
          <w:vAlign w:val="center"/>
        </w:tcPr>
        <w:p w14:paraId="320BBD39" w14:textId="77777777" w:rsidR="000C43B5" w:rsidRDefault="000C43B5">
          <w:pPr>
            <w:pStyle w:val="Normal41"/>
          </w:pPr>
        </w:p>
      </w:tc>
      <w:tc>
        <w:tcPr>
          <w:tcW w:w="4880" w:type="dxa"/>
          <w:tcMar>
            <w:top w:w="200" w:type="dxa"/>
          </w:tcMar>
          <w:vAlign w:val="center"/>
        </w:tcPr>
        <w:p w14:paraId="0766FD37" w14:textId="77777777" w:rsidR="000C43B5" w:rsidRDefault="000C43B5">
          <w:pPr>
            <w:pStyle w:val="Normal41"/>
            <w:jc w:val="center"/>
          </w:pPr>
        </w:p>
        <w:p w14:paraId="150CE1BA" w14:textId="77777777" w:rsidR="000C43B5" w:rsidRDefault="00B01ADC">
          <w:pPr>
            <w:pStyle w:val="Normal41"/>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2A3C5FA2" w14:textId="77777777" w:rsidR="000C43B5" w:rsidRDefault="000C43B5">
          <w:pPr>
            <w:pStyle w:val="Normal41"/>
          </w:pPr>
        </w:p>
      </w:tc>
    </w:tr>
  </w:tbl>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93CBB" w14:textId="77777777" w:rsidR="000C43B5" w:rsidRDefault="000C43B5">
    <w:pPr>
      <w:pStyle w:val="Normal41"/>
      <w:spacing w:before="200"/>
      <w:jc w:val="cente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FFFD7" w14:textId="77777777" w:rsidR="000C43B5" w:rsidRDefault="000C43B5">
    <w:pPr>
      <w:pStyle w:val="Normal42"/>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01137562" w14:textId="77777777">
      <w:trPr>
        <w:jc w:val="center"/>
      </w:trPr>
      <w:tc>
        <w:tcPr>
          <w:tcW w:w="2600" w:type="dxa"/>
          <w:tcMar>
            <w:top w:w="200" w:type="dxa"/>
          </w:tcMar>
          <w:vAlign w:val="center"/>
        </w:tcPr>
        <w:p w14:paraId="49F8AB3F" w14:textId="77777777" w:rsidR="000C43B5" w:rsidRDefault="000C43B5">
          <w:pPr>
            <w:pStyle w:val="Normal42"/>
          </w:pPr>
        </w:p>
      </w:tc>
      <w:tc>
        <w:tcPr>
          <w:tcW w:w="4880" w:type="dxa"/>
          <w:tcMar>
            <w:top w:w="200" w:type="dxa"/>
          </w:tcMar>
          <w:vAlign w:val="center"/>
        </w:tcPr>
        <w:p w14:paraId="63CE7304" w14:textId="77777777" w:rsidR="000C43B5" w:rsidRDefault="000C43B5">
          <w:pPr>
            <w:pStyle w:val="Normal42"/>
            <w:jc w:val="center"/>
          </w:pPr>
        </w:p>
        <w:p w14:paraId="021F4636" w14:textId="77777777" w:rsidR="000C43B5" w:rsidRDefault="00B01ADC">
          <w:pPr>
            <w:pStyle w:val="Normal42"/>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4D52C5C" w14:textId="77777777" w:rsidR="000C43B5" w:rsidRDefault="000C43B5">
          <w:pPr>
            <w:pStyle w:val="Normal42"/>
          </w:pPr>
        </w:p>
      </w:tc>
    </w:tr>
  </w:tbl>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9CE8C" w14:textId="77777777" w:rsidR="000C43B5" w:rsidRDefault="000C43B5">
    <w:pPr>
      <w:pStyle w:val="Normal42"/>
      <w:spacing w:before="200"/>
      <w:jc w:val="center"/>
    </w:pP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7BF3F" w14:textId="77777777" w:rsidR="000C43B5" w:rsidRDefault="000C43B5">
    <w:pPr>
      <w:pStyle w:val="Normal43"/>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2AF7CB11" w14:textId="77777777">
      <w:trPr>
        <w:jc w:val="center"/>
      </w:trPr>
      <w:tc>
        <w:tcPr>
          <w:tcW w:w="2600" w:type="dxa"/>
          <w:tcMar>
            <w:top w:w="200" w:type="dxa"/>
          </w:tcMar>
          <w:vAlign w:val="center"/>
        </w:tcPr>
        <w:p w14:paraId="5C4010F7" w14:textId="77777777" w:rsidR="000C43B5" w:rsidRDefault="000C43B5">
          <w:pPr>
            <w:pStyle w:val="Normal43"/>
          </w:pPr>
        </w:p>
      </w:tc>
      <w:tc>
        <w:tcPr>
          <w:tcW w:w="4880" w:type="dxa"/>
          <w:tcMar>
            <w:top w:w="200" w:type="dxa"/>
          </w:tcMar>
          <w:vAlign w:val="center"/>
        </w:tcPr>
        <w:p w14:paraId="20D7C39A" w14:textId="77777777" w:rsidR="000C43B5" w:rsidRDefault="000C43B5">
          <w:pPr>
            <w:pStyle w:val="Normal43"/>
            <w:jc w:val="center"/>
          </w:pPr>
        </w:p>
        <w:p w14:paraId="1077A5B1" w14:textId="77777777" w:rsidR="000C43B5" w:rsidRDefault="00B01ADC">
          <w:pPr>
            <w:pStyle w:val="Normal43"/>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591C3A5C" w14:textId="77777777" w:rsidR="000C43B5" w:rsidRDefault="000C43B5">
          <w:pPr>
            <w:pStyle w:val="Normal43"/>
          </w:pPr>
        </w:p>
      </w:tc>
    </w:tr>
  </w:tbl>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320FC6" w14:textId="77777777" w:rsidR="000C43B5" w:rsidRDefault="000C43B5">
    <w:pPr>
      <w:pStyle w:val="Normal43"/>
      <w:spacing w:before="200"/>
      <w:jc w:val="center"/>
    </w:pP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B19AA" w14:textId="77777777" w:rsidR="000C43B5" w:rsidRDefault="000C43B5">
    <w:pPr>
      <w:pStyle w:val="Normal44"/>
    </w:pP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5824BC00" w14:textId="77777777">
      <w:trPr>
        <w:jc w:val="center"/>
      </w:trPr>
      <w:tc>
        <w:tcPr>
          <w:tcW w:w="2600" w:type="dxa"/>
          <w:tcMar>
            <w:top w:w="200" w:type="dxa"/>
          </w:tcMar>
          <w:vAlign w:val="center"/>
        </w:tcPr>
        <w:p w14:paraId="3D985032" w14:textId="77777777" w:rsidR="000C43B5" w:rsidRDefault="000C43B5">
          <w:pPr>
            <w:pStyle w:val="Normal44"/>
          </w:pPr>
        </w:p>
      </w:tc>
      <w:tc>
        <w:tcPr>
          <w:tcW w:w="4880" w:type="dxa"/>
          <w:tcMar>
            <w:top w:w="200" w:type="dxa"/>
          </w:tcMar>
          <w:vAlign w:val="center"/>
        </w:tcPr>
        <w:p w14:paraId="174957AD" w14:textId="77777777" w:rsidR="000C43B5" w:rsidRDefault="000C43B5">
          <w:pPr>
            <w:pStyle w:val="Normal44"/>
            <w:jc w:val="center"/>
          </w:pPr>
        </w:p>
        <w:p w14:paraId="73B5333A" w14:textId="77777777" w:rsidR="000C43B5" w:rsidRDefault="00B01ADC">
          <w:pPr>
            <w:pStyle w:val="Normal44"/>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97B3ECC" w14:textId="77777777" w:rsidR="000C43B5" w:rsidRDefault="000C43B5">
          <w:pPr>
            <w:pStyle w:val="Normal44"/>
          </w:pPr>
        </w:p>
      </w:tc>
    </w:tr>
  </w:tbl>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8E168" w14:textId="77777777" w:rsidR="000C43B5" w:rsidRDefault="000C43B5">
    <w:pPr>
      <w:pStyle w:val="Normal44"/>
      <w:spacing w:before="200"/>
      <w:jc w:val="center"/>
    </w:pP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8B6A21" w14:textId="77777777" w:rsidR="000C43B5" w:rsidRDefault="000C43B5">
    <w:pPr>
      <w:pStyle w:val="Normal45"/>
    </w:pP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4643EA83" w14:textId="77777777">
      <w:trPr>
        <w:jc w:val="center"/>
      </w:trPr>
      <w:tc>
        <w:tcPr>
          <w:tcW w:w="2600" w:type="dxa"/>
          <w:tcMar>
            <w:top w:w="200" w:type="dxa"/>
          </w:tcMar>
          <w:vAlign w:val="center"/>
        </w:tcPr>
        <w:p w14:paraId="551C2B1B" w14:textId="77777777" w:rsidR="000C43B5" w:rsidRDefault="000C43B5">
          <w:pPr>
            <w:pStyle w:val="Normal45"/>
          </w:pPr>
        </w:p>
      </w:tc>
      <w:tc>
        <w:tcPr>
          <w:tcW w:w="4880" w:type="dxa"/>
          <w:tcMar>
            <w:top w:w="200" w:type="dxa"/>
          </w:tcMar>
          <w:vAlign w:val="center"/>
        </w:tcPr>
        <w:p w14:paraId="34AE7BA8" w14:textId="77777777" w:rsidR="000C43B5" w:rsidRDefault="000C43B5">
          <w:pPr>
            <w:pStyle w:val="Normal45"/>
            <w:jc w:val="center"/>
          </w:pPr>
        </w:p>
        <w:p w14:paraId="24CAB57F" w14:textId="77777777" w:rsidR="000C43B5" w:rsidRDefault="00B01ADC">
          <w:pPr>
            <w:pStyle w:val="Normal45"/>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0FA19E55" w14:textId="77777777" w:rsidR="000C43B5" w:rsidRDefault="000C43B5">
          <w:pPr>
            <w:pStyle w:val="Normal45"/>
          </w:pPr>
        </w:p>
      </w:tc>
    </w:tr>
  </w:tbl>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73A40" w14:textId="77777777" w:rsidR="000C43B5" w:rsidRDefault="000C43B5">
    <w:pPr>
      <w:pStyle w:val="Normal45"/>
      <w:spacing w:before="200"/>
      <w:jc w:val="center"/>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DBDEC" w14:textId="77777777" w:rsidR="000C43B5" w:rsidRDefault="000C43B5">
    <w:pPr>
      <w:pStyle w:val="Normal46"/>
    </w:pP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50AA5260" w14:textId="77777777">
      <w:trPr>
        <w:jc w:val="center"/>
      </w:trPr>
      <w:tc>
        <w:tcPr>
          <w:tcW w:w="2600" w:type="dxa"/>
          <w:tcMar>
            <w:top w:w="200" w:type="dxa"/>
          </w:tcMar>
          <w:vAlign w:val="center"/>
        </w:tcPr>
        <w:p w14:paraId="1E13F7AC" w14:textId="77777777" w:rsidR="000C43B5" w:rsidRDefault="000C43B5">
          <w:pPr>
            <w:pStyle w:val="Normal46"/>
          </w:pPr>
        </w:p>
      </w:tc>
      <w:tc>
        <w:tcPr>
          <w:tcW w:w="4880" w:type="dxa"/>
          <w:tcMar>
            <w:top w:w="200" w:type="dxa"/>
          </w:tcMar>
          <w:vAlign w:val="center"/>
        </w:tcPr>
        <w:p w14:paraId="7F113435" w14:textId="77777777" w:rsidR="000C43B5" w:rsidRDefault="000C43B5">
          <w:pPr>
            <w:pStyle w:val="Normal46"/>
            <w:jc w:val="center"/>
          </w:pPr>
        </w:p>
        <w:p w14:paraId="520CD455" w14:textId="77777777" w:rsidR="000C43B5" w:rsidRDefault="00B01ADC">
          <w:pPr>
            <w:pStyle w:val="Normal46"/>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513A9D1D" w14:textId="77777777" w:rsidR="000C43B5" w:rsidRDefault="000C43B5">
          <w:pPr>
            <w:pStyle w:val="Normal46"/>
          </w:pPr>
        </w:p>
      </w:tc>
    </w:tr>
  </w:tbl>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4AE5C" w14:textId="77777777" w:rsidR="000C43B5" w:rsidRDefault="000C43B5">
    <w:pPr>
      <w:pStyle w:val="Normal46"/>
      <w:spacing w:before="200"/>
      <w:jc w:val="center"/>
    </w:pP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A8539" w14:textId="77777777" w:rsidR="000C43B5" w:rsidRDefault="000C43B5">
    <w:pPr>
      <w:pStyle w:val="Normal47"/>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5F502DEF" w14:textId="77777777">
      <w:trPr>
        <w:jc w:val="center"/>
      </w:trPr>
      <w:tc>
        <w:tcPr>
          <w:tcW w:w="2600" w:type="dxa"/>
          <w:tcMar>
            <w:top w:w="200" w:type="dxa"/>
          </w:tcMar>
          <w:vAlign w:val="center"/>
        </w:tcPr>
        <w:p w14:paraId="31E4DA65" w14:textId="77777777" w:rsidR="000C43B5" w:rsidRDefault="000C43B5">
          <w:pPr>
            <w:pStyle w:val="Normal47"/>
          </w:pPr>
        </w:p>
      </w:tc>
      <w:tc>
        <w:tcPr>
          <w:tcW w:w="4880" w:type="dxa"/>
          <w:tcMar>
            <w:top w:w="200" w:type="dxa"/>
          </w:tcMar>
          <w:vAlign w:val="center"/>
        </w:tcPr>
        <w:p w14:paraId="339B205F" w14:textId="77777777" w:rsidR="000C43B5" w:rsidRDefault="000C43B5">
          <w:pPr>
            <w:pStyle w:val="Normal47"/>
            <w:jc w:val="center"/>
          </w:pPr>
        </w:p>
        <w:p w14:paraId="6135A185" w14:textId="77777777" w:rsidR="000C43B5" w:rsidRDefault="00B01ADC">
          <w:pPr>
            <w:pStyle w:val="Normal47"/>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61825051" w14:textId="77777777" w:rsidR="000C43B5" w:rsidRDefault="000C43B5">
          <w:pPr>
            <w:pStyle w:val="Normal47"/>
          </w:pPr>
        </w:p>
      </w:tc>
    </w:tr>
  </w:tbl>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44C19" w14:textId="77777777" w:rsidR="000C43B5" w:rsidRDefault="000C43B5">
    <w:pPr>
      <w:pStyle w:val="Normal47"/>
      <w:spacing w:before="200"/>
      <w:jc w:val="cente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BCCD4" w14:textId="77777777" w:rsidR="000C43B5" w:rsidRDefault="000C43B5">
    <w:pPr>
      <w:pStyle w:val="Normal48"/>
    </w:pP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49D6A9BC" w14:textId="77777777">
      <w:trPr>
        <w:jc w:val="center"/>
      </w:trPr>
      <w:tc>
        <w:tcPr>
          <w:tcW w:w="2600" w:type="dxa"/>
          <w:tcMar>
            <w:top w:w="200" w:type="dxa"/>
          </w:tcMar>
          <w:vAlign w:val="center"/>
        </w:tcPr>
        <w:p w14:paraId="301729BD" w14:textId="77777777" w:rsidR="000C43B5" w:rsidRDefault="000C43B5">
          <w:pPr>
            <w:pStyle w:val="Normal48"/>
          </w:pPr>
        </w:p>
      </w:tc>
      <w:tc>
        <w:tcPr>
          <w:tcW w:w="4880" w:type="dxa"/>
          <w:tcMar>
            <w:top w:w="200" w:type="dxa"/>
          </w:tcMar>
          <w:vAlign w:val="center"/>
        </w:tcPr>
        <w:p w14:paraId="03A90238" w14:textId="77777777" w:rsidR="000C43B5" w:rsidRDefault="000C43B5">
          <w:pPr>
            <w:pStyle w:val="Normal48"/>
            <w:jc w:val="center"/>
          </w:pPr>
        </w:p>
        <w:p w14:paraId="05C6C78F" w14:textId="77777777" w:rsidR="000C43B5" w:rsidRDefault="00B01ADC">
          <w:pPr>
            <w:pStyle w:val="Normal48"/>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35E268AE" w14:textId="77777777" w:rsidR="000C43B5" w:rsidRDefault="000C43B5">
          <w:pPr>
            <w:pStyle w:val="Normal48"/>
          </w:pPr>
        </w:p>
      </w:tc>
    </w:tr>
  </w:tbl>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75098" w14:textId="77777777" w:rsidR="000C43B5" w:rsidRDefault="000C43B5">
    <w:pPr>
      <w:pStyle w:val="Normal48"/>
      <w:spacing w:before="200"/>
      <w:jc w:val="center"/>
    </w:pP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A498C" w14:textId="77777777" w:rsidR="000C43B5" w:rsidRDefault="000C43B5">
    <w:pPr>
      <w:pStyle w:val="Normal49"/>
    </w:pP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2D7785E0" w14:textId="77777777">
      <w:trPr>
        <w:jc w:val="center"/>
      </w:trPr>
      <w:tc>
        <w:tcPr>
          <w:tcW w:w="2600" w:type="dxa"/>
          <w:tcMar>
            <w:top w:w="200" w:type="dxa"/>
          </w:tcMar>
          <w:vAlign w:val="center"/>
        </w:tcPr>
        <w:p w14:paraId="5DFE422D" w14:textId="77777777" w:rsidR="000C43B5" w:rsidRDefault="000C43B5">
          <w:pPr>
            <w:pStyle w:val="Normal49"/>
          </w:pPr>
        </w:p>
      </w:tc>
      <w:tc>
        <w:tcPr>
          <w:tcW w:w="4880" w:type="dxa"/>
          <w:tcMar>
            <w:top w:w="200" w:type="dxa"/>
          </w:tcMar>
          <w:vAlign w:val="center"/>
        </w:tcPr>
        <w:p w14:paraId="7E3DA9A3" w14:textId="77777777" w:rsidR="000C43B5" w:rsidRDefault="000C43B5">
          <w:pPr>
            <w:pStyle w:val="Normal49"/>
            <w:jc w:val="center"/>
          </w:pPr>
        </w:p>
        <w:p w14:paraId="1EA1C4A2" w14:textId="77777777" w:rsidR="000C43B5" w:rsidRDefault="00B01ADC">
          <w:pPr>
            <w:pStyle w:val="Normal49"/>
            <w:jc w:val="center"/>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c>
        <w:tcPr>
          <w:tcW w:w="2600" w:type="dxa"/>
          <w:tcMar>
            <w:top w:w="200" w:type="dxa"/>
          </w:tcMar>
          <w:vAlign w:val="center"/>
        </w:tcPr>
        <w:p w14:paraId="3F013C6A" w14:textId="77777777" w:rsidR="000C43B5" w:rsidRDefault="000C43B5">
          <w:pPr>
            <w:pStyle w:val="Normal49"/>
          </w:pPr>
        </w:p>
      </w:tc>
    </w:tr>
  </w:tbl>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AAB2F" w14:textId="77777777" w:rsidR="000C43B5" w:rsidRDefault="000C43B5">
    <w:pPr>
      <w:pStyle w:val="Normal49"/>
      <w:spacing w:before="200"/>
      <w:jc w:val="center"/>
    </w:pP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A58B3" w14:textId="77777777" w:rsidR="000C43B5" w:rsidRDefault="000C43B5">
    <w:pPr>
      <w:pStyle w:val="Normal50"/>
    </w:pP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0C43B5" w14:paraId="77022599" w14:textId="77777777">
      <w:trPr>
        <w:jc w:val="center"/>
      </w:trPr>
      <w:tc>
        <w:tcPr>
          <w:tcW w:w="2600" w:type="dxa"/>
          <w:tcMar>
            <w:top w:w="200" w:type="dxa"/>
          </w:tcMar>
          <w:vAlign w:val="center"/>
        </w:tcPr>
        <w:p w14:paraId="7DB4EEB7" w14:textId="77777777" w:rsidR="000C43B5" w:rsidRDefault="000C43B5">
          <w:pPr>
            <w:pStyle w:val="Normal50"/>
          </w:pPr>
        </w:p>
      </w:tc>
      <w:tc>
        <w:tcPr>
          <w:tcW w:w="4880" w:type="dxa"/>
          <w:tcMar>
            <w:top w:w="200" w:type="dxa"/>
          </w:tcMar>
          <w:vAlign w:val="center"/>
        </w:tcPr>
        <w:p w14:paraId="2136D4E6" w14:textId="77777777" w:rsidR="000C43B5" w:rsidRDefault="000C43B5">
          <w:pPr>
            <w:pStyle w:val="Normal50"/>
            <w:jc w:val="center"/>
          </w:pPr>
        </w:p>
        <w:p w14:paraId="4F923D1E" w14:textId="77777777" w:rsidR="000C43B5" w:rsidRDefault="00B01ADC">
          <w:pPr>
            <w:pStyle w:val="Normal50"/>
            <w:jc w:val="center"/>
          </w:pPr>
          <w:r>
            <w:t xml:space="preserve">Page </w:t>
          </w:r>
          <w:r>
            <w:fldChar w:fldCharType="begin"/>
          </w:r>
          <w:r>
            <w:instrText xml:space="preserve"> PAGE </w:instrText>
          </w:r>
          <w:r>
            <w:fldChar w:fldCharType="separate"/>
          </w:r>
          <w:r>
            <w:fldChar w:fldCharType="end"/>
          </w:r>
          <w:r>
            <w:t xml:space="preserve"> of </w:t>
          </w:r>
          <w:r>
            <w:fldChar w:fldCharType="begin"/>
          </w:r>
          <w:r>
            <w:instrText xml:space="preserve"> NUMPAGES </w:instrText>
          </w:r>
          <w:r>
            <w:fldChar w:fldCharType="separate"/>
          </w:r>
          <w:r>
            <w:fldChar w:fldCharType="end"/>
          </w:r>
        </w:p>
      </w:tc>
      <w:tc>
        <w:tcPr>
          <w:tcW w:w="2600" w:type="dxa"/>
          <w:tcMar>
            <w:top w:w="200" w:type="dxa"/>
          </w:tcMar>
          <w:vAlign w:val="center"/>
        </w:tcPr>
        <w:p w14:paraId="383F7F44" w14:textId="77777777" w:rsidR="000C43B5" w:rsidRDefault="000C43B5">
          <w:pPr>
            <w:pStyle w:val="Normal50"/>
          </w:pPr>
        </w:p>
      </w:tc>
    </w:tr>
  </w:tbl>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53D10" w14:textId="77777777" w:rsidR="000C43B5" w:rsidRDefault="000C43B5">
    <w:pPr>
      <w:pStyle w:val="Normal50"/>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7E8819" w14:textId="77777777" w:rsidR="00B01ADC" w:rsidRDefault="00B01ADC">
      <w:r>
        <w:separator/>
      </w:r>
    </w:p>
  </w:footnote>
  <w:footnote w:type="continuationSeparator" w:id="0">
    <w:p w14:paraId="57E42B44" w14:textId="77777777" w:rsidR="00B01ADC" w:rsidRDefault="00B01A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D1C32" w14:textId="77777777" w:rsidR="000C43B5" w:rsidRDefault="000C43B5">
    <w:pPr>
      <w:pStyle w:val="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14E7E" w14:textId="77777777" w:rsidR="000C43B5" w:rsidRDefault="000C43B5">
    <w:pPr>
      <w:pStyle w:val="Normal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07C15" w14:textId="77777777" w:rsidR="000C43B5" w:rsidRDefault="000C43B5">
    <w:pPr>
      <w:pStyle w:val="Normal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FE0F3" w14:textId="77777777" w:rsidR="000C43B5" w:rsidRDefault="000C43B5">
    <w:pPr>
      <w:pStyle w:val="Normal1"/>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E56C631" w14:textId="77777777">
      <w:trPr>
        <w:jc w:val="center"/>
      </w:trPr>
      <w:tc>
        <w:tcPr>
          <w:tcW w:w="10080" w:type="dxa"/>
          <w:vAlign w:val="center"/>
        </w:tcPr>
        <w:p w14:paraId="6027B4FA" w14:textId="77777777" w:rsidR="000C43B5" w:rsidRDefault="000C43B5">
          <w:pPr>
            <w:pStyle w:val="Normal1"/>
          </w:pPr>
        </w:p>
      </w:tc>
    </w:tr>
    <w:tr w:rsidR="000C43B5" w14:paraId="5EBCF4FB" w14:textId="77777777">
      <w:trPr>
        <w:jc w:val="center"/>
      </w:trPr>
      <w:tc>
        <w:tcPr>
          <w:tcW w:w="10080" w:type="dxa"/>
        </w:tcPr>
        <w:p w14:paraId="11FE2ACF" w14:textId="77777777" w:rsidR="000C43B5" w:rsidRDefault="00B01ADC">
          <w:pPr>
            <w:pStyle w:val="Normal1"/>
            <w:spacing w:before="60" w:after="200"/>
            <w:jc w:val="center"/>
          </w:pPr>
          <w:r>
            <w:rPr>
              <w:rFonts w:ascii="Arial" w:eastAsia="Arial" w:hAnsi="Arial" w:cs="Arial"/>
              <w:sz w:val="20"/>
            </w:rPr>
            <w:t xml:space="preserve">Foreign Interference? Microsoft Calling for Fact Checks </w:t>
          </w:r>
          <w:r>
            <w:rPr>
              <w:rFonts w:ascii="Arial" w:eastAsia="Arial" w:hAnsi="Arial" w:cs="Arial"/>
              <w:sz w:val="20"/>
            </w:rPr>
            <w:t>Heading Into Election Day</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39512" w14:textId="77777777" w:rsidR="000C43B5" w:rsidRDefault="000C43B5">
    <w:pPr>
      <w:pStyle w:val="Normal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A437D" w14:textId="77777777" w:rsidR="000C43B5" w:rsidRDefault="000C43B5">
    <w:pPr>
      <w:pStyle w:val="Normal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063567A" w14:textId="77777777">
      <w:trPr>
        <w:jc w:val="center"/>
      </w:trPr>
      <w:tc>
        <w:tcPr>
          <w:tcW w:w="10080" w:type="dxa"/>
          <w:vAlign w:val="center"/>
        </w:tcPr>
        <w:p w14:paraId="3AE438C9" w14:textId="77777777" w:rsidR="000C43B5" w:rsidRDefault="000C43B5">
          <w:pPr>
            <w:pStyle w:val="Normal2"/>
          </w:pPr>
        </w:p>
      </w:tc>
    </w:tr>
    <w:tr w:rsidR="000C43B5" w14:paraId="45467B68" w14:textId="77777777">
      <w:trPr>
        <w:jc w:val="center"/>
      </w:trPr>
      <w:tc>
        <w:tcPr>
          <w:tcW w:w="10080" w:type="dxa"/>
        </w:tcPr>
        <w:p w14:paraId="5DF96FE5" w14:textId="77777777" w:rsidR="000C43B5" w:rsidRDefault="00B01ADC">
          <w:pPr>
            <w:pStyle w:val="Normal2"/>
            <w:spacing w:before="60" w:after="200"/>
            <w:jc w:val="center"/>
          </w:pPr>
          <w:r>
            <w:rPr>
              <w:rFonts w:ascii="Arial" w:eastAsia="Arial" w:hAnsi="Arial" w:cs="Arial"/>
              <w:sz w:val="20"/>
            </w:rPr>
            <w:t>Election misinformation roundup: Fact-checking false and misleading ballot claims</w:t>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968FA" w14:textId="77777777" w:rsidR="000C43B5" w:rsidRDefault="000C43B5">
    <w:pPr>
      <w:pStyle w:val="Normal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152E47" w14:textId="77777777" w:rsidR="000C43B5" w:rsidRDefault="000C43B5">
    <w:pPr>
      <w:pStyle w:val="Normal3"/>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2CE4043" w14:textId="77777777">
      <w:trPr>
        <w:jc w:val="center"/>
      </w:trPr>
      <w:tc>
        <w:tcPr>
          <w:tcW w:w="10080" w:type="dxa"/>
          <w:vAlign w:val="center"/>
        </w:tcPr>
        <w:p w14:paraId="24D3220E" w14:textId="77777777" w:rsidR="000C43B5" w:rsidRDefault="000C43B5">
          <w:pPr>
            <w:pStyle w:val="Normal3"/>
          </w:pPr>
        </w:p>
      </w:tc>
    </w:tr>
    <w:tr w:rsidR="000C43B5" w14:paraId="61F1046F" w14:textId="77777777">
      <w:trPr>
        <w:jc w:val="center"/>
      </w:trPr>
      <w:tc>
        <w:tcPr>
          <w:tcW w:w="10080" w:type="dxa"/>
        </w:tcPr>
        <w:p w14:paraId="4D8427A0" w14:textId="77777777" w:rsidR="000C43B5" w:rsidRDefault="00B01ADC">
          <w:pPr>
            <w:pStyle w:val="Normal3"/>
            <w:spacing w:before="60" w:after="200"/>
            <w:jc w:val="center"/>
          </w:pPr>
          <w:r>
            <w:rPr>
              <w:rFonts w:ascii="Arial" w:eastAsia="Arial" w:hAnsi="Arial" w:cs="Arial"/>
              <w:sz w:val="20"/>
            </w:rPr>
            <w:t>Fact Check: Illegal voting in US elections? No, this video is from 2022!</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CE5D0" w14:textId="77777777" w:rsidR="000C43B5" w:rsidRDefault="000C43B5">
    <w:pPr>
      <w:pStyle w:val="Normal3"/>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AB7DD2" w14:textId="77777777" w:rsidR="000C43B5" w:rsidRDefault="000C43B5">
    <w:pPr>
      <w:pStyle w:val="Normal4"/>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2A1C0E8D" w14:textId="77777777">
      <w:trPr>
        <w:jc w:val="center"/>
      </w:trPr>
      <w:tc>
        <w:tcPr>
          <w:tcW w:w="10080" w:type="dxa"/>
          <w:vAlign w:val="center"/>
        </w:tcPr>
        <w:p w14:paraId="7C678311" w14:textId="77777777" w:rsidR="000C43B5" w:rsidRDefault="000C43B5">
          <w:pPr>
            <w:pStyle w:val="Normal4"/>
          </w:pPr>
        </w:p>
      </w:tc>
    </w:tr>
    <w:tr w:rsidR="000C43B5" w14:paraId="35F5D34D" w14:textId="77777777">
      <w:trPr>
        <w:jc w:val="center"/>
      </w:trPr>
      <w:tc>
        <w:tcPr>
          <w:tcW w:w="10080" w:type="dxa"/>
        </w:tcPr>
        <w:p w14:paraId="1166F5F1" w14:textId="77777777" w:rsidR="000C43B5" w:rsidRDefault="00B01ADC">
          <w:pPr>
            <w:pStyle w:val="Normal4"/>
            <w:spacing w:before="60" w:after="200"/>
            <w:jc w:val="center"/>
          </w:pPr>
          <w:r>
            <w:rPr>
              <w:rFonts w:ascii="Arial" w:eastAsia="Arial" w:hAnsi="Arial" w:cs="Arial"/>
              <w:sz w:val="20"/>
            </w:rPr>
            <w:t>Crowdsourced Fact Checks on X Can't Stop Election Misinformation</w:t>
          </w:r>
        </w:p>
      </w:tc>
    </w:tr>
  </w:tbl>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4D52F" w14:textId="77777777" w:rsidR="000C43B5" w:rsidRDefault="000C43B5">
    <w:pPr>
      <w:pStyle w:val="Normal4"/>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6E4C8" w14:textId="77777777" w:rsidR="000C43B5" w:rsidRDefault="000C43B5">
    <w:pPr>
      <w:pStyle w:val="Normal5"/>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77A76EF" w14:textId="77777777">
      <w:trPr>
        <w:jc w:val="center"/>
      </w:trPr>
      <w:tc>
        <w:tcPr>
          <w:tcW w:w="10080" w:type="dxa"/>
          <w:vAlign w:val="center"/>
        </w:tcPr>
        <w:p w14:paraId="55D8567A" w14:textId="77777777" w:rsidR="000C43B5" w:rsidRDefault="000C43B5">
          <w:pPr>
            <w:pStyle w:val="Normal5"/>
          </w:pPr>
        </w:p>
      </w:tc>
    </w:tr>
    <w:tr w:rsidR="000C43B5" w14:paraId="6D1D10D3" w14:textId="77777777">
      <w:trPr>
        <w:jc w:val="center"/>
      </w:trPr>
      <w:tc>
        <w:tcPr>
          <w:tcW w:w="10080" w:type="dxa"/>
        </w:tcPr>
        <w:p w14:paraId="6031AF40" w14:textId="77777777" w:rsidR="000C43B5" w:rsidRDefault="00B01ADC">
          <w:pPr>
            <w:pStyle w:val="Normal5"/>
            <w:spacing w:before="60" w:after="200"/>
            <w:jc w:val="center"/>
          </w:pPr>
          <w:r>
            <w:rPr>
              <w:rFonts w:ascii="Arial" w:eastAsia="Arial" w:hAnsi="Arial" w:cs="Arial"/>
              <w:sz w:val="20"/>
            </w:rPr>
            <w:t>False, misleading claims about Kamala Harris surge as election nears | Fact check roundup</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CE851" w14:textId="77777777" w:rsidR="000C43B5" w:rsidRDefault="000C43B5">
    <w:pPr>
      <w:pStyle w:val="Normal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6E2B55" w14:textId="77777777" w:rsidR="000C43B5" w:rsidRDefault="000C43B5">
    <w:pPr>
      <w:pStyle w:val="Normal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797F8923" w14:textId="77777777">
      <w:trPr>
        <w:jc w:val="center"/>
      </w:trPr>
      <w:tc>
        <w:tcPr>
          <w:tcW w:w="10080" w:type="dxa"/>
          <w:vAlign w:val="center"/>
        </w:tcPr>
        <w:p w14:paraId="7A285CDD" w14:textId="77777777" w:rsidR="000C43B5" w:rsidRDefault="000C43B5">
          <w:pPr>
            <w:pStyle w:val="Normal6"/>
          </w:pPr>
        </w:p>
      </w:tc>
    </w:tr>
    <w:tr w:rsidR="000C43B5" w14:paraId="6788FFEE" w14:textId="77777777">
      <w:trPr>
        <w:jc w:val="center"/>
      </w:trPr>
      <w:tc>
        <w:tcPr>
          <w:tcW w:w="10080" w:type="dxa"/>
        </w:tcPr>
        <w:p w14:paraId="2CBCF17C" w14:textId="77777777" w:rsidR="000C43B5" w:rsidRDefault="00B01ADC">
          <w:pPr>
            <w:pStyle w:val="Normal6"/>
            <w:spacing w:before="60" w:after="200"/>
            <w:jc w:val="center"/>
          </w:pPr>
          <w:r>
            <w:t xml:space="preserve">Biden's executive order doesn't give power to 'suspend </w:t>
          </w:r>
          <w:r>
            <w:t>presidential elections' | Fact check</w:t>
          </w:r>
        </w:p>
      </w:tc>
    </w:tr>
  </w:tbl>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42A79" w14:textId="77777777" w:rsidR="000C43B5" w:rsidRDefault="000C43B5">
    <w:pPr>
      <w:pStyle w:val="Normal6"/>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05E3D" w14:textId="77777777" w:rsidR="000C43B5" w:rsidRDefault="000C43B5">
    <w:pPr>
      <w:pStyle w:val="Normal7"/>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A56C9F5" w14:textId="77777777">
      <w:trPr>
        <w:jc w:val="center"/>
      </w:trPr>
      <w:tc>
        <w:tcPr>
          <w:tcW w:w="10080" w:type="dxa"/>
          <w:vAlign w:val="center"/>
        </w:tcPr>
        <w:p w14:paraId="24A14813" w14:textId="77777777" w:rsidR="000C43B5" w:rsidRDefault="000C43B5">
          <w:pPr>
            <w:pStyle w:val="Normal7"/>
          </w:pPr>
        </w:p>
      </w:tc>
    </w:tr>
    <w:tr w:rsidR="000C43B5" w14:paraId="4FA9EA8B" w14:textId="77777777">
      <w:trPr>
        <w:jc w:val="center"/>
      </w:trPr>
      <w:tc>
        <w:tcPr>
          <w:tcW w:w="10080" w:type="dxa"/>
        </w:tcPr>
        <w:p w14:paraId="4E8E99AA" w14:textId="77777777" w:rsidR="000C43B5" w:rsidRDefault="00B01ADC">
          <w:pPr>
            <w:pStyle w:val="Normal7"/>
            <w:spacing w:before="60" w:after="200"/>
            <w:jc w:val="center"/>
          </w:pPr>
          <w:r>
            <w:rPr>
              <w:rFonts w:ascii="Arial" w:eastAsia="Arial" w:hAnsi="Arial" w:cs="Arial"/>
              <w:sz w:val="20"/>
            </w:rPr>
            <w:t xml:space="preserve">Maricopa County Fact-Checks Election Video Pushed by Kari </w:t>
          </w:r>
          <w:r>
            <w:rPr>
              <w:rFonts w:ascii="Arial" w:eastAsia="Arial" w:hAnsi="Arial" w:cs="Arial"/>
              <w:sz w:val="20"/>
            </w:rPr>
            <w:t>Lake Fans</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BF6C0" w14:textId="77777777" w:rsidR="000C43B5" w:rsidRDefault="000C43B5">
    <w:pPr>
      <w:pStyle w:val="Normal7"/>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6DA97" w14:textId="77777777" w:rsidR="000C43B5" w:rsidRDefault="000C43B5">
    <w:pPr>
      <w:pStyle w:val="Normal8"/>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AC37E0C" w14:textId="77777777">
      <w:trPr>
        <w:jc w:val="center"/>
      </w:trPr>
      <w:tc>
        <w:tcPr>
          <w:tcW w:w="10080" w:type="dxa"/>
          <w:vAlign w:val="center"/>
        </w:tcPr>
        <w:p w14:paraId="01E2898C" w14:textId="77777777" w:rsidR="000C43B5" w:rsidRDefault="000C43B5">
          <w:pPr>
            <w:pStyle w:val="Normal8"/>
          </w:pPr>
        </w:p>
      </w:tc>
    </w:tr>
    <w:tr w:rsidR="000C43B5" w14:paraId="49EFD6C4" w14:textId="77777777">
      <w:trPr>
        <w:jc w:val="center"/>
      </w:trPr>
      <w:tc>
        <w:tcPr>
          <w:tcW w:w="10080" w:type="dxa"/>
        </w:tcPr>
        <w:p w14:paraId="68C7896C" w14:textId="77777777" w:rsidR="000C43B5" w:rsidRDefault="00B01ADC">
          <w:pPr>
            <w:pStyle w:val="Normal8"/>
            <w:spacing w:before="60" w:after="200"/>
            <w:jc w:val="center"/>
          </w:pPr>
          <w:r>
            <w:rPr>
              <w:rFonts w:ascii="Arial" w:eastAsia="Arial" w:hAnsi="Arial" w:cs="Arial"/>
              <w:sz w:val="20"/>
            </w:rPr>
            <w:t xml:space="preserve">Former Fox News </w:t>
          </w:r>
          <w:r>
            <w:rPr>
              <w:rFonts w:ascii="Arial" w:eastAsia="Arial" w:hAnsi="Arial" w:cs="Arial"/>
              <w:sz w:val="20"/>
            </w:rPr>
            <w:t>Reporter Sues Network, Alleges He Was Reprimanded for Fact-Checking Election Lies</w:t>
          </w:r>
        </w:p>
      </w:tc>
    </w:tr>
  </w:tbl>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74559" w14:textId="77777777" w:rsidR="000C43B5" w:rsidRDefault="000C43B5">
    <w:pPr>
      <w:pStyle w:val="Normal8"/>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DD834" w14:textId="77777777" w:rsidR="000C43B5" w:rsidRDefault="000C43B5">
    <w:pPr>
      <w:pStyle w:val="Normal9"/>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CF89CAE" w14:textId="77777777">
      <w:trPr>
        <w:jc w:val="center"/>
      </w:trPr>
      <w:tc>
        <w:tcPr>
          <w:tcW w:w="10080" w:type="dxa"/>
          <w:vAlign w:val="center"/>
        </w:tcPr>
        <w:p w14:paraId="799324D3" w14:textId="77777777" w:rsidR="000C43B5" w:rsidRDefault="000C43B5">
          <w:pPr>
            <w:pStyle w:val="Normal9"/>
          </w:pPr>
        </w:p>
      </w:tc>
    </w:tr>
    <w:tr w:rsidR="000C43B5" w14:paraId="68221A0E" w14:textId="77777777">
      <w:trPr>
        <w:jc w:val="center"/>
      </w:trPr>
      <w:tc>
        <w:tcPr>
          <w:tcW w:w="10080" w:type="dxa"/>
        </w:tcPr>
        <w:p w14:paraId="089F7397" w14:textId="77777777" w:rsidR="000C43B5" w:rsidRDefault="00B01ADC">
          <w:pPr>
            <w:pStyle w:val="Normal9"/>
            <w:spacing w:before="60" w:after="200"/>
            <w:jc w:val="center"/>
          </w:pPr>
          <w:r>
            <w:t>Viral clip is old, unrelated to failed election machines in Pennsylvania | Fact check</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0F205" w14:textId="77777777" w:rsidR="000C43B5" w:rsidRDefault="000C43B5">
    <w:pPr>
      <w:pStyle w:val="Normal9"/>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B3B3B" w14:textId="77777777" w:rsidR="000C43B5" w:rsidRDefault="000C43B5">
    <w:pPr>
      <w:pStyle w:val="Normal1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8945571" w14:textId="77777777">
      <w:trPr>
        <w:jc w:val="center"/>
      </w:trPr>
      <w:tc>
        <w:tcPr>
          <w:tcW w:w="10080" w:type="dxa"/>
          <w:vAlign w:val="center"/>
        </w:tcPr>
        <w:p w14:paraId="5FF22C24" w14:textId="77777777" w:rsidR="000C43B5" w:rsidRDefault="000C43B5">
          <w:pPr>
            <w:pStyle w:val="Normal10"/>
          </w:pPr>
        </w:p>
      </w:tc>
    </w:tr>
    <w:tr w:rsidR="000C43B5" w14:paraId="6B69BBAE" w14:textId="77777777">
      <w:trPr>
        <w:jc w:val="center"/>
      </w:trPr>
      <w:tc>
        <w:tcPr>
          <w:tcW w:w="10080" w:type="dxa"/>
        </w:tcPr>
        <w:p w14:paraId="1D9EAD44" w14:textId="77777777" w:rsidR="000C43B5" w:rsidRDefault="00B01ADC">
          <w:pPr>
            <w:pStyle w:val="Normal10"/>
            <w:spacing w:before="60" w:after="200"/>
            <w:jc w:val="center"/>
          </w:pPr>
          <w:r>
            <w:t>Video shows House vote on DC law that lets noncitizens vote in local elections | Fact check</w:t>
          </w:r>
        </w:p>
      </w:tc>
    </w:tr>
  </w:tbl>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B17D3" w14:textId="77777777" w:rsidR="000C43B5" w:rsidRDefault="000C43B5">
    <w:pPr>
      <w:pStyle w:val="Normal1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0F2A20" w14:textId="77777777" w:rsidR="000C43B5" w:rsidRDefault="000C43B5">
    <w:pPr>
      <w:pStyle w:val="Normal1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099AA30" w14:textId="77777777">
      <w:trPr>
        <w:jc w:val="center"/>
      </w:trPr>
      <w:tc>
        <w:tcPr>
          <w:tcW w:w="10080" w:type="dxa"/>
          <w:vAlign w:val="center"/>
        </w:tcPr>
        <w:p w14:paraId="511292E1" w14:textId="77777777" w:rsidR="000C43B5" w:rsidRDefault="000C43B5">
          <w:pPr>
            <w:pStyle w:val="Normal11"/>
          </w:pPr>
        </w:p>
      </w:tc>
    </w:tr>
    <w:tr w:rsidR="000C43B5" w14:paraId="7D5AA0C1" w14:textId="77777777">
      <w:trPr>
        <w:jc w:val="center"/>
      </w:trPr>
      <w:tc>
        <w:tcPr>
          <w:tcW w:w="10080" w:type="dxa"/>
        </w:tcPr>
        <w:p w14:paraId="3222D538" w14:textId="77777777" w:rsidR="000C43B5" w:rsidRDefault="00B01ADC">
          <w:pPr>
            <w:pStyle w:val="Normal11"/>
            <w:spacing w:before="60" w:after="200"/>
            <w:jc w:val="center"/>
          </w:pPr>
          <w:r>
            <w:t>Walz helping his son vote wouldn't violate Minnesota election law | Fact check</w:t>
          </w:r>
        </w:p>
      </w:tc>
    </w:tr>
  </w:tbl>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63650B" w14:textId="77777777" w:rsidR="000C43B5" w:rsidRDefault="000C43B5">
    <w:pPr>
      <w:pStyle w:val="Normal11"/>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C512BF" w14:textId="77777777" w:rsidR="000C43B5" w:rsidRDefault="000C43B5">
    <w:pPr>
      <w:pStyle w:val="Normal12"/>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F35BEA8" w14:textId="77777777">
      <w:trPr>
        <w:jc w:val="center"/>
      </w:trPr>
      <w:tc>
        <w:tcPr>
          <w:tcW w:w="10080" w:type="dxa"/>
          <w:vAlign w:val="center"/>
        </w:tcPr>
        <w:p w14:paraId="65A5A848" w14:textId="77777777" w:rsidR="000C43B5" w:rsidRDefault="000C43B5">
          <w:pPr>
            <w:pStyle w:val="Normal12"/>
          </w:pPr>
        </w:p>
      </w:tc>
    </w:tr>
    <w:tr w:rsidR="000C43B5" w14:paraId="07B1D9DE" w14:textId="77777777">
      <w:trPr>
        <w:jc w:val="center"/>
      </w:trPr>
      <w:tc>
        <w:tcPr>
          <w:tcW w:w="10080" w:type="dxa"/>
        </w:tcPr>
        <w:p w14:paraId="6BDFE71B" w14:textId="77777777" w:rsidR="000C43B5" w:rsidRDefault="00B01ADC">
          <w:pPr>
            <w:pStyle w:val="Normal12"/>
            <w:spacing w:before="60" w:after="200"/>
            <w:jc w:val="center"/>
          </w:pPr>
          <w:r>
            <w:rPr>
              <w:rFonts w:ascii="Arial" w:eastAsia="Arial" w:hAnsi="Arial" w:cs="Arial"/>
              <w:sz w:val="20"/>
            </w:rPr>
            <w:t xml:space="preserve">FACT CHECK: Did the President of Mexico Refuse To Acknowledge Donald </w:t>
          </w:r>
          <w:r>
            <w:rPr>
              <w:rFonts w:ascii="Arial" w:eastAsia="Arial" w:hAnsi="Arial" w:cs="Arial"/>
              <w:sz w:val="20"/>
            </w:rPr>
            <w:t>Trump As The 2024 Election Winner? She has congratulated Trump in a post on X following the....</w:t>
          </w:r>
        </w:p>
      </w:tc>
    </w:tr>
  </w:tbl>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2CDA0" w14:textId="77777777" w:rsidR="000C43B5" w:rsidRDefault="000C43B5">
    <w:pPr>
      <w:pStyle w:val="Normal12"/>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E60DB" w14:textId="77777777" w:rsidR="000C43B5" w:rsidRDefault="000C43B5">
    <w:pPr>
      <w:pStyle w:val="Normal13"/>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40160A15" w14:textId="77777777">
      <w:trPr>
        <w:jc w:val="center"/>
      </w:trPr>
      <w:tc>
        <w:tcPr>
          <w:tcW w:w="10080" w:type="dxa"/>
          <w:vAlign w:val="center"/>
        </w:tcPr>
        <w:p w14:paraId="40A975B9" w14:textId="77777777" w:rsidR="000C43B5" w:rsidRDefault="000C43B5">
          <w:pPr>
            <w:pStyle w:val="Normal13"/>
          </w:pPr>
        </w:p>
      </w:tc>
    </w:tr>
    <w:tr w:rsidR="000C43B5" w14:paraId="5A5622D6" w14:textId="77777777">
      <w:trPr>
        <w:jc w:val="center"/>
      </w:trPr>
      <w:tc>
        <w:tcPr>
          <w:tcW w:w="10080" w:type="dxa"/>
        </w:tcPr>
        <w:p w14:paraId="288D933C" w14:textId="77777777" w:rsidR="000C43B5" w:rsidRDefault="00B01ADC">
          <w:pPr>
            <w:pStyle w:val="Normal13"/>
            <w:spacing w:before="60" w:after="200"/>
            <w:jc w:val="center"/>
          </w:pPr>
          <w:r>
            <w:t xml:space="preserve">Kroger, Food Lion, Publix not </w:t>
          </w:r>
          <w:r>
            <w:t>changing prices because of Trump's election | Fact check</w:t>
          </w:r>
        </w:p>
      </w:tc>
    </w:tr>
  </w:tbl>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5B76A" w14:textId="77777777" w:rsidR="000C43B5" w:rsidRDefault="000C43B5">
    <w:pPr>
      <w:pStyle w:val="Normal13"/>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8587DB" w14:textId="77777777" w:rsidR="000C43B5" w:rsidRDefault="000C43B5">
    <w:pPr>
      <w:pStyle w:val="Normal14"/>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3DB04244" w14:textId="77777777">
      <w:trPr>
        <w:jc w:val="center"/>
      </w:trPr>
      <w:tc>
        <w:tcPr>
          <w:tcW w:w="10080" w:type="dxa"/>
          <w:vAlign w:val="center"/>
        </w:tcPr>
        <w:p w14:paraId="46F8465D" w14:textId="77777777" w:rsidR="000C43B5" w:rsidRDefault="000C43B5">
          <w:pPr>
            <w:pStyle w:val="Normal14"/>
          </w:pPr>
        </w:p>
      </w:tc>
    </w:tr>
    <w:tr w:rsidR="000C43B5" w14:paraId="29B015FA" w14:textId="77777777">
      <w:trPr>
        <w:jc w:val="center"/>
      </w:trPr>
      <w:tc>
        <w:tcPr>
          <w:tcW w:w="10080" w:type="dxa"/>
        </w:tcPr>
        <w:p w14:paraId="2DEAF46F" w14:textId="77777777" w:rsidR="000C43B5" w:rsidRDefault="00B01ADC">
          <w:pPr>
            <w:pStyle w:val="Normal14"/>
            <w:spacing w:before="60" w:after="200"/>
            <w:jc w:val="center"/>
          </w:pPr>
          <w:r>
            <w:rPr>
              <w:rFonts w:ascii="Arial" w:eastAsia="Arial" w:hAnsi="Arial" w:cs="Arial"/>
              <w:sz w:val="20"/>
            </w:rPr>
            <w:t>AI tools are already helping bad actors automize the spread of election disinformation</w:t>
          </w:r>
        </w:p>
      </w:tc>
    </w:tr>
  </w:tbl>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75423" w14:textId="77777777" w:rsidR="000C43B5" w:rsidRDefault="000C43B5">
    <w:pPr>
      <w:pStyle w:val="Normal14"/>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3F97D" w14:textId="77777777" w:rsidR="000C43B5" w:rsidRDefault="000C43B5">
    <w:pPr>
      <w:pStyle w:val="Normal15"/>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091680B1" w14:textId="77777777">
      <w:trPr>
        <w:jc w:val="center"/>
      </w:trPr>
      <w:tc>
        <w:tcPr>
          <w:tcW w:w="10080" w:type="dxa"/>
          <w:vAlign w:val="center"/>
        </w:tcPr>
        <w:p w14:paraId="11BC8A68" w14:textId="77777777" w:rsidR="000C43B5" w:rsidRDefault="000C43B5">
          <w:pPr>
            <w:pStyle w:val="Normal15"/>
          </w:pPr>
        </w:p>
      </w:tc>
    </w:tr>
    <w:tr w:rsidR="000C43B5" w14:paraId="0886CA6D" w14:textId="77777777">
      <w:trPr>
        <w:jc w:val="center"/>
      </w:trPr>
      <w:tc>
        <w:tcPr>
          <w:tcW w:w="10080" w:type="dxa"/>
        </w:tcPr>
        <w:p w14:paraId="3F53AFA9" w14:textId="77777777" w:rsidR="000C43B5" w:rsidRDefault="00B01ADC">
          <w:pPr>
            <w:pStyle w:val="Normal15"/>
            <w:spacing w:before="60" w:after="200"/>
            <w:jc w:val="center"/>
          </w:pPr>
          <w:r>
            <w:rPr>
              <w:rFonts w:ascii="Arial" w:eastAsia="Arial" w:hAnsi="Arial" w:cs="Arial"/>
              <w:sz w:val="20"/>
            </w:rPr>
            <w:t xml:space="preserve">WATCH: Fox News Anchor Airs Brutal Fact Check </w:t>
          </w:r>
          <w:r>
            <w:rPr>
              <w:rFonts w:ascii="Arial" w:eastAsia="Arial" w:hAnsi="Arial" w:cs="Arial"/>
              <w:sz w:val="20"/>
            </w:rPr>
            <w:t>Burying Trump's 'Wild' Election Claim</w:t>
          </w:r>
        </w:p>
      </w:tc>
    </w:tr>
  </w:tbl>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86049" w14:textId="77777777" w:rsidR="000C43B5" w:rsidRDefault="000C43B5">
    <w:pPr>
      <w:pStyle w:val="Normal15"/>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5E9559" w14:textId="77777777" w:rsidR="000C43B5" w:rsidRDefault="000C43B5">
    <w:pPr>
      <w:pStyle w:val="Normal16"/>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78D12435" w14:textId="77777777">
      <w:trPr>
        <w:jc w:val="center"/>
      </w:trPr>
      <w:tc>
        <w:tcPr>
          <w:tcW w:w="10080" w:type="dxa"/>
          <w:vAlign w:val="center"/>
        </w:tcPr>
        <w:p w14:paraId="24AF6C0E" w14:textId="77777777" w:rsidR="000C43B5" w:rsidRDefault="000C43B5">
          <w:pPr>
            <w:pStyle w:val="Normal16"/>
          </w:pPr>
        </w:p>
      </w:tc>
    </w:tr>
    <w:tr w:rsidR="000C43B5" w14:paraId="2C3537AB" w14:textId="77777777">
      <w:trPr>
        <w:jc w:val="center"/>
      </w:trPr>
      <w:tc>
        <w:tcPr>
          <w:tcW w:w="10080" w:type="dxa"/>
        </w:tcPr>
        <w:p w14:paraId="0A66FE44" w14:textId="77777777" w:rsidR="000C43B5" w:rsidRDefault="00B01ADC">
          <w:pPr>
            <w:pStyle w:val="Normal16"/>
            <w:spacing w:before="60" w:after="200"/>
            <w:jc w:val="center"/>
          </w:pPr>
          <w:r>
            <w:rPr>
              <w:rFonts w:ascii="Arial" w:eastAsia="Arial" w:hAnsi="Arial" w:cs="Arial"/>
              <w:sz w:val="20"/>
            </w:rPr>
            <w:t>Fact check: Trump repeats false US election fraud claim</w:t>
          </w:r>
        </w:p>
      </w:tc>
    </w:tr>
  </w:tbl>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CF116" w14:textId="77777777" w:rsidR="000C43B5" w:rsidRDefault="000C43B5">
    <w:pPr>
      <w:pStyle w:val="Normal16"/>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A22F7E" w14:textId="77777777" w:rsidR="000C43B5" w:rsidRDefault="000C43B5">
    <w:pPr>
      <w:pStyle w:val="Normal17"/>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8E8B4F2" w14:textId="77777777">
      <w:trPr>
        <w:jc w:val="center"/>
      </w:trPr>
      <w:tc>
        <w:tcPr>
          <w:tcW w:w="10080" w:type="dxa"/>
          <w:vAlign w:val="center"/>
        </w:tcPr>
        <w:p w14:paraId="704EC501" w14:textId="77777777" w:rsidR="000C43B5" w:rsidRDefault="000C43B5">
          <w:pPr>
            <w:pStyle w:val="Normal17"/>
          </w:pPr>
        </w:p>
      </w:tc>
    </w:tr>
    <w:tr w:rsidR="000C43B5" w14:paraId="6AA1408C" w14:textId="77777777">
      <w:trPr>
        <w:jc w:val="center"/>
      </w:trPr>
      <w:tc>
        <w:tcPr>
          <w:tcW w:w="10080" w:type="dxa"/>
        </w:tcPr>
        <w:p w14:paraId="32726BE0" w14:textId="77777777" w:rsidR="000C43B5" w:rsidRDefault="00B01ADC">
          <w:pPr>
            <w:pStyle w:val="Normal17"/>
            <w:spacing w:before="60" w:after="200"/>
            <w:jc w:val="center"/>
          </w:pPr>
          <w:r>
            <w:t xml:space="preserve">Post shares baseless claim about post-election suicides | Fact </w:t>
          </w:r>
          <w:r>
            <w:t>check</w:t>
          </w:r>
        </w:p>
      </w:tc>
    </w:tr>
  </w:tbl>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18ED1" w14:textId="77777777" w:rsidR="000C43B5" w:rsidRDefault="000C43B5">
    <w:pPr>
      <w:pStyle w:val="Normal17"/>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07450" w14:textId="77777777" w:rsidR="000C43B5" w:rsidRDefault="000C43B5">
    <w:pPr>
      <w:pStyle w:val="Normal18"/>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489C4A4B" w14:textId="77777777">
      <w:trPr>
        <w:jc w:val="center"/>
      </w:trPr>
      <w:tc>
        <w:tcPr>
          <w:tcW w:w="10080" w:type="dxa"/>
          <w:vAlign w:val="center"/>
        </w:tcPr>
        <w:p w14:paraId="296FFF27" w14:textId="77777777" w:rsidR="000C43B5" w:rsidRDefault="000C43B5">
          <w:pPr>
            <w:pStyle w:val="Normal18"/>
          </w:pPr>
        </w:p>
      </w:tc>
    </w:tr>
    <w:tr w:rsidR="000C43B5" w14:paraId="207E9F15" w14:textId="77777777">
      <w:trPr>
        <w:jc w:val="center"/>
      </w:trPr>
      <w:tc>
        <w:tcPr>
          <w:tcW w:w="10080" w:type="dxa"/>
        </w:tcPr>
        <w:p w14:paraId="2EDAF1E5" w14:textId="77777777" w:rsidR="000C43B5" w:rsidRDefault="00B01ADC">
          <w:pPr>
            <w:pStyle w:val="Normal18"/>
            <w:spacing w:before="60" w:after="200"/>
            <w:jc w:val="center"/>
          </w:pPr>
          <w:r>
            <w:t xml:space="preserve">States won’t finalize vote totals until days or weeks after </w:t>
          </w:r>
          <w:r>
            <w:t>Election Day | Fact check</w:t>
          </w:r>
        </w:p>
      </w:tc>
    </w:tr>
  </w:tbl>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A76D" w14:textId="77777777" w:rsidR="000C43B5" w:rsidRDefault="000C43B5">
    <w:pPr>
      <w:pStyle w:val="Normal18"/>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E7524" w14:textId="77777777" w:rsidR="000C43B5" w:rsidRDefault="000C43B5">
    <w:pPr>
      <w:pStyle w:val="Normal19"/>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73AA31B1" w14:textId="77777777">
      <w:trPr>
        <w:jc w:val="center"/>
      </w:trPr>
      <w:tc>
        <w:tcPr>
          <w:tcW w:w="10080" w:type="dxa"/>
          <w:vAlign w:val="center"/>
        </w:tcPr>
        <w:p w14:paraId="7F40CA9F" w14:textId="77777777" w:rsidR="000C43B5" w:rsidRDefault="000C43B5">
          <w:pPr>
            <w:pStyle w:val="Normal19"/>
          </w:pPr>
        </w:p>
      </w:tc>
    </w:tr>
    <w:tr w:rsidR="000C43B5" w14:paraId="58F172DB" w14:textId="77777777">
      <w:trPr>
        <w:jc w:val="center"/>
      </w:trPr>
      <w:tc>
        <w:tcPr>
          <w:tcW w:w="10080" w:type="dxa"/>
        </w:tcPr>
        <w:p w14:paraId="63413DEC" w14:textId="77777777" w:rsidR="000C43B5" w:rsidRDefault="00B01ADC">
          <w:pPr>
            <w:pStyle w:val="Normal19"/>
            <w:spacing w:before="60" w:after="200"/>
            <w:jc w:val="center"/>
          </w:pPr>
          <w:r>
            <w:rPr>
              <w:rFonts w:ascii="Arial" w:eastAsia="Arial" w:hAnsi="Arial" w:cs="Arial"/>
              <w:sz w:val="20"/>
            </w:rPr>
            <w:t xml:space="preserve">FACT CHECK: Video Showing Pennsylvania Election Results Is From Test 'The video is </w:t>
          </w:r>
          <w:r>
            <w:rPr>
              <w:rFonts w:ascii="Arial" w:eastAsia="Arial" w:hAnsi="Arial" w:cs="Arial"/>
              <w:sz w:val="20"/>
            </w:rPr>
            <w:t>from a test undertaken by a Pennsylvania television station. It does not show....</w:t>
          </w:r>
        </w:p>
      </w:tc>
    </w:tr>
  </w:tbl>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4ACD5" w14:textId="77777777" w:rsidR="000C43B5" w:rsidRDefault="000C43B5">
    <w:pPr>
      <w:pStyle w:val="Normal19"/>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9520E3" w14:textId="77777777" w:rsidR="000C43B5" w:rsidRDefault="000C43B5">
    <w:pPr>
      <w:pStyle w:val="Normal20"/>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75DDF246" w14:textId="77777777">
      <w:trPr>
        <w:jc w:val="center"/>
      </w:trPr>
      <w:tc>
        <w:tcPr>
          <w:tcW w:w="10080" w:type="dxa"/>
          <w:vAlign w:val="center"/>
        </w:tcPr>
        <w:p w14:paraId="2FDE1525" w14:textId="77777777" w:rsidR="000C43B5" w:rsidRDefault="000C43B5">
          <w:pPr>
            <w:pStyle w:val="Normal20"/>
          </w:pPr>
        </w:p>
      </w:tc>
    </w:tr>
    <w:tr w:rsidR="000C43B5" w14:paraId="601232AC" w14:textId="77777777">
      <w:trPr>
        <w:jc w:val="center"/>
      </w:trPr>
      <w:tc>
        <w:tcPr>
          <w:tcW w:w="10080" w:type="dxa"/>
        </w:tcPr>
        <w:p w14:paraId="5EA44C5B" w14:textId="77777777" w:rsidR="000C43B5" w:rsidRDefault="00B01ADC">
          <w:pPr>
            <w:pStyle w:val="Normal20"/>
            <w:spacing w:before="60" w:after="200"/>
            <w:jc w:val="center"/>
          </w:pPr>
          <w:r>
            <w:t>No, it's not possible to cancel the American presidential election | Fact check</w:t>
          </w:r>
        </w:p>
      </w:tc>
    </w:tr>
  </w:tbl>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444D28" w14:textId="77777777" w:rsidR="000C43B5" w:rsidRDefault="000C43B5">
    <w:pPr>
      <w:pStyle w:val="Normal20"/>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180CC" w14:textId="77777777" w:rsidR="000C43B5" w:rsidRDefault="000C43B5">
    <w:pPr>
      <w:pStyle w:val="Normal21"/>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B97F362" w14:textId="77777777">
      <w:trPr>
        <w:jc w:val="center"/>
      </w:trPr>
      <w:tc>
        <w:tcPr>
          <w:tcW w:w="10080" w:type="dxa"/>
          <w:vAlign w:val="center"/>
        </w:tcPr>
        <w:p w14:paraId="3E9B6C56" w14:textId="77777777" w:rsidR="000C43B5" w:rsidRDefault="000C43B5">
          <w:pPr>
            <w:pStyle w:val="Normal21"/>
          </w:pPr>
        </w:p>
      </w:tc>
    </w:tr>
    <w:tr w:rsidR="000C43B5" w14:paraId="05CF2FD3" w14:textId="77777777">
      <w:trPr>
        <w:jc w:val="center"/>
      </w:trPr>
      <w:tc>
        <w:tcPr>
          <w:tcW w:w="10080" w:type="dxa"/>
        </w:tcPr>
        <w:p w14:paraId="3F60F621" w14:textId="77777777" w:rsidR="000C43B5" w:rsidRDefault="00B01ADC">
          <w:pPr>
            <w:pStyle w:val="Normal21"/>
            <w:spacing w:before="60" w:after="200"/>
            <w:jc w:val="center"/>
          </w:pPr>
          <w:r>
            <w:t xml:space="preserve">Elon Musk's </w:t>
          </w:r>
          <w:r>
            <w:t>fact-checking feature fails to address US election misinformation, report finds</w:t>
          </w:r>
        </w:p>
      </w:tc>
    </w:tr>
  </w:tbl>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4B2C47" w14:textId="77777777" w:rsidR="000C43B5" w:rsidRDefault="000C43B5">
    <w:pPr>
      <w:pStyle w:val="Normal2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ADA80A" w14:textId="77777777" w:rsidR="000C43B5" w:rsidRDefault="000C43B5">
    <w:pPr>
      <w:pStyle w:val="Normal22"/>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E7EA234" w14:textId="77777777">
      <w:trPr>
        <w:jc w:val="center"/>
      </w:trPr>
      <w:tc>
        <w:tcPr>
          <w:tcW w:w="10080" w:type="dxa"/>
          <w:vAlign w:val="center"/>
        </w:tcPr>
        <w:p w14:paraId="725914C4" w14:textId="77777777" w:rsidR="000C43B5" w:rsidRDefault="000C43B5">
          <w:pPr>
            <w:pStyle w:val="Normal22"/>
          </w:pPr>
        </w:p>
      </w:tc>
    </w:tr>
    <w:tr w:rsidR="000C43B5" w14:paraId="141AE327" w14:textId="77777777">
      <w:trPr>
        <w:jc w:val="center"/>
      </w:trPr>
      <w:tc>
        <w:tcPr>
          <w:tcW w:w="10080" w:type="dxa"/>
        </w:tcPr>
        <w:p w14:paraId="3B21A099" w14:textId="77777777" w:rsidR="000C43B5" w:rsidRDefault="00B01ADC">
          <w:pPr>
            <w:pStyle w:val="Normal22"/>
            <w:spacing w:before="60" w:after="200"/>
            <w:jc w:val="center"/>
          </w:pPr>
          <w:r>
            <w:t>Elon Musk's fact-checking feature fails to address US election misinformation, report finds</w:t>
          </w:r>
        </w:p>
      </w:tc>
    </w:tr>
  </w:tbl>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8E8CA" w14:textId="77777777" w:rsidR="000C43B5" w:rsidRDefault="000C43B5">
    <w:pPr>
      <w:pStyle w:val="Normal22"/>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DBEEFA" w14:textId="77777777" w:rsidR="000C43B5" w:rsidRDefault="000C43B5">
    <w:pPr>
      <w:pStyle w:val="Normal23"/>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4A4A766" w14:textId="77777777">
      <w:trPr>
        <w:jc w:val="center"/>
      </w:trPr>
      <w:tc>
        <w:tcPr>
          <w:tcW w:w="10080" w:type="dxa"/>
          <w:vAlign w:val="center"/>
        </w:tcPr>
        <w:p w14:paraId="2F86778A" w14:textId="77777777" w:rsidR="000C43B5" w:rsidRDefault="000C43B5">
          <w:pPr>
            <w:pStyle w:val="Normal23"/>
          </w:pPr>
        </w:p>
      </w:tc>
    </w:tr>
    <w:tr w:rsidR="000C43B5" w14:paraId="3EB23F9D" w14:textId="77777777">
      <w:trPr>
        <w:jc w:val="center"/>
      </w:trPr>
      <w:tc>
        <w:tcPr>
          <w:tcW w:w="10080" w:type="dxa"/>
        </w:tcPr>
        <w:p w14:paraId="4BB6CBB8" w14:textId="77777777" w:rsidR="000C43B5" w:rsidRDefault="00B01ADC">
          <w:pPr>
            <w:pStyle w:val="Normal23"/>
            <w:spacing w:before="60" w:after="200"/>
            <w:jc w:val="center"/>
          </w:pPr>
          <w:r>
            <w:t xml:space="preserve">Votes were still </w:t>
          </w:r>
          <w:r>
            <w:t>counted after ballot scanner broke in Illinois | Fact check</w:t>
          </w:r>
        </w:p>
      </w:tc>
    </w:tr>
  </w:tbl>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0CE3F" w14:textId="77777777" w:rsidR="000C43B5" w:rsidRDefault="000C43B5">
    <w:pPr>
      <w:pStyle w:val="Normal23"/>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C8C00F" w14:textId="77777777" w:rsidR="000C43B5" w:rsidRDefault="000C43B5">
    <w:pPr>
      <w:pStyle w:val="Normal24"/>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2C22BAF9" w14:textId="77777777">
      <w:trPr>
        <w:jc w:val="center"/>
      </w:trPr>
      <w:tc>
        <w:tcPr>
          <w:tcW w:w="10080" w:type="dxa"/>
          <w:vAlign w:val="center"/>
        </w:tcPr>
        <w:p w14:paraId="7F02DE9A" w14:textId="77777777" w:rsidR="000C43B5" w:rsidRDefault="000C43B5">
          <w:pPr>
            <w:pStyle w:val="Normal24"/>
          </w:pPr>
        </w:p>
      </w:tc>
    </w:tr>
    <w:tr w:rsidR="000C43B5" w14:paraId="7DED0F3F" w14:textId="77777777">
      <w:trPr>
        <w:jc w:val="center"/>
      </w:trPr>
      <w:tc>
        <w:tcPr>
          <w:tcW w:w="10080" w:type="dxa"/>
        </w:tcPr>
        <w:p w14:paraId="4B6BB434" w14:textId="77777777" w:rsidR="000C43B5" w:rsidRDefault="00B01ADC">
          <w:pPr>
            <w:pStyle w:val="Normal24"/>
            <w:spacing w:before="60" w:after="200"/>
            <w:jc w:val="center"/>
          </w:pPr>
          <w:r>
            <w:rPr>
              <w:rFonts w:ascii="Arial" w:eastAsia="Arial" w:hAnsi="Arial" w:cs="Arial"/>
              <w:sz w:val="20"/>
            </w:rPr>
            <w:t xml:space="preserve">False, misleading claims </w:t>
          </w:r>
          <w:r>
            <w:rPr>
              <w:rFonts w:ascii="Arial" w:eastAsia="Arial" w:hAnsi="Arial" w:cs="Arial"/>
              <w:sz w:val="20"/>
            </w:rPr>
            <w:t>about Donald Trump surge as election nears | Fact check roundup</w:t>
          </w:r>
        </w:p>
      </w:tc>
    </w:tr>
  </w:tbl>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CEE855" w14:textId="77777777" w:rsidR="000C43B5" w:rsidRDefault="000C43B5">
    <w:pPr>
      <w:pStyle w:val="Normal24"/>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8EA5B" w14:textId="77777777" w:rsidR="000C43B5" w:rsidRDefault="000C43B5">
    <w:pPr>
      <w:pStyle w:val="Normal25"/>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1ABA87C" w14:textId="77777777">
      <w:trPr>
        <w:jc w:val="center"/>
      </w:trPr>
      <w:tc>
        <w:tcPr>
          <w:tcW w:w="10080" w:type="dxa"/>
          <w:vAlign w:val="center"/>
        </w:tcPr>
        <w:p w14:paraId="5A51DD82" w14:textId="77777777" w:rsidR="000C43B5" w:rsidRDefault="000C43B5">
          <w:pPr>
            <w:pStyle w:val="Normal25"/>
          </w:pPr>
        </w:p>
      </w:tc>
    </w:tr>
    <w:tr w:rsidR="000C43B5" w14:paraId="0D30B407" w14:textId="77777777">
      <w:trPr>
        <w:jc w:val="center"/>
      </w:trPr>
      <w:tc>
        <w:tcPr>
          <w:tcW w:w="10080" w:type="dxa"/>
        </w:tcPr>
        <w:p w14:paraId="016B51E0" w14:textId="77777777" w:rsidR="000C43B5" w:rsidRDefault="00B01ADC">
          <w:pPr>
            <w:pStyle w:val="Normal25"/>
            <w:spacing w:before="60" w:after="200"/>
            <w:jc w:val="center"/>
          </w:pPr>
          <w:r>
            <w:t>Pelosi didn't say Trump will be impeached before he 'gets elected' | Fact check</w:t>
          </w:r>
        </w:p>
      </w:tc>
    </w:tr>
  </w:tbl>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178206" w14:textId="77777777" w:rsidR="000C43B5" w:rsidRDefault="000C43B5">
    <w:pPr>
      <w:pStyle w:val="Normal25"/>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F6A45" w14:textId="77777777" w:rsidR="000C43B5" w:rsidRDefault="000C43B5">
    <w:pPr>
      <w:pStyle w:val="Normal26"/>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3F07CF58" w14:textId="77777777">
      <w:trPr>
        <w:jc w:val="center"/>
      </w:trPr>
      <w:tc>
        <w:tcPr>
          <w:tcW w:w="10080" w:type="dxa"/>
          <w:vAlign w:val="center"/>
        </w:tcPr>
        <w:p w14:paraId="138DB93B" w14:textId="77777777" w:rsidR="000C43B5" w:rsidRDefault="000C43B5">
          <w:pPr>
            <w:pStyle w:val="Normal26"/>
          </w:pPr>
        </w:p>
      </w:tc>
    </w:tr>
    <w:tr w:rsidR="000C43B5" w14:paraId="0419754C" w14:textId="77777777">
      <w:trPr>
        <w:jc w:val="center"/>
      </w:trPr>
      <w:tc>
        <w:tcPr>
          <w:tcW w:w="10080" w:type="dxa"/>
        </w:tcPr>
        <w:p w14:paraId="29AA44AD" w14:textId="77777777" w:rsidR="000C43B5" w:rsidRDefault="00B01ADC">
          <w:pPr>
            <w:pStyle w:val="Normal26"/>
            <w:spacing w:before="60" w:after="200"/>
            <w:jc w:val="center"/>
          </w:pPr>
          <w:r>
            <w:rPr>
              <w:rFonts w:ascii="Arial" w:eastAsia="Arial" w:hAnsi="Arial" w:cs="Arial"/>
              <w:sz w:val="20"/>
            </w:rPr>
            <w:t>Fact Check - US Election 2024: Your guide to spotting falsehoods</w:t>
          </w:r>
        </w:p>
      </w:tc>
    </w:tr>
  </w:tbl>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D8473" w14:textId="77777777" w:rsidR="000C43B5" w:rsidRDefault="000C43B5">
    <w:pPr>
      <w:pStyle w:val="Normal26"/>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492F4" w14:textId="77777777" w:rsidR="000C43B5" w:rsidRDefault="000C43B5">
    <w:pPr>
      <w:pStyle w:val="Normal27"/>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497ED556" w14:textId="77777777">
      <w:trPr>
        <w:jc w:val="center"/>
      </w:trPr>
      <w:tc>
        <w:tcPr>
          <w:tcW w:w="10080" w:type="dxa"/>
          <w:vAlign w:val="center"/>
        </w:tcPr>
        <w:p w14:paraId="04298FD0" w14:textId="77777777" w:rsidR="000C43B5" w:rsidRDefault="000C43B5">
          <w:pPr>
            <w:pStyle w:val="Normal27"/>
          </w:pPr>
        </w:p>
      </w:tc>
    </w:tr>
    <w:tr w:rsidR="000C43B5" w14:paraId="07090BEB" w14:textId="77777777">
      <w:trPr>
        <w:jc w:val="center"/>
      </w:trPr>
      <w:tc>
        <w:tcPr>
          <w:tcW w:w="10080" w:type="dxa"/>
        </w:tcPr>
        <w:p w14:paraId="21CB159E" w14:textId="77777777" w:rsidR="000C43B5" w:rsidRDefault="00B01ADC">
          <w:pPr>
            <w:pStyle w:val="Normal27"/>
            <w:spacing w:before="60" w:after="200"/>
            <w:jc w:val="center"/>
          </w:pPr>
          <w:r>
            <w:t xml:space="preserve">Video showing men </w:t>
          </w:r>
          <w:r>
            <w:t>tortured is from a movie, not after Venezuelan election | Fact check</w:t>
          </w:r>
        </w:p>
      </w:tc>
    </w:tr>
  </w:tbl>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F7A6D" w14:textId="77777777" w:rsidR="000C43B5" w:rsidRDefault="000C43B5">
    <w:pPr>
      <w:pStyle w:val="Normal27"/>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75D6C" w14:textId="77777777" w:rsidR="000C43B5" w:rsidRDefault="000C43B5">
    <w:pPr>
      <w:pStyle w:val="Normal28"/>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01686AFA" w14:textId="77777777">
      <w:trPr>
        <w:jc w:val="center"/>
      </w:trPr>
      <w:tc>
        <w:tcPr>
          <w:tcW w:w="10080" w:type="dxa"/>
          <w:vAlign w:val="center"/>
        </w:tcPr>
        <w:p w14:paraId="51BE023B" w14:textId="77777777" w:rsidR="000C43B5" w:rsidRDefault="000C43B5">
          <w:pPr>
            <w:pStyle w:val="Normal28"/>
          </w:pPr>
        </w:p>
      </w:tc>
    </w:tr>
    <w:tr w:rsidR="000C43B5" w14:paraId="3623CD46" w14:textId="77777777">
      <w:trPr>
        <w:jc w:val="center"/>
      </w:trPr>
      <w:tc>
        <w:tcPr>
          <w:tcW w:w="10080" w:type="dxa"/>
        </w:tcPr>
        <w:p w14:paraId="1DDCAE9F" w14:textId="77777777" w:rsidR="000C43B5" w:rsidRDefault="00B01ADC">
          <w:pPr>
            <w:pStyle w:val="Normal28"/>
            <w:spacing w:before="60" w:after="200"/>
            <w:jc w:val="center"/>
          </w:pPr>
          <w:r>
            <w:t>Headline about Harris needing to steal election is fabricated | Fact check</w:t>
          </w:r>
        </w:p>
      </w:tc>
    </w:tr>
  </w:tbl>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DDF3F" w14:textId="77777777" w:rsidR="000C43B5" w:rsidRDefault="000C43B5">
    <w:pPr>
      <w:pStyle w:val="Normal28"/>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D111D" w14:textId="77777777" w:rsidR="000C43B5" w:rsidRDefault="000C43B5">
    <w:pPr>
      <w:pStyle w:val="Normal29"/>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06A367BB" w14:textId="77777777">
      <w:trPr>
        <w:jc w:val="center"/>
      </w:trPr>
      <w:tc>
        <w:tcPr>
          <w:tcW w:w="10080" w:type="dxa"/>
          <w:vAlign w:val="center"/>
        </w:tcPr>
        <w:p w14:paraId="01DFED68" w14:textId="77777777" w:rsidR="000C43B5" w:rsidRDefault="000C43B5">
          <w:pPr>
            <w:pStyle w:val="Normal29"/>
          </w:pPr>
        </w:p>
      </w:tc>
    </w:tr>
    <w:tr w:rsidR="000C43B5" w14:paraId="38B2C3DE" w14:textId="77777777">
      <w:trPr>
        <w:jc w:val="center"/>
      </w:trPr>
      <w:tc>
        <w:tcPr>
          <w:tcW w:w="10080" w:type="dxa"/>
        </w:tcPr>
        <w:p w14:paraId="45CF31B5" w14:textId="77777777" w:rsidR="000C43B5" w:rsidRDefault="00B01ADC">
          <w:pPr>
            <w:pStyle w:val="Normal29"/>
            <w:spacing w:before="60" w:after="200"/>
            <w:jc w:val="center"/>
          </w:pPr>
          <w:r>
            <w:t xml:space="preserve">Trump's name on second page of </w:t>
          </w:r>
          <w:r>
            <w:t>ballot is random, not 'election fraud' | Fact check</w:t>
          </w:r>
        </w:p>
      </w:tc>
    </w:tr>
  </w:tbl>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1C805" w14:textId="77777777" w:rsidR="000C43B5" w:rsidRDefault="000C43B5">
    <w:pPr>
      <w:pStyle w:val="Normal29"/>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56DB3B" w14:textId="77777777" w:rsidR="000C43B5" w:rsidRDefault="000C43B5">
    <w:pPr>
      <w:pStyle w:val="Normal30"/>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7211EFA2" w14:textId="77777777">
      <w:trPr>
        <w:jc w:val="center"/>
      </w:trPr>
      <w:tc>
        <w:tcPr>
          <w:tcW w:w="10080" w:type="dxa"/>
          <w:vAlign w:val="center"/>
        </w:tcPr>
        <w:p w14:paraId="0BAFCB2B" w14:textId="77777777" w:rsidR="000C43B5" w:rsidRDefault="000C43B5">
          <w:pPr>
            <w:pStyle w:val="Normal30"/>
          </w:pPr>
        </w:p>
      </w:tc>
    </w:tr>
    <w:tr w:rsidR="000C43B5" w14:paraId="1D49CCAB" w14:textId="77777777">
      <w:trPr>
        <w:jc w:val="center"/>
      </w:trPr>
      <w:tc>
        <w:tcPr>
          <w:tcW w:w="10080" w:type="dxa"/>
        </w:tcPr>
        <w:p w14:paraId="352310D7" w14:textId="77777777" w:rsidR="000C43B5" w:rsidRDefault="00B01ADC">
          <w:pPr>
            <w:pStyle w:val="Normal30"/>
            <w:spacing w:before="60" w:after="200"/>
            <w:jc w:val="center"/>
          </w:pPr>
          <w:r>
            <w:t>No, Harris didn't tell NBC she'd refuse to accept election results | Fact check</w:t>
          </w:r>
        </w:p>
      </w:tc>
    </w:tr>
  </w:tbl>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F3F8E" w14:textId="77777777" w:rsidR="000C43B5" w:rsidRDefault="000C43B5">
    <w:pPr>
      <w:pStyle w:val="Normal3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04E978" w14:textId="77777777" w:rsidR="000C43B5" w:rsidRDefault="000C43B5">
    <w:pPr>
      <w:pStyle w:val="Normal3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8386221" w14:textId="77777777">
      <w:trPr>
        <w:jc w:val="center"/>
      </w:trPr>
      <w:tc>
        <w:tcPr>
          <w:tcW w:w="10080" w:type="dxa"/>
          <w:vAlign w:val="center"/>
        </w:tcPr>
        <w:p w14:paraId="3091E62F" w14:textId="77777777" w:rsidR="000C43B5" w:rsidRDefault="000C43B5">
          <w:pPr>
            <w:pStyle w:val="Normal31"/>
          </w:pPr>
        </w:p>
      </w:tc>
    </w:tr>
    <w:tr w:rsidR="000C43B5" w14:paraId="27F6E118" w14:textId="77777777">
      <w:trPr>
        <w:jc w:val="center"/>
      </w:trPr>
      <w:tc>
        <w:tcPr>
          <w:tcW w:w="10080" w:type="dxa"/>
        </w:tcPr>
        <w:p w14:paraId="561969A6" w14:textId="77777777" w:rsidR="000C43B5" w:rsidRDefault="00B01ADC">
          <w:pPr>
            <w:pStyle w:val="Normal31"/>
            <w:spacing w:before="60" w:after="200"/>
            <w:jc w:val="center"/>
          </w:pPr>
          <w:r>
            <w:t>Trump name misspelled on voting machine review screen not 'election fraud' | Fact check</w:t>
          </w:r>
        </w:p>
      </w:tc>
    </w:tr>
  </w:tbl>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A3D14" w14:textId="77777777" w:rsidR="000C43B5" w:rsidRDefault="000C43B5">
    <w:pPr>
      <w:pStyle w:val="Normal3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3A5FA" w14:textId="77777777" w:rsidR="000C43B5" w:rsidRDefault="000C43B5">
    <w:pPr>
      <w:pStyle w:val="Normal32"/>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E38C1AB" w14:textId="77777777">
      <w:trPr>
        <w:jc w:val="center"/>
      </w:trPr>
      <w:tc>
        <w:tcPr>
          <w:tcW w:w="10080" w:type="dxa"/>
          <w:vAlign w:val="center"/>
        </w:tcPr>
        <w:p w14:paraId="2D34D0BE" w14:textId="77777777" w:rsidR="000C43B5" w:rsidRDefault="000C43B5">
          <w:pPr>
            <w:pStyle w:val="Normal32"/>
          </w:pPr>
        </w:p>
      </w:tc>
    </w:tr>
    <w:tr w:rsidR="000C43B5" w14:paraId="100597D5" w14:textId="77777777">
      <w:trPr>
        <w:jc w:val="center"/>
      </w:trPr>
      <w:tc>
        <w:tcPr>
          <w:tcW w:w="10080" w:type="dxa"/>
        </w:tcPr>
        <w:p w14:paraId="426AA340" w14:textId="77777777" w:rsidR="000C43B5" w:rsidRDefault="00B01ADC">
          <w:pPr>
            <w:pStyle w:val="Normal32"/>
            <w:spacing w:before="60" w:after="200"/>
            <w:jc w:val="center"/>
          </w:pPr>
          <w:r>
            <w:t>No proof of ‘white supremacist’ election threats in Georgia | Fact check</w:t>
          </w:r>
        </w:p>
      </w:tc>
    </w:tr>
  </w:tbl>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95F17" w14:textId="77777777" w:rsidR="000C43B5" w:rsidRDefault="000C43B5">
    <w:pPr>
      <w:pStyle w:val="Normal32"/>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BFC5F" w14:textId="77777777" w:rsidR="000C43B5" w:rsidRDefault="000C43B5">
    <w:pPr>
      <w:pStyle w:val="Normal33"/>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B287798" w14:textId="77777777">
      <w:trPr>
        <w:jc w:val="center"/>
      </w:trPr>
      <w:tc>
        <w:tcPr>
          <w:tcW w:w="10080" w:type="dxa"/>
          <w:vAlign w:val="center"/>
        </w:tcPr>
        <w:p w14:paraId="2941C4D2" w14:textId="77777777" w:rsidR="000C43B5" w:rsidRDefault="000C43B5">
          <w:pPr>
            <w:pStyle w:val="Normal33"/>
          </w:pPr>
        </w:p>
      </w:tc>
    </w:tr>
    <w:tr w:rsidR="000C43B5" w14:paraId="7D61734A" w14:textId="77777777">
      <w:trPr>
        <w:jc w:val="center"/>
      </w:trPr>
      <w:tc>
        <w:tcPr>
          <w:tcW w:w="10080" w:type="dxa"/>
        </w:tcPr>
        <w:p w14:paraId="3A80E1C1" w14:textId="77777777" w:rsidR="000C43B5" w:rsidRDefault="00B01ADC">
          <w:pPr>
            <w:pStyle w:val="Normal33"/>
            <w:spacing w:before="60" w:after="200"/>
            <w:jc w:val="center"/>
          </w:pPr>
          <w:r>
            <w:t>No, Donald Trump has not announced his running mate for the 2024 election | Fact check</w:t>
          </w:r>
        </w:p>
      </w:tc>
    </w:tr>
  </w:tbl>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2872B" w14:textId="77777777" w:rsidR="000C43B5" w:rsidRDefault="000C43B5">
    <w:pPr>
      <w:pStyle w:val="Normal33"/>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CAAF0" w14:textId="77777777" w:rsidR="000C43B5" w:rsidRDefault="000C43B5">
    <w:pPr>
      <w:pStyle w:val="Normal34"/>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A92BFA7" w14:textId="77777777">
      <w:trPr>
        <w:jc w:val="center"/>
      </w:trPr>
      <w:tc>
        <w:tcPr>
          <w:tcW w:w="10080" w:type="dxa"/>
          <w:vAlign w:val="center"/>
        </w:tcPr>
        <w:p w14:paraId="223D0919" w14:textId="77777777" w:rsidR="000C43B5" w:rsidRDefault="000C43B5">
          <w:pPr>
            <w:pStyle w:val="Normal34"/>
          </w:pPr>
        </w:p>
      </w:tc>
    </w:tr>
    <w:tr w:rsidR="000C43B5" w14:paraId="48F0EB58" w14:textId="77777777">
      <w:trPr>
        <w:jc w:val="center"/>
      </w:trPr>
      <w:tc>
        <w:tcPr>
          <w:tcW w:w="10080" w:type="dxa"/>
        </w:tcPr>
        <w:p w14:paraId="0ACF2CA8" w14:textId="77777777" w:rsidR="000C43B5" w:rsidRDefault="00B01ADC">
          <w:pPr>
            <w:pStyle w:val="Normal34"/>
            <w:spacing w:before="60" w:after="200"/>
            <w:jc w:val="center"/>
          </w:pPr>
          <w:r>
            <w:t xml:space="preserve">Post falsely claims 2024 </w:t>
          </w:r>
          <w:r>
            <w:t>election had 20 million fewer votes | Fact check</w:t>
          </w:r>
        </w:p>
      </w:tc>
    </w:tr>
  </w:tbl>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A3F960" w14:textId="77777777" w:rsidR="000C43B5" w:rsidRDefault="000C43B5">
    <w:pPr>
      <w:pStyle w:val="Normal34"/>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3E401" w14:textId="77777777" w:rsidR="000C43B5" w:rsidRDefault="000C43B5">
    <w:pPr>
      <w:pStyle w:val="Normal35"/>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04BFE814" w14:textId="77777777">
      <w:trPr>
        <w:jc w:val="center"/>
      </w:trPr>
      <w:tc>
        <w:tcPr>
          <w:tcW w:w="10080" w:type="dxa"/>
          <w:vAlign w:val="center"/>
        </w:tcPr>
        <w:p w14:paraId="0F387A7E" w14:textId="77777777" w:rsidR="000C43B5" w:rsidRDefault="000C43B5">
          <w:pPr>
            <w:pStyle w:val="Normal35"/>
          </w:pPr>
        </w:p>
      </w:tc>
    </w:tr>
    <w:tr w:rsidR="000C43B5" w14:paraId="4401EAEC" w14:textId="77777777">
      <w:trPr>
        <w:jc w:val="center"/>
      </w:trPr>
      <w:tc>
        <w:tcPr>
          <w:tcW w:w="10080" w:type="dxa"/>
        </w:tcPr>
        <w:p w14:paraId="5136F280" w14:textId="77777777" w:rsidR="000C43B5" w:rsidRDefault="00B01ADC">
          <w:pPr>
            <w:pStyle w:val="Normal35"/>
            <w:spacing w:before="60" w:after="200"/>
            <w:jc w:val="center"/>
          </w:pPr>
          <w:r>
            <w:rPr>
              <w:rFonts w:ascii="Arial" w:eastAsia="Arial" w:hAnsi="Arial" w:cs="Arial"/>
              <w:sz w:val="20"/>
            </w:rPr>
            <w:t>FACT CHECK: WEIGHT LOSS DRUG TRIAL, US ELECTION RULES AND 'IDF SOLDIERS' IMAGE</w:t>
          </w:r>
        </w:p>
      </w:tc>
    </w:tr>
  </w:tbl>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5B149" w14:textId="77777777" w:rsidR="000C43B5" w:rsidRDefault="000C43B5">
    <w:pPr>
      <w:pStyle w:val="Normal35"/>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99453" w14:textId="77777777" w:rsidR="000C43B5" w:rsidRDefault="000C43B5">
    <w:pPr>
      <w:pStyle w:val="Normal36"/>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33E567CC" w14:textId="77777777">
      <w:trPr>
        <w:jc w:val="center"/>
      </w:trPr>
      <w:tc>
        <w:tcPr>
          <w:tcW w:w="10080" w:type="dxa"/>
          <w:vAlign w:val="center"/>
        </w:tcPr>
        <w:p w14:paraId="6BDDB7E9" w14:textId="77777777" w:rsidR="000C43B5" w:rsidRDefault="000C43B5">
          <w:pPr>
            <w:pStyle w:val="Normal36"/>
          </w:pPr>
        </w:p>
      </w:tc>
    </w:tr>
    <w:tr w:rsidR="000C43B5" w14:paraId="5E335A47" w14:textId="77777777">
      <w:trPr>
        <w:jc w:val="center"/>
      </w:trPr>
      <w:tc>
        <w:tcPr>
          <w:tcW w:w="10080" w:type="dxa"/>
        </w:tcPr>
        <w:p w14:paraId="02CBC438" w14:textId="77777777" w:rsidR="000C43B5" w:rsidRDefault="00B01ADC">
          <w:pPr>
            <w:pStyle w:val="Normal36"/>
            <w:spacing w:before="60" w:after="200"/>
            <w:jc w:val="center"/>
          </w:pPr>
          <w:r>
            <w:rPr>
              <w:rFonts w:ascii="Arial" w:eastAsia="Arial" w:hAnsi="Arial" w:cs="Arial"/>
              <w:sz w:val="20"/>
            </w:rPr>
            <w:t xml:space="preserve">FACT CHECK: Did Taylor Swift Say Elon Musk Was 'Radicalized By His Own Algorithm'? There is no evidence </w:t>
          </w:r>
          <w:r>
            <w:rPr>
              <w:rFonts w:ascii="Arial" w:eastAsia="Arial" w:hAnsi="Arial" w:cs="Arial"/>
              <w:sz w:val="20"/>
            </w:rPr>
            <w:t>Swift made this comment.</w:t>
          </w:r>
        </w:p>
      </w:tc>
    </w:tr>
  </w:tbl>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4A8F3" w14:textId="77777777" w:rsidR="000C43B5" w:rsidRDefault="000C43B5">
    <w:pPr>
      <w:pStyle w:val="Normal36"/>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9BC5F" w14:textId="77777777" w:rsidR="000C43B5" w:rsidRDefault="000C43B5">
    <w:pPr>
      <w:pStyle w:val="Normal37"/>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7B81699B" w14:textId="77777777">
      <w:trPr>
        <w:jc w:val="center"/>
      </w:trPr>
      <w:tc>
        <w:tcPr>
          <w:tcW w:w="10080" w:type="dxa"/>
          <w:vAlign w:val="center"/>
        </w:tcPr>
        <w:p w14:paraId="0B9F5B62" w14:textId="77777777" w:rsidR="000C43B5" w:rsidRDefault="000C43B5">
          <w:pPr>
            <w:pStyle w:val="Normal37"/>
          </w:pPr>
        </w:p>
      </w:tc>
    </w:tr>
    <w:tr w:rsidR="000C43B5" w14:paraId="33872502" w14:textId="77777777">
      <w:trPr>
        <w:jc w:val="center"/>
      </w:trPr>
      <w:tc>
        <w:tcPr>
          <w:tcW w:w="10080" w:type="dxa"/>
        </w:tcPr>
        <w:p w14:paraId="2EBD698D" w14:textId="77777777" w:rsidR="000C43B5" w:rsidRDefault="00B01ADC">
          <w:pPr>
            <w:pStyle w:val="Normal37"/>
            <w:spacing w:before="60" w:after="200"/>
            <w:jc w:val="center"/>
          </w:pPr>
          <w:r>
            <w:rPr>
              <w:rFonts w:ascii="Arial" w:eastAsia="Arial" w:hAnsi="Arial" w:cs="Arial"/>
              <w:sz w:val="20"/>
            </w:rPr>
            <w:t>Debunking false, misleading claims about President-elect Trump | Fact check roundup</w:t>
          </w:r>
        </w:p>
      </w:tc>
    </w:tr>
  </w:tbl>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A1D6B7" w14:textId="77777777" w:rsidR="000C43B5" w:rsidRDefault="000C43B5">
    <w:pPr>
      <w:pStyle w:val="Normal37"/>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0F625" w14:textId="77777777" w:rsidR="000C43B5" w:rsidRDefault="000C43B5">
    <w:pPr>
      <w:pStyle w:val="Normal38"/>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B02C2B4" w14:textId="77777777">
      <w:trPr>
        <w:jc w:val="center"/>
      </w:trPr>
      <w:tc>
        <w:tcPr>
          <w:tcW w:w="10080" w:type="dxa"/>
          <w:vAlign w:val="center"/>
        </w:tcPr>
        <w:p w14:paraId="22C92E52" w14:textId="77777777" w:rsidR="000C43B5" w:rsidRDefault="000C43B5">
          <w:pPr>
            <w:pStyle w:val="Normal38"/>
          </w:pPr>
        </w:p>
      </w:tc>
    </w:tr>
    <w:tr w:rsidR="000C43B5" w14:paraId="59B1B6BD" w14:textId="77777777">
      <w:trPr>
        <w:jc w:val="center"/>
      </w:trPr>
      <w:tc>
        <w:tcPr>
          <w:tcW w:w="10080" w:type="dxa"/>
        </w:tcPr>
        <w:p w14:paraId="53F42EBC" w14:textId="77777777" w:rsidR="000C43B5" w:rsidRDefault="00B01ADC">
          <w:pPr>
            <w:pStyle w:val="Normal38"/>
            <w:spacing w:before="60" w:after="200"/>
            <w:jc w:val="center"/>
          </w:pPr>
          <w:r>
            <w:rPr>
              <w:rFonts w:ascii="Arial" w:eastAsia="Arial" w:hAnsi="Arial" w:cs="Arial"/>
              <w:sz w:val="20"/>
            </w:rPr>
            <w:t>'Yikes!' Trump campaign confuses state of Georgia with European country in new ad</w:t>
          </w:r>
        </w:p>
      </w:tc>
    </w:tr>
  </w:tbl>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75A5C1" w14:textId="77777777" w:rsidR="000C43B5" w:rsidRDefault="000C43B5">
    <w:pPr>
      <w:pStyle w:val="Normal38"/>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29113" w14:textId="77777777" w:rsidR="000C43B5" w:rsidRDefault="000C43B5">
    <w:pPr>
      <w:pStyle w:val="Normal39"/>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7A8FCB6" w14:textId="77777777">
      <w:trPr>
        <w:jc w:val="center"/>
      </w:trPr>
      <w:tc>
        <w:tcPr>
          <w:tcW w:w="10080" w:type="dxa"/>
          <w:vAlign w:val="center"/>
        </w:tcPr>
        <w:p w14:paraId="12808633" w14:textId="77777777" w:rsidR="000C43B5" w:rsidRDefault="000C43B5">
          <w:pPr>
            <w:pStyle w:val="Normal39"/>
          </w:pPr>
        </w:p>
      </w:tc>
    </w:tr>
    <w:tr w:rsidR="000C43B5" w14:paraId="189CB638" w14:textId="77777777">
      <w:trPr>
        <w:jc w:val="center"/>
      </w:trPr>
      <w:tc>
        <w:tcPr>
          <w:tcW w:w="10080" w:type="dxa"/>
        </w:tcPr>
        <w:p w14:paraId="58F3B612" w14:textId="77777777" w:rsidR="000C43B5" w:rsidRDefault="00B01ADC">
          <w:pPr>
            <w:pStyle w:val="Normal39"/>
            <w:spacing w:before="60" w:after="200"/>
            <w:jc w:val="center"/>
          </w:pPr>
          <w:r>
            <w:t>Arizona task force made no mention of Katie Hobbs interfering in election | Fact check</w:t>
          </w:r>
        </w:p>
      </w:tc>
    </w:tr>
  </w:tbl>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82E97" w14:textId="77777777" w:rsidR="000C43B5" w:rsidRDefault="000C43B5">
    <w:pPr>
      <w:pStyle w:val="Normal39"/>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E6A15" w14:textId="77777777" w:rsidR="000C43B5" w:rsidRDefault="000C43B5">
    <w:pPr>
      <w:pStyle w:val="Normal4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6A48D693" w14:textId="77777777">
      <w:trPr>
        <w:jc w:val="center"/>
      </w:trPr>
      <w:tc>
        <w:tcPr>
          <w:tcW w:w="10080" w:type="dxa"/>
          <w:vAlign w:val="center"/>
        </w:tcPr>
        <w:p w14:paraId="0C95CF92" w14:textId="77777777" w:rsidR="000C43B5" w:rsidRDefault="000C43B5">
          <w:pPr>
            <w:pStyle w:val="Normal40"/>
          </w:pPr>
        </w:p>
      </w:tc>
    </w:tr>
    <w:tr w:rsidR="000C43B5" w14:paraId="090ACB8B" w14:textId="77777777">
      <w:trPr>
        <w:jc w:val="center"/>
      </w:trPr>
      <w:tc>
        <w:tcPr>
          <w:tcW w:w="10080" w:type="dxa"/>
        </w:tcPr>
        <w:p w14:paraId="075CAAA2" w14:textId="77777777" w:rsidR="000C43B5" w:rsidRDefault="00B01ADC">
          <w:pPr>
            <w:pStyle w:val="Normal40"/>
            <w:spacing w:before="60" w:after="200"/>
            <w:jc w:val="center"/>
          </w:pPr>
          <w:r>
            <w:t>Fabricated CNN graphic shows Harris leading Trump in Texas | Fact check</w:t>
          </w:r>
        </w:p>
      </w:tc>
    </w:tr>
  </w:tbl>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A99B1" w14:textId="77777777" w:rsidR="000C43B5" w:rsidRDefault="000C43B5">
    <w:pPr>
      <w:pStyle w:val="Normal40"/>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5E6E7" w14:textId="77777777" w:rsidR="000C43B5" w:rsidRDefault="000C43B5">
    <w:pPr>
      <w:pStyle w:val="Normal4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234A378F" w14:textId="77777777">
      <w:trPr>
        <w:jc w:val="center"/>
      </w:trPr>
      <w:tc>
        <w:tcPr>
          <w:tcW w:w="10080" w:type="dxa"/>
          <w:vAlign w:val="center"/>
        </w:tcPr>
        <w:p w14:paraId="41D1A8EC" w14:textId="77777777" w:rsidR="000C43B5" w:rsidRDefault="000C43B5">
          <w:pPr>
            <w:pStyle w:val="Normal41"/>
          </w:pPr>
        </w:p>
      </w:tc>
    </w:tr>
    <w:tr w:rsidR="000C43B5" w14:paraId="124EBBFE" w14:textId="77777777">
      <w:trPr>
        <w:jc w:val="center"/>
      </w:trPr>
      <w:tc>
        <w:tcPr>
          <w:tcW w:w="10080" w:type="dxa"/>
        </w:tcPr>
        <w:p w14:paraId="714229E9" w14:textId="77777777" w:rsidR="000C43B5" w:rsidRDefault="00B01ADC">
          <w:pPr>
            <w:pStyle w:val="Normal41"/>
            <w:spacing w:before="60" w:after="200"/>
            <w:jc w:val="center"/>
          </w:pPr>
          <w:r>
            <w:t>New York Times has endorsed candidates in every election since Eisenhower | Fact check</w:t>
          </w:r>
        </w:p>
      </w:tc>
    </w:tr>
  </w:tbl>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95602" w14:textId="77777777" w:rsidR="000C43B5" w:rsidRDefault="000C43B5">
    <w:pPr>
      <w:pStyle w:val="Normal4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95C49" w14:textId="77777777" w:rsidR="000C43B5" w:rsidRDefault="000C43B5">
    <w:pPr>
      <w:pStyle w:val="Normal42"/>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AE081D6" w14:textId="77777777">
      <w:trPr>
        <w:jc w:val="center"/>
      </w:trPr>
      <w:tc>
        <w:tcPr>
          <w:tcW w:w="10080" w:type="dxa"/>
          <w:vAlign w:val="center"/>
        </w:tcPr>
        <w:p w14:paraId="6BD664A8" w14:textId="77777777" w:rsidR="000C43B5" w:rsidRDefault="000C43B5">
          <w:pPr>
            <w:pStyle w:val="Normal42"/>
          </w:pPr>
        </w:p>
      </w:tc>
    </w:tr>
    <w:tr w:rsidR="000C43B5" w14:paraId="397D7FFB" w14:textId="77777777">
      <w:trPr>
        <w:jc w:val="center"/>
      </w:trPr>
      <w:tc>
        <w:tcPr>
          <w:tcW w:w="10080" w:type="dxa"/>
        </w:tcPr>
        <w:p w14:paraId="31E1AB83" w14:textId="77777777" w:rsidR="000C43B5" w:rsidRDefault="00B01ADC">
          <w:pPr>
            <w:pStyle w:val="Normal42"/>
            <w:spacing w:before="60" w:after="200"/>
            <w:jc w:val="center"/>
          </w:pPr>
          <w:r>
            <w:t>Trump still being prosecuted in classified docs, election interference cases | Fact check</w:t>
          </w:r>
        </w:p>
      </w:tc>
    </w:tr>
  </w:tbl>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EF2EB" w14:textId="77777777" w:rsidR="000C43B5" w:rsidRDefault="000C43B5">
    <w:pPr>
      <w:pStyle w:val="Normal42"/>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E5C6A" w14:textId="77777777" w:rsidR="000C43B5" w:rsidRDefault="000C43B5">
    <w:pPr>
      <w:pStyle w:val="Normal43"/>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24DC3364" w14:textId="77777777">
      <w:trPr>
        <w:jc w:val="center"/>
      </w:trPr>
      <w:tc>
        <w:tcPr>
          <w:tcW w:w="10080" w:type="dxa"/>
          <w:vAlign w:val="center"/>
        </w:tcPr>
        <w:p w14:paraId="6ACBBB45" w14:textId="77777777" w:rsidR="000C43B5" w:rsidRDefault="000C43B5">
          <w:pPr>
            <w:pStyle w:val="Normal43"/>
          </w:pPr>
        </w:p>
      </w:tc>
    </w:tr>
    <w:tr w:rsidR="000C43B5" w14:paraId="1FD64D7A" w14:textId="77777777">
      <w:trPr>
        <w:jc w:val="center"/>
      </w:trPr>
      <w:tc>
        <w:tcPr>
          <w:tcW w:w="10080" w:type="dxa"/>
        </w:tcPr>
        <w:p w14:paraId="2EAC3768" w14:textId="77777777" w:rsidR="000C43B5" w:rsidRDefault="00B01ADC">
          <w:pPr>
            <w:pStyle w:val="Normal43"/>
            <w:spacing w:before="60" w:after="200"/>
            <w:jc w:val="center"/>
          </w:pPr>
          <w:r>
            <w:rPr>
              <w:rFonts w:ascii="Arial" w:eastAsia="Arial" w:hAnsi="Arial" w:cs="Arial"/>
              <w:sz w:val="20"/>
            </w:rPr>
            <w:t>Fact-Checking the Breadth of Trump’s Election Lies Fact Check</w:t>
          </w:r>
        </w:p>
      </w:tc>
    </w:tr>
  </w:tbl>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BB3A9" w14:textId="77777777" w:rsidR="000C43B5" w:rsidRDefault="000C43B5">
    <w:pPr>
      <w:pStyle w:val="Normal43"/>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5588E" w14:textId="77777777" w:rsidR="000C43B5" w:rsidRDefault="000C43B5">
    <w:pPr>
      <w:pStyle w:val="Normal44"/>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373A0BAD" w14:textId="77777777">
      <w:trPr>
        <w:jc w:val="center"/>
      </w:trPr>
      <w:tc>
        <w:tcPr>
          <w:tcW w:w="10080" w:type="dxa"/>
          <w:vAlign w:val="center"/>
        </w:tcPr>
        <w:p w14:paraId="3C878D07" w14:textId="77777777" w:rsidR="000C43B5" w:rsidRDefault="000C43B5">
          <w:pPr>
            <w:pStyle w:val="Normal44"/>
          </w:pPr>
        </w:p>
      </w:tc>
    </w:tr>
    <w:tr w:rsidR="000C43B5" w14:paraId="2569C194" w14:textId="77777777">
      <w:trPr>
        <w:jc w:val="center"/>
      </w:trPr>
      <w:tc>
        <w:tcPr>
          <w:tcW w:w="10080" w:type="dxa"/>
        </w:tcPr>
        <w:p w14:paraId="48DEC649" w14:textId="77777777" w:rsidR="000C43B5" w:rsidRDefault="00B01ADC">
          <w:pPr>
            <w:pStyle w:val="Normal44"/>
            <w:spacing w:before="60" w:after="200"/>
            <w:jc w:val="center"/>
          </w:pPr>
          <w:r>
            <w:t>Harris won some states that require voter ID, contrary to online claims | Fact check</w:t>
          </w:r>
        </w:p>
      </w:tc>
    </w:tr>
  </w:tbl>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A1A63" w14:textId="77777777" w:rsidR="000C43B5" w:rsidRDefault="000C43B5">
    <w:pPr>
      <w:pStyle w:val="Normal44"/>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E989A2" w14:textId="77777777" w:rsidR="000C43B5" w:rsidRDefault="000C43B5">
    <w:pPr>
      <w:pStyle w:val="Normal45"/>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4AF66146" w14:textId="77777777">
      <w:trPr>
        <w:jc w:val="center"/>
      </w:trPr>
      <w:tc>
        <w:tcPr>
          <w:tcW w:w="10080" w:type="dxa"/>
          <w:vAlign w:val="center"/>
        </w:tcPr>
        <w:p w14:paraId="11ECF818" w14:textId="77777777" w:rsidR="000C43B5" w:rsidRDefault="000C43B5">
          <w:pPr>
            <w:pStyle w:val="Normal45"/>
          </w:pPr>
        </w:p>
      </w:tc>
    </w:tr>
    <w:tr w:rsidR="000C43B5" w14:paraId="07D60066" w14:textId="77777777">
      <w:trPr>
        <w:jc w:val="center"/>
      </w:trPr>
      <w:tc>
        <w:tcPr>
          <w:tcW w:w="10080" w:type="dxa"/>
        </w:tcPr>
        <w:p w14:paraId="68FE88E1" w14:textId="77777777" w:rsidR="000C43B5" w:rsidRDefault="00B01ADC">
          <w:pPr>
            <w:pStyle w:val="Normal45"/>
            <w:spacing w:before="60" w:after="200"/>
            <w:jc w:val="center"/>
          </w:pPr>
          <w:r>
            <w:t>Officials say Kentucky voting glitch an 'isolated incident' | Fact check</w:t>
          </w:r>
        </w:p>
      </w:tc>
    </w:tr>
  </w:tbl>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B4DEA" w14:textId="77777777" w:rsidR="000C43B5" w:rsidRDefault="000C43B5">
    <w:pPr>
      <w:pStyle w:val="Normal45"/>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B1D0AE" w14:textId="77777777" w:rsidR="000C43B5" w:rsidRDefault="000C43B5">
    <w:pPr>
      <w:pStyle w:val="Normal46"/>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2FA2E2FF" w14:textId="77777777">
      <w:trPr>
        <w:jc w:val="center"/>
      </w:trPr>
      <w:tc>
        <w:tcPr>
          <w:tcW w:w="10080" w:type="dxa"/>
          <w:vAlign w:val="center"/>
        </w:tcPr>
        <w:p w14:paraId="7FD1D344" w14:textId="77777777" w:rsidR="000C43B5" w:rsidRDefault="000C43B5">
          <w:pPr>
            <w:pStyle w:val="Normal46"/>
          </w:pPr>
        </w:p>
      </w:tc>
    </w:tr>
    <w:tr w:rsidR="000C43B5" w14:paraId="54E671B8" w14:textId="77777777">
      <w:trPr>
        <w:jc w:val="center"/>
      </w:trPr>
      <w:tc>
        <w:tcPr>
          <w:tcW w:w="10080" w:type="dxa"/>
        </w:tcPr>
        <w:p w14:paraId="16EB1DE4" w14:textId="77777777" w:rsidR="000C43B5" w:rsidRDefault="00B01ADC">
          <w:pPr>
            <w:pStyle w:val="Normal46"/>
            <w:spacing w:before="60" w:after="200"/>
            <w:jc w:val="center"/>
          </w:pPr>
          <w:r>
            <w:rPr>
              <w:rFonts w:ascii="Arial" w:eastAsia="Arial" w:hAnsi="Arial" w:cs="Arial"/>
              <w:sz w:val="20"/>
            </w:rPr>
            <w:t>Immigration and Voter Fraud Have Become Elon Musk's Most Posted Topics in 2024 Garnering 10 Billion Views</w:t>
          </w:r>
        </w:p>
      </w:tc>
    </w:tr>
  </w:tbl>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407AF" w14:textId="77777777" w:rsidR="000C43B5" w:rsidRDefault="000C43B5">
    <w:pPr>
      <w:pStyle w:val="Normal46"/>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73440A" w14:textId="77777777" w:rsidR="000C43B5" w:rsidRDefault="000C43B5">
    <w:pPr>
      <w:pStyle w:val="Normal47"/>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1A348881" w14:textId="77777777">
      <w:trPr>
        <w:jc w:val="center"/>
      </w:trPr>
      <w:tc>
        <w:tcPr>
          <w:tcW w:w="10080" w:type="dxa"/>
          <w:vAlign w:val="center"/>
        </w:tcPr>
        <w:p w14:paraId="46FAAFBC" w14:textId="77777777" w:rsidR="000C43B5" w:rsidRDefault="000C43B5">
          <w:pPr>
            <w:pStyle w:val="Normal47"/>
          </w:pPr>
        </w:p>
      </w:tc>
    </w:tr>
    <w:tr w:rsidR="000C43B5" w14:paraId="0D3CCCA1" w14:textId="77777777">
      <w:trPr>
        <w:jc w:val="center"/>
      </w:trPr>
      <w:tc>
        <w:tcPr>
          <w:tcW w:w="10080" w:type="dxa"/>
        </w:tcPr>
        <w:p w14:paraId="6C658218" w14:textId="77777777" w:rsidR="000C43B5" w:rsidRDefault="00B01ADC">
          <w:pPr>
            <w:pStyle w:val="Normal47"/>
            <w:spacing w:before="60" w:after="200"/>
            <w:jc w:val="center"/>
          </w:pPr>
          <w:r>
            <w:t>Video of Hillary Clinton blaming climate change for election loss is altered | Fact check</w:t>
          </w:r>
        </w:p>
      </w:tc>
    </w:tr>
  </w:tbl>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228398" w14:textId="77777777" w:rsidR="000C43B5" w:rsidRDefault="000C43B5">
    <w:pPr>
      <w:pStyle w:val="Normal47"/>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9B71A" w14:textId="77777777" w:rsidR="000C43B5" w:rsidRDefault="000C43B5">
    <w:pPr>
      <w:pStyle w:val="Normal48"/>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5E87194F" w14:textId="77777777">
      <w:trPr>
        <w:jc w:val="center"/>
      </w:trPr>
      <w:tc>
        <w:tcPr>
          <w:tcW w:w="10080" w:type="dxa"/>
          <w:vAlign w:val="center"/>
        </w:tcPr>
        <w:p w14:paraId="44C1EBFD" w14:textId="77777777" w:rsidR="000C43B5" w:rsidRDefault="000C43B5">
          <w:pPr>
            <w:pStyle w:val="Normal48"/>
          </w:pPr>
        </w:p>
      </w:tc>
    </w:tr>
    <w:tr w:rsidR="000C43B5" w14:paraId="392E7767" w14:textId="77777777">
      <w:trPr>
        <w:jc w:val="center"/>
      </w:trPr>
      <w:tc>
        <w:tcPr>
          <w:tcW w:w="10080" w:type="dxa"/>
        </w:tcPr>
        <w:p w14:paraId="7FE2C1B7" w14:textId="77777777" w:rsidR="000C43B5" w:rsidRDefault="00B01ADC">
          <w:pPr>
            <w:pStyle w:val="Normal48"/>
            <w:spacing w:before="60" w:after="200"/>
            <w:jc w:val="center"/>
          </w:pPr>
          <w:r>
            <w:t>Ron DeSantis said Florida won't use Dominion voting machines? Not true | Fact check</w:t>
          </w:r>
        </w:p>
      </w:tc>
    </w:tr>
  </w:tbl>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DD798" w14:textId="77777777" w:rsidR="000C43B5" w:rsidRDefault="000C43B5">
    <w:pPr>
      <w:pStyle w:val="Normal48"/>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8EF32" w14:textId="77777777" w:rsidR="000C43B5" w:rsidRDefault="000C43B5">
    <w:pPr>
      <w:pStyle w:val="Normal49"/>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071DD83E" w14:textId="77777777">
      <w:trPr>
        <w:jc w:val="center"/>
      </w:trPr>
      <w:tc>
        <w:tcPr>
          <w:tcW w:w="10080" w:type="dxa"/>
          <w:vAlign w:val="center"/>
        </w:tcPr>
        <w:p w14:paraId="2C8F0E21" w14:textId="77777777" w:rsidR="000C43B5" w:rsidRDefault="000C43B5">
          <w:pPr>
            <w:pStyle w:val="Normal49"/>
          </w:pPr>
        </w:p>
      </w:tc>
    </w:tr>
    <w:tr w:rsidR="000C43B5" w14:paraId="79FB6E52" w14:textId="77777777">
      <w:trPr>
        <w:jc w:val="center"/>
      </w:trPr>
      <w:tc>
        <w:tcPr>
          <w:tcW w:w="10080" w:type="dxa"/>
        </w:tcPr>
        <w:p w14:paraId="1EFD643E" w14:textId="77777777" w:rsidR="000C43B5" w:rsidRDefault="00B01ADC">
          <w:pPr>
            <w:pStyle w:val="Normal49"/>
            <w:spacing w:before="60" w:after="200"/>
            <w:jc w:val="center"/>
          </w:pPr>
          <w:r>
            <w:rPr>
              <w:rFonts w:ascii="Arial" w:eastAsia="Arial" w:hAnsi="Arial" w:cs="Arial"/>
              <w:sz w:val="20"/>
            </w:rPr>
            <w:t>FACT CHECK: Elon Musk Didn't Post 'Last Dollar' For Zelenskyy 'There is no evidence that Musk posted this'</w:t>
          </w:r>
        </w:p>
      </w:tc>
    </w:tr>
  </w:tbl>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BA95D" w14:textId="77777777" w:rsidR="000C43B5" w:rsidRDefault="000C43B5">
    <w:pPr>
      <w:pStyle w:val="Normal49"/>
    </w:pP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7E3D8" w14:textId="77777777" w:rsidR="000C43B5" w:rsidRDefault="000C43B5">
    <w:pPr>
      <w:pStyle w:val="Normal50"/>
    </w:pP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0C43B5" w14:paraId="2AAE6472" w14:textId="77777777">
      <w:trPr>
        <w:jc w:val="center"/>
      </w:trPr>
      <w:tc>
        <w:tcPr>
          <w:tcW w:w="10080" w:type="dxa"/>
          <w:vAlign w:val="center"/>
        </w:tcPr>
        <w:p w14:paraId="6B39FD11" w14:textId="77777777" w:rsidR="000C43B5" w:rsidRDefault="000C43B5">
          <w:pPr>
            <w:pStyle w:val="Normal50"/>
          </w:pPr>
        </w:p>
      </w:tc>
    </w:tr>
    <w:tr w:rsidR="000C43B5" w14:paraId="43AFB79D" w14:textId="77777777">
      <w:trPr>
        <w:jc w:val="center"/>
      </w:trPr>
      <w:tc>
        <w:tcPr>
          <w:tcW w:w="10080" w:type="dxa"/>
        </w:tcPr>
        <w:p w14:paraId="7F503936" w14:textId="77777777" w:rsidR="000C43B5" w:rsidRDefault="00B01ADC">
          <w:pPr>
            <w:pStyle w:val="Normal50"/>
            <w:spacing w:before="60" w:after="200"/>
            <w:jc w:val="center"/>
          </w:pPr>
          <w:r>
            <w:t>Raskin didn't say, 'We won't be certifying the election' for Trump | Fact check</w:t>
          </w:r>
        </w:p>
      </w:tc>
    </w:tr>
  </w:tbl>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71599" w14:textId="77777777" w:rsidR="000C43B5" w:rsidRDefault="000C43B5">
    <w:pPr>
      <w:pStyle w:val="Normal5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06A017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01ABA02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3C4F64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055E79A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05B89F5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09581D4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0B18663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0B3B5BD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0C0B307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0C2424E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0C39373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0E8C1B4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0F16240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0F4142B2"/>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0FDC1A89"/>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0FE08BC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103B552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11CF62B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11D781E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134B1C8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13A27D2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13B132A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15B2770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16307B7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17C46110"/>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189B2DE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18F6CC0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19D05BC8"/>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1AC85F6C"/>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1B755CA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15:restartNumberingAfterBreak="0">
    <w:nsid w:val="1DA633D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1DB8401C"/>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1DC0D37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1E51129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1F457A1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15:restartNumberingAfterBreak="0">
    <w:nsid w:val="1F46899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20567994"/>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216EFC8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21BB4680"/>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2240C12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15:restartNumberingAfterBreak="0">
    <w:nsid w:val="22923FB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22D14D8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251063B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15:restartNumberingAfterBreak="0">
    <w:nsid w:val="25769D3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2594EC8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15:restartNumberingAfterBreak="0">
    <w:nsid w:val="25AFE6C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15:restartNumberingAfterBreak="0">
    <w:nsid w:val="2602D80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15:restartNumberingAfterBreak="0">
    <w:nsid w:val="27B840B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15:restartNumberingAfterBreak="0">
    <w:nsid w:val="27D1883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2827EF9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15:restartNumberingAfterBreak="0">
    <w:nsid w:val="2855823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15:restartNumberingAfterBreak="0">
    <w:nsid w:val="2873E94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15:restartNumberingAfterBreak="0">
    <w:nsid w:val="2A41BEA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15:restartNumberingAfterBreak="0">
    <w:nsid w:val="2AF16702"/>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15:restartNumberingAfterBreak="0">
    <w:nsid w:val="2C63EDF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15:restartNumberingAfterBreak="0">
    <w:nsid w:val="2CA9BDF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15:restartNumberingAfterBreak="0">
    <w:nsid w:val="2CB71DB3"/>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15:restartNumberingAfterBreak="0">
    <w:nsid w:val="2D2F84A1"/>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15:restartNumberingAfterBreak="0">
    <w:nsid w:val="2D4A530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15:restartNumberingAfterBreak="0">
    <w:nsid w:val="2D53663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15:restartNumberingAfterBreak="0">
    <w:nsid w:val="2D54129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15:restartNumberingAfterBreak="0">
    <w:nsid w:val="2E06641C"/>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15:restartNumberingAfterBreak="0">
    <w:nsid w:val="2E60850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15:restartNumberingAfterBreak="0">
    <w:nsid w:val="2F26741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15:restartNumberingAfterBreak="0">
    <w:nsid w:val="2F9281E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15:restartNumberingAfterBreak="0">
    <w:nsid w:val="309782AC"/>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15:restartNumberingAfterBreak="0">
    <w:nsid w:val="3166394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15:restartNumberingAfterBreak="0">
    <w:nsid w:val="32787563"/>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15:restartNumberingAfterBreak="0">
    <w:nsid w:val="32A55CF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15:restartNumberingAfterBreak="0">
    <w:nsid w:val="361FFB3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15:restartNumberingAfterBreak="0">
    <w:nsid w:val="3642325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15:restartNumberingAfterBreak="0">
    <w:nsid w:val="37FD282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15:restartNumberingAfterBreak="0">
    <w:nsid w:val="387DF29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15:restartNumberingAfterBreak="0">
    <w:nsid w:val="38A73B9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15:restartNumberingAfterBreak="0">
    <w:nsid w:val="395854E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15:restartNumberingAfterBreak="0">
    <w:nsid w:val="397E93E7"/>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15:restartNumberingAfterBreak="0">
    <w:nsid w:val="3E6F64D2"/>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15:restartNumberingAfterBreak="0">
    <w:nsid w:val="3EED229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15:restartNumberingAfterBreak="0">
    <w:nsid w:val="40A68CD8"/>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15:restartNumberingAfterBreak="0">
    <w:nsid w:val="40DD411A"/>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15:restartNumberingAfterBreak="0">
    <w:nsid w:val="44A7FE3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15:restartNumberingAfterBreak="0">
    <w:nsid w:val="44CB4CC6"/>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15:restartNumberingAfterBreak="0">
    <w:nsid w:val="45C26E6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15:restartNumberingAfterBreak="0">
    <w:nsid w:val="46E35A00"/>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15:restartNumberingAfterBreak="0">
    <w:nsid w:val="476DF34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15:restartNumberingAfterBreak="0">
    <w:nsid w:val="47B8B5E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15:restartNumberingAfterBreak="0">
    <w:nsid w:val="48CD0E6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15:restartNumberingAfterBreak="0">
    <w:nsid w:val="497C3A8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15:restartNumberingAfterBreak="0">
    <w:nsid w:val="49B8E6FE"/>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15:restartNumberingAfterBreak="0">
    <w:nsid w:val="4A6CE2B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15:restartNumberingAfterBreak="0">
    <w:nsid w:val="4AB102F8"/>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15:restartNumberingAfterBreak="0">
    <w:nsid w:val="4BCF68B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15:restartNumberingAfterBreak="0">
    <w:nsid w:val="4BDF3D4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15:restartNumberingAfterBreak="0">
    <w:nsid w:val="4C82D61A"/>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15:restartNumberingAfterBreak="0">
    <w:nsid w:val="4D27D5A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15:restartNumberingAfterBreak="0">
    <w:nsid w:val="4D9C744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15:restartNumberingAfterBreak="0">
    <w:nsid w:val="4EF496C0"/>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15:restartNumberingAfterBreak="0">
    <w:nsid w:val="514F5F8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15:restartNumberingAfterBreak="0">
    <w:nsid w:val="5181A22C"/>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15:restartNumberingAfterBreak="0">
    <w:nsid w:val="54A31C22"/>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15:restartNumberingAfterBreak="0">
    <w:nsid w:val="54E9979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15:restartNumberingAfterBreak="0">
    <w:nsid w:val="5619190D"/>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15:restartNumberingAfterBreak="0">
    <w:nsid w:val="56EA4E2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15:restartNumberingAfterBreak="0">
    <w:nsid w:val="5B1F55A7"/>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15:restartNumberingAfterBreak="0">
    <w:nsid w:val="5B4C934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15:restartNumberingAfterBreak="0">
    <w:nsid w:val="5BC7112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15:restartNumberingAfterBreak="0">
    <w:nsid w:val="5BC734D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15:restartNumberingAfterBreak="0">
    <w:nsid w:val="5DDF5E1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15:restartNumberingAfterBreak="0">
    <w:nsid w:val="5EFFC45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15:restartNumberingAfterBreak="0">
    <w:nsid w:val="5F5301B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15:restartNumberingAfterBreak="0">
    <w:nsid w:val="5FA25CD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15:restartNumberingAfterBreak="0">
    <w:nsid w:val="6069EC7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15:restartNumberingAfterBreak="0">
    <w:nsid w:val="61802B0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15:restartNumberingAfterBreak="0">
    <w:nsid w:val="63EB351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15:restartNumberingAfterBreak="0">
    <w:nsid w:val="64F0C15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15:restartNumberingAfterBreak="0">
    <w:nsid w:val="64F1A8D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15:restartNumberingAfterBreak="0">
    <w:nsid w:val="650CD0C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15:restartNumberingAfterBreak="0">
    <w:nsid w:val="654C2D6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15:restartNumberingAfterBreak="0">
    <w:nsid w:val="65B14AF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15:restartNumberingAfterBreak="0">
    <w:nsid w:val="6756BFD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15:restartNumberingAfterBreak="0">
    <w:nsid w:val="687EB85A"/>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15:restartNumberingAfterBreak="0">
    <w:nsid w:val="68EB75D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15:restartNumberingAfterBreak="0">
    <w:nsid w:val="6948876A"/>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15:restartNumberingAfterBreak="0">
    <w:nsid w:val="69737D6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15:restartNumberingAfterBreak="0">
    <w:nsid w:val="69E3B37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15:restartNumberingAfterBreak="0">
    <w:nsid w:val="6B0D280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15:restartNumberingAfterBreak="0">
    <w:nsid w:val="6BC7F00C"/>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15:restartNumberingAfterBreak="0">
    <w:nsid w:val="6C75244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15:restartNumberingAfterBreak="0">
    <w:nsid w:val="6C7846C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15:restartNumberingAfterBreak="0">
    <w:nsid w:val="6CBFA54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15:restartNumberingAfterBreak="0">
    <w:nsid w:val="6D309DF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15:restartNumberingAfterBreak="0">
    <w:nsid w:val="6DB69F34"/>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15:restartNumberingAfterBreak="0">
    <w:nsid w:val="6EBE256D"/>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15:restartNumberingAfterBreak="0">
    <w:nsid w:val="6F7CEF39"/>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15:restartNumberingAfterBreak="0">
    <w:nsid w:val="714258B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15:restartNumberingAfterBreak="0">
    <w:nsid w:val="71C600B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15:restartNumberingAfterBreak="0">
    <w:nsid w:val="73A06EE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15:restartNumberingAfterBreak="0">
    <w:nsid w:val="7429A71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15:restartNumberingAfterBreak="0">
    <w:nsid w:val="7455B5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15:restartNumberingAfterBreak="0">
    <w:nsid w:val="7634440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15:restartNumberingAfterBreak="0">
    <w:nsid w:val="778EE7E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15:restartNumberingAfterBreak="0">
    <w:nsid w:val="7B70399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15:restartNumberingAfterBreak="0">
    <w:nsid w:val="7B83ED3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15:restartNumberingAfterBreak="0">
    <w:nsid w:val="7DA7036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020089160">
    <w:abstractNumId w:val="0"/>
  </w:num>
  <w:num w:numId="2" w16cid:durableId="734007270">
    <w:abstractNumId w:val="1"/>
  </w:num>
  <w:num w:numId="3" w16cid:durableId="1900434873">
    <w:abstractNumId w:val="2"/>
  </w:num>
  <w:num w:numId="4" w16cid:durableId="1922568998">
    <w:abstractNumId w:val="3"/>
  </w:num>
  <w:num w:numId="5" w16cid:durableId="1416782184">
    <w:abstractNumId w:val="4"/>
  </w:num>
  <w:num w:numId="6" w16cid:durableId="1156531871">
    <w:abstractNumId w:val="5"/>
  </w:num>
  <w:num w:numId="7" w16cid:durableId="1866137871">
    <w:abstractNumId w:val="6"/>
  </w:num>
  <w:num w:numId="8" w16cid:durableId="2006476117">
    <w:abstractNumId w:val="98"/>
  </w:num>
  <w:num w:numId="9" w16cid:durableId="524513947">
    <w:abstractNumId w:val="85"/>
  </w:num>
  <w:num w:numId="10" w16cid:durableId="825049509">
    <w:abstractNumId w:val="114"/>
  </w:num>
  <w:num w:numId="11" w16cid:durableId="2049598552">
    <w:abstractNumId w:val="99"/>
  </w:num>
  <w:num w:numId="12" w16cid:durableId="1550608407">
    <w:abstractNumId w:val="24"/>
  </w:num>
  <w:num w:numId="13" w16cid:durableId="1912957153">
    <w:abstractNumId w:val="154"/>
  </w:num>
  <w:num w:numId="14" w16cid:durableId="1636643848">
    <w:abstractNumId w:val="75"/>
  </w:num>
  <w:num w:numId="15" w16cid:durableId="304555569">
    <w:abstractNumId w:val="14"/>
  </w:num>
  <w:num w:numId="16" w16cid:durableId="1216820661">
    <w:abstractNumId w:val="72"/>
  </w:num>
  <w:num w:numId="17" w16cid:durableId="1230112962">
    <w:abstractNumId w:val="82"/>
  </w:num>
  <w:num w:numId="18" w16cid:durableId="1098871925">
    <w:abstractNumId w:val="27"/>
  </w:num>
  <w:num w:numId="19" w16cid:durableId="1796487878">
    <w:abstractNumId w:val="120"/>
  </w:num>
  <w:num w:numId="20" w16cid:durableId="1092626433">
    <w:abstractNumId w:val="80"/>
  </w:num>
  <w:num w:numId="21" w16cid:durableId="81685276">
    <w:abstractNumId w:val="52"/>
  </w:num>
  <w:num w:numId="22" w16cid:durableId="754785335">
    <w:abstractNumId w:val="126"/>
  </w:num>
  <w:num w:numId="23" w16cid:durableId="346830053">
    <w:abstractNumId w:val="44"/>
  </w:num>
  <w:num w:numId="24" w16cid:durableId="1296983879">
    <w:abstractNumId w:val="41"/>
  </w:num>
  <w:num w:numId="25" w16cid:durableId="311639967">
    <w:abstractNumId w:val="147"/>
  </w:num>
  <w:num w:numId="26" w16cid:durableId="284627528">
    <w:abstractNumId w:val="31"/>
  </w:num>
  <w:num w:numId="27" w16cid:durableId="1579048469">
    <w:abstractNumId w:val="70"/>
  </w:num>
  <w:num w:numId="28" w16cid:durableId="1358894093">
    <w:abstractNumId w:val="83"/>
  </w:num>
  <w:num w:numId="29" w16cid:durableId="941185988">
    <w:abstractNumId w:val="153"/>
  </w:num>
  <w:num w:numId="30" w16cid:durableId="2067340859">
    <w:abstractNumId w:val="67"/>
  </w:num>
  <w:num w:numId="31" w16cid:durableId="666980654">
    <w:abstractNumId w:val="109"/>
  </w:num>
  <w:num w:numId="32" w16cid:durableId="267667774">
    <w:abstractNumId w:val="117"/>
  </w:num>
  <w:num w:numId="33" w16cid:durableId="1103190638">
    <w:abstractNumId w:val="69"/>
  </w:num>
  <w:num w:numId="34" w16cid:durableId="1166552592">
    <w:abstractNumId w:val="54"/>
  </w:num>
  <w:num w:numId="35" w16cid:durableId="1721512158">
    <w:abstractNumId w:val="43"/>
  </w:num>
  <w:num w:numId="36" w16cid:durableId="643973981">
    <w:abstractNumId w:val="148"/>
  </w:num>
  <w:num w:numId="37" w16cid:durableId="78645527">
    <w:abstractNumId w:val="107"/>
  </w:num>
  <w:num w:numId="38" w16cid:durableId="790442936">
    <w:abstractNumId w:val="149"/>
  </w:num>
  <w:num w:numId="39" w16cid:durableId="1410544172">
    <w:abstractNumId w:val="134"/>
  </w:num>
  <w:num w:numId="40" w16cid:durableId="314725180">
    <w:abstractNumId w:val="68"/>
  </w:num>
  <w:num w:numId="41" w16cid:durableId="775715622">
    <w:abstractNumId w:val="140"/>
  </w:num>
  <w:num w:numId="42" w16cid:durableId="45372555">
    <w:abstractNumId w:val="88"/>
  </w:num>
  <w:num w:numId="43" w16cid:durableId="2048872154">
    <w:abstractNumId w:val="7"/>
  </w:num>
  <w:num w:numId="44" w16cid:durableId="337124080">
    <w:abstractNumId w:val="76"/>
  </w:num>
  <w:num w:numId="45" w16cid:durableId="1902977621">
    <w:abstractNumId w:val="150"/>
  </w:num>
  <w:num w:numId="46" w16cid:durableId="1635132746">
    <w:abstractNumId w:val="151"/>
  </w:num>
  <w:num w:numId="47" w16cid:durableId="1566143616">
    <w:abstractNumId w:val="56"/>
  </w:num>
  <w:num w:numId="48" w16cid:durableId="671179761">
    <w:abstractNumId w:val="116"/>
  </w:num>
  <w:num w:numId="49" w16cid:durableId="637414179">
    <w:abstractNumId w:val="101"/>
  </w:num>
  <w:num w:numId="50" w16cid:durableId="1495949318">
    <w:abstractNumId w:val="105"/>
  </w:num>
  <w:num w:numId="51" w16cid:durableId="1969893969">
    <w:abstractNumId w:val="21"/>
  </w:num>
  <w:num w:numId="52" w16cid:durableId="2076319739">
    <w:abstractNumId w:val="32"/>
  </w:num>
  <w:num w:numId="53" w16cid:durableId="822695515">
    <w:abstractNumId w:val="22"/>
  </w:num>
  <w:num w:numId="54" w16cid:durableId="1412388574">
    <w:abstractNumId w:val="96"/>
  </w:num>
  <w:num w:numId="55" w16cid:durableId="624509960">
    <w:abstractNumId w:val="55"/>
  </w:num>
  <w:num w:numId="56" w16cid:durableId="1258757630">
    <w:abstractNumId w:val="103"/>
  </w:num>
  <w:num w:numId="57" w16cid:durableId="190919198">
    <w:abstractNumId w:val="131"/>
  </w:num>
  <w:num w:numId="58" w16cid:durableId="933830684">
    <w:abstractNumId w:val="97"/>
  </w:num>
  <w:num w:numId="59" w16cid:durableId="1240217477">
    <w:abstractNumId w:val="71"/>
  </w:num>
  <w:num w:numId="60" w16cid:durableId="505824235">
    <w:abstractNumId w:val="100"/>
  </w:num>
  <w:num w:numId="61" w16cid:durableId="1201628278">
    <w:abstractNumId w:val="40"/>
  </w:num>
  <w:num w:numId="62" w16cid:durableId="113838495">
    <w:abstractNumId w:val="94"/>
  </w:num>
  <w:num w:numId="63" w16cid:durableId="991445122">
    <w:abstractNumId w:val="16"/>
  </w:num>
  <w:num w:numId="64" w16cid:durableId="1279532060">
    <w:abstractNumId w:val="136"/>
  </w:num>
  <w:num w:numId="65" w16cid:durableId="696198073">
    <w:abstractNumId w:val="128"/>
  </w:num>
  <w:num w:numId="66" w16cid:durableId="2089766693">
    <w:abstractNumId w:val="37"/>
  </w:num>
  <w:num w:numId="67" w16cid:durableId="1914507361">
    <w:abstractNumId w:val="74"/>
  </w:num>
  <w:num w:numId="68" w16cid:durableId="1479684672">
    <w:abstractNumId w:val="53"/>
  </w:num>
  <w:num w:numId="69" w16cid:durableId="365058859">
    <w:abstractNumId w:val="47"/>
  </w:num>
  <w:num w:numId="70" w16cid:durableId="1693916737">
    <w:abstractNumId w:val="30"/>
  </w:num>
  <w:num w:numId="71" w16cid:durableId="720860853">
    <w:abstractNumId w:val="144"/>
  </w:num>
  <w:num w:numId="72" w16cid:durableId="128788054">
    <w:abstractNumId w:val="20"/>
  </w:num>
  <w:num w:numId="73" w16cid:durableId="1685281271">
    <w:abstractNumId w:val="108"/>
  </w:num>
  <w:num w:numId="74" w16cid:durableId="1783188549">
    <w:abstractNumId w:val="141"/>
  </w:num>
  <w:num w:numId="75" w16cid:durableId="1414468105">
    <w:abstractNumId w:val="79"/>
  </w:num>
  <w:num w:numId="76" w16cid:durableId="1389844119">
    <w:abstractNumId w:val="73"/>
  </w:num>
  <w:num w:numId="77" w16cid:durableId="241138555">
    <w:abstractNumId w:val="125"/>
  </w:num>
  <w:num w:numId="78" w16cid:durableId="312301364">
    <w:abstractNumId w:val="15"/>
  </w:num>
  <w:num w:numId="79" w16cid:durableId="980615959">
    <w:abstractNumId w:val="92"/>
  </w:num>
  <w:num w:numId="80" w16cid:durableId="1696689807">
    <w:abstractNumId w:val="127"/>
  </w:num>
  <w:num w:numId="81" w16cid:durableId="1933124489">
    <w:abstractNumId w:val="112"/>
  </w:num>
  <w:num w:numId="82" w16cid:durableId="670333546">
    <w:abstractNumId w:val="129"/>
  </w:num>
  <w:num w:numId="83" w16cid:durableId="235748537">
    <w:abstractNumId w:val="142"/>
  </w:num>
  <w:num w:numId="84" w16cid:durableId="1182550123">
    <w:abstractNumId w:val="113"/>
  </w:num>
  <w:num w:numId="85" w16cid:durableId="1018386093">
    <w:abstractNumId w:val="133"/>
  </w:num>
  <w:num w:numId="86" w16cid:durableId="895507290">
    <w:abstractNumId w:val="26"/>
  </w:num>
  <w:num w:numId="87" w16cid:durableId="1896425574">
    <w:abstractNumId w:val="36"/>
  </w:num>
  <w:num w:numId="88" w16cid:durableId="221142730">
    <w:abstractNumId w:val="77"/>
  </w:num>
  <w:num w:numId="89" w16cid:durableId="1006323637">
    <w:abstractNumId w:val="8"/>
  </w:num>
  <w:num w:numId="90" w16cid:durableId="655449909">
    <w:abstractNumId w:val="9"/>
  </w:num>
  <w:num w:numId="91" w16cid:durableId="413013657">
    <w:abstractNumId w:val="10"/>
  </w:num>
  <w:num w:numId="92" w16cid:durableId="699669925">
    <w:abstractNumId w:val="11"/>
  </w:num>
  <w:num w:numId="93" w16cid:durableId="1449158300">
    <w:abstractNumId w:val="62"/>
  </w:num>
  <w:num w:numId="94" w16cid:durableId="697197417">
    <w:abstractNumId w:val="35"/>
  </w:num>
  <w:num w:numId="95" w16cid:durableId="1337418870">
    <w:abstractNumId w:val="104"/>
  </w:num>
  <w:num w:numId="96" w16cid:durableId="1796215890">
    <w:abstractNumId w:val="23"/>
  </w:num>
  <w:num w:numId="97" w16cid:durableId="658579926">
    <w:abstractNumId w:val="135"/>
  </w:num>
  <w:num w:numId="98" w16cid:durableId="2064675166">
    <w:abstractNumId w:val="110"/>
  </w:num>
  <w:num w:numId="99" w16cid:durableId="421802700">
    <w:abstractNumId w:val="138"/>
  </w:num>
  <w:num w:numId="100" w16cid:durableId="677318468">
    <w:abstractNumId w:val="87"/>
  </w:num>
  <w:num w:numId="101" w16cid:durableId="1010990193">
    <w:abstractNumId w:val="86"/>
  </w:num>
  <w:num w:numId="102" w16cid:durableId="1729962699">
    <w:abstractNumId w:val="25"/>
  </w:num>
  <w:num w:numId="103" w16cid:durableId="1313177268">
    <w:abstractNumId w:val="95"/>
  </w:num>
  <w:num w:numId="104" w16cid:durableId="609237269">
    <w:abstractNumId w:val="18"/>
  </w:num>
  <w:num w:numId="105" w16cid:durableId="1026953630">
    <w:abstractNumId w:val="61"/>
  </w:num>
  <w:num w:numId="106" w16cid:durableId="1562599402">
    <w:abstractNumId w:val="60"/>
  </w:num>
  <w:num w:numId="107" w16cid:durableId="354621448">
    <w:abstractNumId w:val="145"/>
  </w:num>
  <w:num w:numId="108" w16cid:durableId="551695655">
    <w:abstractNumId w:val="102"/>
  </w:num>
  <w:num w:numId="109" w16cid:durableId="397704913">
    <w:abstractNumId w:val="90"/>
  </w:num>
  <w:num w:numId="110" w16cid:durableId="1926377037">
    <w:abstractNumId w:val="65"/>
  </w:num>
  <w:num w:numId="111" w16cid:durableId="1442798096">
    <w:abstractNumId w:val="118"/>
  </w:num>
  <w:num w:numId="112" w16cid:durableId="2030912065">
    <w:abstractNumId w:val="64"/>
  </w:num>
  <w:num w:numId="113" w16cid:durableId="1269386951">
    <w:abstractNumId w:val="84"/>
  </w:num>
  <w:num w:numId="114" w16cid:durableId="1874994187">
    <w:abstractNumId w:val="66"/>
  </w:num>
  <w:num w:numId="115" w16cid:durableId="828399506">
    <w:abstractNumId w:val="33"/>
  </w:num>
  <w:num w:numId="116" w16cid:durableId="425347670">
    <w:abstractNumId w:val="59"/>
  </w:num>
  <w:num w:numId="117" w16cid:durableId="1060636827">
    <w:abstractNumId w:val="146"/>
  </w:num>
  <w:num w:numId="118" w16cid:durableId="1716273655">
    <w:abstractNumId w:val="28"/>
  </w:num>
  <w:num w:numId="119" w16cid:durableId="1731422951">
    <w:abstractNumId w:val="132"/>
  </w:num>
  <w:num w:numId="120" w16cid:durableId="248199381">
    <w:abstractNumId w:val="91"/>
  </w:num>
  <w:num w:numId="121" w16cid:durableId="301497764">
    <w:abstractNumId w:val="119"/>
  </w:num>
  <w:num w:numId="122" w16cid:durableId="1513639834">
    <w:abstractNumId w:val="106"/>
  </w:num>
  <w:num w:numId="123" w16cid:durableId="433743095">
    <w:abstractNumId w:val="13"/>
  </w:num>
  <w:num w:numId="124" w16cid:durableId="1043482481">
    <w:abstractNumId w:val="123"/>
  </w:num>
  <w:num w:numId="125" w16cid:durableId="1472289135">
    <w:abstractNumId w:val="29"/>
  </w:num>
  <w:num w:numId="126" w16cid:durableId="450900431">
    <w:abstractNumId w:val="152"/>
  </w:num>
  <w:num w:numId="127" w16cid:durableId="1616643530">
    <w:abstractNumId w:val="155"/>
  </w:num>
  <w:num w:numId="128" w16cid:durableId="889923213">
    <w:abstractNumId w:val="124"/>
  </w:num>
  <w:num w:numId="129" w16cid:durableId="1746607162">
    <w:abstractNumId w:val="139"/>
  </w:num>
  <w:num w:numId="130" w16cid:durableId="1603681799">
    <w:abstractNumId w:val="89"/>
  </w:num>
  <w:num w:numId="131" w16cid:durableId="262031340">
    <w:abstractNumId w:val="143"/>
  </w:num>
  <w:num w:numId="132" w16cid:durableId="204105979">
    <w:abstractNumId w:val="93"/>
  </w:num>
  <w:num w:numId="133" w16cid:durableId="1997954992">
    <w:abstractNumId w:val="50"/>
  </w:num>
  <w:num w:numId="134" w16cid:durableId="1932545761">
    <w:abstractNumId w:val="48"/>
  </w:num>
  <w:num w:numId="135" w16cid:durableId="1566067743">
    <w:abstractNumId w:val="39"/>
  </w:num>
  <w:num w:numId="136" w16cid:durableId="1890611446">
    <w:abstractNumId w:val="58"/>
  </w:num>
  <w:num w:numId="137" w16cid:durableId="1636374654">
    <w:abstractNumId w:val="122"/>
  </w:num>
  <w:num w:numId="138" w16cid:durableId="583759649">
    <w:abstractNumId w:val="49"/>
  </w:num>
  <w:num w:numId="139" w16cid:durableId="969166434">
    <w:abstractNumId w:val="34"/>
  </w:num>
  <w:num w:numId="140" w16cid:durableId="1759018530">
    <w:abstractNumId w:val="57"/>
  </w:num>
  <w:num w:numId="141" w16cid:durableId="2003586178">
    <w:abstractNumId w:val="63"/>
  </w:num>
  <w:num w:numId="142" w16cid:durableId="840660253">
    <w:abstractNumId w:val="121"/>
  </w:num>
  <w:num w:numId="143" w16cid:durableId="918292574">
    <w:abstractNumId w:val="45"/>
  </w:num>
  <w:num w:numId="144" w16cid:durableId="1175151774">
    <w:abstractNumId w:val="51"/>
  </w:num>
  <w:num w:numId="145" w16cid:durableId="1517190659">
    <w:abstractNumId w:val="46"/>
  </w:num>
  <w:num w:numId="146" w16cid:durableId="2112626315">
    <w:abstractNumId w:val="38"/>
  </w:num>
  <w:num w:numId="147" w16cid:durableId="2096169225">
    <w:abstractNumId w:val="17"/>
  </w:num>
  <w:num w:numId="148" w16cid:durableId="1112938450">
    <w:abstractNumId w:val="130"/>
  </w:num>
  <w:num w:numId="149" w16cid:durableId="1406604636">
    <w:abstractNumId w:val="78"/>
  </w:num>
  <w:num w:numId="150" w16cid:durableId="1624849034">
    <w:abstractNumId w:val="111"/>
  </w:num>
  <w:num w:numId="151" w16cid:durableId="1022439135">
    <w:abstractNumId w:val="19"/>
  </w:num>
  <w:num w:numId="152" w16cid:durableId="475758159">
    <w:abstractNumId w:val="115"/>
  </w:num>
  <w:num w:numId="153" w16cid:durableId="40789888">
    <w:abstractNumId w:val="42"/>
  </w:num>
  <w:num w:numId="154" w16cid:durableId="1605766849">
    <w:abstractNumId w:val="137"/>
  </w:num>
  <w:num w:numId="155" w16cid:durableId="547498840">
    <w:abstractNumId w:val="81"/>
  </w:num>
  <w:num w:numId="156" w16cid:durableId="16515177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C43B5"/>
    <w:rsid w:val="00131A2A"/>
    <w:rsid w:val="00A77B3E"/>
    <w:rsid w:val="00B01ADC"/>
    <w:rsid w:val="00CA2A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C6F6F27"/>
  <w15:docId w15:val="{3978DC89-C5EA-4CA9-A05B-E42265445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rPr>
      <w:sz w:val="24"/>
      <w:szCs w:val="24"/>
    </w:rPr>
  </w:style>
  <w:style w:type="paragraph" w:customStyle="1" w:styleId="Normal1">
    <w:name w:val="Normal_1"/>
    <w:qFormat/>
    <w:rPr>
      <w:sz w:val="24"/>
      <w:szCs w:val="24"/>
    </w:rPr>
  </w:style>
  <w:style w:type="paragraph" w:customStyle="1" w:styleId="Normal2">
    <w:name w:val="Normal_2"/>
    <w:qFormat/>
    <w:rPr>
      <w:sz w:val="24"/>
      <w:szCs w:val="24"/>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rPr>
  </w:style>
  <w:style w:type="paragraph" w:customStyle="1" w:styleId="Normal3">
    <w:name w:val="Normal_3"/>
    <w:qFormat/>
    <w:rPr>
      <w:sz w:val="24"/>
      <w:szCs w:val="24"/>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rPr>
  </w:style>
  <w:style w:type="paragraph" w:customStyle="1" w:styleId="Normal4">
    <w:name w:val="Normal_4"/>
    <w:qFormat/>
    <w:rPr>
      <w:sz w:val="24"/>
      <w:szCs w:val="24"/>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rPr>
  </w:style>
  <w:style w:type="paragraph" w:customStyle="1" w:styleId="Normal5">
    <w:name w:val="Normal_5"/>
    <w:qFormat/>
    <w:rPr>
      <w:sz w:val="24"/>
      <w:szCs w:val="24"/>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rPr>
  </w:style>
  <w:style w:type="paragraph" w:customStyle="1" w:styleId="Normal6">
    <w:name w:val="Normal_6"/>
    <w:qFormat/>
    <w:rPr>
      <w:rFonts w:ascii="Arial" w:eastAsia="Arial" w:hAnsi="Arial" w:cs="Arial"/>
      <w:szCs w:val="24"/>
    </w:rPr>
  </w:style>
  <w:style w:type="paragraph" w:customStyle="1" w:styleId="Heading14">
    <w:name w:val="Heading 1_4"/>
    <w:basedOn w:val="Normal"/>
    <w:next w:val="Normal6"/>
    <w:qFormat/>
    <w:rsid w:val="00EF7B96"/>
    <w:pPr>
      <w:keepNext/>
      <w:spacing w:before="240" w:after="60"/>
      <w:outlineLvl w:val="0"/>
    </w:pPr>
    <w:rPr>
      <w:rFonts w:ascii="Arial" w:eastAsia="Arial" w:hAnsi="Arial" w:cs="Arial"/>
      <w:b/>
      <w:bCs/>
      <w:kern w:val="32"/>
      <w:sz w:val="32"/>
      <w:szCs w:val="32"/>
    </w:rPr>
  </w:style>
  <w:style w:type="paragraph" w:customStyle="1" w:styleId="Normal7">
    <w:name w:val="Normal_7"/>
    <w:qFormat/>
    <w:rPr>
      <w:sz w:val="24"/>
      <w:szCs w:val="24"/>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rPr>
  </w:style>
  <w:style w:type="paragraph" w:customStyle="1" w:styleId="Normal8">
    <w:name w:val="Normal_8"/>
    <w:qFormat/>
    <w:rPr>
      <w:sz w:val="24"/>
      <w:szCs w:val="24"/>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rPr>
  </w:style>
  <w:style w:type="paragraph" w:customStyle="1" w:styleId="Normal9">
    <w:name w:val="Normal_9"/>
    <w:qFormat/>
    <w:rPr>
      <w:rFonts w:ascii="Arial" w:eastAsia="Arial" w:hAnsi="Arial" w:cs="Arial"/>
      <w:szCs w:val="24"/>
    </w:rPr>
  </w:style>
  <w:style w:type="paragraph" w:customStyle="1" w:styleId="Heading17">
    <w:name w:val="Heading 1_7"/>
    <w:basedOn w:val="Normal"/>
    <w:next w:val="Normal9"/>
    <w:qFormat/>
    <w:rsid w:val="00EF7B96"/>
    <w:pPr>
      <w:keepNext/>
      <w:spacing w:before="240" w:after="60"/>
      <w:outlineLvl w:val="0"/>
    </w:pPr>
    <w:rPr>
      <w:rFonts w:ascii="Arial" w:eastAsia="Arial" w:hAnsi="Arial" w:cs="Arial"/>
      <w:b/>
      <w:bCs/>
      <w:kern w:val="32"/>
      <w:sz w:val="32"/>
      <w:szCs w:val="32"/>
    </w:rPr>
  </w:style>
  <w:style w:type="paragraph" w:customStyle="1" w:styleId="Normal10">
    <w:name w:val="Normal_10"/>
    <w:qFormat/>
    <w:rPr>
      <w:rFonts w:ascii="Arial" w:eastAsia="Arial" w:hAnsi="Arial" w:cs="Arial"/>
      <w:szCs w:val="24"/>
    </w:rPr>
  </w:style>
  <w:style w:type="paragraph" w:customStyle="1" w:styleId="Heading18">
    <w:name w:val="Heading 1_8"/>
    <w:basedOn w:val="Normal"/>
    <w:next w:val="Normal10"/>
    <w:qFormat/>
    <w:rsid w:val="00EF7B96"/>
    <w:pPr>
      <w:keepNext/>
      <w:spacing w:before="240" w:after="60"/>
      <w:outlineLvl w:val="0"/>
    </w:pPr>
    <w:rPr>
      <w:rFonts w:ascii="Arial" w:eastAsia="Arial" w:hAnsi="Arial" w:cs="Arial"/>
      <w:b/>
      <w:bCs/>
      <w:kern w:val="32"/>
      <w:sz w:val="32"/>
      <w:szCs w:val="32"/>
    </w:rPr>
  </w:style>
  <w:style w:type="paragraph" w:customStyle="1" w:styleId="Normal11">
    <w:name w:val="Normal_11"/>
    <w:qFormat/>
    <w:rPr>
      <w:rFonts w:ascii="Arial" w:eastAsia="Arial" w:hAnsi="Arial" w:cs="Arial"/>
      <w:szCs w:val="24"/>
    </w:rPr>
  </w:style>
  <w:style w:type="paragraph" w:customStyle="1" w:styleId="Heading19">
    <w:name w:val="Heading 1_9"/>
    <w:basedOn w:val="Normal"/>
    <w:next w:val="Normal11"/>
    <w:qFormat/>
    <w:rsid w:val="00EF7B96"/>
    <w:pPr>
      <w:keepNext/>
      <w:spacing w:before="240" w:after="60"/>
      <w:outlineLvl w:val="0"/>
    </w:pPr>
    <w:rPr>
      <w:rFonts w:ascii="Arial" w:eastAsia="Arial" w:hAnsi="Arial" w:cs="Arial"/>
      <w:b/>
      <w:bCs/>
      <w:kern w:val="32"/>
      <w:sz w:val="32"/>
      <w:szCs w:val="32"/>
    </w:rPr>
  </w:style>
  <w:style w:type="paragraph" w:customStyle="1" w:styleId="Normal12">
    <w:name w:val="Normal_12"/>
    <w:qFormat/>
    <w:rPr>
      <w:sz w:val="24"/>
      <w:szCs w:val="24"/>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rPr>
  </w:style>
  <w:style w:type="paragraph" w:customStyle="1" w:styleId="Normal13">
    <w:name w:val="Normal_13"/>
    <w:qFormat/>
    <w:rPr>
      <w:rFonts w:ascii="Arial" w:eastAsia="Arial" w:hAnsi="Arial" w:cs="Arial"/>
      <w:szCs w:val="24"/>
    </w:rPr>
  </w:style>
  <w:style w:type="paragraph" w:customStyle="1" w:styleId="Heading111">
    <w:name w:val="Heading 1_11"/>
    <w:basedOn w:val="Normal"/>
    <w:next w:val="Normal13"/>
    <w:qFormat/>
    <w:rsid w:val="00EF7B96"/>
    <w:pPr>
      <w:keepNext/>
      <w:spacing w:before="240" w:after="60"/>
      <w:outlineLvl w:val="0"/>
    </w:pPr>
    <w:rPr>
      <w:rFonts w:ascii="Arial" w:eastAsia="Arial" w:hAnsi="Arial" w:cs="Arial"/>
      <w:b/>
      <w:bCs/>
      <w:kern w:val="32"/>
      <w:sz w:val="32"/>
      <w:szCs w:val="32"/>
    </w:rPr>
  </w:style>
  <w:style w:type="paragraph" w:customStyle="1" w:styleId="Normal14">
    <w:name w:val="Normal_14"/>
    <w:qFormat/>
    <w:rPr>
      <w:sz w:val="24"/>
      <w:szCs w:val="24"/>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rPr>
  </w:style>
  <w:style w:type="paragraph" w:customStyle="1" w:styleId="Normal15">
    <w:name w:val="Normal_15"/>
    <w:qFormat/>
    <w:rPr>
      <w:sz w:val="24"/>
      <w:szCs w:val="24"/>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rPr>
  </w:style>
  <w:style w:type="paragraph" w:customStyle="1" w:styleId="Normal16">
    <w:name w:val="Normal_16"/>
    <w:qFormat/>
    <w:rPr>
      <w:sz w:val="24"/>
      <w:szCs w:val="24"/>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rPr>
  </w:style>
  <w:style w:type="paragraph" w:customStyle="1" w:styleId="Normal17">
    <w:name w:val="Normal_17"/>
    <w:qFormat/>
    <w:rPr>
      <w:rFonts w:ascii="Arial" w:eastAsia="Arial" w:hAnsi="Arial" w:cs="Arial"/>
      <w:szCs w:val="24"/>
    </w:rPr>
  </w:style>
  <w:style w:type="paragraph" w:customStyle="1" w:styleId="Heading115">
    <w:name w:val="Heading 1_15"/>
    <w:basedOn w:val="Normal"/>
    <w:next w:val="Normal17"/>
    <w:qFormat/>
    <w:rsid w:val="00EF7B96"/>
    <w:pPr>
      <w:keepNext/>
      <w:spacing w:before="240" w:after="60"/>
      <w:outlineLvl w:val="0"/>
    </w:pPr>
    <w:rPr>
      <w:rFonts w:ascii="Arial" w:eastAsia="Arial" w:hAnsi="Arial" w:cs="Arial"/>
      <w:b/>
      <w:bCs/>
      <w:kern w:val="32"/>
      <w:sz w:val="32"/>
      <w:szCs w:val="32"/>
    </w:rPr>
  </w:style>
  <w:style w:type="paragraph" w:customStyle="1" w:styleId="Normal18">
    <w:name w:val="Normal_18"/>
    <w:qFormat/>
    <w:rPr>
      <w:rFonts w:ascii="Arial" w:eastAsia="Arial" w:hAnsi="Arial" w:cs="Arial"/>
      <w:szCs w:val="24"/>
    </w:rPr>
  </w:style>
  <w:style w:type="paragraph" w:customStyle="1" w:styleId="Heading116">
    <w:name w:val="Heading 1_16"/>
    <w:basedOn w:val="Normal"/>
    <w:next w:val="Normal18"/>
    <w:qFormat/>
    <w:rsid w:val="00EF7B96"/>
    <w:pPr>
      <w:keepNext/>
      <w:spacing w:before="240" w:after="60"/>
      <w:outlineLvl w:val="0"/>
    </w:pPr>
    <w:rPr>
      <w:rFonts w:ascii="Arial" w:eastAsia="Arial" w:hAnsi="Arial" w:cs="Arial"/>
      <w:b/>
      <w:bCs/>
      <w:kern w:val="32"/>
      <w:sz w:val="32"/>
      <w:szCs w:val="32"/>
    </w:rPr>
  </w:style>
  <w:style w:type="paragraph" w:customStyle="1" w:styleId="Normal19">
    <w:name w:val="Normal_19"/>
    <w:qFormat/>
    <w:rPr>
      <w:sz w:val="24"/>
      <w:szCs w:val="24"/>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rPr>
  </w:style>
  <w:style w:type="paragraph" w:customStyle="1" w:styleId="Normal20">
    <w:name w:val="Normal_20"/>
    <w:qFormat/>
    <w:rPr>
      <w:rFonts w:ascii="Arial" w:eastAsia="Arial" w:hAnsi="Arial" w:cs="Arial"/>
      <w:szCs w:val="24"/>
    </w:rPr>
  </w:style>
  <w:style w:type="paragraph" w:customStyle="1" w:styleId="Heading118">
    <w:name w:val="Heading 1_18"/>
    <w:basedOn w:val="Normal"/>
    <w:next w:val="Normal20"/>
    <w:qFormat/>
    <w:rsid w:val="00EF7B96"/>
    <w:pPr>
      <w:keepNext/>
      <w:spacing w:before="240" w:after="60"/>
      <w:outlineLvl w:val="0"/>
    </w:pPr>
    <w:rPr>
      <w:rFonts w:ascii="Arial" w:eastAsia="Arial" w:hAnsi="Arial" w:cs="Arial"/>
      <w:b/>
      <w:bCs/>
      <w:kern w:val="32"/>
      <w:sz w:val="32"/>
      <w:szCs w:val="32"/>
    </w:rPr>
  </w:style>
  <w:style w:type="paragraph" w:customStyle="1" w:styleId="Normal21">
    <w:name w:val="Normal_21"/>
    <w:qFormat/>
    <w:rPr>
      <w:rFonts w:ascii="Arial" w:eastAsia="Arial" w:hAnsi="Arial" w:cs="Arial"/>
      <w:szCs w:val="24"/>
    </w:rPr>
  </w:style>
  <w:style w:type="paragraph" w:customStyle="1" w:styleId="Heading119">
    <w:name w:val="Heading 1_19"/>
    <w:basedOn w:val="Normal"/>
    <w:next w:val="Normal21"/>
    <w:qFormat/>
    <w:rsid w:val="00EF7B96"/>
    <w:pPr>
      <w:keepNext/>
      <w:spacing w:before="240" w:after="60"/>
      <w:outlineLvl w:val="0"/>
    </w:pPr>
    <w:rPr>
      <w:rFonts w:ascii="Arial" w:eastAsia="Arial" w:hAnsi="Arial" w:cs="Arial"/>
      <w:b/>
      <w:bCs/>
      <w:kern w:val="32"/>
      <w:sz w:val="32"/>
      <w:szCs w:val="32"/>
    </w:rPr>
  </w:style>
  <w:style w:type="paragraph" w:customStyle="1" w:styleId="Normal22">
    <w:name w:val="Normal_22"/>
    <w:qFormat/>
    <w:rPr>
      <w:rFonts w:ascii="Arial" w:eastAsia="Arial" w:hAnsi="Arial" w:cs="Arial"/>
      <w:szCs w:val="24"/>
    </w:rPr>
  </w:style>
  <w:style w:type="paragraph" w:customStyle="1" w:styleId="Heading120">
    <w:name w:val="Heading 1_20"/>
    <w:basedOn w:val="Normal"/>
    <w:next w:val="Normal22"/>
    <w:qFormat/>
    <w:rsid w:val="00EF7B96"/>
    <w:pPr>
      <w:keepNext/>
      <w:spacing w:before="240" w:after="60"/>
      <w:outlineLvl w:val="0"/>
    </w:pPr>
    <w:rPr>
      <w:rFonts w:ascii="Arial" w:eastAsia="Arial" w:hAnsi="Arial" w:cs="Arial"/>
      <w:b/>
      <w:bCs/>
      <w:kern w:val="32"/>
      <w:sz w:val="32"/>
      <w:szCs w:val="32"/>
    </w:rPr>
  </w:style>
  <w:style w:type="paragraph" w:customStyle="1" w:styleId="Normal23">
    <w:name w:val="Normal_23"/>
    <w:qFormat/>
    <w:rPr>
      <w:rFonts w:ascii="Arial" w:eastAsia="Arial" w:hAnsi="Arial" w:cs="Arial"/>
      <w:szCs w:val="24"/>
    </w:rPr>
  </w:style>
  <w:style w:type="paragraph" w:customStyle="1" w:styleId="Heading121">
    <w:name w:val="Heading 1_21"/>
    <w:basedOn w:val="Normal"/>
    <w:next w:val="Normal23"/>
    <w:qFormat/>
    <w:rsid w:val="00EF7B96"/>
    <w:pPr>
      <w:keepNext/>
      <w:spacing w:before="240" w:after="60"/>
      <w:outlineLvl w:val="0"/>
    </w:pPr>
    <w:rPr>
      <w:rFonts w:ascii="Arial" w:eastAsia="Arial" w:hAnsi="Arial" w:cs="Arial"/>
      <w:b/>
      <w:bCs/>
      <w:kern w:val="32"/>
      <w:sz w:val="32"/>
      <w:szCs w:val="32"/>
    </w:rPr>
  </w:style>
  <w:style w:type="paragraph" w:customStyle="1" w:styleId="Normal24">
    <w:name w:val="Normal_24"/>
    <w:qFormat/>
    <w:rPr>
      <w:sz w:val="24"/>
      <w:szCs w:val="24"/>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rPr>
  </w:style>
  <w:style w:type="paragraph" w:customStyle="1" w:styleId="Normal25">
    <w:name w:val="Normal_25"/>
    <w:qFormat/>
    <w:rPr>
      <w:rFonts w:ascii="Arial" w:eastAsia="Arial" w:hAnsi="Arial" w:cs="Arial"/>
      <w:szCs w:val="24"/>
    </w:rPr>
  </w:style>
  <w:style w:type="paragraph" w:customStyle="1" w:styleId="Heading123">
    <w:name w:val="Heading 1_23"/>
    <w:basedOn w:val="Normal"/>
    <w:next w:val="Normal25"/>
    <w:qFormat/>
    <w:rsid w:val="00EF7B96"/>
    <w:pPr>
      <w:keepNext/>
      <w:spacing w:before="240" w:after="60"/>
      <w:outlineLvl w:val="0"/>
    </w:pPr>
    <w:rPr>
      <w:rFonts w:ascii="Arial" w:eastAsia="Arial" w:hAnsi="Arial" w:cs="Arial"/>
      <w:b/>
      <w:bCs/>
      <w:kern w:val="32"/>
      <w:sz w:val="32"/>
      <w:szCs w:val="32"/>
    </w:rPr>
  </w:style>
  <w:style w:type="paragraph" w:customStyle="1" w:styleId="Normal26">
    <w:name w:val="Normal_26"/>
    <w:qFormat/>
    <w:rPr>
      <w:sz w:val="24"/>
      <w:szCs w:val="24"/>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rPr>
  </w:style>
  <w:style w:type="paragraph" w:customStyle="1" w:styleId="Normal27">
    <w:name w:val="Normal_27"/>
    <w:qFormat/>
    <w:rPr>
      <w:rFonts w:ascii="Arial" w:eastAsia="Arial" w:hAnsi="Arial" w:cs="Arial"/>
      <w:szCs w:val="24"/>
    </w:rPr>
  </w:style>
  <w:style w:type="paragraph" w:customStyle="1" w:styleId="Heading125">
    <w:name w:val="Heading 1_25"/>
    <w:basedOn w:val="Normal"/>
    <w:next w:val="Normal27"/>
    <w:qFormat/>
    <w:rsid w:val="00EF7B96"/>
    <w:pPr>
      <w:keepNext/>
      <w:spacing w:before="240" w:after="60"/>
      <w:outlineLvl w:val="0"/>
    </w:pPr>
    <w:rPr>
      <w:rFonts w:ascii="Arial" w:eastAsia="Arial" w:hAnsi="Arial" w:cs="Arial"/>
      <w:b/>
      <w:bCs/>
      <w:kern w:val="32"/>
      <w:sz w:val="32"/>
      <w:szCs w:val="32"/>
    </w:rPr>
  </w:style>
  <w:style w:type="paragraph" w:customStyle="1" w:styleId="Normal28">
    <w:name w:val="Normal_28"/>
    <w:qFormat/>
    <w:rPr>
      <w:rFonts w:ascii="Arial" w:eastAsia="Arial" w:hAnsi="Arial" w:cs="Arial"/>
      <w:szCs w:val="24"/>
    </w:rPr>
  </w:style>
  <w:style w:type="paragraph" w:customStyle="1" w:styleId="Heading126">
    <w:name w:val="Heading 1_26"/>
    <w:basedOn w:val="Normal"/>
    <w:next w:val="Normal28"/>
    <w:qFormat/>
    <w:rsid w:val="00EF7B96"/>
    <w:pPr>
      <w:keepNext/>
      <w:spacing w:before="240" w:after="60"/>
      <w:outlineLvl w:val="0"/>
    </w:pPr>
    <w:rPr>
      <w:rFonts w:ascii="Arial" w:eastAsia="Arial" w:hAnsi="Arial" w:cs="Arial"/>
      <w:b/>
      <w:bCs/>
      <w:kern w:val="32"/>
      <w:sz w:val="32"/>
      <w:szCs w:val="32"/>
    </w:rPr>
  </w:style>
  <w:style w:type="paragraph" w:customStyle="1" w:styleId="Normal29">
    <w:name w:val="Normal_29"/>
    <w:qFormat/>
    <w:rPr>
      <w:rFonts w:ascii="Arial" w:eastAsia="Arial" w:hAnsi="Arial" w:cs="Arial"/>
      <w:szCs w:val="24"/>
    </w:rPr>
  </w:style>
  <w:style w:type="paragraph" w:customStyle="1" w:styleId="Heading127">
    <w:name w:val="Heading 1_27"/>
    <w:basedOn w:val="Normal"/>
    <w:next w:val="Normal29"/>
    <w:qFormat/>
    <w:rsid w:val="00EF7B96"/>
    <w:pPr>
      <w:keepNext/>
      <w:spacing w:before="240" w:after="60"/>
      <w:outlineLvl w:val="0"/>
    </w:pPr>
    <w:rPr>
      <w:rFonts w:ascii="Arial" w:eastAsia="Arial" w:hAnsi="Arial" w:cs="Arial"/>
      <w:b/>
      <w:bCs/>
      <w:kern w:val="32"/>
      <w:sz w:val="32"/>
      <w:szCs w:val="32"/>
    </w:rPr>
  </w:style>
  <w:style w:type="paragraph" w:customStyle="1" w:styleId="Normal30">
    <w:name w:val="Normal_30"/>
    <w:qFormat/>
    <w:rPr>
      <w:rFonts w:ascii="Arial" w:eastAsia="Arial" w:hAnsi="Arial" w:cs="Arial"/>
      <w:szCs w:val="24"/>
    </w:rPr>
  </w:style>
  <w:style w:type="paragraph" w:customStyle="1" w:styleId="Heading128">
    <w:name w:val="Heading 1_28"/>
    <w:basedOn w:val="Normal"/>
    <w:next w:val="Normal30"/>
    <w:qFormat/>
    <w:rsid w:val="00EF7B96"/>
    <w:pPr>
      <w:keepNext/>
      <w:spacing w:before="240" w:after="60"/>
      <w:outlineLvl w:val="0"/>
    </w:pPr>
    <w:rPr>
      <w:rFonts w:ascii="Arial" w:eastAsia="Arial" w:hAnsi="Arial" w:cs="Arial"/>
      <w:b/>
      <w:bCs/>
      <w:kern w:val="32"/>
      <w:sz w:val="32"/>
      <w:szCs w:val="32"/>
    </w:rPr>
  </w:style>
  <w:style w:type="paragraph" w:customStyle="1" w:styleId="Normal31">
    <w:name w:val="Normal_31"/>
    <w:qFormat/>
    <w:rPr>
      <w:rFonts w:ascii="Arial" w:eastAsia="Arial" w:hAnsi="Arial" w:cs="Arial"/>
      <w:szCs w:val="24"/>
    </w:rPr>
  </w:style>
  <w:style w:type="paragraph" w:customStyle="1" w:styleId="Heading129">
    <w:name w:val="Heading 1_29"/>
    <w:basedOn w:val="Normal"/>
    <w:next w:val="Normal31"/>
    <w:qFormat/>
    <w:rsid w:val="00EF7B96"/>
    <w:pPr>
      <w:keepNext/>
      <w:spacing w:before="240" w:after="60"/>
      <w:outlineLvl w:val="0"/>
    </w:pPr>
    <w:rPr>
      <w:rFonts w:ascii="Arial" w:eastAsia="Arial" w:hAnsi="Arial" w:cs="Arial"/>
      <w:b/>
      <w:bCs/>
      <w:kern w:val="32"/>
      <w:sz w:val="32"/>
      <w:szCs w:val="32"/>
    </w:rPr>
  </w:style>
  <w:style w:type="paragraph" w:customStyle="1" w:styleId="Normal32">
    <w:name w:val="Normal_32"/>
    <w:qFormat/>
    <w:rPr>
      <w:rFonts w:ascii="Arial" w:eastAsia="Arial" w:hAnsi="Arial" w:cs="Arial"/>
      <w:szCs w:val="24"/>
    </w:rPr>
  </w:style>
  <w:style w:type="paragraph" w:customStyle="1" w:styleId="Heading130">
    <w:name w:val="Heading 1_30"/>
    <w:basedOn w:val="Normal"/>
    <w:next w:val="Normal32"/>
    <w:qFormat/>
    <w:rsid w:val="00EF7B96"/>
    <w:pPr>
      <w:keepNext/>
      <w:spacing w:before="240" w:after="60"/>
      <w:outlineLvl w:val="0"/>
    </w:pPr>
    <w:rPr>
      <w:rFonts w:ascii="Arial" w:eastAsia="Arial" w:hAnsi="Arial" w:cs="Arial"/>
      <w:b/>
      <w:bCs/>
      <w:kern w:val="32"/>
      <w:sz w:val="32"/>
      <w:szCs w:val="32"/>
    </w:rPr>
  </w:style>
  <w:style w:type="paragraph" w:customStyle="1" w:styleId="Normal33">
    <w:name w:val="Normal_33"/>
    <w:qFormat/>
    <w:rPr>
      <w:rFonts w:ascii="Arial" w:eastAsia="Arial" w:hAnsi="Arial" w:cs="Arial"/>
      <w:szCs w:val="24"/>
    </w:rPr>
  </w:style>
  <w:style w:type="paragraph" w:customStyle="1" w:styleId="Heading131">
    <w:name w:val="Heading 1_31"/>
    <w:basedOn w:val="Normal"/>
    <w:next w:val="Normal33"/>
    <w:qFormat/>
    <w:rsid w:val="00EF7B96"/>
    <w:pPr>
      <w:keepNext/>
      <w:spacing w:before="240" w:after="60"/>
      <w:outlineLvl w:val="0"/>
    </w:pPr>
    <w:rPr>
      <w:rFonts w:ascii="Arial" w:eastAsia="Arial" w:hAnsi="Arial" w:cs="Arial"/>
      <w:b/>
      <w:bCs/>
      <w:kern w:val="32"/>
      <w:sz w:val="32"/>
      <w:szCs w:val="32"/>
    </w:rPr>
  </w:style>
  <w:style w:type="paragraph" w:customStyle="1" w:styleId="Normal34">
    <w:name w:val="Normal_34"/>
    <w:qFormat/>
    <w:rPr>
      <w:rFonts w:ascii="Arial" w:eastAsia="Arial" w:hAnsi="Arial" w:cs="Arial"/>
      <w:szCs w:val="24"/>
    </w:rPr>
  </w:style>
  <w:style w:type="paragraph" w:customStyle="1" w:styleId="Heading132">
    <w:name w:val="Heading 1_32"/>
    <w:basedOn w:val="Normal"/>
    <w:next w:val="Normal34"/>
    <w:qFormat/>
    <w:rsid w:val="00EF7B96"/>
    <w:pPr>
      <w:keepNext/>
      <w:spacing w:before="240" w:after="60"/>
      <w:outlineLvl w:val="0"/>
    </w:pPr>
    <w:rPr>
      <w:rFonts w:ascii="Arial" w:eastAsia="Arial" w:hAnsi="Arial" w:cs="Arial"/>
      <w:b/>
      <w:bCs/>
      <w:kern w:val="32"/>
      <w:sz w:val="32"/>
      <w:szCs w:val="32"/>
    </w:rPr>
  </w:style>
  <w:style w:type="paragraph" w:customStyle="1" w:styleId="Normal35">
    <w:name w:val="Normal_35"/>
    <w:qFormat/>
    <w:rPr>
      <w:sz w:val="24"/>
      <w:szCs w:val="24"/>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rPr>
  </w:style>
  <w:style w:type="paragraph" w:customStyle="1" w:styleId="Normal36">
    <w:name w:val="Normal_36"/>
    <w:qFormat/>
    <w:rPr>
      <w:sz w:val="24"/>
      <w:szCs w:val="24"/>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rPr>
  </w:style>
  <w:style w:type="paragraph" w:customStyle="1" w:styleId="Normal37">
    <w:name w:val="Normal_37"/>
    <w:qFormat/>
    <w:rPr>
      <w:sz w:val="24"/>
      <w:szCs w:val="24"/>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rPr>
  </w:style>
  <w:style w:type="paragraph" w:customStyle="1" w:styleId="Normal38">
    <w:name w:val="Normal_38"/>
    <w:qFormat/>
    <w:rPr>
      <w:sz w:val="24"/>
      <w:szCs w:val="24"/>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rPr>
  </w:style>
  <w:style w:type="paragraph" w:customStyle="1" w:styleId="Normal39">
    <w:name w:val="Normal_39"/>
    <w:qFormat/>
    <w:rPr>
      <w:rFonts w:ascii="Arial" w:eastAsia="Arial" w:hAnsi="Arial" w:cs="Arial"/>
      <w:szCs w:val="24"/>
    </w:rPr>
  </w:style>
  <w:style w:type="paragraph" w:customStyle="1" w:styleId="Heading137">
    <w:name w:val="Heading 1_37"/>
    <w:basedOn w:val="Normal"/>
    <w:next w:val="Normal39"/>
    <w:qFormat/>
    <w:rsid w:val="00EF7B96"/>
    <w:pPr>
      <w:keepNext/>
      <w:spacing w:before="240" w:after="60"/>
      <w:outlineLvl w:val="0"/>
    </w:pPr>
    <w:rPr>
      <w:rFonts w:ascii="Arial" w:eastAsia="Arial" w:hAnsi="Arial" w:cs="Arial"/>
      <w:b/>
      <w:bCs/>
      <w:kern w:val="32"/>
      <w:sz w:val="32"/>
      <w:szCs w:val="32"/>
    </w:rPr>
  </w:style>
  <w:style w:type="paragraph" w:customStyle="1" w:styleId="Normal40">
    <w:name w:val="Normal_40"/>
    <w:qFormat/>
    <w:rPr>
      <w:rFonts w:ascii="Arial" w:eastAsia="Arial" w:hAnsi="Arial" w:cs="Arial"/>
      <w:szCs w:val="24"/>
    </w:rPr>
  </w:style>
  <w:style w:type="paragraph" w:customStyle="1" w:styleId="Heading138">
    <w:name w:val="Heading 1_38"/>
    <w:basedOn w:val="Normal"/>
    <w:next w:val="Normal40"/>
    <w:qFormat/>
    <w:rsid w:val="00EF7B96"/>
    <w:pPr>
      <w:keepNext/>
      <w:spacing w:before="240" w:after="60"/>
      <w:outlineLvl w:val="0"/>
    </w:pPr>
    <w:rPr>
      <w:rFonts w:ascii="Arial" w:eastAsia="Arial" w:hAnsi="Arial" w:cs="Arial"/>
      <w:b/>
      <w:bCs/>
      <w:kern w:val="32"/>
      <w:sz w:val="32"/>
      <w:szCs w:val="32"/>
    </w:rPr>
  </w:style>
  <w:style w:type="paragraph" w:customStyle="1" w:styleId="Normal41">
    <w:name w:val="Normal_41"/>
    <w:qFormat/>
    <w:rPr>
      <w:rFonts w:ascii="Arial" w:eastAsia="Arial" w:hAnsi="Arial" w:cs="Arial"/>
      <w:szCs w:val="24"/>
    </w:rPr>
  </w:style>
  <w:style w:type="paragraph" w:customStyle="1" w:styleId="Heading139">
    <w:name w:val="Heading 1_39"/>
    <w:basedOn w:val="Normal"/>
    <w:next w:val="Normal41"/>
    <w:qFormat/>
    <w:rsid w:val="00EF7B96"/>
    <w:pPr>
      <w:keepNext/>
      <w:spacing w:before="240" w:after="60"/>
      <w:outlineLvl w:val="0"/>
    </w:pPr>
    <w:rPr>
      <w:rFonts w:ascii="Arial" w:eastAsia="Arial" w:hAnsi="Arial" w:cs="Arial"/>
      <w:b/>
      <w:bCs/>
      <w:kern w:val="32"/>
      <w:sz w:val="32"/>
      <w:szCs w:val="32"/>
    </w:rPr>
  </w:style>
  <w:style w:type="paragraph" w:customStyle="1" w:styleId="Normal42">
    <w:name w:val="Normal_42"/>
    <w:qFormat/>
    <w:rPr>
      <w:rFonts w:ascii="Arial" w:eastAsia="Arial" w:hAnsi="Arial" w:cs="Arial"/>
      <w:szCs w:val="24"/>
    </w:rPr>
  </w:style>
  <w:style w:type="paragraph" w:customStyle="1" w:styleId="Heading140">
    <w:name w:val="Heading 1_40"/>
    <w:basedOn w:val="Normal"/>
    <w:next w:val="Normal42"/>
    <w:qFormat/>
    <w:rsid w:val="00EF7B96"/>
    <w:pPr>
      <w:keepNext/>
      <w:spacing w:before="240" w:after="60"/>
      <w:outlineLvl w:val="0"/>
    </w:pPr>
    <w:rPr>
      <w:rFonts w:ascii="Arial" w:eastAsia="Arial" w:hAnsi="Arial" w:cs="Arial"/>
      <w:b/>
      <w:bCs/>
      <w:kern w:val="32"/>
      <w:sz w:val="32"/>
      <w:szCs w:val="32"/>
    </w:rPr>
  </w:style>
  <w:style w:type="paragraph" w:customStyle="1" w:styleId="Normal43">
    <w:name w:val="Normal_43"/>
    <w:qFormat/>
    <w:rPr>
      <w:sz w:val="24"/>
      <w:szCs w:val="24"/>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rPr>
  </w:style>
  <w:style w:type="paragraph" w:customStyle="1" w:styleId="Normal44">
    <w:name w:val="Normal_44"/>
    <w:qFormat/>
    <w:rPr>
      <w:rFonts w:ascii="Arial" w:eastAsia="Arial" w:hAnsi="Arial" w:cs="Arial"/>
      <w:szCs w:val="24"/>
    </w:rPr>
  </w:style>
  <w:style w:type="paragraph" w:customStyle="1" w:styleId="Heading142">
    <w:name w:val="Heading 1_42"/>
    <w:basedOn w:val="Normal"/>
    <w:next w:val="Normal44"/>
    <w:qFormat/>
    <w:rsid w:val="00EF7B96"/>
    <w:pPr>
      <w:keepNext/>
      <w:spacing w:before="240" w:after="60"/>
      <w:outlineLvl w:val="0"/>
    </w:pPr>
    <w:rPr>
      <w:rFonts w:ascii="Arial" w:eastAsia="Arial" w:hAnsi="Arial" w:cs="Arial"/>
      <w:b/>
      <w:bCs/>
      <w:kern w:val="32"/>
      <w:sz w:val="32"/>
      <w:szCs w:val="32"/>
    </w:rPr>
  </w:style>
  <w:style w:type="paragraph" w:customStyle="1" w:styleId="Normal45">
    <w:name w:val="Normal_45"/>
    <w:qFormat/>
    <w:rPr>
      <w:rFonts w:ascii="Arial" w:eastAsia="Arial" w:hAnsi="Arial" w:cs="Arial"/>
      <w:szCs w:val="24"/>
    </w:rPr>
  </w:style>
  <w:style w:type="paragraph" w:customStyle="1" w:styleId="Heading143">
    <w:name w:val="Heading 1_43"/>
    <w:basedOn w:val="Normal"/>
    <w:next w:val="Normal45"/>
    <w:qFormat/>
    <w:rsid w:val="00EF7B96"/>
    <w:pPr>
      <w:keepNext/>
      <w:spacing w:before="240" w:after="60"/>
      <w:outlineLvl w:val="0"/>
    </w:pPr>
    <w:rPr>
      <w:rFonts w:ascii="Arial" w:eastAsia="Arial" w:hAnsi="Arial" w:cs="Arial"/>
      <w:b/>
      <w:bCs/>
      <w:kern w:val="32"/>
      <w:sz w:val="32"/>
      <w:szCs w:val="32"/>
    </w:rPr>
  </w:style>
  <w:style w:type="paragraph" w:customStyle="1" w:styleId="Normal46">
    <w:name w:val="Normal_46"/>
    <w:qFormat/>
    <w:rPr>
      <w:sz w:val="24"/>
      <w:szCs w:val="24"/>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rPr>
  </w:style>
  <w:style w:type="paragraph" w:customStyle="1" w:styleId="Normal47">
    <w:name w:val="Normal_47"/>
    <w:qFormat/>
    <w:rPr>
      <w:rFonts w:ascii="Arial" w:eastAsia="Arial" w:hAnsi="Arial" w:cs="Arial"/>
      <w:szCs w:val="24"/>
    </w:rPr>
  </w:style>
  <w:style w:type="paragraph" w:customStyle="1" w:styleId="Heading145">
    <w:name w:val="Heading 1_45"/>
    <w:basedOn w:val="Normal"/>
    <w:next w:val="Normal47"/>
    <w:qFormat/>
    <w:rsid w:val="00EF7B96"/>
    <w:pPr>
      <w:keepNext/>
      <w:spacing w:before="240" w:after="60"/>
      <w:outlineLvl w:val="0"/>
    </w:pPr>
    <w:rPr>
      <w:rFonts w:ascii="Arial" w:eastAsia="Arial" w:hAnsi="Arial" w:cs="Arial"/>
      <w:b/>
      <w:bCs/>
      <w:kern w:val="32"/>
      <w:sz w:val="32"/>
      <w:szCs w:val="32"/>
    </w:rPr>
  </w:style>
  <w:style w:type="paragraph" w:customStyle="1" w:styleId="Normal48">
    <w:name w:val="Normal_48"/>
    <w:qFormat/>
    <w:rPr>
      <w:rFonts w:ascii="Arial" w:eastAsia="Arial" w:hAnsi="Arial" w:cs="Arial"/>
      <w:szCs w:val="24"/>
    </w:rPr>
  </w:style>
  <w:style w:type="paragraph" w:customStyle="1" w:styleId="Heading146">
    <w:name w:val="Heading 1_46"/>
    <w:basedOn w:val="Normal"/>
    <w:next w:val="Normal48"/>
    <w:qFormat/>
    <w:rsid w:val="00EF7B96"/>
    <w:pPr>
      <w:keepNext/>
      <w:spacing w:before="240" w:after="60"/>
      <w:outlineLvl w:val="0"/>
    </w:pPr>
    <w:rPr>
      <w:rFonts w:ascii="Arial" w:eastAsia="Arial" w:hAnsi="Arial" w:cs="Arial"/>
      <w:b/>
      <w:bCs/>
      <w:kern w:val="32"/>
      <w:sz w:val="32"/>
      <w:szCs w:val="32"/>
    </w:rPr>
  </w:style>
  <w:style w:type="paragraph" w:customStyle="1" w:styleId="Normal49">
    <w:name w:val="Normal_49"/>
    <w:qFormat/>
    <w:rPr>
      <w:sz w:val="24"/>
      <w:szCs w:val="24"/>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rPr>
  </w:style>
  <w:style w:type="paragraph" w:customStyle="1" w:styleId="Normal50">
    <w:name w:val="Normal_50"/>
    <w:qFormat/>
    <w:rPr>
      <w:rFonts w:ascii="Arial" w:eastAsia="Arial" w:hAnsi="Arial" w:cs="Arial"/>
      <w:szCs w:val="24"/>
    </w:rPr>
  </w:style>
  <w:style w:type="paragraph" w:customStyle="1" w:styleId="Heading148">
    <w:name w:val="Heading 1_48"/>
    <w:basedOn w:val="Normal"/>
    <w:next w:val="Normal50"/>
    <w:qFormat/>
    <w:rsid w:val="00EF7B96"/>
    <w:pPr>
      <w:keepNext/>
      <w:spacing w:before="240" w:after="60"/>
      <w:outlineLvl w:val="0"/>
    </w:pPr>
    <w:rPr>
      <w:rFonts w:ascii="Arial" w:eastAsia="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827" Type="http://schemas.openxmlformats.org/officeDocument/2006/relationships/hyperlink" Target="mailto:factcheck@nytimes.com" TargetMode="External"/><Relationship Id="rId170" Type="http://schemas.openxmlformats.org/officeDocument/2006/relationships/hyperlink" Target="https://www.usatoday.com/story/news/factcheck/2024/11/01/typo-trump-name-voting-virginia-fraud-fact-check/75970888007/" TargetMode="External"/><Relationship Id="rId987" Type="http://schemas.openxmlformats.org/officeDocument/2006/relationships/hyperlink" Target="https://plus.lexis.com/api/document?collection=news&amp;id=urn:contentItem:6DD8-2561-F03F-K226-00000-00&amp;context=1001073" TargetMode="External"/><Relationship Id="rId847" Type="http://schemas.openxmlformats.org/officeDocument/2006/relationships/footer" Target="footer64.xml"/><Relationship Id="rId1477" Type="http://schemas.openxmlformats.org/officeDocument/2006/relationships/hyperlink" Target="https://www.threads.net/@spursgirlie/post/DCaE31MpGKp" TargetMode="External"/><Relationship Id="rId1684" Type="http://schemas.openxmlformats.org/officeDocument/2006/relationships/hyperlink" Target="https://www.usatoday.com/story/news/factcheck/2024/10/04/harris-new-york-times-endorsement-fact-check/75497576007/" TargetMode="External"/><Relationship Id="rId1891" Type="http://schemas.openxmlformats.org/officeDocument/2006/relationships/hyperlink" Target="https://www.usatoday.com/story/news/factcheck/2024/11/11/harris-photo-id-vote-fact-check/76137341007/" TargetMode="External"/><Relationship Id="rId707" Type="http://schemas.openxmlformats.org/officeDocument/2006/relationships/hyperlink" Target="https://www.threads.net/@kourtneelynne/post/DBbVp37uaWj" TargetMode="External"/><Relationship Id="rId914" Type="http://schemas.openxmlformats.org/officeDocument/2006/relationships/hyperlink" Target="https://www.dailyherald.com/20241022/news/clerks-office-says-brief-ballot-scanner-outage-in-schaumburg-monday-did-not-affect-vote-counting/" TargetMode="External"/><Relationship Id="rId1337" Type="http://schemas.openxmlformats.org/officeDocument/2006/relationships/hyperlink" Target="https://thehill.com/homenews/campaign/4301977-trump-tucker-carlson-running-mate/" TargetMode="External"/><Relationship Id="rId1544" Type="http://schemas.openxmlformats.org/officeDocument/2006/relationships/hyperlink" Target="https://www.usatoday.com/story/news/factcheck/2024/11/06/donald-trump-misinformation-fact-check/76089352007/" TargetMode="External"/><Relationship Id="rId1751" Type="http://schemas.openxmlformats.org/officeDocument/2006/relationships/hyperlink" Target="https://plus.lexis.com/api/document?collection=news&amp;id=urn:contentItem:68YM-0921-JBG3-63MP-00000-00&amp;context=1001073" TargetMode="External"/><Relationship Id="rId43" Type="http://schemas.openxmlformats.org/officeDocument/2006/relationships/hyperlink" Target="https://plus.lexis.com/api/document?id=urn:contentItem:6D9T-RK11-JCMC-W4FJ-00000-00&amp;idtype=PID&amp;context=1001073" TargetMode="External"/><Relationship Id="rId1404" Type="http://schemas.openxmlformats.org/officeDocument/2006/relationships/hyperlink" Target="https://www.brennancenter.org/experts/gowri-ramachandran" TargetMode="External"/><Relationship Id="rId1611" Type="http://schemas.openxmlformats.org/officeDocument/2006/relationships/hyperlink" Target="https://mvau.lt/media/83512b41-6606-4312-902c-a8c930f09066" TargetMode="External"/><Relationship Id="rId497" Type="http://schemas.openxmlformats.org/officeDocument/2006/relationships/hyperlink" Target="https://www.usatoday.com/story/news/politics/elections/2024/08/21/tim-walz-son-gus-disability-2024-election/74849685007/" TargetMode="External"/><Relationship Id="rId357" Type="http://schemas.openxmlformats.org/officeDocument/2006/relationships/hyperlink" Target="https://www.newsweek.com/kari-lake-wants-take-arizona-election-fight-us-supreme-court-1802233?utm_source=Synacor&amp;utm_medium=Attnet&amp;utm_campaign=Partnerships" TargetMode="External"/><Relationship Id="rId1194" Type="http://schemas.openxmlformats.org/officeDocument/2006/relationships/header" Target="header92.xml"/><Relationship Id="rId2038" Type="http://schemas.openxmlformats.org/officeDocument/2006/relationships/hyperlink" Target="https://dos.fl.gov/communications/press-releases/" TargetMode="External"/><Relationship Id="rId217" Type="http://schemas.openxmlformats.org/officeDocument/2006/relationships/hyperlink" Target="https://akm-img-a-in.tosshub.com/indiatoday/images/story/202411/this-video-from-october-2022-shows-a-routine-electoral-process-in-arizonas-maricopa-county-062454219-16x9_0.png?VersionId=FlnejbczS6jaw7.7JN1p2AmtWZ82e78I?size=749:421" TargetMode="External"/><Relationship Id="rId564" Type="http://schemas.openxmlformats.org/officeDocument/2006/relationships/hyperlink" Target="https://www.usatoday.com/story/news/factcheck/2024/11/16/post-misrepresents-zillow-ceos-cnbc-interview-fact-check/76331927007/" TargetMode="External"/><Relationship Id="rId771" Type="http://schemas.openxmlformats.org/officeDocument/2006/relationships/hyperlink" Target="https://plus.lexis.com/api/document?collection=news&amp;id=urn:contentItem:6DBJ-8911-JBFB-H4BC-00000-00&amp;context=1001073" TargetMode="External"/><Relationship Id="rId424" Type="http://schemas.openxmlformats.org/officeDocument/2006/relationships/header" Target="header32.xml"/><Relationship Id="rId631" Type="http://schemas.openxmlformats.org/officeDocument/2006/relationships/hyperlink" Target="https://www.mediaite.com/trump/trump-floats-rigged-election-theory-before-polls-even-close-massive-cheating/" TargetMode="External"/><Relationship Id="rId1054" Type="http://schemas.openxmlformats.org/officeDocument/2006/relationships/hyperlink" Target="https://www.aljazeera.com/news/2024/11/4/how-does-voting-work-in-the-us-election" TargetMode="External"/><Relationship Id="rId1261" Type="http://schemas.openxmlformats.org/officeDocument/2006/relationships/hyperlink" Target="https://www.usatoday.com/story/news/factcheck/2024/10/17/trump-oregon-pamphlet-statement-fact-check/75706527007/" TargetMode="External"/><Relationship Id="rId2105" Type="http://schemas.openxmlformats.org/officeDocument/2006/relationships/hyperlink" Target="https://www.usatoday.com/story/news/factcheck/2024/11/05/trump-ballot-typo-ohio-fact-check/76051594007/" TargetMode="External"/><Relationship Id="rId1121" Type="http://schemas.openxmlformats.org/officeDocument/2006/relationships/hyperlink" Target="https://www.theatlantic.com/magazine/archive/2024/11/kamala-harris-atlantic-endorsement/679944/" TargetMode="External"/><Relationship Id="rId1938" Type="http://schemas.openxmlformats.org/officeDocument/2006/relationships/footer" Target="footer139.xml"/><Relationship Id="rId281" Type="http://schemas.openxmlformats.org/officeDocument/2006/relationships/hyperlink" Target="https://cm.usatoday.com/specialoffer?_ga=2.159964861.1095412655.1597937597-1319250638.1597937595" TargetMode="External"/><Relationship Id="rId141" Type="http://schemas.openxmlformats.org/officeDocument/2006/relationships/header" Target="header7.xml"/><Relationship Id="rId7" Type="http://schemas.openxmlformats.org/officeDocument/2006/relationships/image" Target="media/image1.png"/><Relationship Id="rId958" Type="http://schemas.openxmlformats.org/officeDocument/2006/relationships/hyperlink" Target="https://www.usatoday.com/story/news/factcheck/2024/10/04/trump-fordham-report-card-fabricated-fact-check/75495235007/" TargetMode="External"/><Relationship Id="rId1588" Type="http://schemas.openxmlformats.org/officeDocument/2006/relationships/hyperlink" Target="https://azgovernor.gov/sites/default/files/eo_2023-03_1.pdf" TargetMode="External"/><Relationship Id="rId1795" Type="http://schemas.openxmlformats.org/officeDocument/2006/relationships/hyperlink" Target="https://www.dos.pa.gov/VotingElections/OtherServicesEvents/Documents/Examination%20of%20Absentee%20and%20Mail-In%20Ballot%20Return%20Envelopes.pdf" TargetMode="External"/><Relationship Id="rId87" Type="http://schemas.openxmlformats.org/officeDocument/2006/relationships/hyperlink" Target="https://plus.lexis.com/api/document?id=urn:contentItem:6DBS-K1H1-JCMC-W4WY-00000-00&amp;idtype=PID&amp;context=1001073" TargetMode="External"/><Relationship Id="rId818" Type="http://schemas.openxmlformats.org/officeDocument/2006/relationships/hyperlink" Target="https://crsreports.congress.gov/product/pdf/LSB/LSB10425" TargetMode="External"/><Relationship Id="rId1448" Type="http://schemas.openxmlformats.org/officeDocument/2006/relationships/hyperlink" Target="https://x.com/NateSilver538/status/1856695617411547343" TargetMode="External"/><Relationship Id="rId1655" Type="http://schemas.openxmlformats.org/officeDocument/2006/relationships/hyperlink" Target="https://www.facebook.com/usatodayfactcheck/" TargetMode="External"/><Relationship Id="rId1003" Type="http://schemas.openxmlformats.org/officeDocument/2006/relationships/hyperlink" Target="https://www.nytimes.com/2024/11/09/magazine/nancy-pelosi-election-interview.html" TargetMode="External"/><Relationship Id="rId1210" Type="http://schemas.openxmlformats.org/officeDocument/2006/relationships/hyperlink" Target="https://www.youtube.com/watch?v=iO6Ta86wCDI" TargetMode="External"/><Relationship Id="rId1308" Type="http://schemas.openxmlformats.org/officeDocument/2006/relationships/hyperlink" Target="https://www.usatoday.com/story/news/factcheck/2024/11/05/georgia-sheriff-white-supremacist-election-threat-fact-check/76067713007/" TargetMode="External"/><Relationship Id="rId1862" Type="http://schemas.openxmlformats.org/officeDocument/2006/relationships/hyperlink" Target="https://www.pa.gov/en/agencies/vote/voter-support/new-voters.html" TargetMode="External"/><Relationship Id="rId1515" Type="http://schemas.openxmlformats.org/officeDocument/2006/relationships/hyperlink" Target="https://www.usatoday.com/story/news/factcheck/2024/10/31/kamala-harris-misinformation-fact-check/75914894007/" TargetMode="External"/><Relationship Id="rId1722" Type="http://schemas.openxmlformats.org/officeDocument/2006/relationships/hyperlink" Target="https://www.usatoday.com/story/news/politics/elections/2024/03/14/donald-trump-classified-records-trial-smith/72969937007/" TargetMode="External"/><Relationship Id="rId14" Type="http://schemas.openxmlformats.org/officeDocument/2006/relationships/hyperlink" Target="https://plus.lexis.com/api/document?id=urn:contentItem:6D9V-4GV1-DYHW-N3K0-00000-00&amp;idtype=PID&amp;context=1001073" TargetMode="External"/><Relationship Id="rId163" Type="http://schemas.openxmlformats.org/officeDocument/2006/relationships/hyperlink" Target="https://www.usatoday.com/story/news/factcheck/2024/11/05/trumps-name-california-ballot-fact-check/76045631007/" TargetMode="External"/><Relationship Id="rId370" Type="http://schemas.openxmlformats.org/officeDocument/2006/relationships/hyperlink" Target="https://plus.lexis.com/api/document?collection=news&amp;id=urn:contentItem:69MJ-8001-JCMN-Y1PR-00000-00&amp;context=1001073" TargetMode="External"/><Relationship Id="rId2051" Type="http://schemas.openxmlformats.org/officeDocument/2006/relationships/hyperlink" Target="https://x.com/GovRonDeSantis" TargetMode="External"/><Relationship Id="rId230" Type="http://schemas.openxmlformats.org/officeDocument/2006/relationships/hyperlink" Target="https://www.inc.com/kit-eaton/election-officials-concerns-about-false-information-prompt-x-to-tweak-its-ai.html" TargetMode="External"/><Relationship Id="rId468" Type="http://schemas.openxmlformats.org/officeDocument/2006/relationships/hyperlink" Target="https://www.usatoday.com/story/news/factcheck/2024/05/29/noncitizens-voting-federal-elections-democrats-fact-check/73891188007/" TargetMode="External"/><Relationship Id="rId675" Type="http://schemas.openxmlformats.org/officeDocument/2006/relationships/hyperlink" Target="https://www.usatoday.com/story/news/politics/elections/2024/11/06/trump-wins-election-2024/75686453007/" TargetMode="External"/><Relationship Id="rId882" Type="http://schemas.openxmlformats.org/officeDocument/2006/relationships/hyperlink" Target="https://www.instagram.com/reel/DBdmHsuRNIT/?utm_source=ig_embed&amp;ig_rid=61e6c726-0697-4ea7-b36f-06321586c17c" TargetMode="External"/><Relationship Id="rId1098" Type="http://schemas.openxmlformats.org/officeDocument/2006/relationships/hyperlink" Target="https://cm.usatoday.com/specialoffer?_ga=2.159964861.1095412655.1597937597-1319250638.1597937595" TargetMode="External"/><Relationship Id="rId328" Type="http://schemas.openxmlformats.org/officeDocument/2006/relationships/hyperlink" Target="https://www.usatoday.com/story/news/factcheck/2024/05/01/executive-order-pandemic-covid-presidential-elections/73517929007/" TargetMode="External"/><Relationship Id="rId535" Type="http://schemas.openxmlformats.org/officeDocument/2006/relationships/hyperlink" Target="https://twitter.com/AP/status/1854111190273642830?ref_src=twsrc%5Etfw" TargetMode="External"/><Relationship Id="rId742" Type="http://schemas.openxmlformats.org/officeDocument/2006/relationships/hyperlink" Target="https://www.cbsnews.com/news/pennsylvania-al-schmidt-fights-election-misinformation-60-minutes-transcript/" TargetMode="External"/><Relationship Id="rId1165" Type="http://schemas.openxmlformats.org/officeDocument/2006/relationships/hyperlink" Target="https://leginfo.legislature.ca.gov/faces/codes_displaySection.xhtml?lawCode=ELEC&amp;sectionNum=13112." TargetMode="External"/><Relationship Id="rId1372" Type="http://schemas.openxmlformats.org/officeDocument/2006/relationships/footer" Target="footer104.xml"/><Relationship Id="rId2009" Type="http://schemas.openxmlformats.org/officeDocument/2006/relationships/hyperlink" Target="https://www.usatoday.com/story/news/factcheck/2024/01/18/false-claim-clinton-blamed-2016-loss-on-climate-change-fact-check/72258510007/" TargetMode="External"/><Relationship Id="rId602" Type="http://schemas.openxmlformats.org/officeDocument/2006/relationships/hyperlink" Target="https://www.axios.com/politics-policy/us-presidential-house-senate-elections" TargetMode="External"/><Relationship Id="rId1025" Type="http://schemas.openxmlformats.org/officeDocument/2006/relationships/hyperlink" Target="https://law.unc.edu/people/michael-j-gerhardt/" TargetMode="External"/><Relationship Id="rId1232" Type="http://schemas.openxmlformats.org/officeDocument/2006/relationships/hyperlink" Target="https://www.usatoday.com/story/news/factcheck/2024/09/09/mcdonalds-statement-harris-job-fact-check/75105207007/" TargetMode="External"/><Relationship Id="rId1677" Type="http://schemas.openxmlformats.org/officeDocument/2006/relationships/hyperlink" Target="https://www.nytimes.com/2012/10/28/opinion/sunday/barack-obama-for-president.html" TargetMode="External"/><Relationship Id="rId1884" Type="http://schemas.openxmlformats.org/officeDocument/2006/relationships/hyperlink" Target="https://www.sos.state.co.us/pubs/elections/vote/acceptableFormsOfID.html" TargetMode="External"/><Relationship Id="rId907" Type="http://schemas.openxmlformats.org/officeDocument/2006/relationships/hyperlink" Target="https://www.cookcountyclerkil.gov/sites/default/files/pdfs/EJ%20Manual%2011-2022%20v4.pdf" TargetMode="External"/><Relationship Id="rId1537" Type="http://schemas.openxmlformats.org/officeDocument/2006/relationships/hyperlink" Target="https://www.usatoday.com/story/news/factcheck/2024/10/03/ai-image-trump-hurricane-helene-fact-check/75483588007/" TargetMode="External"/><Relationship Id="rId1744" Type="http://schemas.openxmlformats.org/officeDocument/2006/relationships/footer" Target="footer130.xml"/><Relationship Id="rId1951" Type="http://schemas.openxmlformats.org/officeDocument/2006/relationships/hyperlink" Target="https://www.latintimes.com/how-elon-musks-unprecedented-influence-shaping-2024-election-561975" TargetMode="External"/><Relationship Id="rId36" Type="http://schemas.openxmlformats.org/officeDocument/2006/relationships/hyperlink" Target="https://plus.lexis.com/api/document?id=urn:contentItem:6DBW-F8M1-F03R-N17W-00000-00&amp;idtype=PID&amp;context=1001073" TargetMode="External"/><Relationship Id="rId1604" Type="http://schemas.openxmlformats.org/officeDocument/2006/relationships/footer" Target="footer121.xml"/><Relationship Id="rId185" Type="http://schemas.openxmlformats.org/officeDocument/2006/relationships/hyperlink" Target="https://www.usatoday.com/story/news/factcheck/2024/11/05/election-2024-misinformation-fact-check/76070588007/" TargetMode="External"/><Relationship Id="rId1811" Type="http://schemas.openxmlformats.org/officeDocument/2006/relationships/hyperlink" Target="https://www.nytimes.com/live/2023/04/18/business/fox-news-dominion-trial-settlement" TargetMode="External"/><Relationship Id="rId1909" Type="http://schemas.openxmlformats.org/officeDocument/2006/relationships/hyperlink" Target="https://laurel.countyclerk.us/" TargetMode="External"/><Relationship Id="rId392" Type="http://schemas.openxmlformats.org/officeDocument/2006/relationships/hyperlink" Target="https://www.facebook.com/61555043192503/videos/1106707811090272/?__cft__%5B0%5D=AZUdFQ4ZS7lvDPEq1z_cxtpgaqRp06Rz25TzB-r2pYW1nEWgbcUi9RH9GSt8onUt57xAc98HxyFU6umRydfB1x8xn-BcZQU-r0GF10KcNlQmMtEwPxPJwfiLjQx03-xVTx6_Ks7HB_WL4AA9HCxbvvGc-yI5HjpBs_YanlO4h-J2q_zrZ82F__clxfA3dw4yu_b52BkTRpzepS1ICJXAnR7L&amp;__tn__=OP-R" TargetMode="External"/><Relationship Id="rId697" Type="http://schemas.openxmlformats.org/officeDocument/2006/relationships/header" Target="header55.xml"/><Relationship Id="rId2073" Type="http://schemas.openxmlformats.org/officeDocument/2006/relationships/hyperlink" Target="https://www.google.com/search?sca_esv=14c9acc35e76766d&amp;q=musk+last+dollar+for+zelenskyy&amp;tbm=nws&amp;source=lnms&amp;fbs=AEQNm0Aa4sjWe7Rqy32pFwRj0UkWtG_mNb-HwafvV8cKK_h1a5eSkyfXNgRC6a9SKsMT7FKel2oEVH7CAeL9GJLZ9zSE1b0VTwOacLkI4XgtHWeWNmKPMmJVT-fsL2j8HgVBOedFE0rcv3l9ce7iX7VQHiBT41qOitP2uFNPJwqo3Nj1J21-Gh5tg3bNyqf1kLEJ7mR0Orp4LTigYJIGRfW985SFZs7PWg&amp;sa=X&amp;ved=2ahUKEwjKqs7Mt9eJAxU8GFkFHTF9LuMQ0pQJegQIEhAB&amp;biw=1440&amp;bih=812&amp;dpr=2" TargetMode="External"/><Relationship Id="rId252" Type="http://schemas.openxmlformats.org/officeDocument/2006/relationships/hyperlink" Target="https://www.usatoday.com/story/news/factcheck/2024/07/23/kamala-harris-ethnicity-race-childhood-canada-fact-check/74501477007/" TargetMode="External"/><Relationship Id="rId1187" Type="http://schemas.openxmlformats.org/officeDocument/2006/relationships/hyperlink" Target="https://www.usatoday.com/story/news/factcheck/2024/11/05/trumps-name-california-ballot-fact-check/76045631007/" TargetMode="External"/><Relationship Id="rId112" Type="http://schemas.openxmlformats.org/officeDocument/2006/relationships/header" Target="header3.xml"/><Relationship Id="rId557" Type="http://schemas.openxmlformats.org/officeDocument/2006/relationships/hyperlink" Target="https://www.usatoday.com/story/money/2024/11/15/voters-harris-biden-inflation-blame/76202453007/" TargetMode="External"/><Relationship Id="rId764" Type="http://schemas.openxmlformats.org/officeDocument/2006/relationships/footer" Target="footer58.xml"/><Relationship Id="rId971" Type="http://schemas.openxmlformats.org/officeDocument/2006/relationships/hyperlink" Target="https://www.usatoday.com/story/news/factcheck/2024/10/11/hurricane-milton-victims-shelter-mar-a-lago-fact-check/75619939007/" TargetMode="External"/><Relationship Id="rId1394" Type="http://schemas.openxmlformats.org/officeDocument/2006/relationships/hyperlink" Target="https://www.fec.gov/resources/cms-content/documents/federalelections2020.pdf" TargetMode="External"/><Relationship Id="rId1699" Type="http://schemas.openxmlformats.org/officeDocument/2006/relationships/hyperlink" Target="https://profile.usatoday.com/newsletters/checking-the-facts/" TargetMode="External"/><Relationship Id="rId2000" Type="http://schemas.openxmlformats.org/officeDocument/2006/relationships/hyperlink" Target="https://www.youtube.com/watch?v=wyxCDX1CLkI" TargetMode="External"/><Relationship Id="rId417" Type="http://schemas.openxmlformats.org/officeDocument/2006/relationships/hyperlink" Target="https://ifcncodeofprinciples.poynter.org/profile/usa-today" TargetMode="External"/><Relationship Id="rId624" Type="http://schemas.openxmlformats.org/officeDocument/2006/relationships/hyperlink" Target="https://plus.lexis.com/api/document?collection=news&amp;id=urn:contentItem:6DBW-F8M1-F03R-N17W-00000-00&amp;context=1001073" TargetMode="External"/><Relationship Id="rId831" Type="http://schemas.openxmlformats.org/officeDocument/2006/relationships/hyperlink" Target="https://www.nationalgeographic.com/history/article/united-states-never-delayed-presidential-election-why-tricky" TargetMode="External"/><Relationship Id="rId1047" Type="http://schemas.openxmlformats.org/officeDocument/2006/relationships/hyperlink" Target="https://plus.lexis.com/api/document?collection=news&amp;id=urn:contentItem:6DBR-4B81-F03R-N3WV-00000-00&amp;context=1001073" TargetMode="External"/><Relationship Id="rId1254" Type="http://schemas.openxmlformats.org/officeDocument/2006/relationships/hyperlink" Target="https://www.facebook.com/watch/?v=433865743077854" TargetMode="External"/><Relationship Id="rId1461" Type="http://schemas.openxmlformats.org/officeDocument/2006/relationships/footer" Target="footer108.xml"/><Relationship Id="rId929" Type="http://schemas.openxmlformats.org/officeDocument/2006/relationships/hyperlink" Target="https://plus.lexis.com/api/document?collection=news&amp;id=urn:contentItem:6D9W-J1K1-JCMC-W2RF-00000-00&amp;context=1001073" TargetMode="External"/><Relationship Id="rId1114" Type="http://schemas.openxmlformats.org/officeDocument/2006/relationships/hyperlink" Target="https://plus.lexis.com/api/document?collection=news&amp;id=urn:contentItem:6D81-8NV1-F03F-K355-00000-00&amp;context=1001073" TargetMode="External"/><Relationship Id="rId1321" Type="http://schemas.openxmlformats.org/officeDocument/2006/relationships/hyperlink" Target="https://archive.org/details/screenshot-2023-11-29-101649" TargetMode="External"/><Relationship Id="rId1559" Type="http://schemas.openxmlformats.org/officeDocument/2006/relationships/footer" Target="footer119.xml"/><Relationship Id="rId1766" Type="http://schemas.openxmlformats.org/officeDocument/2006/relationships/hyperlink" Target="https://www.washingtonpost.com/news/wonk/wp/2014/08/06/a-comprehensive-investigation-of-voter-impersonation-finds-31-credible-incidents-out-of-one-billion-ballots-cast/" TargetMode="External"/><Relationship Id="rId1973" Type="http://schemas.openxmlformats.org/officeDocument/2006/relationships/header" Target="header143.xml"/><Relationship Id="rId58" Type="http://schemas.openxmlformats.org/officeDocument/2006/relationships/hyperlink" Target="https://plus.lexis.com/api/document?id=urn:contentItem:6DBR-4B81-F03R-N3WV-00000-00&amp;idtype=PID&amp;context=1001073" TargetMode="External"/><Relationship Id="rId1419" Type="http://schemas.openxmlformats.org/officeDocument/2006/relationships/hyperlink" Target="https://www.cisa.gov/news-events/news/statement-cisa-director-easterly-security-2024-elections" TargetMode="External"/><Relationship Id="rId1626" Type="http://schemas.openxmlformats.org/officeDocument/2006/relationships/hyperlink" Target="https://www.usatoday.com/story/news/factcheck/2024/04/18/photo-id-voters-arizona-texas-pennsylvania/73205339007/" TargetMode="External"/><Relationship Id="rId1833" Type="http://schemas.openxmlformats.org/officeDocument/2006/relationships/header" Target="header135.xml"/><Relationship Id="rId1900" Type="http://schemas.openxmlformats.org/officeDocument/2006/relationships/hyperlink" Target="https://www.facebook.com/jim.lucas.52/posts/pfbid0rqhUhNZ24J4rre7Qeuy7k2pa7w3wXyzSve9snD4NvbXTgR8GrEZhcFJB5aikwmb4l" TargetMode="External"/><Relationship Id="rId2095" Type="http://schemas.openxmlformats.org/officeDocument/2006/relationships/hyperlink" Target="https://www.usatoday.com/story/news/factcheck/2020/02/12/fact-check-guidelines-usa-today/4735217002/" TargetMode="External"/><Relationship Id="rId274" Type="http://schemas.openxmlformats.org/officeDocument/2006/relationships/hyperlink" Target="https://www.usatoday.com/story/news/factcheck/2024/10/15/harris-didnt-read-teleprompter-univision-fact-check/75633901007/" TargetMode="External"/><Relationship Id="rId481" Type="http://schemas.openxmlformats.org/officeDocument/2006/relationships/hyperlink" Target="https://www.documentcloud.org/documents/25255990-annotation-2024-10-28-153741?responsive=1&amp;title=1" TargetMode="External"/><Relationship Id="rId134" Type="http://schemas.openxmlformats.org/officeDocument/2006/relationships/hyperlink" Target="https://www.newsbusters.org/blogs/free-speech/catherine-salgado/2023/04/27/new-twitter-files-21-shows-witch-hunt-russian-bots" TargetMode="External"/><Relationship Id="rId579" Type="http://schemas.openxmlformats.org/officeDocument/2006/relationships/hyperlink" Target="https://www.usatoday.com/story/money/2024/09/11/whats-happening-kroger-albertsons-merger/75181953007/" TargetMode="External"/><Relationship Id="rId786" Type="http://schemas.openxmlformats.org/officeDocument/2006/relationships/footer" Target="footer61.xml"/><Relationship Id="rId993" Type="http://schemas.openxmlformats.org/officeDocument/2006/relationships/hyperlink" Target="https://www.usatoday.com/story/news/factcheck/2020/02/12/fact-check-guidelines-usa-today/4735217002/" TargetMode="External"/><Relationship Id="rId341" Type="http://schemas.openxmlformats.org/officeDocument/2006/relationships/hyperlink" Target="https://plus.lexis.com/api/document?collection=news&amp;id=urn:contentItem:68C0-S861-DY68-133W-00000-00&amp;context=1001073" TargetMode="External"/><Relationship Id="rId439" Type="http://schemas.openxmlformats.org/officeDocument/2006/relationships/hyperlink" Target="https://www.nytimes.com/2024/05/21/us/politics/noncitizen-voting-explainer.html" TargetMode="External"/><Relationship Id="rId646" Type="http://schemas.openxmlformats.org/officeDocument/2006/relationships/footer" Target="footer49.xml"/><Relationship Id="rId1069" Type="http://schemas.openxmlformats.org/officeDocument/2006/relationships/hyperlink" Target="https://profile.usatoday.com/newsletters/checking-the-facts/" TargetMode="External"/><Relationship Id="rId1276" Type="http://schemas.openxmlformats.org/officeDocument/2006/relationships/footer" Target="footer97.xml"/><Relationship Id="rId1483" Type="http://schemas.openxmlformats.org/officeDocument/2006/relationships/hyperlink" Target="https://checkyourfact.com/2024/11/14/fact-check-did-taylor-swift-cancel-shows-in-red-states-after-the-election/" TargetMode="External"/><Relationship Id="rId2022" Type="http://schemas.openxmlformats.org/officeDocument/2006/relationships/hyperlink" Target="https://www.usatoday.com/story/news/factcheck/2020/02/12/fact-check-guidelines-usa-today/4735217002/" TargetMode="External"/><Relationship Id="rId201" Type="http://schemas.openxmlformats.org/officeDocument/2006/relationships/hyperlink" Target="https://abcnews.go.com/Politics/live-updates/2024-election-updatesharris-trump-scramble-votes-frenzied-final/?id=115455767&amp;entryId=115525101" TargetMode="External"/><Relationship Id="rId506" Type="http://schemas.openxmlformats.org/officeDocument/2006/relationships/hyperlink" Target="https://www.revisor.mn.gov/statutes/2013/cite/204C.15/subd/204C.15.1" TargetMode="External"/><Relationship Id="rId853" Type="http://schemas.openxmlformats.org/officeDocument/2006/relationships/hyperlink" Target="https://plus.lexis.com/api/document?collection=news&amp;id=urn:contentItem:6D9N-RV31-DXJ7-N33M-00000-00&amp;context=1001073" TargetMode="External"/><Relationship Id="rId1136" Type="http://schemas.openxmlformats.org/officeDocument/2006/relationships/hyperlink" Target="https://www.usatoday.com/story/news/factcheck/2024/10/23/atlantic-headline-fabricated-harris-fact-check/75721940007/" TargetMode="External"/><Relationship Id="rId1690" Type="http://schemas.openxmlformats.org/officeDocument/2006/relationships/footer" Target="footer128.xml"/><Relationship Id="rId1788" Type="http://schemas.openxmlformats.org/officeDocument/2006/relationships/hyperlink" Target="https://www.facebook.com/GASecretaryofState/posts/3559167664198784" TargetMode="External"/><Relationship Id="rId1995" Type="http://schemas.openxmlformats.org/officeDocument/2006/relationships/hyperlink" Target="https://thehill.com/policy/energy-environment/4341562-clinton-calls-out-some-delegations-at-cop28-for-not-having-enough-women/" TargetMode="External"/><Relationship Id="rId713" Type="http://schemas.openxmlformats.org/officeDocument/2006/relationships/hyperlink" Target="https://sos.ga.gov/page/about-secretary-raffensperger" TargetMode="External"/><Relationship Id="rId920" Type="http://schemas.openxmlformats.org/officeDocument/2006/relationships/hyperlink" Target="https://www.usatoday.com/story/news/factcheck/2024/10/31/ballot-scanner-broke-schaumburg-illinois-fact-check/75949112007/" TargetMode="External"/><Relationship Id="rId1343" Type="http://schemas.openxmlformats.org/officeDocument/2006/relationships/hyperlink" Target="https://www.usatoday.com/story/news/politics/elections/2023/11/21/2024-republican-primary-schedule/71257223007/" TargetMode="External"/><Relationship Id="rId1550" Type="http://schemas.openxmlformats.org/officeDocument/2006/relationships/footer" Target="footer116.xml"/><Relationship Id="rId1648" Type="http://schemas.openxmlformats.org/officeDocument/2006/relationships/hyperlink" Target="https://plus.lexis.com/api/document?collection=news&amp;id=urn:contentItem:6D3Y-H231-JCMC-W1SK-00000-00&amp;context=1001073" TargetMode="External"/><Relationship Id="rId1203" Type="http://schemas.openxmlformats.org/officeDocument/2006/relationships/hyperlink" Target="https://www.instagram.com/p/DBd3p2guxmu/?utm_source=ig_embed&amp;ig_rid=fddde2fc-ad20-4e8a-b0c7-37553ac9df90&amp;img_index=1" TargetMode="External"/><Relationship Id="rId1410" Type="http://schemas.openxmlformats.org/officeDocument/2006/relationships/hyperlink" Target="https://www.npr.org/2024/11/06/nx-s1-5181834/election-day-voting-bomb-threats" TargetMode="External"/><Relationship Id="rId1508" Type="http://schemas.openxmlformats.org/officeDocument/2006/relationships/hyperlink" Target="https://www.usatoday.com/story/news/factcheck/2024/10/09/hurricane-helene-fema-funding-response-fact-check/75587360007/" TargetMode="External"/><Relationship Id="rId1855" Type="http://schemas.openxmlformats.org/officeDocument/2006/relationships/hyperlink" Target="https://www.sos.nh.gov/sites/g/files/ehbemt561/files/inline-documents/sonh/voter-id-explanatory-document-5-2022_0.pdf" TargetMode="External"/><Relationship Id="rId1715" Type="http://schemas.openxmlformats.org/officeDocument/2006/relationships/hyperlink" Target="https://www.usatoday.com/story/news/politics/2024/03/01/delays-trump-jan-6-trials-election-supreme-court/72791592007/" TargetMode="External"/><Relationship Id="rId1922" Type="http://schemas.openxmlformats.org/officeDocument/2006/relationships/hyperlink" Target="https://www.usatoday.com/story/news/factcheck/2024/10/24/dominion-machines-changing-ballots-georgia-fact-check/75815717007/" TargetMode="External"/><Relationship Id="rId296" Type="http://schemas.openxmlformats.org/officeDocument/2006/relationships/hyperlink" Target="https://plus.lexis.com/api/document?collection=news&amp;id=urn:contentItem:6BXV-B8C1-JCMC-W16M-00000-00&amp;context=1001073" TargetMode="External"/><Relationship Id="rId156" Type="http://schemas.openxmlformats.org/officeDocument/2006/relationships/hyperlink" Target="https://www.usatoday.com/story/news/politics/elections/2024/11/05/when-do-polls-close-election-day-2024/75942255007/" TargetMode="External"/><Relationship Id="rId363" Type="http://schemas.openxmlformats.org/officeDocument/2006/relationships/header" Target="header25.xml"/><Relationship Id="rId570" Type="http://schemas.openxmlformats.org/officeDocument/2006/relationships/hyperlink" Target="https://checkyourfact.com/2024/11/15/fact-check-kroger-food-lion-publix-price-cut-election/" TargetMode="External"/><Relationship Id="rId2044" Type="http://schemas.openxmlformats.org/officeDocument/2006/relationships/hyperlink" Target="https://www.usatoday.com/story/news/factcheck/2023/08/17/epps-tied-to-dominion-enterprises-not-voting-equipment-fact-check/70605197007/" TargetMode="External"/><Relationship Id="rId223" Type="http://schemas.openxmlformats.org/officeDocument/2006/relationships/footer" Target="footer15.xml"/><Relationship Id="rId430" Type="http://schemas.openxmlformats.org/officeDocument/2006/relationships/hyperlink" Target="https://plus.lexis.com/api/document?collection=news&amp;id=urn:contentItem:6C4S-8491-F03F-K38F-00000-00&amp;context=1001073" TargetMode="External"/><Relationship Id="rId668" Type="http://schemas.openxmlformats.org/officeDocument/2006/relationships/hyperlink" Target="https://www.instagram.com/44vibexl/p/DCDHoh5to6S/?img_index=1" TargetMode="External"/><Relationship Id="rId875" Type="http://schemas.openxmlformats.org/officeDocument/2006/relationships/footer" Target="footer71.xml"/><Relationship Id="rId1060" Type="http://schemas.openxmlformats.org/officeDocument/2006/relationships/header" Target="header84.xml"/><Relationship Id="rId1298" Type="http://schemas.openxmlformats.org/officeDocument/2006/relationships/hyperlink" Target="https://checkyourfact.com/2024/11/05/fact-check-posts-about-white-supremacists-threatening-violent-attacks-in-gwinnett-county-lack-evidence/?fbclid=IwY2xjawGXK8pleHRuA2FlbQIxMAABHdsb1l6LF6PcboBOTzlXCi4BCuRs8_eqcZCHGJeHX9BtZzfkASy4B-s6aw_aem_9hcRgFm3YWOsSI6hy6N27w" TargetMode="External"/><Relationship Id="rId2111" Type="http://schemas.openxmlformats.org/officeDocument/2006/relationships/hyperlink" Target="https://www.axios.com/2024/10/11/house-democrats-jan-6-election-trump-raskin" TargetMode="External"/><Relationship Id="rId528" Type="http://schemas.openxmlformats.org/officeDocument/2006/relationships/hyperlink" Target="https://cdn01.dailycaller.com/wp-content/uploads/2024/11/GettyImages-2182550834-scaled-e1731097819518.jpg" TargetMode="External"/><Relationship Id="rId735" Type="http://schemas.openxmlformats.org/officeDocument/2006/relationships/hyperlink" Target="https://leadstories.com/hoax-alert/2024/10/fact-check-not-proof-of-cheating-if-michigan-georgia-pennsylvania-do-not-have-final-results-election-night.html" TargetMode="External"/><Relationship Id="rId942" Type="http://schemas.openxmlformats.org/officeDocument/2006/relationships/hyperlink" Target="https://www.usatoday.com/story/news/politics/elections/2024/10/16/donald-trump-univision-town-hall-takeaways/75704188007/" TargetMode="External"/><Relationship Id="rId1158" Type="http://schemas.openxmlformats.org/officeDocument/2006/relationships/hyperlink" Target="https://profile.usatoday.com/newsletters/checking-the-facts/" TargetMode="External"/><Relationship Id="rId1365" Type="http://schemas.openxmlformats.org/officeDocument/2006/relationships/hyperlink" Target="https://www.usatoday.com/story/news/factcheck/2023/11/29/no-donald-trump-has-not-announced-2024-running-mate-fact-check/71741491007/" TargetMode="External"/><Relationship Id="rId1572" Type="http://schemas.openxmlformats.org/officeDocument/2006/relationships/hyperlink" Target="https://profile.usatoday.com/newsletters/checking-the-facts/" TargetMode="External"/><Relationship Id="rId1018" Type="http://schemas.openxmlformats.org/officeDocument/2006/relationships/hyperlink" Target="https://www.usatoday.com/story/news/factcheck/2024/11/06/raskin-certifying-trump-win-fact-check/76076578007/" TargetMode="External"/><Relationship Id="rId1225" Type="http://schemas.openxmlformats.org/officeDocument/2006/relationships/hyperlink" Target="https://www.nbcnews.com/politics/2024-election/transcript-president-kamala-harris-interview-nbc-news-hallie-jackson-rcna176330" TargetMode="External"/><Relationship Id="rId1432" Type="http://schemas.openxmlformats.org/officeDocument/2006/relationships/hyperlink" Target="https://apnews.com/projects/election-results-2024/" TargetMode="External"/><Relationship Id="rId1877" Type="http://schemas.openxmlformats.org/officeDocument/2006/relationships/hyperlink" Target="https://elections.delaware.gov/voter/pdfs/Voting%20FAQs.pdf" TargetMode="External"/><Relationship Id="rId71" Type="http://schemas.openxmlformats.org/officeDocument/2006/relationships/hyperlink" Target="https://plus.lexis.com/api/document?id=urn:contentItem:6DBS-K1H1-JCMC-W4X3-00000-00&amp;idtype=PID&amp;context=1001073" TargetMode="External"/><Relationship Id="rId802" Type="http://schemas.openxmlformats.org/officeDocument/2006/relationships/hyperlink" Target="https://www.facebook.com/usatodayfactcheck/" TargetMode="External"/><Relationship Id="rId1737" Type="http://schemas.openxmlformats.org/officeDocument/2006/relationships/hyperlink" Target="https://www.facebook.com/formedia/mjp/programs/third-party-fact-checking" TargetMode="External"/><Relationship Id="rId1944" Type="http://schemas.openxmlformats.org/officeDocument/2006/relationships/hyperlink" Target="https://plus.lexis.com/api/document?collection=news&amp;id=urn:contentItem:6D91-HSX1-F03R-N3JY-00000-00&amp;context=1001073" TargetMode="External"/><Relationship Id="rId29" Type="http://schemas.openxmlformats.org/officeDocument/2006/relationships/hyperlink" Target="https://plus.lexis.com/api/document?id=urn:contentItem:6D98-SMY1-F03F-K03G-00000-00&amp;idtype=PID&amp;context=1001073" TargetMode="External"/><Relationship Id="rId178" Type="http://schemas.openxmlformats.org/officeDocument/2006/relationships/hyperlink" Target="https://www.usatoday.com/story/news/factcheck/2024/11/05/trump-ballot-typo-ohio-fact-check/76051594007/" TargetMode="External"/><Relationship Id="rId1804" Type="http://schemas.openxmlformats.org/officeDocument/2006/relationships/hyperlink" Target="https://www.bbc.com/news/election-us-2020-54874120" TargetMode="External"/><Relationship Id="rId385" Type="http://schemas.openxmlformats.org/officeDocument/2006/relationships/footer" Target="footer29.xml"/><Relationship Id="rId592" Type="http://schemas.openxmlformats.org/officeDocument/2006/relationships/footer" Target="footer43.xml"/><Relationship Id="rId2066" Type="http://schemas.openxmlformats.org/officeDocument/2006/relationships/footer" Target="footer150.xml"/><Relationship Id="rId245" Type="http://schemas.openxmlformats.org/officeDocument/2006/relationships/hyperlink" Target="https://www.usatoday.com/story/news/politics/elections/2024/08/02/kamala-harris-democrat-presidential-candidate/74631136007/" TargetMode="External"/><Relationship Id="rId452" Type="http://schemas.openxmlformats.org/officeDocument/2006/relationships/hyperlink" Target="https://www.washingtonpost.com/dc-md-va/2024/05/23/house-vote-dc-noncitizen-voting/" TargetMode="External"/><Relationship Id="rId897" Type="http://schemas.openxmlformats.org/officeDocument/2006/relationships/hyperlink" Target="https://www.eac.gov/sites/default/files/electionofficials/security/Best_Practices_for_Election_Technology_508.pdf" TargetMode="External"/><Relationship Id="rId1082" Type="http://schemas.openxmlformats.org/officeDocument/2006/relationships/hyperlink" Target="https://www.univision.com/noticias/clip-no-filtracion-tortura-real-venezuela" TargetMode="External"/><Relationship Id="rId105" Type="http://schemas.openxmlformats.org/officeDocument/2006/relationships/hyperlink" Target="https://plus.lexis.com/api/document?id=urn:contentItem:6DDG-0XJ1-DXXD-72XW-00000-00&amp;idtype=PID&amp;context=1001073" TargetMode="External"/><Relationship Id="rId312" Type="http://schemas.openxmlformats.org/officeDocument/2006/relationships/hyperlink" Target="https://www.whitehouse.gov/briefing-room/presidential-actions/2021/01/20/executive-order-protecting-the-federal-workforce-and-requiring-mask-wearing/" TargetMode="External"/><Relationship Id="rId757" Type="http://schemas.openxmlformats.org/officeDocument/2006/relationships/hyperlink" Target="https://www.facebook.com/formedia/mjp/programs/third-party-fact-checking" TargetMode="External"/><Relationship Id="rId964" Type="http://schemas.openxmlformats.org/officeDocument/2006/relationships/hyperlink" Target="https://www.usatoday.com/story/news/factcheck/2024/08/30/trump-impersonator-civil-war-vet-fact-check/75013095007/" TargetMode="External"/><Relationship Id="rId1387" Type="http://schemas.openxmlformats.org/officeDocument/2006/relationships/hyperlink" Target="https://www.fec.gov/resources/cms-content/documents/federalelections2020.pdf" TargetMode="External"/><Relationship Id="rId1594" Type="http://schemas.openxmlformats.org/officeDocument/2006/relationships/hyperlink" Target="https://www.azcentral.com/story/news/politics/elections/2023/11/02/hobbs-seeks-arizona-elections-boost-with-executive-orders-funding-allocation/71425286007/" TargetMode="External"/><Relationship Id="rId93" Type="http://schemas.openxmlformats.org/officeDocument/2006/relationships/hyperlink" Target="https://plus.lexis.com/api/document?id=urn:contentItem:68YM-0921-JBG3-63MP-00000-00&amp;idtype=PID&amp;context=1001073" TargetMode="External"/><Relationship Id="rId617" Type="http://schemas.openxmlformats.org/officeDocument/2006/relationships/footer" Target="footer46.xml"/><Relationship Id="rId824" Type="http://schemas.openxmlformats.org/officeDocument/2006/relationships/hyperlink" Target="https://www.nationalgeographic.com/history/article/united-states-never-delayed-presidential-election-why-tricky" TargetMode="External"/><Relationship Id="rId1247" Type="http://schemas.openxmlformats.org/officeDocument/2006/relationships/footer" Target="footer95.xml"/><Relationship Id="rId1454" Type="http://schemas.openxmlformats.org/officeDocument/2006/relationships/hyperlink" Target="https://www.usatoday.com/story/news/factcheck/2024/11/13/20-million-votes-election-harris-trump-fact-check/76136743007/" TargetMode="External"/><Relationship Id="rId1661" Type="http://schemas.openxmlformats.org/officeDocument/2006/relationships/hyperlink" Target="https://graphics8.nytimes.com/packages/pdf/opinion/timeline/kennedy-1960.pdf" TargetMode="External"/><Relationship Id="rId1899" Type="http://schemas.openxmlformats.org/officeDocument/2006/relationships/hyperlink" Target="https://plus.lexis.com/api/document?collection=news&amp;id=urn:contentItem:6DBN-M7Y1-JCMC-W1X7-00000-00&amp;context=1001073" TargetMode="External"/><Relationship Id="rId1107" Type="http://schemas.openxmlformats.org/officeDocument/2006/relationships/footer" Target="footer85.xml"/><Relationship Id="rId1314" Type="http://schemas.openxmlformats.org/officeDocument/2006/relationships/header" Target="header102.xml"/><Relationship Id="rId1521" Type="http://schemas.openxmlformats.org/officeDocument/2006/relationships/hyperlink" Target="https://www.usatoday.com/story/news/factcheck/2024/11/04/image-trump-melania-ballot-fact-check/76016157007/" TargetMode="External"/><Relationship Id="rId1759" Type="http://schemas.openxmlformats.org/officeDocument/2006/relationships/hyperlink" Target="https://www.bostonglobe.com/2020/10/09/nation/new-study-says-trump-could-be-lead-election-night-lose-by-weeks-end/" TargetMode="External"/><Relationship Id="rId1966" Type="http://schemas.openxmlformats.org/officeDocument/2006/relationships/hyperlink" Target="https://www.cbsnews.com/news/elon-musk-trump-social-media-election-2024/" TargetMode="External"/><Relationship Id="rId1619" Type="http://schemas.openxmlformats.org/officeDocument/2006/relationships/hyperlink" Target="https://www.texastribune.org/2024/10/31/texas-2024-election-results-counting-process/" TargetMode="External"/><Relationship Id="rId1826" Type="http://schemas.openxmlformats.org/officeDocument/2006/relationships/hyperlink" Target="https://elections-blog.mit.edu/articles/deep-dive-absentee-ballot-rejection-2020-general-election" TargetMode="External"/><Relationship Id="rId20" Type="http://schemas.openxmlformats.org/officeDocument/2006/relationships/hyperlink" Target="https://plus.lexis.com/api/document?id=urn:contentItem:68C0-S861-DY68-133W-00000-00&amp;idtype=PID&amp;context=1001073" TargetMode="External"/><Relationship Id="rId2088" Type="http://schemas.openxmlformats.org/officeDocument/2006/relationships/hyperlink" Target="https://plus.lexis.com/api/document?collection=news&amp;id=urn:contentItem:6DC0-DX81-F03F-K1J4-00000-00&amp;context=1001073" TargetMode="External"/><Relationship Id="rId267" Type="http://schemas.openxmlformats.org/officeDocument/2006/relationships/hyperlink" Target="https://www.usatoday.com/story/news/factcheck/2024/10/18/harris-biden-trump-unstable-fact-check/75739086007/" TargetMode="External"/><Relationship Id="rId474" Type="http://schemas.openxmlformats.org/officeDocument/2006/relationships/footer" Target="footer36.xml"/><Relationship Id="rId127" Type="http://schemas.openxmlformats.org/officeDocument/2006/relationships/hyperlink" Target="https://blogs.microsoft.com/on-the-issues/2024/10/23/as-the-u-s-election-nears-russia-iran-and-china-step-up-influence-efforts/" TargetMode="External"/><Relationship Id="rId681" Type="http://schemas.openxmlformats.org/officeDocument/2006/relationships/hyperlink" Target="https://www.who.int/data/data-collection-tools/who-mortality-database" TargetMode="External"/><Relationship Id="rId779" Type="http://schemas.openxmlformats.org/officeDocument/2006/relationships/hyperlink" Target="https://www.wnep.com/article/news/politics/elections/note-from-wnep-election-test-results-mistakenly-shown-on-air/523-ec2d364b-8b55-495e-9305-95e5e30224fa" TargetMode="External"/><Relationship Id="rId986" Type="http://schemas.openxmlformats.org/officeDocument/2006/relationships/footer" Target="footer78.xml"/><Relationship Id="rId334" Type="http://schemas.openxmlformats.org/officeDocument/2006/relationships/footer" Target="footer22.xml"/><Relationship Id="rId541" Type="http://schemas.openxmlformats.org/officeDocument/2006/relationships/footer" Target="footer41.xml"/><Relationship Id="rId639" Type="http://schemas.openxmlformats.org/officeDocument/2006/relationships/hyperlink" Target="https://www.mediaite.com/news/watch-fox-news-anchor-airs-brutal-fact-check-burying-trumps-wild-election-claim/" TargetMode="External"/><Relationship Id="rId1171" Type="http://schemas.openxmlformats.org/officeDocument/2006/relationships/hyperlink" Target="https://x.com/LACountyRRCC/status/1852094025526034574" TargetMode="External"/><Relationship Id="rId1269" Type="http://schemas.openxmlformats.org/officeDocument/2006/relationships/hyperlink" Target="https://www.facebook.com/formedia/mjp/programs/third-party-fact-checking" TargetMode="External"/><Relationship Id="rId1476" Type="http://schemas.openxmlformats.org/officeDocument/2006/relationships/hyperlink" Target="https://cdn01.dailycaller.com/wp-content/uploads/2024/11/GettyImages-2184845213-scaled-e1732050033528.jpg" TargetMode="External"/><Relationship Id="rId2015" Type="http://schemas.openxmlformats.org/officeDocument/2006/relationships/header" Target="header147.xml"/><Relationship Id="rId401" Type="http://schemas.openxmlformats.org/officeDocument/2006/relationships/hyperlink" Target="https://www.usatoday.com/story/news/factcheck/2024/10/25/desantis-florida-dominion-voting-machines-fact-check/75825166007/" TargetMode="External"/><Relationship Id="rId846" Type="http://schemas.openxmlformats.org/officeDocument/2006/relationships/header" Target="header65.xml"/><Relationship Id="rId1031" Type="http://schemas.openxmlformats.org/officeDocument/2006/relationships/hyperlink" Target="https://cm.usatoday.com/specialoffer?_ga=2.159964861.1095412655.1597937597-1319250638.1597937595" TargetMode="External"/><Relationship Id="rId1129" Type="http://schemas.openxmlformats.org/officeDocument/2006/relationships/hyperlink" Target="https://www.theatlantic.com/press-releases/archive/2024/10/images-circulating-fabricated-atlantic-headlines/680261/" TargetMode="External"/><Relationship Id="rId1683" Type="http://schemas.openxmlformats.org/officeDocument/2006/relationships/hyperlink" Target="https://www.usatoday.com/story/news/factcheck/2024/10/04/harris-new-york-times-endorsement-fact-check/75497576007/" TargetMode="External"/><Relationship Id="rId1890" Type="http://schemas.openxmlformats.org/officeDocument/2006/relationships/hyperlink" Target="https://www.usatoday.com/story/news/factcheck/2024/11/11/harris-photo-id-vote-fact-check/76137341007/" TargetMode="External"/><Relationship Id="rId1988" Type="http://schemas.openxmlformats.org/officeDocument/2006/relationships/hyperlink" Target="https://www.youtube.com/live/wyxCDX1CLkI?si=rXVKpxQ-2t02HBIM" TargetMode="External"/><Relationship Id="rId706" Type="http://schemas.openxmlformats.org/officeDocument/2006/relationships/hyperlink" Target="https://plus.lexis.com/api/document?collection=news&amp;id=urn:contentItem:6D9T-RK11-JCMC-W4FJ-00000-00&amp;context=1001073" TargetMode="External"/><Relationship Id="rId913" Type="http://schemas.openxmlformats.org/officeDocument/2006/relationships/hyperlink" Target="https://www.dailyherald.com/20241022/news/clerks-office-says-brief-ballot-scanner-outage-in-schaumburg-monday-did-not-affect-vote-counting/" TargetMode="External"/><Relationship Id="rId1336" Type="http://schemas.openxmlformats.org/officeDocument/2006/relationships/hyperlink" Target="https://thedispatch.com/podcast/dispatch-podcast/trumps-retribution/" TargetMode="External"/><Relationship Id="rId1543" Type="http://schemas.openxmlformats.org/officeDocument/2006/relationships/hyperlink" Target="https://www.usatoday.com/story/news/factcheck/2024/11/06/donald-trump-misinformation-fact-check/76089352007/" TargetMode="External"/><Relationship Id="rId1750" Type="http://schemas.openxmlformats.org/officeDocument/2006/relationships/hyperlink" Target="https://plus.lexis.com/api/document?collection=news&amp;id=urn:contentItem:68YM-0921-JBG3-63MP-00000-00&amp;context=1001073" TargetMode="External"/><Relationship Id="rId42" Type="http://schemas.openxmlformats.org/officeDocument/2006/relationships/hyperlink" Target="https://plus.lexis.com/api/document?id=urn:contentItem:6D9T-RK11-JCMC-W4FJ-00000-00&amp;idtype=PID&amp;context=1001073" TargetMode="External"/><Relationship Id="rId1403" Type="http://schemas.openxmlformats.org/officeDocument/2006/relationships/hyperlink" Target="https://apnews.com/projects/election-results-2024/oregon/?r=0" TargetMode="External"/><Relationship Id="rId1610" Type="http://schemas.openxmlformats.org/officeDocument/2006/relationships/hyperlink" Target="https://www.instagram.com/p/DB7fHJYSegi/" TargetMode="External"/><Relationship Id="rId1848" Type="http://schemas.openxmlformats.org/officeDocument/2006/relationships/hyperlink" Target="https://www.usatoday.com/story/news/politics/elections/2020/11/07/joe-biden-wins-election-president-donald-trump/6168297002/" TargetMode="External"/><Relationship Id="rId191" Type="http://schemas.openxmlformats.org/officeDocument/2006/relationships/footer" Target="footer12.xml"/><Relationship Id="rId1708" Type="http://schemas.openxmlformats.org/officeDocument/2006/relationships/hyperlink" Target="https://www.usatoday.com/story/news/factcheck/2023/06/13/jack-smith-indicted-trump-in-classified-documents-probe-fact-check/70305919007/" TargetMode="External"/><Relationship Id="rId1915" Type="http://schemas.openxmlformats.org/officeDocument/2006/relationships/hyperlink" Target="https://x.com/KYSecState/status/1852120563738624120" TargetMode="External"/><Relationship Id="rId289" Type="http://schemas.openxmlformats.org/officeDocument/2006/relationships/header" Target="header19.xml"/><Relationship Id="rId496" Type="http://schemas.openxmlformats.org/officeDocument/2006/relationships/hyperlink" Target="https://mitchellhamline.edu/biographies/?person=jason-marisam" TargetMode="External"/><Relationship Id="rId149" Type="http://schemas.openxmlformats.org/officeDocument/2006/relationships/hyperlink" Target="https://plus.lexis.com/api/document?collection=news&amp;id=urn:contentItem:6DBT-7FN1-F03F-K440-00000-00&amp;context=1001073" TargetMode="External"/><Relationship Id="rId356" Type="http://schemas.openxmlformats.org/officeDocument/2006/relationships/hyperlink" Target="https://www.newsweek.com/judge-hands-kari-lake-another-loss-arizona-1801978?utm_source=Synacor&amp;utm_medium=Attnet&amp;utm_campaign=Partnerships" TargetMode="External"/><Relationship Id="rId563" Type="http://schemas.openxmlformats.org/officeDocument/2006/relationships/hyperlink" Target="https://www.usatoday.com/story/news/factcheck/2023/08/04/false-claim-blake-shelton-called-off-project-with-cmt-fact-check/70529382007/" TargetMode="External"/><Relationship Id="rId770" Type="http://schemas.openxmlformats.org/officeDocument/2006/relationships/hyperlink" Target="https://plus.lexis.com/api/document?collection=news&amp;id=urn:contentItem:6DBJ-8911-JBFB-H4BC-00000-00&amp;context=1001073" TargetMode="External"/><Relationship Id="rId1193" Type="http://schemas.openxmlformats.org/officeDocument/2006/relationships/header" Target="header91.xml"/><Relationship Id="rId2037" Type="http://schemas.openxmlformats.org/officeDocument/2006/relationships/hyperlink" Target="https://dos.fl.gov/communications/press-releases/" TargetMode="External"/><Relationship Id="rId216" Type="http://schemas.openxmlformats.org/officeDocument/2006/relationships/hyperlink" Target="https://www.bbc.com/news/articles/cp81d9zymvyo" TargetMode="External"/><Relationship Id="rId423" Type="http://schemas.openxmlformats.org/officeDocument/2006/relationships/header" Target="header31.xml"/><Relationship Id="rId868" Type="http://schemas.openxmlformats.org/officeDocument/2006/relationships/hyperlink" Target="https://plus.lexis.com/api/document?collection=news&amp;id=urn:contentItem:6DG5-7SG1-DXJ7-N41F-00000-00&amp;context=1001073" TargetMode="External"/><Relationship Id="rId1053" Type="http://schemas.openxmlformats.org/officeDocument/2006/relationships/hyperlink" Target="https://www.aljazeera.com/news/2024/11/4/how-does-voting-work-in-the-us-election" TargetMode="External"/><Relationship Id="rId1260" Type="http://schemas.openxmlformats.org/officeDocument/2006/relationships/hyperlink" Target="https://www.usatoday.com/story/news/2024/10/31/who-is-winning-presidential-election-what-polls-say-about-harris-trump/75970183007/" TargetMode="External"/><Relationship Id="rId1498" Type="http://schemas.openxmlformats.org/officeDocument/2006/relationships/hyperlink" Target="https://plus.lexis.com/api/document?collection=news&amp;id=urn:contentItem:6DC0-DFM1-JCMC-W3FK-00000-00&amp;context=1001073" TargetMode="External"/><Relationship Id="rId2104" Type="http://schemas.openxmlformats.org/officeDocument/2006/relationships/hyperlink" Target="https://apnews.com/live/trump-harris-election-updates-11-5-2024" TargetMode="External"/><Relationship Id="rId630" Type="http://schemas.openxmlformats.org/officeDocument/2006/relationships/hyperlink" Target="https://www.mediaite.com/trump/trump-floats-rigged-election-theory-before-polls-even-close-massive-cheating/" TargetMode="External"/><Relationship Id="rId728" Type="http://schemas.openxmlformats.org/officeDocument/2006/relationships/hyperlink" Target="https://apnews.com/article/election-2020-joe-biden-donald-trump-pennsylvania-elections-48ecc3dfb11a91020aef5dc3fb8d22de" TargetMode="External"/><Relationship Id="rId935" Type="http://schemas.openxmlformats.org/officeDocument/2006/relationships/hyperlink" Target="https://www.usatoday.com/story/news/factcheck/2024/07/16/trump-shooting-assassination-attempt-facts-details/74431164007/" TargetMode="External"/><Relationship Id="rId1358" Type="http://schemas.openxmlformats.org/officeDocument/2006/relationships/hyperlink" Target="https://www.independent.co.uk/news/world/americas/us-election/when-is-vp-chosen-2020-election-explained-how-vote-biden-a9524876.html" TargetMode="External"/><Relationship Id="rId1565" Type="http://schemas.openxmlformats.org/officeDocument/2006/relationships/hyperlink" Target="https://plus.lexis.com/api/document?collection=news&amp;id=urn:contentItem:69P5-8DM1-JCMC-W50T-00000-00&amp;context=1001073" TargetMode="External"/><Relationship Id="rId1772" Type="http://schemas.openxmlformats.org/officeDocument/2006/relationships/hyperlink" Target="https://dos.myflorida.com/elections/for-voters/voting/vote-by-mail/" TargetMode="External"/><Relationship Id="rId64" Type="http://schemas.openxmlformats.org/officeDocument/2006/relationships/hyperlink" Target="https://plus.lexis.com/api/document?id=urn:contentItem:6DBT-7FN1-F03F-K44W-00000-00&amp;idtype=PID&amp;context=1001073" TargetMode="External"/><Relationship Id="rId1120" Type="http://schemas.openxmlformats.org/officeDocument/2006/relationships/hyperlink" Target="https://www.facebook.com/usatodayfactcheck/" TargetMode="External"/><Relationship Id="rId1218" Type="http://schemas.openxmlformats.org/officeDocument/2006/relationships/hyperlink" Target="https://www.washingtonpost.com/video/politics/trump-puts-conditions-on-accepting-the-election-results/2024/08/27/3e19d089-4531-40c3-b020-0fa13c8dc17e_video.html" TargetMode="External"/><Relationship Id="rId1425" Type="http://schemas.openxmlformats.org/officeDocument/2006/relationships/hyperlink" Target="https://www.fec.gov/resources/cms-content/documents/federalelections2020.pdf" TargetMode="External"/><Relationship Id="rId1632" Type="http://schemas.openxmlformats.org/officeDocument/2006/relationships/hyperlink" Target="https://results.texas-election.com/races" TargetMode="External"/><Relationship Id="rId1937" Type="http://schemas.openxmlformats.org/officeDocument/2006/relationships/header" Target="header140.xml"/><Relationship Id="rId280" Type="http://schemas.openxmlformats.org/officeDocument/2006/relationships/hyperlink" Target="https://www.usatoday.com/story/news/factcheck/2024/10/16/mike-pence-kamala-harris-doctored-clip-fact-check/75684719007/" TargetMode="External"/><Relationship Id="rId140" Type="http://schemas.openxmlformats.org/officeDocument/2006/relationships/hyperlink" Target="https://newsbusters.org/blogs/free-speech/catherine-salgado/2024/10/28/foreign-interference-microsoft-calling-fact-checks" TargetMode="External"/><Relationship Id="rId378" Type="http://schemas.openxmlformats.org/officeDocument/2006/relationships/hyperlink" Target="https://www.courthousenews.com/fox-news-signals-its-unlikely-to-settle-smartmatics-2-7-billion-suit/" TargetMode="External"/><Relationship Id="rId585" Type="http://schemas.openxmlformats.org/officeDocument/2006/relationships/hyperlink" Target="https://www.usatoday.com/story/news/factcheck/2024/11/19/grocery-price-cut-for-trump-fact-check/76415027007/" TargetMode="External"/><Relationship Id="rId792" Type="http://schemas.openxmlformats.org/officeDocument/2006/relationships/hyperlink" Target="https://plus.lexis.com/api/document?collection=news&amp;id=urn:contentItem:6B5P-72G1-JCMC-W294-00000-00&amp;context=1001073" TargetMode="External"/><Relationship Id="rId2059" Type="http://schemas.openxmlformats.org/officeDocument/2006/relationships/hyperlink" Target="https://www.usatoday.com/story/news/factcheck/2024/10/25/desantis-florida-dominion-voting-machines-fact-check/75825166007/" TargetMode="External"/><Relationship Id="rId6" Type="http://schemas.openxmlformats.org/officeDocument/2006/relationships/endnotes" Target="endnotes.xml"/><Relationship Id="rId238" Type="http://schemas.openxmlformats.org/officeDocument/2006/relationships/footer" Target="footer18.xml"/><Relationship Id="rId445" Type="http://schemas.openxmlformats.org/officeDocument/2006/relationships/hyperlink" Target="https://clerk.house.gov/Votes/2024232" TargetMode="External"/><Relationship Id="rId652" Type="http://schemas.openxmlformats.org/officeDocument/2006/relationships/hyperlink" Target="https://plus.lexis.com/api/document?collection=news&amp;id=urn:contentItem:6DBX-S721-JCMN-Y44P-00000-00&amp;context=1001073" TargetMode="External"/><Relationship Id="rId1075" Type="http://schemas.openxmlformats.org/officeDocument/2006/relationships/hyperlink" Target="https://cinemacy.com/interview-filmmaker-diego-vicentini/" TargetMode="External"/><Relationship Id="rId1282" Type="http://schemas.openxmlformats.org/officeDocument/2006/relationships/hyperlink" Target="https://plus.lexis.com/api/document?collection=news&amp;id=urn:contentItem:6DBS-K1H1-JCMC-W4X3-00000-00&amp;context=1001073" TargetMode="External"/><Relationship Id="rId2126" Type="http://schemas.openxmlformats.org/officeDocument/2006/relationships/hyperlink" Target="https://www.facebook.com/formedia/mjp/programs/third-party-fact-checking" TargetMode="External"/><Relationship Id="rId305" Type="http://schemas.openxmlformats.org/officeDocument/2006/relationships/hyperlink" Target="https://profile.usatoday.com/newsletters/checking-the-facts/" TargetMode="External"/><Relationship Id="rId512" Type="http://schemas.openxmlformats.org/officeDocument/2006/relationships/hyperlink" Target="https://www.usatoday.com/story/news/factcheck/2024/10/29/walz-son-vote-violate-minnesota-election-law-fact-check/75826950007/" TargetMode="External"/><Relationship Id="rId957" Type="http://schemas.openxmlformats.org/officeDocument/2006/relationships/hyperlink" Target="https://www.usatoday.com/story/news/factcheck/2024/10/04/trump-fordham-report-card-fabricated-fact-check/75495235007/" TargetMode="External"/><Relationship Id="rId1142" Type="http://schemas.openxmlformats.org/officeDocument/2006/relationships/footer" Target="footer89.xml"/><Relationship Id="rId1587" Type="http://schemas.openxmlformats.org/officeDocument/2006/relationships/hyperlink" Target="https://azgovernor.gov/sites/default/files/eo_2023-03_1.pdf" TargetMode="External"/><Relationship Id="rId1794" Type="http://schemas.openxmlformats.org/officeDocument/2006/relationships/hyperlink" Target="https://www.dos.pa.gov/VotingElections/OtherServicesEvents/Documents/Examination%20of%20Absentee%20and%20Mail-In%20Ballot%20Return%20Envelopes.pdf" TargetMode="External"/><Relationship Id="rId86" Type="http://schemas.openxmlformats.org/officeDocument/2006/relationships/hyperlink" Target="https://plus.lexis.com/api/document?id=urn:contentItem:6DBS-K1H1-JCMC-W4WY-00000-00&amp;idtype=PID&amp;context=1001073" TargetMode="External"/><Relationship Id="rId817" Type="http://schemas.openxmlformats.org/officeDocument/2006/relationships/hyperlink" Target="https://constitutioncenter.org/blog/does-the-constitution-allow-for-a-delayed-presidential-election" TargetMode="External"/><Relationship Id="rId1002" Type="http://schemas.openxmlformats.org/officeDocument/2006/relationships/hyperlink" Target="https://www.linkedin.com/in/iankrager/" TargetMode="External"/><Relationship Id="rId1447" Type="http://schemas.openxmlformats.org/officeDocument/2006/relationships/hyperlink" Target="http://web.archive.org/web/20241107000508/https://www.nbcnews.com/politics/2024-elections/president-results" TargetMode="External"/><Relationship Id="rId1654" Type="http://schemas.openxmlformats.org/officeDocument/2006/relationships/hyperlink" Target="https://profile.usatoday.com/newsletters/checking-the-facts/" TargetMode="External"/><Relationship Id="rId1861" Type="http://schemas.openxmlformats.org/officeDocument/2006/relationships/hyperlink" Target="https://www.usatoday.com/story/news/factcheck/2024/11/08/colorado-national-popular-vote-electoral-college-fact-check/76110124007/" TargetMode="External"/><Relationship Id="rId1307" Type="http://schemas.openxmlformats.org/officeDocument/2006/relationships/hyperlink" Target="https://www.usatoday.com/story/news/factcheck/2024/11/05/georgia-sheriff-white-supremacist-election-threat-fact-check/76067713007/" TargetMode="External"/><Relationship Id="rId1514" Type="http://schemas.openxmlformats.org/officeDocument/2006/relationships/hyperlink" Target="https://www.usatoday.com/story/news/factcheck/2024/10/31/kamala-harris-misinformation-fact-check/75914894007/" TargetMode="External"/><Relationship Id="rId1721" Type="http://schemas.openxmlformats.org/officeDocument/2006/relationships/hyperlink" Target="https://www.usatoday.com/story/news/politics/2023/06/08/trump-indicted-classified-documents/70232514007/" TargetMode="External"/><Relationship Id="rId1959" Type="http://schemas.openxmlformats.org/officeDocument/2006/relationships/hyperlink" Target="https://www.latintimes.com/activists-reject-republicans-noncitizen-voting-theory-its-attack-voters-color-latinos-558876" TargetMode="External"/><Relationship Id="rId13" Type="http://schemas.openxmlformats.org/officeDocument/2006/relationships/hyperlink" Target="https://plus.lexis.com/api/document?id=urn:contentItem:6DC0-6R21-DXX5-W0NF-00000-00&amp;idtype=PID&amp;context=1001073" TargetMode="External"/><Relationship Id="rId1819" Type="http://schemas.openxmlformats.org/officeDocument/2006/relationships/hyperlink" Target="https://www.nytimes.com/interactive/2020/11/03/us/elections/results-president.html" TargetMode="External"/><Relationship Id="rId162" Type="http://schemas.openxmlformats.org/officeDocument/2006/relationships/hyperlink" Target="https://www.usatoday.com/story/news/factcheck/2024/11/05/trumps-name-california-ballot-fact-check/76045631007/" TargetMode="External"/><Relationship Id="rId467" Type="http://schemas.openxmlformats.org/officeDocument/2006/relationships/hyperlink" Target="https://www.usatoday.com/story/news/factcheck/2024/05/29/noncitizens-voting-federal-elections-democrats-fact-check/73891188007/" TargetMode="External"/><Relationship Id="rId1097" Type="http://schemas.openxmlformats.org/officeDocument/2006/relationships/hyperlink" Target="https://apnews.com/article/venezuela-presidential-election-maduro-gonzalez-machado-court-3bfd3176646b0486fdefc0c60af0fbb8" TargetMode="External"/><Relationship Id="rId2050" Type="http://schemas.openxmlformats.org/officeDocument/2006/relationships/hyperlink" Target="https://dos.fl.gov/communications/press-releases/" TargetMode="External"/><Relationship Id="rId674" Type="http://schemas.openxmlformats.org/officeDocument/2006/relationships/hyperlink" Target="https://www.facebook.com/usatodayfactcheck/" TargetMode="External"/><Relationship Id="rId881" Type="http://schemas.openxmlformats.org/officeDocument/2006/relationships/hyperlink" Target="https://mvau.lt/media/16e50143-b5cc-4423-96ae-a7db4fa11740" TargetMode="External"/><Relationship Id="rId979" Type="http://schemas.openxmlformats.org/officeDocument/2006/relationships/hyperlink" Target="https://www.usatoday.com/story/news/factcheck/2024/11/01/donald-trump-misinformation-fact-check/75919702007/" TargetMode="External"/><Relationship Id="rId327" Type="http://schemas.openxmlformats.org/officeDocument/2006/relationships/hyperlink" Target="https://www.usatoday.com/story/news/factcheck/2024/05/01/executive-order-pandemic-covid-presidential-elections/73517929007/" TargetMode="External"/><Relationship Id="rId534" Type="http://schemas.openxmlformats.org/officeDocument/2006/relationships/hyperlink" Target="https://t.co/QftQSSsDx9" TargetMode="External"/><Relationship Id="rId741" Type="http://schemas.openxmlformats.org/officeDocument/2006/relationships/hyperlink" Target="https://www.cbsnews.com/news/jocelyn-benson-face-the-nation-transcript-10-20-2024/" TargetMode="External"/><Relationship Id="rId839" Type="http://schemas.openxmlformats.org/officeDocument/2006/relationships/hyperlink" Target="https://www.usatoday.com/story/news/factcheck/2024/01/23/no-reports-about-canceling-2024-election-contrary-to-post-post-wrongly-says-conversation-about-cance/72271988007/" TargetMode="External"/><Relationship Id="rId1164" Type="http://schemas.openxmlformats.org/officeDocument/2006/relationships/hyperlink" Target="https://leginfo.legislature.ca.gov/faces/codes_displaySection.xhtml?lawCode=ELEC&amp;sectionNum=13112." TargetMode="External"/><Relationship Id="rId1371" Type="http://schemas.openxmlformats.org/officeDocument/2006/relationships/footer" Target="footer103.xml"/><Relationship Id="rId1469" Type="http://schemas.openxmlformats.org/officeDocument/2006/relationships/footer" Target="footer109.xml"/><Relationship Id="rId2008" Type="http://schemas.openxmlformats.org/officeDocument/2006/relationships/hyperlink" Target="https://www.usatoday.com/story/news/factcheck/2024/01/18/false-claim-clinton-blamed-2016-loss-on-climate-change-fact-check/72258510007/" TargetMode="External"/><Relationship Id="rId601" Type="http://schemas.openxmlformats.org/officeDocument/2006/relationships/hyperlink" Target="https://www.axios.com/politics-policy/us-presidential-house-senate-elections" TargetMode="External"/><Relationship Id="rId1024" Type="http://schemas.openxmlformats.org/officeDocument/2006/relationships/hyperlink" Target="https://www.linkedin.com/in/iankrager/" TargetMode="External"/><Relationship Id="rId1231" Type="http://schemas.openxmlformats.org/officeDocument/2006/relationships/hyperlink" Target="https://www.usatoday.com/story/news/factcheck/2024/10/18/irs-endorse-kamala-harris-fact-check/75708395007/" TargetMode="External"/><Relationship Id="rId1676" Type="http://schemas.openxmlformats.org/officeDocument/2006/relationships/hyperlink" Target="https://www.nytimes.com/2012/10/28/opinion/sunday/barack-obama-for-president.html" TargetMode="External"/><Relationship Id="rId1883" Type="http://schemas.openxmlformats.org/officeDocument/2006/relationships/hyperlink" Target="https://www.sos.nh.gov/sites/g/files/ehbemt561/files/inline-documents/sonh/voter-id-explanatory-document-5-2022_0.pdf" TargetMode="External"/><Relationship Id="rId906" Type="http://schemas.openxmlformats.org/officeDocument/2006/relationships/hyperlink" Target="https://www.cookcountyclerkil.gov/sites/default/files/pdfs/EJ%20Manual%2011-2024%20final.pdf" TargetMode="External"/><Relationship Id="rId1329" Type="http://schemas.openxmlformats.org/officeDocument/2006/relationships/hyperlink" Target="https://www.facebook.com/DonaldTrump" TargetMode="External"/><Relationship Id="rId1536" Type="http://schemas.openxmlformats.org/officeDocument/2006/relationships/hyperlink" Target="https://www.usatoday.com/story/news/factcheck/2024/10/24/fabricated-image-headline-trump-hitler-fact-check/75813302007/" TargetMode="External"/><Relationship Id="rId1743" Type="http://schemas.openxmlformats.org/officeDocument/2006/relationships/header" Target="header131.xml"/><Relationship Id="rId1950" Type="http://schemas.openxmlformats.org/officeDocument/2006/relationships/hyperlink" Target="https://www.latintimes.com/how-elon-musks-unprecedented-influence-shaping-2024-election-561975" TargetMode="External"/><Relationship Id="rId35" Type="http://schemas.openxmlformats.org/officeDocument/2006/relationships/hyperlink" Target="https://plus.lexis.com/api/document?id=urn:contentItem:6D7R-6GR1-F03R-N1RJ-00000-00&amp;idtype=PID&amp;context=1001073" TargetMode="External"/><Relationship Id="rId1603" Type="http://schemas.openxmlformats.org/officeDocument/2006/relationships/header" Target="header122.xml"/><Relationship Id="rId1810" Type="http://schemas.openxmlformats.org/officeDocument/2006/relationships/hyperlink" Target="https://www.nytimes.com/2020/11/09/technology/no-software-glitches-are-not-affecting-vote-counts.html" TargetMode="External"/><Relationship Id="rId184" Type="http://schemas.openxmlformats.org/officeDocument/2006/relationships/hyperlink" Target="https://www.usatoday.com/story/news/factcheck/2024/11/05/election-2024-misinformation-fact-check/76070588007/" TargetMode="External"/><Relationship Id="rId391" Type="http://schemas.openxmlformats.org/officeDocument/2006/relationships/hyperlink" Target="https://plus.lexis.com/api/document?collection=news&amp;id=urn:contentItem:6DBX-37V1-JCMC-W543-00000-00&amp;context=1001073" TargetMode="External"/><Relationship Id="rId1908" Type="http://schemas.openxmlformats.org/officeDocument/2006/relationships/hyperlink" Target="https://www.kentucky.com/news/politics-government/article294842374.html" TargetMode="External"/><Relationship Id="rId2072" Type="http://schemas.openxmlformats.org/officeDocument/2006/relationships/hyperlink" Target="https://apnews.com/article/trump-ukraine-elon-musk-zelenskyy-starlink-f6ab0c5e1c5de1262ae2a1747247819c" TargetMode="External"/><Relationship Id="rId251" Type="http://schemas.openxmlformats.org/officeDocument/2006/relationships/hyperlink" Target="https://www.usatoday.com/story/news/factcheck/2024/10/04/kamala-harris-first-time-homebuyer-fact-check/75495032007/" TargetMode="External"/><Relationship Id="rId489" Type="http://schemas.openxmlformats.org/officeDocument/2006/relationships/hyperlink" Target="https://www.revisor.mn.gov/laws/1984/0/Session+Law/Chapter/471/" TargetMode="External"/><Relationship Id="rId696" Type="http://schemas.openxmlformats.org/officeDocument/2006/relationships/hyperlink" Target="https://www.usatoday.com/story/news/factcheck/2024/11/08/suicide-who-trumps-win-fact-check/76113300007/" TargetMode="External"/><Relationship Id="rId349" Type="http://schemas.openxmlformats.org/officeDocument/2006/relationships/hyperlink" Target="https://www.newsweek.com/fox-news-legal-battles-arent-over-yet-1795193?utm_source=Synacor&amp;utm_medium=Attnet&amp;utm_campaign=Partnerships" TargetMode="External"/><Relationship Id="rId556" Type="http://schemas.openxmlformats.org/officeDocument/2006/relationships/hyperlink" Target="https://www.pewresearch.org/politics/2024/09/09/issues-and-the-2024-election/" TargetMode="External"/><Relationship Id="rId763" Type="http://schemas.openxmlformats.org/officeDocument/2006/relationships/header" Target="header59.xml"/><Relationship Id="rId1186" Type="http://schemas.openxmlformats.org/officeDocument/2006/relationships/hyperlink" Target="https://www.facebook.com/formedia/mjp/programs/third-party-fact-checking" TargetMode="External"/><Relationship Id="rId1393" Type="http://schemas.openxmlformats.org/officeDocument/2006/relationships/hyperlink" Target="https://www.fec.gov/resources/cms-content/documents/federalelections2020.pdf" TargetMode="External"/><Relationship Id="rId111" Type="http://schemas.openxmlformats.org/officeDocument/2006/relationships/footer" Target="footer2.xml"/><Relationship Id="rId209" Type="http://schemas.openxmlformats.org/officeDocument/2006/relationships/hyperlink" Target="https://twitter.com/maricopacounty/status/1663640601001357312?ref_src=twsrc%5Etfw" TargetMode="External"/><Relationship Id="rId416" Type="http://schemas.openxmlformats.org/officeDocument/2006/relationships/hyperlink" Target="https://cm.usatoday.com/specialoffer?_ga=2.159964861.1095412655.1597937597-1319250638.1597937595" TargetMode="External"/><Relationship Id="rId970" Type="http://schemas.openxmlformats.org/officeDocument/2006/relationships/hyperlink" Target="https://www.usatoday.com/story/news/factcheck/2024/10/11/hurricane-milton-victims-shelter-mar-a-lago-fact-check/75619939007/" TargetMode="External"/><Relationship Id="rId1046" Type="http://schemas.openxmlformats.org/officeDocument/2006/relationships/hyperlink" Target="https://plus.lexis.com/api/document?collection=news&amp;id=urn:contentItem:6DBR-4B81-F03R-N3WV-00000-00&amp;context=1001073" TargetMode="External"/><Relationship Id="rId1253" Type="http://schemas.openxmlformats.org/officeDocument/2006/relationships/hyperlink" Target="https://plus.lexis.com/api/document?collection=news&amp;id=urn:contentItem:6D9Y-BMD1-F03F-K2TF-00000-00&amp;context=1001073" TargetMode="External"/><Relationship Id="rId1698" Type="http://schemas.openxmlformats.org/officeDocument/2006/relationships/hyperlink" Target="https://archive.org/details/screenshot-2024-03-18-130045" TargetMode="External"/><Relationship Id="rId623" Type="http://schemas.openxmlformats.org/officeDocument/2006/relationships/hyperlink" Target="https://plus.lexis.com/api/document?collection=news&amp;id=urn:contentItem:6DBW-F8M1-F03R-N17W-00000-00&amp;context=1001073" TargetMode="External"/><Relationship Id="rId830" Type="http://schemas.openxmlformats.org/officeDocument/2006/relationships/hyperlink" Target="https://www.nationalgeographic.com/history/article/united-states-never-delayed-presidential-election-why-tricky" TargetMode="External"/><Relationship Id="rId928" Type="http://schemas.openxmlformats.org/officeDocument/2006/relationships/hyperlink" Target="https://plus.lexis.com/api/document?collection=news&amp;id=urn:contentItem:6D9W-J1K1-JCMC-W2RF-00000-00&amp;context=1001073" TargetMode="External"/><Relationship Id="rId1460" Type="http://schemas.openxmlformats.org/officeDocument/2006/relationships/header" Target="header108.xml"/><Relationship Id="rId1558" Type="http://schemas.openxmlformats.org/officeDocument/2006/relationships/footer" Target="footer118.xml"/><Relationship Id="rId1765" Type="http://schemas.openxmlformats.org/officeDocument/2006/relationships/hyperlink" Target="http://votingrights.news21.com/article/election-fraud/" TargetMode="External"/><Relationship Id="rId57" Type="http://schemas.openxmlformats.org/officeDocument/2006/relationships/hyperlink" Target="https://plus.lexis.com/api/document?id=urn:contentItem:6DD8-2561-F03F-K226-00000-00&amp;idtype=PID&amp;context=1001073" TargetMode="External"/><Relationship Id="rId1113" Type="http://schemas.openxmlformats.org/officeDocument/2006/relationships/hyperlink" Target="https://plus.lexis.com/api/document?collection=news&amp;id=urn:contentItem:6D81-8NV1-F03F-K355-00000-00&amp;context=1001073" TargetMode="External"/><Relationship Id="rId1320" Type="http://schemas.openxmlformats.org/officeDocument/2006/relationships/hyperlink" Target="https://www.facebook.com/ExplainAmerica/posts/1478884809346615/" TargetMode="External"/><Relationship Id="rId1418" Type="http://schemas.openxmlformats.org/officeDocument/2006/relationships/hyperlink" Target="https://www.cisa.gov/news-events/news/statement-cisa-director-easterly-security-2024-elections" TargetMode="External"/><Relationship Id="rId1972" Type="http://schemas.openxmlformats.org/officeDocument/2006/relationships/header" Target="header142.xml"/><Relationship Id="rId1625" Type="http://schemas.openxmlformats.org/officeDocument/2006/relationships/hyperlink" Target="https://search.asu.edu/profile/833419" TargetMode="External"/><Relationship Id="rId1832" Type="http://schemas.openxmlformats.org/officeDocument/2006/relationships/footer" Target="footer134.xml"/><Relationship Id="rId2094" Type="http://schemas.openxmlformats.org/officeDocument/2006/relationships/hyperlink" Target="https://archive.is/To4cr" TargetMode="External"/><Relationship Id="rId273" Type="http://schemas.openxmlformats.org/officeDocument/2006/relationships/hyperlink" Target="https://www.usatoday.com/story/news/factcheck/2024/10/23/atlantic-headline-fabricated-harris-fact-check/75721940007/" TargetMode="External"/><Relationship Id="rId480" Type="http://schemas.openxmlformats.org/officeDocument/2006/relationships/hyperlink" Target="https://www.documentcloud.org/documents/25250138-annotation-2024-10-24-144947?responsive=1&amp;title=1" TargetMode="External"/><Relationship Id="rId133" Type="http://schemas.openxmlformats.org/officeDocument/2006/relationships/hyperlink" Target="https://blogs.microsoft.com/on-the-issues/2024/10/23/as-the-u-s-election-nears-russia-iran-and-china-step-up-influence-efforts/" TargetMode="External"/><Relationship Id="rId340" Type="http://schemas.openxmlformats.org/officeDocument/2006/relationships/hyperlink" Target="https://plus.lexis.com/api/document?collection=news&amp;id=urn:contentItem:68C0-S861-DY68-133W-00000-00&amp;context=1001073" TargetMode="External"/><Relationship Id="rId578" Type="http://schemas.openxmlformats.org/officeDocument/2006/relationships/hyperlink" Target="https://www.usatoday.com/story/money/2024/09/11/whats-happening-kroger-albertsons-merger/75181953007/" TargetMode="External"/><Relationship Id="rId785" Type="http://schemas.openxmlformats.org/officeDocument/2006/relationships/header" Target="header62.xml"/><Relationship Id="rId992" Type="http://schemas.openxmlformats.org/officeDocument/2006/relationships/hyperlink" Target="https://www.documentcloud.org/documents/25285693-111124-threads-pelosi-impeach" TargetMode="External"/><Relationship Id="rId2021" Type="http://schemas.openxmlformats.org/officeDocument/2006/relationships/hyperlink" Target="https://www.documentcloud.org/documents/25250069-102424-facebook-desantis-dominion" TargetMode="External"/><Relationship Id="rId200" Type="http://schemas.openxmlformats.org/officeDocument/2006/relationships/hyperlink" Target="https://abcnews.go.com/Politics/live-updates/2024-election-updatesharris-trump-scramble-votes-frenzied-final/?id=115455767&amp;entryId=115525101" TargetMode="External"/><Relationship Id="rId438" Type="http://schemas.openxmlformats.org/officeDocument/2006/relationships/hyperlink" Target="https://code.dccouncil.gov/us/dc/council/laws/24-242" TargetMode="External"/><Relationship Id="rId645" Type="http://schemas.openxmlformats.org/officeDocument/2006/relationships/header" Target="header50.xml"/><Relationship Id="rId852" Type="http://schemas.openxmlformats.org/officeDocument/2006/relationships/hyperlink" Target="https://plus.lexis.com/api/document?collection=news&amp;id=urn:contentItem:6D9N-RV31-DXJ7-N33M-00000-00&amp;context=1001073" TargetMode="External"/><Relationship Id="rId1068" Type="http://schemas.openxmlformats.org/officeDocument/2006/relationships/hyperlink" Target="https://www.usatoday.com/story/news/factcheck/2020/02/12/fact-check-guidelines-usa-today/4735217002/" TargetMode="External"/><Relationship Id="rId1275" Type="http://schemas.openxmlformats.org/officeDocument/2006/relationships/header" Target="header98.xml"/><Relationship Id="rId1482" Type="http://schemas.openxmlformats.org/officeDocument/2006/relationships/hyperlink" Target="https://x.com/search?q=Elon%20Musk%2C%20the%20first%20human%20in%20history%20to%20be%20radicalized%20by%20his%20own%20algorithm%20(from%3Ataylorswift13)&amp;src=typed_query" TargetMode="External"/><Relationship Id="rId2119" Type="http://schemas.openxmlformats.org/officeDocument/2006/relationships/hyperlink" Target="https://youtu.be/3If_fz8GatQ?t=3644" TargetMode="External"/><Relationship Id="rId505" Type="http://schemas.openxmlformats.org/officeDocument/2006/relationships/hyperlink" Target="https://www.revisor.mn.gov/statutes/cite/204C.15" TargetMode="External"/><Relationship Id="rId712" Type="http://schemas.openxmlformats.org/officeDocument/2006/relationships/hyperlink" Target="https://www.nbcnews.com/politics/elections/georgia-governor-brian-kemp-signs-new-election-changes-law-rcna151180" TargetMode="External"/><Relationship Id="rId1135" Type="http://schemas.openxmlformats.org/officeDocument/2006/relationships/hyperlink" Target="https://www.usatoday.com/story/news/factcheck/2024/10/23/atlantic-headline-fabricated-harris-fact-check/75721940007/" TargetMode="External"/><Relationship Id="rId1342" Type="http://schemas.openxmlformats.org/officeDocument/2006/relationships/hyperlink" Target="https://www.usatoday.com/story/news/politics/elections/2023/11/21/2024-republican-primary-schedule/71257223007/" TargetMode="External"/><Relationship Id="rId1787" Type="http://schemas.openxmlformats.org/officeDocument/2006/relationships/hyperlink" Target="https://www.ajc.com/news/state--regional-govt--politics/lawsuit-settled-giving-georgia-voters-time-fix-rejected-ballots/oJcZ4eCXf8J197AEdGfsSM/" TargetMode="External"/><Relationship Id="rId1994" Type="http://schemas.openxmlformats.org/officeDocument/2006/relationships/hyperlink" Target="https://www.independent.co.uk/climate-change/news/hillary-clinton-cop28-dubai-b2457876.html" TargetMode="External"/><Relationship Id="rId79" Type="http://schemas.openxmlformats.org/officeDocument/2006/relationships/hyperlink" Target="https://plus.lexis.com/api/document?id=urn:contentItem:6DFY-T8S1-JBFB-H4VG-00000-00&amp;idtype=PID&amp;context=1001073" TargetMode="External"/><Relationship Id="rId1202" Type="http://schemas.openxmlformats.org/officeDocument/2006/relationships/hyperlink" Target="https://plus.lexis.com/api/document?collection=news&amp;id=urn:contentItem:6D95-NJK1-F03F-K2M0-00000-00&amp;context=1001073" TargetMode="External"/><Relationship Id="rId1647" Type="http://schemas.openxmlformats.org/officeDocument/2006/relationships/hyperlink" Target="https://plus.lexis.com/api/document?collection=news&amp;id=urn:contentItem:6D3Y-H231-JCMC-W1SK-00000-00&amp;context=1001073" TargetMode="External"/><Relationship Id="rId1854" Type="http://schemas.openxmlformats.org/officeDocument/2006/relationships/hyperlink" Target="https://www.sos.nh.gov/sites/g/files/ehbemt561/files/inline-documents/sonh/voter-id-explanatory-document-5-2022_0.pdf" TargetMode="External"/><Relationship Id="rId1507" Type="http://schemas.openxmlformats.org/officeDocument/2006/relationships/hyperlink" Target="https://www.usatoday.com/story/news/politics/elections/2024/10/16/donald-trump-univision-town-hall-takeaways/75704188007/" TargetMode="External"/><Relationship Id="rId1714" Type="http://schemas.openxmlformats.org/officeDocument/2006/relationships/hyperlink" Target="https://www.usatoday.com/story/news/politics/2024/03/01/delays-trump-jan-6-trials-election-supreme-court/72791592007/" TargetMode="External"/><Relationship Id="rId295" Type="http://schemas.openxmlformats.org/officeDocument/2006/relationships/hyperlink" Target="https://plus.lexis.com/api/document?collection=news&amp;id=urn:contentItem:6BXV-B8C1-JCMC-W16M-00000-00&amp;context=1001073" TargetMode="External"/><Relationship Id="rId1921" Type="http://schemas.openxmlformats.org/officeDocument/2006/relationships/hyperlink" Target="https://www.usatoday.com/story/news/factcheck/2024/11/01/typo-trump-name-voting-virginia-fraud-fact-check/75970888007/" TargetMode="External"/><Relationship Id="rId155" Type="http://schemas.openxmlformats.org/officeDocument/2006/relationships/hyperlink" Target="https://www.usatoday.com/story/news/politics/elections/2024/10/28/swing-states-2024-presidential-election-polls/75893309007/" TargetMode="External"/><Relationship Id="rId362" Type="http://schemas.openxmlformats.org/officeDocument/2006/relationships/hyperlink" Target="https://d.newsweek.com/en/full/2240981/kari-lake-press-conference.jpg" TargetMode="External"/><Relationship Id="rId1297" Type="http://schemas.openxmlformats.org/officeDocument/2006/relationships/hyperlink" Target="https://checkyourfact.com/2024/11/05/fact-check-posts-about-white-supremacists-threatening-violent-attacks-in-gwinnett-county-lack-evidence/?fbclid=IwY2xjawGXK8pleHRuA2FlbQIxMAABHdsb1l6LF6PcboBOTzlXCi4BCuRs8_eqcZCHGJeHX9BtZzfkASy4B-s6aw_aem_9hcRgFm3YWOsSI6hy6N27w" TargetMode="External"/><Relationship Id="rId2043" Type="http://schemas.openxmlformats.org/officeDocument/2006/relationships/hyperlink" Target="https://files.floridados.gov/media/707679/votingsystemsvendormap.pdf" TargetMode="External"/><Relationship Id="rId222" Type="http://schemas.openxmlformats.org/officeDocument/2006/relationships/header" Target="header15.xml"/><Relationship Id="rId667" Type="http://schemas.openxmlformats.org/officeDocument/2006/relationships/hyperlink" Target="https://suicidepreventionlifeline.org/" TargetMode="External"/><Relationship Id="rId874" Type="http://schemas.openxmlformats.org/officeDocument/2006/relationships/footer" Target="footer70.xml"/><Relationship Id="rId2110" Type="http://schemas.openxmlformats.org/officeDocument/2006/relationships/hyperlink" Target="https://oversight.house.gov/subcommittee/full-committee/" TargetMode="External"/><Relationship Id="rId527" Type="http://schemas.openxmlformats.org/officeDocument/2006/relationships/hyperlink" Target="mailto:anthony@checkyourfact.com" TargetMode="External"/><Relationship Id="rId734" Type="http://schemas.openxmlformats.org/officeDocument/2006/relationships/hyperlink" Target="https://www.politifact.com/factchecks/2024/oct/25/threads-posts/no-clear-winner-on-election-night-thats-not-eviden/" TargetMode="External"/><Relationship Id="rId941" Type="http://schemas.openxmlformats.org/officeDocument/2006/relationships/hyperlink" Target="https://www.usatoday.com/story/news/politics/2024/10/29/trump-is-lying-noncitizen-voting-in-us-elections-is-incredibly-rare/75887530007/" TargetMode="External"/><Relationship Id="rId1157" Type="http://schemas.openxmlformats.org/officeDocument/2006/relationships/hyperlink" Target="https://www.usatoday.com/story/news/factcheck/2020/02/12/fact-check-guidelines-usa-today/4735217002/" TargetMode="External"/><Relationship Id="rId1364" Type="http://schemas.openxmlformats.org/officeDocument/2006/relationships/hyperlink" Target="https://www.facebook.com/formedia/mjp/programs/third-party-fact-checking" TargetMode="External"/><Relationship Id="rId1571" Type="http://schemas.openxmlformats.org/officeDocument/2006/relationships/hyperlink" Target="https://profile.usatoday.com/newsletters/checking-the-facts/" TargetMode="External"/><Relationship Id="rId70" Type="http://schemas.openxmlformats.org/officeDocument/2006/relationships/hyperlink" Target="https://plus.lexis.com/api/document?id=urn:contentItem:6DBS-K1H1-JCMC-W4X3-00000-00&amp;idtype=PID&amp;context=1001073" TargetMode="External"/><Relationship Id="rId801" Type="http://schemas.openxmlformats.org/officeDocument/2006/relationships/hyperlink" Target="https://profile.usatoday.com/newsletters/checking-the-facts/" TargetMode="External"/><Relationship Id="rId1017" Type="http://schemas.openxmlformats.org/officeDocument/2006/relationships/hyperlink" Target="https://www.usatoday.com/story/news/factcheck/2024/11/06/raskin-certifying-trump-win-fact-check/76076578007/" TargetMode="External"/><Relationship Id="rId1224" Type="http://schemas.openxmlformats.org/officeDocument/2006/relationships/hyperlink" Target="https://www.usatoday.com/story/news/politics/elections/2024/10/19/kamala-harris-liz-cheney/75751893007/" TargetMode="External"/><Relationship Id="rId1431" Type="http://schemas.openxmlformats.org/officeDocument/2006/relationships/hyperlink" Target="https://apnews.com/projects/election-results-2024/" TargetMode="External"/><Relationship Id="rId1669" Type="http://schemas.openxmlformats.org/officeDocument/2006/relationships/hyperlink" Target="https://www.presidency.ucsb.edu/statistics/data/general-election-editorial-endorsements-the-new-york-times" TargetMode="External"/><Relationship Id="rId1876" Type="http://schemas.openxmlformats.org/officeDocument/2006/relationships/hyperlink" Target="https://www.nvsos.gov/sos/elections/voters/registering-to-vote/voter-registration-verification-process" TargetMode="External"/><Relationship Id="rId1529" Type="http://schemas.openxmlformats.org/officeDocument/2006/relationships/hyperlink" Target="https://www.usatoday.com/story/news/factcheck/2024/10/29/altered-image-trump-post-hitler-fact-check/75892930007/" TargetMode="External"/><Relationship Id="rId1736" Type="http://schemas.openxmlformats.org/officeDocument/2006/relationships/hyperlink" Target="https://ifcncodeofprinciples.poynter.org/profile/usa-today" TargetMode="External"/><Relationship Id="rId1943" Type="http://schemas.openxmlformats.org/officeDocument/2006/relationships/hyperlink" Target="https://plus.lexis.com/api/document?collection=news&amp;id=urn:contentItem:6D91-HSX1-F03R-N3JY-00000-00&amp;context=1001073" TargetMode="External"/><Relationship Id="rId28" Type="http://schemas.openxmlformats.org/officeDocument/2006/relationships/hyperlink" Target="https://plus.lexis.com/api/document?id=urn:contentItem:6D98-SMY1-F03F-K03G-00000-00&amp;idtype=PID&amp;context=1001073" TargetMode="External"/><Relationship Id="rId1803" Type="http://schemas.openxmlformats.org/officeDocument/2006/relationships/hyperlink" Target="https://www.politifact.com/factchecks/2020/nov/07/tweets/list-does-not-show-over-14000-dead-people-cast-bal/" TargetMode="External"/><Relationship Id="rId177" Type="http://schemas.openxmlformats.org/officeDocument/2006/relationships/hyperlink" Target="https://www.usatoday.com/story/news/factcheck/2024/10/24/dominion-machines-changing-ballots-georgia-fact-check/75815717007/" TargetMode="External"/><Relationship Id="rId384" Type="http://schemas.openxmlformats.org/officeDocument/2006/relationships/footer" Target="footer28.xml"/><Relationship Id="rId591" Type="http://schemas.openxmlformats.org/officeDocument/2006/relationships/header" Target="header44.xml"/><Relationship Id="rId2065" Type="http://schemas.openxmlformats.org/officeDocument/2006/relationships/header" Target="header150.xml"/><Relationship Id="rId244" Type="http://schemas.openxmlformats.org/officeDocument/2006/relationships/hyperlink" Target="https://www.usatoday.com/story/news/politics/elections/2024/07/21/joe-biden-drops-out/74255359007/" TargetMode="External"/><Relationship Id="rId689" Type="http://schemas.openxmlformats.org/officeDocument/2006/relationships/hyperlink" Target="https://www.who.int/health-topics/suicide" TargetMode="External"/><Relationship Id="rId896" Type="http://schemas.openxmlformats.org/officeDocument/2006/relationships/hyperlink" Target="https://www.cookcountyclerkil.gov/sites/default/files/pdfs/EJ%20Manual%2011-2022%20v4.pdf" TargetMode="External"/><Relationship Id="rId1081" Type="http://schemas.openxmlformats.org/officeDocument/2006/relationships/hyperlink" Target="https://www.pbs.org/newshour/world/world-leaders-voice-concern-as-thousands-arrested-in-venezuela-after-disputed-election" TargetMode="External"/><Relationship Id="rId451" Type="http://schemas.openxmlformats.org/officeDocument/2006/relationships/hyperlink" Target="https://www.washingtonpost.com/dc-md-va/2023/02/09/dc-bills-house-congress-disapproval/" TargetMode="External"/><Relationship Id="rId549" Type="http://schemas.openxmlformats.org/officeDocument/2006/relationships/hyperlink" Target="https://plus.lexis.com/api/document?collection=news&amp;id=urn:contentItem:6DFS-V3X1-F03F-K17H-00000-00&amp;context=1001073" TargetMode="External"/><Relationship Id="rId756" Type="http://schemas.openxmlformats.org/officeDocument/2006/relationships/hyperlink" Target="https://ifcncodeofprinciples.poynter.org/profile/usa-today" TargetMode="External"/><Relationship Id="rId1179" Type="http://schemas.openxmlformats.org/officeDocument/2006/relationships/hyperlink" Target="https://www.sos.ca.gov/elections/randomized-alphabet" TargetMode="External"/><Relationship Id="rId1386" Type="http://schemas.openxmlformats.org/officeDocument/2006/relationships/hyperlink" Target="https://apnews.com/live/trump-harris-election-updates-11-5-2024" TargetMode="External"/><Relationship Id="rId1593" Type="http://schemas.openxmlformats.org/officeDocument/2006/relationships/hyperlink" Target="https://www.azcentral.com/story/news/politics/elections/2023/11/02/hobbs-seeks-arizona-elections-boost-with-executive-orders-funding-allocation/71425286007/" TargetMode="External"/><Relationship Id="rId2132" Type="http://schemas.openxmlformats.org/officeDocument/2006/relationships/theme" Target="theme/theme1.xml"/><Relationship Id="rId104" Type="http://schemas.openxmlformats.org/officeDocument/2006/relationships/hyperlink" Target="https://plus.lexis.com/api/document?id=urn:contentItem:6DDG-0XJ1-DXXD-72XW-00000-00&amp;idtype=PID&amp;context=1001073" TargetMode="External"/><Relationship Id="rId311" Type="http://schemas.openxmlformats.org/officeDocument/2006/relationships/hyperlink" Target="https://www.govinfo.gov/content/pkg/DCPD-202000184/html/DCPD-202000184.htm" TargetMode="External"/><Relationship Id="rId409" Type="http://schemas.openxmlformats.org/officeDocument/2006/relationships/hyperlink" Target="https://www.usatoday.com/story/news/factcheck/2024/11/05/trumps-name-california-ballot-fact-check/76045631007/" TargetMode="External"/><Relationship Id="rId963" Type="http://schemas.openxmlformats.org/officeDocument/2006/relationships/hyperlink" Target="https://www.usatoday.com/story/news/factcheck/2024/10/17/melania-trump-divorce-fact-check/75707142007/" TargetMode="External"/><Relationship Id="rId1039" Type="http://schemas.openxmlformats.org/officeDocument/2006/relationships/header" Target="header80.xml"/><Relationship Id="rId1246" Type="http://schemas.openxmlformats.org/officeDocument/2006/relationships/footer" Target="footer94.xml"/><Relationship Id="rId1898" Type="http://schemas.openxmlformats.org/officeDocument/2006/relationships/hyperlink" Target="https://plus.lexis.com/api/document?collection=news&amp;id=urn:contentItem:6DBN-M7Y1-JCMC-W1X7-00000-00&amp;context=1001073" TargetMode="External"/><Relationship Id="rId92" Type="http://schemas.openxmlformats.org/officeDocument/2006/relationships/hyperlink" Target="https://plus.lexis.com/api/document?id=urn:contentItem:68YM-0921-JBG3-63MP-00000-00&amp;idtype=PID&amp;context=1001073" TargetMode="External"/><Relationship Id="rId616" Type="http://schemas.openxmlformats.org/officeDocument/2006/relationships/header" Target="header47.xml"/><Relationship Id="rId823" Type="http://schemas.openxmlformats.org/officeDocument/2006/relationships/hyperlink" Target="https://www.stu.edu/law/faculty-staff/faculty/juan-carlos-planas/" TargetMode="External"/><Relationship Id="rId1453" Type="http://schemas.openxmlformats.org/officeDocument/2006/relationships/hyperlink" Target="https://www.usatoday.com/story/news/factcheck/2024/11/13/20-million-votes-election-harris-trump-fact-check/76136743007/" TargetMode="External"/><Relationship Id="rId1660" Type="http://schemas.openxmlformats.org/officeDocument/2006/relationships/hyperlink" Target="https://www.presidency.ucsb.edu/" TargetMode="External"/><Relationship Id="rId1758" Type="http://schemas.openxmlformats.org/officeDocument/2006/relationships/hyperlink" Target="https://www.nytimes.com/interactive/2020/us/politics/when-votes-counted-tonight-election.html" TargetMode="External"/><Relationship Id="rId1106" Type="http://schemas.openxmlformats.org/officeDocument/2006/relationships/header" Target="header86.xml"/><Relationship Id="rId1313" Type="http://schemas.openxmlformats.org/officeDocument/2006/relationships/footer" Target="footer101.xml"/><Relationship Id="rId1520" Type="http://schemas.openxmlformats.org/officeDocument/2006/relationships/hyperlink" Target="https://www.usatoday.com/story/news/factcheck/2024/11/04/joe-rogan-vote-trump-fact-check/76002593007/" TargetMode="External"/><Relationship Id="rId1965" Type="http://schemas.openxmlformats.org/officeDocument/2006/relationships/hyperlink" Target="https://www.theverge.com/2023/2/14/23600358/elon-musk-tweets-algorithm-changes-twitter" TargetMode="External"/><Relationship Id="rId1618" Type="http://schemas.openxmlformats.org/officeDocument/2006/relationships/hyperlink" Target="https://results.texas-election.com/races" TargetMode="External"/><Relationship Id="rId1825" Type="http://schemas.openxmlformats.org/officeDocument/2006/relationships/hyperlink" Target="https://www.eac.gov/sites/default/files/eac_assets/1/6/2018_EAVS_Report.pdf" TargetMode="External"/><Relationship Id="rId199" Type="http://schemas.openxmlformats.org/officeDocument/2006/relationships/hyperlink" Target="https://www.facebook.com/john.goldsmith.568/posts/pfbid02bYoe5hHiNigU7oqUx6B14oYNhL6GMiwWojmn2EbdXNmTL4S4AnuUjSnfvLCdRssPl" TargetMode="External"/><Relationship Id="rId2087" Type="http://schemas.openxmlformats.org/officeDocument/2006/relationships/footer" Target="footer153.xml"/><Relationship Id="rId266" Type="http://schemas.openxmlformats.org/officeDocument/2006/relationships/hyperlink" Target="https://www.usatoday.com/story/news/factcheck/2024/07/23/kamala-harris-ethnicity-race-childhood-canada-fact-check/74501477007/" TargetMode="External"/><Relationship Id="rId473" Type="http://schemas.openxmlformats.org/officeDocument/2006/relationships/header" Target="header36.xml"/><Relationship Id="rId680" Type="http://schemas.openxmlformats.org/officeDocument/2006/relationships/hyperlink" Target="https://www.who.int/health-topics/suicide" TargetMode="External"/><Relationship Id="rId126" Type="http://schemas.openxmlformats.org/officeDocument/2006/relationships/hyperlink" Target="https://newstex.com/?utm_source=%5B%5BDELIVERY_RECIPIENT_CODE%5D%5D&amp;utm_medium=partner&amp;utm_campaign=Newsbusters.org&amp;utm_id=107778&amp;utm_content=NBST-107778-53099702297125207300152" TargetMode="External"/><Relationship Id="rId333" Type="http://schemas.openxmlformats.org/officeDocument/2006/relationships/header" Target="header23.xml"/><Relationship Id="rId540" Type="http://schemas.openxmlformats.org/officeDocument/2006/relationships/footer" Target="footer40.xml"/><Relationship Id="rId778" Type="http://schemas.openxmlformats.org/officeDocument/2006/relationships/hyperlink" Target="https://www.nbcnews.com/politics/2024-election/state-poll-results-show-ties-are-tied-voters-pollsters-rcna177703" TargetMode="External"/><Relationship Id="rId985" Type="http://schemas.openxmlformats.org/officeDocument/2006/relationships/header" Target="header78.xml"/><Relationship Id="rId1170" Type="http://schemas.openxmlformats.org/officeDocument/2006/relationships/hyperlink" Target="https://x.com/LACountyRRCC/status/1852094001157148788" TargetMode="External"/><Relationship Id="rId2014" Type="http://schemas.openxmlformats.org/officeDocument/2006/relationships/footer" Target="footer146.xml"/><Relationship Id="rId638" Type="http://schemas.openxmlformats.org/officeDocument/2006/relationships/hyperlink" Target="https://www.mediaite.com/news/watch-fox-news-anchor-airs-brutal-fact-check-burying-trumps-wild-election-claim/" TargetMode="External"/><Relationship Id="rId845" Type="http://schemas.openxmlformats.org/officeDocument/2006/relationships/header" Target="header64.xml"/><Relationship Id="rId1030" Type="http://schemas.openxmlformats.org/officeDocument/2006/relationships/hyperlink" Target="https://www.nytimes.com/2024/11/09/magazine/nancy-pelosi-election-interview.html" TargetMode="External"/><Relationship Id="rId1268" Type="http://schemas.openxmlformats.org/officeDocument/2006/relationships/hyperlink" Target="https://ifcncodeofprinciples.poynter.org/profile/usa-today" TargetMode="External"/><Relationship Id="rId1475" Type="http://schemas.openxmlformats.org/officeDocument/2006/relationships/hyperlink" Target="mailto:Anna@checkyourfact.com" TargetMode="External"/><Relationship Id="rId1682" Type="http://schemas.openxmlformats.org/officeDocument/2006/relationships/hyperlink" Target="https://www.facebook.com/formedia/mjp/programs/third-party-fact-checking" TargetMode="External"/><Relationship Id="rId400" Type="http://schemas.openxmlformats.org/officeDocument/2006/relationships/hyperlink" Target="https://www.usatoday.com/story/news/politics/elections/2024/11/04/trump-in-pa-rallying-crowds-on-election-eve-reading-pittsburgh-swing-state-dead-heat-polls/76054013007/" TargetMode="External"/><Relationship Id="rId705" Type="http://schemas.openxmlformats.org/officeDocument/2006/relationships/hyperlink" Target="https://plus.lexis.com/api/document?collection=news&amp;id=urn:contentItem:6D9T-RK11-JCMC-W4FJ-00000-00&amp;context=1001073" TargetMode="External"/><Relationship Id="rId1128" Type="http://schemas.openxmlformats.org/officeDocument/2006/relationships/hyperlink" Target="https://x.com/AnnaCBross" TargetMode="External"/><Relationship Id="rId1335" Type="http://schemas.openxmlformats.org/officeDocument/2006/relationships/hyperlink" Target="https://thedispatch.com/podcast/dispatch-podcast/trumps-retribution/" TargetMode="External"/><Relationship Id="rId1542" Type="http://schemas.openxmlformats.org/officeDocument/2006/relationships/hyperlink" Target="https://www.usatoday.com/story/news/factcheck/2024/11/06/donald-trump-misinformation-fact-check/76089352007/" TargetMode="External"/><Relationship Id="rId1987" Type="http://schemas.openxmlformats.org/officeDocument/2006/relationships/hyperlink" Target="https://www.usatoday.com/story/news/nation/2023/11/30/cop28-and-climate-change-temperature-threshold/71729217007/" TargetMode="External"/><Relationship Id="rId912" Type="http://schemas.openxmlformats.org/officeDocument/2006/relationships/hyperlink" Target="https://www.eac.gov/sites/default/files/electionofficials/security/Best_Practices_for_Election_Technology_508.pdf" TargetMode="External"/><Relationship Id="rId1847" Type="http://schemas.openxmlformats.org/officeDocument/2006/relationships/hyperlink" Target="https://www.usatoday.com/story/news/politics/elections/2024/11/06/trump-wins-election-2024/75686453007/" TargetMode="External"/><Relationship Id="rId41" Type="http://schemas.openxmlformats.org/officeDocument/2006/relationships/hyperlink" Target="https://plus.lexis.com/api/document?id=urn:contentItem:6DCH-F9V1-F03F-K4BY-00000-00&amp;idtype=PID&amp;context=1001073" TargetMode="External"/><Relationship Id="rId1402" Type="http://schemas.openxmlformats.org/officeDocument/2006/relationships/hyperlink" Target="https://apnews.com/projects/election-results-2024/washington/?r=0" TargetMode="External"/><Relationship Id="rId1707" Type="http://schemas.openxmlformats.org/officeDocument/2006/relationships/hyperlink" Target="https://www.usatoday.com/story/news/politics/elections/2024/03/14/donald-trump-classified-records-trial-smith/72969937007/" TargetMode="External"/><Relationship Id="rId190" Type="http://schemas.openxmlformats.org/officeDocument/2006/relationships/header" Target="header12.xml"/><Relationship Id="rId288" Type="http://schemas.openxmlformats.org/officeDocument/2006/relationships/hyperlink" Target="https://www.usatoday.com/story/news/factcheck/2024/10/31/kamala-harris-misinformation-fact-check/75914894007/" TargetMode="External"/><Relationship Id="rId1914" Type="http://schemas.openxmlformats.org/officeDocument/2006/relationships/hyperlink" Target="https://www.sos.ky.gov/sos-office/Pages/Biography.aspx" TargetMode="External"/><Relationship Id="rId495" Type="http://schemas.openxmlformats.org/officeDocument/2006/relationships/hyperlink" Target="https://works.bepress.com/david_schultz/" TargetMode="External"/><Relationship Id="rId148" Type="http://schemas.openxmlformats.org/officeDocument/2006/relationships/hyperlink" Target="https://plus.lexis.com/api/document?collection=news&amp;id=urn:contentItem:6DBT-7FN1-F03F-K440-00000-00&amp;context=1001073" TargetMode="External"/><Relationship Id="rId355" Type="http://schemas.openxmlformats.org/officeDocument/2006/relationships/hyperlink" Target="https://www.newsweek.com/judge-hands-kari-lake-another-loss-arizona-1801978?utm_source=Synacor&amp;utm_medium=Attnet&amp;utm_campaign=Partnerships" TargetMode="External"/><Relationship Id="rId562" Type="http://schemas.openxmlformats.org/officeDocument/2006/relationships/hyperlink" Target="https://www.facebook.com/@ALLODSatire6/" TargetMode="External"/><Relationship Id="rId1192" Type="http://schemas.openxmlformats.org/officeDocument/2006/relationships/hyperlink" Target="https://www.usatoday.com/story/news/factcheck/2024/11/05/trumps-name-california-ballot-fact-check/76045631007/" TargetMode="External"/><Relationship Id="rId2036" Type="http://schemas.openxmlformats.org/officeDocument/2006/relationships/hyperlink" Target="https://dos.fl.gov/communications/press-releases/" TargetMode="External"/><Relationship Id="rId215" Type="http://schemas.openxmlformats.org/officeDocument/2006/relationships/hyperlink" Target="https://www.bbc.com/news/articles/ckgzyxwvrnpo" TargetMode="External"/><Relationship Id="rId422" Type="http://schemas.openxmlformats.org/officeDocument/2006/relationships/hyperlink" Target="https://www.usatoday.com/story/news/factcheck/2024/11/05/pennsylvania-voting-machine-fact-check/76081807007/" TargetMode="External"/><Relationship Id="rId867" Type="http://schemas.openxmlformats.org/officeDocument/2006/relationships/hyperlink" Target="https://plus.lexis.com/api/document?collection=news&amp;id=urn:contentItem:6DG5-7SG1-DXJ7-N41F-00000-00&amp;context=1001073" TargetMode="External"/><Relationship Id="rId1052" Type="http://schemas.openxmlformats.org/officeDocument/2006/relationships/hyperlink" Target="https://www.aljazeera.com/news/2024/11/4/how-does-voting-work-in-the-us-election" TargetMode="External"/><Relationship Id="rId1497" Type="http://schemas.openxmlformats.org/officeDocument/2006/relationships/hyperlink" Target="https://plus.lexis.com/api/document?collection=news&amp;id=urn:contentItem:6DC0-DFM1-JCMC-W3FK-00000-00&amp;context=1001073" TargetMode="External"/><Relationship Id="rId2103" Type="http://schemas.openxmlformats.org/officeDocument/2006/relationships/hyperlink" Target="https://x.com/RepRaskin/status/1853839277140168989" TargetMode="External"/><Relationship Id="rId727" Type="http://schemas.openxmlformats.org/officeDocument/2006/relationships/hyperlink" Target="https://www.cbsnews.com/news/pennsylvania-al-schmidt-fights-election-misinformation-60-minutes-transcript/" TargetMode="External"/><Relationship Id="rId934" Type="http://schemas.openxmlformats.org/officeDocument/2006/relationships/hyperlink" Target="https://www.usatoday.com/story/news/factcheck/2024/10/16/donald-trump-conviction-overturned-false-fact-check/75699912007/" TargetMode="External"/><Relationship Id="rId1357" Type="http://schemas.openxmlformats.org/officeDocument/2006/relationships/hyperlink" Target="https://www.huffpost.com/entry/maggie-haberman-trump-tucker-running-mate-rumors_n_655c6db0e4b0c91d827858b8" TargetMode="External"/><Relationship Id="rId1564" Type="http://schemas.openxmlformats.org/officeDocument/2006/relationships/hyperlink" Target="https://plus.lexis.com/api/document?collection=news&amp;id=urn:contentItem:69P5-8DM1-JCMC-W50T-00000-00&amp;context=1001073" TargetMode="External"/><Relationship Id="rId1771" Type="http://schemas.openxmlformats.org/officeDocument/2006/relationships/hyperlink" Target="https://twitter.com/realDonaldTrump/status/1294731591030378497?ref_src=twsrc%5Etfw%7Ctwcamp%5Etweetembed%7Ctwterm%5E1294731591030378497%7Ctwgr%5Eshare_3&amp;amp;ref_url=https%3A%2F%2Ffactba.se%2Fsearch" TargetMode="External"/><Relationship Id="rId63" Type="http://schemas.openxmlformats.org/officeDocument/2006/relationships/hyperlink" Target="https://plus.lexis.com/api/document?id=urn:contentItem:6D81-8NV1-F03F-K355-00000-00&amp;idtype=PID&amp;context=1001073" TargetMode="External"/><Relationship Id="rId1217" Type="http://schemas.openxmlformats.org/officeDocument/2006/relationships/hyperlink" Target="https://www.usatoday.com/story/news/politics/2022/12/04/republicans-mostly-silent-trump-call-suspend-constitution/10832850002/" TargetMode="External"/><Relationship Id="rId1424" Type="http://schemas.openxmlformats.org/officeDocument/2006/relationships/hyperlink" Target="https://www.fec.gov/resources/cms-content/documents/federalelections2020.pdf" TargetMode="External"/><Relationship Id="rId1631" Type="http://schemas.openxmlformats.org/officeDocument/2006/relationships/hyperlink" Target="https://results.texas-election.com/races" TargetMode="External"/><Relationship Id="rId1869" Type="http://schemas.openxmlformats.org/officeDocument/2006/relationships/hyperlink" Target="https://apnews.com/article/trump-harris-nevada-race-call-winner-explain-f0e0cf1973a584bbf2b4c28edf50ec6c" TargetMode="External"/><Relationship Id="rId1729" Type="http://schemas.openxmlformats.org/officeDocument/2006/relationships/hyperlink" Target="https://www.usatoday.com/story/news/politics/2024/02/02/donald-trump-federal-trial-delayed/72448799007/" TargetMode="External"/><Relationship Id="rId1936" Type="http://schemas.openxmlformats.org/officeDocument/2006/relationships/header" Target="header139.xml"/><Relationship Id="rId377" Type="http://schemas.openxmlformats.org/officeDocument/2006/relationships/hyperlink" Target="https://www.mediaite.com/tv/tucker-carlson-shares-video-from-his-biographer-claiming-that-fox-news-was-forced-to-sack-him-as-secret-condition-in-the-dominion-settlement/" TargetMode="External"/><Relationship Id="rId584" Type="http://schemas.openxmlformats.org/officeDocument/2006/relationships/hyperlink" Target="https://www.usatoday.com/story/news/factcheck/2024/11/19/grocery-price-cut-for-trump-fact-check/76415027007/" TargetMode="External"/><Relationship Id="rId2058" Type="http://schemas.openxmlformats.org/officeDocument/2006/relationships/hyperlink" Target="https://www.facebook.com/formedia/mjp/programs/third-party-fact-checking" TargetMode="External"/><Relationship Id="rId5" Type="http://schemas.openxmlformats.org/officeDocument/2006/relationships/footnotes" Target="footnotes.xml"/><Relationship Id="rId237" Type="http://schemas.openxmlformats.org/officeDocument/2006/relationships/header" Target="header18.xml"/><Relationship Id="rId791" Type="http://schemas.openxmlformats.org/officeDocument/2006/relationships/hyperlink" Target="https://plus.lexis.com/api/document?collection=news&amp;id=urn:contentItem:6B5P-72G1-JCMC-W294-00000-00&amp;context=1001073" TargetMode="External"/><Relationship Id="rId889" Type="http://schemas.openxmlformats.org/officeDocument/2006/relationships/hyperlink" Target="https://www.linkedin.com/in/frank-x-herrera-a999b552" TargetMode="External"/><Relationship Id="rId1074" Type="http://schemas.openxmlformats.org/officeDocument/2006/relationships/hyperlink" Target="https://www.youtube.com/watch?v=-6AFAeu33E4&amp;t=2s" TargetMode="External"/><Relationship Id="rId444" Type="http://schemas.openxmlformats.org/officeDocument/2006/relationships/hyperlink" Target="https://www.usa.gov/who-can-vote" TargetMode="External"/><Relationship Id="rId651" Type="http://schemas.openxmlformats.org/officeDocument/2006/relationships/hyperlink" Target="https://plus.lexis.com/api/document?collection=news&amp;id=urn:contentItem:6DBX-S721-JCMN-Y44P-00000-00&amp;context=1001073" TargetMode="External"/><Relationship Id="rId749" Type="http://schemas.openxmlformats.org/officeDocument/2006/relationships/hyperlink" Target="https://www.npr.org/2024/10/22/nx-s1-5157599/al-schmidt-pennsylvania-elections-official-on-voting-process" TargetMode="External"/><Relationship Id="rId1281" Type="http://schemas.openxmlformats.org/officeDocument/2006/relationships/hyperlink" Target="https://plus.lexis.com/api/document?collection=news&amp;id=urn:contentItem:6DBS-K1H1-JCMC-W4X3-00000-00&amp;context=1001073" TargetMode="External"/><Relationship Id="rId1379" Type="http://schemas.openxmlformats.org/officeDocument/2006/relationships/hyperlink" Target="https://www.threads.net/@mojosaam/post/DCCJbN7PHPq" TargetMode="External"/><Relationship Id="rId1586" Type="http://schemas.openxmlformats.org/officeDocument/2006/relationships/hyperlink" Target="https://azgovernor.gov/office-arizona-governor/news/2023/04/governor-katie-hobbs-announces-new-communications-director" TargetMode="External"/><Relationship Id="rId2125" Type="http://schemas.openxmlformats.org/officeDocument/2006/relationships/hyperlink" Target="https://ifcncodeofprinciples.poynter.org/profile/usa-today" TargetMode="External"/><Relationship Id="rId304" Type="http://schemas.openxmlformats.org/officeDocument/2006/relationships/hyperlink" Target="https://www.usatoday.com/story/news/factcheck/2020/02/12/fact-check-guidelines-usa-today/4735217002/" TargetMode="External"/><Relationship Id="rId511" Type="http://schemas.openxmlformats.org/officeDocument/2006/relationships/hyperlink" Target="https://www.usatoday.com/story/news/factcheck/2024/10/29/walz-son-vote-violate-minnesota-election-law-fact-check/75826950007/" TargetMode="External"/><Relationship Id="rId609" Type="http://schemas.openxmlformats.org/officeDocument/2006/relationships/hyperlink" Target="https://apnews.com/ap-fact-check" TargetMode="External"/><Relationship Id="rId956" Type="http://schemas.openxmlformats.org/officeDocument/2006/relationships/hyperlink" Target="https://www.usatoday.com/story/news/factcheck/2024/10/25/trump-canceled-nra-rally-nbc-interview-fact-check/75823935007/" TargetMode="External"/><Relationship Id="rId1141" Type="http://schemas.openxmlformats.org/officeDocument/2006/relationships/footer" Target="footer88.xml"/><Relationship Id="rId1239" Type="http://schemas.openxmlformats.org/officeDocument/2006/relationships/hyperlink" Target="https://www.facebook.com/formedia/mjp/programs/third-party-fact-checking" TargetMode="External"/><Relationship Id="rId1793" Type="http://schemas.openxmlformats.org/officeDocument/2006/relationships/hyperlink" Target="https://www.dos.pa.gov/VotingElections/OtherServicesEvents/Documents/Examination%20of%20Absentee%20and%20Mail-In%20Ballot%20Return%20Envelopes.pdf" TargetMode="External"/><Relationship Id="rId85" Type="http://schemas.openxmlformats.org/officeDocument/2006/relationships/hyperlink" Target="https://plus.lexis.com/api/document?id=urn:contentItem:69P5-8DM1-JCMC-W50T-00000-00&amp;idtype=PID&amp;context=1001073" TargetMode="External"/><Relationship Id="rId816" Type="http://schemas.openxmlformats.org/officeDocument/2006/relationships/hyperlink" Target="https://constitutioncenter.org/blog/does-the-constitution-allow-for-a-delayed-presidential-election" TargetMode="External"/><Relationship Id="rId1001" Type="http://schemas.openxmlformats.org/officeDocument/2006/relationships/hyperlink" Target="https://www.usatoday.com/story/news/factcheck/2024/10/28/trump-felonies-taking-office-constitution-fact-check/75831079007/" TargetMode="External"/><Relationship Id="rId1446" Type="http://schemas.openxmlformats.org/officeDocument/2006/relationships/hyperlink" Target="https://www.nytimes.com/interactive/2024/11/05/us/elections/results-president.html" TargetMode="External"/><Relationship Id="rId1653" Type="http://schemas.openxmlformats.org/officeDocument/2006/relationships/hyperlink" Target="https://www.usatoday.com/story/news/factcheck/2020/02/12/fact-check-guidelines-usa-today/4735217002/" TargetMode="External"/><Relationship Id="rId1860" Type="http://schemas.openxmlformats.org/officeDocument/2006/relationships/hyperlink" Target="https://www.usatoday.com/story/news/factcheck/2024/11/08/colorado-national-popular-vote-electoral-college-fact-check/76110124007/" TargetMode="External"/><Relationship Id="rId1306" Type="http://schemas.openxmlformats.org/officeDocument/2006/relationships/hyperlink" Target="https://www.usatoday.com/story/news/factcheck/2024/11/05/georgia-sheriff-white-supremacist-election-threat-fact-check/76067713007/" TargetMode="External"/><Relationship Id="rId1513" Type="http://schemas.openxmlformats.org/officeDocument/2006/relationships/hyperlink" Target="https://www.usatoday.com/story/news/factcheck/2024/10/31/kamala-harris-misinformation-fact-check/75914894007/" TargetMode="External"/><Relationship Id="rId1720" Type="http://schemas.openxmlformats.org/officeDocument/2006/relationships/hyperlink" Target="https://www.nbcnews.com/politics/justice-department/judge-trump-election-interference-case-declines-hold-special-counsel-j-rcna134536" TargetMode="External"/><Relationship Id="rId1958" Type="http://schemas.openxmlformats.org/officeDocument/2006/relationships/hyperlink" Target="https://www.latintimes.com/jd-vance-comes-out-says-it-no-trump-did-not-lose-2020-election-562490" TargetMode="External"/><Relationship Id="rId12" Type="http://schemas.openxmlformats.org/officeDocument/2006/relationships/hyperlink" Target="https://plus.lexis.com/api/document?id=urn:contentItem:6DC0-6R21-DXX5-W0NF-00000-00&amp;idtype=PID&amp;context=1001073" TargetMode="External"/><Relationship Id="rId1818" Type="http://schemas.openxmlformats.org/officeDocument/2006/relationships/hyperlink" Target="https://www.nytimes.com/interactive/2020/11/03/us/elections/results-president.html" TargetMode="External"/><Relationship Id="rId161" Type="http://schemas.openxmlformats.org/officeDocument/2006/relationships/hyperlink" Target="https://www.usatoday.com/story/news/factcheck/2024/11/05/kentucky-ballot-dot-fact-check/76073411007/" TargetMode="External"/><Relationship Id="rId399" Type="http://schemas.openxmlformats.org/officeDocument/2006/relationships/hyperlink" Target="https://www.usatoday.com/story/news/politics/elections/2024/11/04/trump-in-pa-rallying-crowds-on-election-eve-reading-pittsburgh-swing-state-dead-heat-polls/76054013007/" TargetMode="External"/><Relationship Id="rId259" Type="http://schemas.openxmlformats.org/officeDocument/2006/relationships/hyperlink" Target="https://www.usatoday.com/story/news/politics/elections/2024/09/10/presidential-debate-fact-check-2024/75089233007/" TargetMode="External"/><Relationship Id="rId466" Type="http://schemas.openxmlformats.org/officeDocument/2006/relationships/hyperlink" Target="https://www.usatoday.com/story/news/factcheck/2024/05/29/noncitizens-voting-federal-elections-democrats-fact-check/73891188007/" TargetMode="External"/><Relationship Id="rId673" Type="http://schemas.openxmlformats.org/officeDocument/2006/relationships/hyperlink" Target="https://profile.usatoday.com/newsletters/checking-the-facts/" TargetMode="External"/><Relationship Id="rId880" Type="http://schemas.openxmlformats.org/officeDocument/2006/relationships/hyperlink" Target="https://www.instagram.com/reel/DBc1IEuNDct/?utm_source=ig_embed&amp;ig_rid=64d6e293-c179-463a-8d98-21b2ace062a0" TargetMode="External"/><Relationship Id="rId1096" Type="http://schemas.openxmlformats.org/officeDocument/2006/relationships/hyperlink" Target="https://apnews.com/article/venezuela-presidential-election-maduro-gonzalez-machado-court-3bfd3176646b0486fdefc0c60af0fbb8" TargetMode="External"/><Relationship Id="rId119" Type="http://schemas.openxmlformats.org/officeDocument/2006/relationships/footer" Target="footer6.xml"/><Relationship Id="rId326" Type="http://schemas.openxmlformats.org/officeDocument/2006/relationships/hyperlink" Target="https://www.usatoday.com/story/news/factcheck/2024/05/01/executive-order-pandemic-covid-presidential-elections/73517929007/" TargetMode="External"/><Relationship Id="rId533" Type="http://schemas.openxmlformats.org/officeDocument/2006/relationships/hyperlink" Target="https://t.co/vNyURdNHtn" TargetMode="External"/><Relationship Id="rId978" Type="http://schemas.openxmlformats.org/officeDocument/2006/relationships/hyperlink" Target="https://www.usatoday.com/story/news/factcheck/2024/11/01/donald-trump-misinformation-fact-check/75919702007/" TargetMode="External"/><Relationship Id="rId1163" Type="http://schemas.openxmlformats.org/officeDocument/2006/relationships/hyperlink" Target="https://leginfo.legislature.ca.gov/faces/codes_displaySection.xhtml?lawCode=ELEC&amp;sectionNum=13112." TargetMode="External"/><Relationship Id="rId1370" Type="http://schemas.openxmlformats.org/officeDocument/2006/relationships/header" Target="header104.xml"/><Relationship Id="rId2007" Type="http://schemas.openxmlformats.org/officeDocument/2006/relationships/hyperlink" Target="https://www.usatoday.com/story/news/factcheck/2024/01/18/false-claim-clinton-blamed-2016-loss-on-climate-change-fact-check/72258510007/" TargetMode="External"/><Relationship Id="rId740" Type="http://schemas.openxmlformats.org/officeDocument/2006/relationships/hyperlink" Target="https://www.cbsnews.com/video/brad-raffensperger-says-georgias-election-results-absolutely-not-will-take-seven-days/" TargetMode="External"/><Relationship Id="rId838" Type="http://schemas.openxmlformats.org/officeDocument/2006/relationships/hyperlink" Target="https://www.facebook.com/formedia/mjp/programs/third-party-fact-checking" TargetMode="External"/><Relationship Id="rId1023" Type="http://schemas.openxmlformats.org/officeDocument/2006/relationships/hyperlink" Target="https://www.politifact.com/factchecks/2024/nov/08/threads-posts/no-nancy-pelosi-didnt-promise-to-impeach-donald-tr/" TargetMode="External"/><Relationship Id="rId1468" Type="http://schemas.openxmlformats.org/officeDocument/2006/relationships/header" Target="header110.xml"/><Relationship Id="rId1675" Type="http://schemas.openxmlformats.org/officeDocument/2006/relationships/hyperlink" Target="https://www.nytimes.com/interactive/2016/09/23/opinion/presidential-endorsement-timeline.html" TargetMode="External"/><Relationship Id="rId1882" Type="http://schemas.openxmlformats.org/officeDocument/2006/relationships/hyperlink" Target="https://www.elections.virginia.gov/registration/voterid/" TargetMode="External"/><Relationship Id="rId600" Type="http://schemas.openxmlformats.org/officeDocument/2006/relationships/hyperlink" Target="https://newstex.com/?utm_source=%5B%5BDELIVERY_RECIPIENT_CODE%5D%5D&amp;utm_medium=partner&amp;utm_campaign=Axios&amp;utm_id=10009544&amp;utm_content=AXIO-10009544-5304384230662522120003" TargetMode="External"/><Relationship Id="rId1230" Type="http://schemas.openxmlformats.org/officeDocument/2006/relationships/hyperlink" Target="https://www.usatoday.com/story/news/factcheck/2024/10/23/atlantic-headline-fabricated-harris-fact-check/75721940007/" TargetMode="External"/><Relationship Id="rId1328" Type="http://schemas.openxmlformats.org/officeDocument/2006/relationships/hyperlink" Target="https://abcnews.go.com/538/trump-pick-vice-president/story?id=104862258" TargetMode="External"/><Relationship Id="rId1535" Type="http://schemas.openxmlformats.org/officeDocument/2006/relationships/hyperlink" Target="https://www.usatoday.com/story/news/factcheck/2024/09/16/donald-trump-post-second-assassination-attempt-fact-check/75247459007/" TargetMode="External"/><Relationship Id="rId905" Type="http://schemas.openxmlformats.org/officeDocument/2006/relationships/hyperlink" Target="https://www.cookcountyclerkil.gov/sites/default/files/pdfs/EJ%20Manual%2011-2024%20final.pdf" TargetMode="External"/><Relationship Id="rId1742" Type="http://schemas.openxmlformats.org/officeDocument/2006/relationships/header" Target="header130.xml"/><Relationship Id="rId34" Type="http://schemas.openxmlformats.org/officeDocument/2006/relationships/hyperlink" Target="https://plus.lexis.com/api/document?id=urn:contentItem:6D7R-6GR1-F03R-N1RJ-00000-00&amp;idtype=PID&amp;context=1001073" TargetMode="External"/><Relationship Id="rId1602" Type="http://schemas.openxmlformats.org/officeDocument/2006/relationships/header" Target="header121.xml"/><Relationship Id="rId183" Type="http://schemas.openxmlformats.org/officeDocument/2006/relationships/hyperlink" Target="https://www.usatoday.com/story/news/factcheck/2024/11/05/election-2024-misinformation-fact-check/76070588007/" TargetMode="External"/><Relationship Id="rId390" Type="http://schemas.openxmlformats.org/officeDocument/2006/relationships/hyperlink" Target="https://plus.lexis.com/api/document?collection=news&amp;id=urn:contentItem:6DBX-37V1-JCMC-W543-00000-00&amp;context=1001073" TargetMode="External"/><Relationship Id="rId1907" Type="http://schemas.openxmlformats.org/officeDocument/2006/relationships/hyperlink" Target="https://www.usatoday.com/story/news/politics/elections/2024/11/02/election-day-misinformation-guide/75918858007/" TargetMode="External"/><Relationship Id="rId2071" Type="http://schemas.openxmlformats.org/officeDocument/2006/relationships/hyperlink" Target="https://www.facebook.com/permalink.php?story_fbid=3936628693283593&amp;id=100008095036730" TargetMode="External"/><Relationship Id="rId250" Type="http://schemas.openxmlformats.org/officeDocument/2006/relationships/hyperlink" Target="https://www.usatoday.com/story/news/factcheck/2024/10/18/harris-biden-trump-unstable-fact-check/75739086007/" TargetMode="External"/><Relationship Id="rId488" Type="http://schemas.openxmlformats.org/officeDocument/2006/relationships/hyperlink" Target="https://www.revisor.mn.gov/statutes/2013/cite/204C.15/subd/204C.15.1" TargetMode="External"/><Relationship Id="rId695" Type="http://schemas.openxmlformats.org/officeDocument/2006/relationships/hyperlink" Target="https://www.usatoday.com/story/news/factcheck/2024/11/08/suicide-who-trumps-win-fact-check/76113300007/" TargetMode="External"/><Relationship Id="rId110" Type="http://schemas.openxmlformats.org/officeDocument/2006/relationships/footer" Target="footer1.xml"/><Relationship Id="rId348" Type="http://schemas.openxmlformats.org/officeDocument/2006/relationships/hyperlink" Target="https://www.newsweek.com/topic/fox-news?utm_source=Synacor&amp;utm_medium=Attnet&amp;utm_campaign=Partnerships" TargetMode="External"/><Relationship Id="rId555" Type="http://schemas.openxmlformats.org/officeDocument/2006/relationships/hyperlink" Target="https://www.facebook.com/usatodayfactcheck/" TargetMode="External"/><Relationship Id="rId762" Type="http://schemas.openxmlformats.org/officeDocument/2006/relationships/header" Target="header58.xml"/><Relationship Id="rId1185" Type="http://schemas.openxmlformats.org/officeDocument/2006/relationships/hyperlink" Target="https://ifcncodeofprinciples.poynter.org/profile/usa-today" TargetMode="External"/><Relationship Id="rId1392" Type="http://schemas.openxmlformats.org/officeDocument/2006/relationships/hyperlink" Target="https://www.fec.gov/resources/cms-content/documents/federalelections2020.pdf" TargetMode="External"/><Relationship Id="rId2029" Type="http://schemas.openxmlformats.org/officeDocument/2006/relationships/hyperlink" Target="https://www.usatoday.com/story/news/factcheck/2024/10/24/dominion-machines-changing-ballots-georgia-fact-check/75815717007/" TargetMode="External"/><Relationship Id="rId208" Type="http://schemas.openxmlformats.org/officeDocument/2006/relationships/hyperlink" Target="https://t.co/7Lv8XuKBMA" TargetMode="External"/><Relationship Id="rId415" Type="http://schemas.openxmlformats.org/officeDocument/2006/relationships/hyperlink" Target="https://x.com/DC_Draino/status/1662893154977083395" TargetMode="External"/><Relationship Id="rId622" Type="http://schemas.openxmlformats.org/officeDocument/2006/relationships/hyperlink" Target="https://plus.lexis.com/api/document?collection=news&amp;id=urn:contentItem:6DBW-F8M1-F03R-N17W-00000-00&amp;context=1001073" TargetMode="External"/><Relationship Id="rId1045" Type="http://schemas.openxmlformats.org/officeDocument/2006/relationships/hyperlink" Target="https://plus.lexis.com/api/document?collection=news&amp;id=urn:contentItem:6DBR-4B81-F03R-N3WV-00000-00&amp;context=1001073" TargetMode="External"/><Relationship Id="rId1252" Type="http://schemas.openxmlformats.org/officeDocument/2006/relationships/hyperlink" Target="https://plus.lexis.com/api/document?collection=news&amp;id=urn:contentItem:6D9Y-BMD1-F03F-K2TF-00000-00&amp;context=1001073" TargetMode="External"/><Relationship Id="rId1697" Type="http://schemas.openxmlformats.org/officeDocument/2006/relationships/hyperlink" Target="https://www.facebook.com/patsforconservativeamerica/posts/pfbid02uo2eFuLC3tCexKRBWaNg2UL1iGgiQ3WKdaRn5ZM75FBykshBerZwSwAGmzg7Ep2El" TargetMode="External"/><Relationship Id="rId927" Type="http://schemas.openxmlformats.org/officeDocument/2006/relationships/hyperlink" Target="https://plus.lexis.com/api/document?collection=news&amp;id=urn:contentItem:6D9W-J1K1-JCMC-W2RF-00000-00&amp;context=1001073" TargetMode="External"/><Relationship Id="rId1112" Type="http://schemas.openxmlformats.org/officeDocument/2006/relationships/hyperlink" Target="https://plus.lexis.com/api/document?collection=news&amp;id=urn:contentItem:6D81-8NV1-F03F-K355-00000-00&amp;context=1001073" TargetMode="External"/><Relationship Id="rId1557" Type="http://schemas.openxmlformats.org/officeDocument/2006/relationships/header" Target="header119.xml"/><Relationship Id="rId1764" Type="http://schemas.openxmlformats.org/officeDocument/2006/relationships/hyperlink" Target="https://www.nytimes.com/interactive/2020/11/03/us/elections/results-florida-president.html" TargetMode="External"/><Relationship Id="rId1971" Type="http://schemas.openxmlformats.org/officeDocument/2006/relationships/hyperlink" Target="https://www.latintimes.com/immigration-voter-fraud-have-become-elon-musks-most-posted-topics-2024-garnering-10-billion-views-563486" TargetMode="External"/><Relationship Id="rId56" Type="http://schemas.openxmlformats.org/officeDocument/2006/relationships/hyperlink" Target="https://plus.lexis.com/api/document?id=urn:contentItem:6DD8-2561-F03F-K226-00000-00&amp;idtype=PID&amp;context=1001073" TargetMode="External"/><Relationship Id="rId1417" Type="http://schemas.openxmlformats.org/officeDocument/2006/relationships/hyperlink" Target="https://www.brennancenter.org/experts/gowri-ramachandran" TargetMode="External"/><Relationship Id="rId1624" Type="http://schemas.openxmlformats.org/officeDocument/2006/relationships/hyperlink" Target="https://www.usa.gov/who-can-vote" TargetMode="External"/><Relationship Id="rId1831" Type="http://schemas.openxmlformats.org/officeDocument/2006/relationships/footer" Target="footer133.xml"/><Relationship Id="rId1929" Type="http://schemas.openxmlformats.org/officeDocument/2006/relationships/hyperlink" Target="https://x.com/KYSecState/status/1852120563738624120" TargetMode="External"/><Relationship Id="rId2093" Type="http://schemas.openxmlformats.org/officeDocument/2006/relationships/hyperlink" Target="https://www.documentcloud.org/documents/25273205-110524_raskinquoteclaim" TargetMode="External"/><Relationship Id="rId272" Type="http://schemas.openxmlformats.org/officeDocument/2006/relationships/hyperlink" Target="https://www.usatoday.com/story/news/factcheck/2024/10/23/atlantic-headline-fabricated-harris-fact-check/75721940007/" TargetMode="External"/><Relationship Id="rId577" Type="http://schemas.openxmlformats.org/officeDocument/2006/relationships/hyperlink" Target="https://corporate.publix.com/newsroom/category/press-releases" TargetMode="External"/><Relationship Id="rId132" Type="http://schemas.openxmlformats.org/officeDocument/2006/relationships/hyperlink" Target="https://blogs.microsoft.com/on-the-issues/2024/10/23/as-the-u-s-election-nears-russia-iran-and-china-step-up-influence-efforts/" TargetMode="External"/><Relationship Id="rId784" Type="http://schemas.openxmlformats.org/officeDocument/2006/relationships/header" Target="header61.xml"/><Relationship Id="rId991" Type="http://schemas.openxmlformats.org/officeDocument/2006/relationships/hyperlink" Target="https://www.threads.net/@jbssr56jbss/post/DCCyTkZxELr" TargetMode="External"/><Relationship Id="rId1067" Type="http://schemas.openxmlformats.org/officeDocument/2006/relationships/hyperlink" Target="https://archive.org/details/video-clip-from-a-movie" TargetMode="External"/><Relationship Id="rId2020" Type="http://schemas.openxmlformats.org/officeDocument/2006/relationships/hyperlink" Target="https://www.documentcloud.org/documents/25249959-102424-threads-desantis-dominion" TargetMode="External"/><Relationship Id="rId437" Type="http://schemas.openxmlformats.org/officeDocument/2006/relationships/hyperlink" Target="https://www.congress.gov/bill/118th-congress/house-bill/192" TargetMode="External"/><Relationship Id="rId644" Type="http://schemas.openxmlformats.org/officeDocument/2006/relationships/header" Target="header49.xml"/><Relationship Id="rId851" Type="http://schemas.openxmlformats.org/officeDocument/2006/relationships/hyperlink" Target="https://plus.lexis.com/api/document?collection=news&amp;id=urn:contentItem:6D9N-RV31-DXJ7-N33M-00000-00&amp;context=1001073" TargetMode="External"/><Relationship Id="rId1274" Type="http://schemas.openxmlformats.org/officeDocument/2006/relationships/header" Target="header97.xml"/><Relationship Id="rId1481" Type="http://schemas.openxmlformats.org/officeDocument/2006/relationships/hyperlink" Target="https://www.instagram.com/taylorswift/" TargetMode="External"/><Relationship Id="rId1579" Type="http://schemas.openxmlformats.org/officeDocument/2006/relationships/hyperlink" Target="https://www.usatoday.com/story/news/factcheck/2023/11/17/red-water-in-viral-post-from-chile-lake-not-nile-river-fact-check/71606281007/" TargetMode="External"/><Relationship Id="rId2118" Type="http://schemas.openxmlformats.org/officeDocument/2006/relationships/hyperlink" Target="https://x.com/RepRaskin/status/1853839277140168989" TargetMode="External"/><Relationship Id="rId504" Type="http://schemas.openxmlformats.org/officeDocument/2006/relationships/hyperlink" Target="https://mitchellhamline.edu/biographies/?person=jason-marisam" TargetMode="External"/><Relationship Id="rId711" Type="http://schemas.openxmlformats.org/officeDocument/2006/relationships/hyperlink" Target="https://www.usatoday.com/story/news/politics/elections/2024/10/28/swing-states-2024-presidential-election-polls/75893309007/" TargetMode="External"/><Relationship Id="rId949" Type="http://schemas.openxmlformats.org/officeDocument/2006/relationships/hyperlink" Target="https://www.usatoday.com/story/news/factcheck/2024/10/31/kamala-harris-misinformation-fact-check/75914894007/" TargetMode="External"/><Relationship Id="rId1134" Type="http://schemas.openxmlformats.org/officeDocument/2006/relationships/hyperlink" Target="https://www.facebook.com/formedia/mjp/programs/third-party-fact-checking" TargetMode="External"/><Relationship Id="rId1341" Type="http://schemas.openxmlformats.org/officeDocument/2006/relationships/hyperlink" Target="https://www.washingtonpost.com/politics/2023/11/29/trumps-edge-over-haley-desantis-might-be-bigger-than-you-think/" TargetMode="External"/><Relationship Id="rId1786" Type="http://schemas.openxmlformats.org/officeDocument/2006/relationships/hyperlink" Target="https://www.freep.com/story/news/politics/elections/2020/11/11/trump-lawsuit-affidavits-allege-misconduct-do-not-show-widespread-fraud/6247949002/" TargetMode="External"/><Relationship Id="rId1993" Type="http://schemas.openxmlformats.org/officeDocument/2006/relationships/hyperlink" Target="https://www.reuters.com/business/environment/hillary-clinton-cop28-climate-talks-calls-insurance-reform-2023-12-03/" TargetMode="External"/><Relationship Id="rId78" Type="http://schemas.openxmlformats.org/officeDocument/2006/relationships/hyperlink" Target="https://plus.lexis.com/api/document?id=urn:contentItem:6DFY-T8S1-JBFB-H4VG-00000-00&amp;idtype=PID&amp;context=1001073" TargetMode="External"/><Relationship Id="rId809" Type="http://schemas.openxmlformats.org/officeDocument/2006/relationships/hyperlink" Target="https://www.stu.edu/law/faculty-staff/faculty/juan-carlos-planas/" TargetMode="External"/><Relationship Id="rId1201" Type="http://schemas.openxmlformats.org/officeDocument/2006/relationships/hyperlink" Target="https://plus.lexis.com/api/document?collection=news&amp;id=urn:contentItem:6D95-NJK1-F03F-K2M0-00000-00&amp;context=1001073" TargetMode="External"/><Relationship Id="rId1439" Type="http://schemas.openxmlformats.org/officeDocument/2006/relationships/hyperlink" Target="https://www.npr.org/2024/11/06/nx-s1-5181834/election-day-voting-bomb-threats" TargetMode="External"/><Relationship Id="rId1646" Type="http://schemas.openxmlformats.org/officeDocument/2006/relationships/hyperlink" Target="https://plus.lexis.com/api/document?collection=news&amp;id=urn:contentItem:6D3Y-H231-JCMC-W1SK-00000-00&amp;context=1001073" TargetMode="External"/><Relationship Id="rId1853" Type="http://schemas.openxmlformats.org/officeDocument/2006/relationships/hyperlink" Target="https://www.gannett-cdn.com/authoring/authoring-images/2024/11/08/USAT/76137781007-usatsi-24708239.jpg" TargetMode="External"/><Relationship Id="rId1506" Type="http://schemas.openxmlformats.org/officeDocument/2006/relationships/hyperlink" Target="https://www.usatoday.com/story/news/politics/2024/10/29/trump-is-lying-noncitizen-voting-in-us-elections-is-incredibly-rare/75887530007/" TargetMode="External"/><Relationship Id="rId1713" Type="http://schemas.openxmlformats.org/officeDocument/2006/relationships/hyperlink" Target="https://www.usatoday.com/story/news/politics/2023/08/01/read-donald-trumps-election-interference-indictment/70509462007/" TargetMode="External"/><Relationship Id="rId1920" Type="http://schemas.openxmlformats.org/officeDocument/2006/relationships/hyperlink" Target="https://www.usatoday.com/story/news/factcheck/2024/11/01/typo-trump-name-voting-virginia-fraud-fact-check/75970888007/" TargetMode="External"/><Relationship Id="rId294" Type="http://schemas.openxmlformats.org/officeDocument/2006/relationships/footer" Target="footer21.xml"/><Relationship Id="rId154" Type="http://schemas.openxmlformats.org/officeDocument/2006/relationships/hyperlink" Target="https://www.usatoday.com/story/news/politics/elections/2024/11/04/2024-election-integrity-security-interference-issues/76044660007/" TargetMode="External"/><Relationship Id="rId361" Type="http://schemas.openxmlformats.org/officeDocument/2006/relationships/hyperlink" Target="https://www.newsweek.com/kari-lake-election-setback-arizona-1798504?utm_source=Synacor&amp;utm_medium=Attnet&amp;utm_campaign=Partnerships" TargetMode="External"/><Relationship Id="rId599" Type="http://schemas.openxmlformats.org/officeDocument/2006/relationships/hyperlink" Target="http://axios.com/?utm_source=%5B%5BDELIVERY_RECIPIENT_CODE%5D%5D&amp;utm_medium=partner&amp;utm_campaign=newstex" TargetMode="External"/><Relationship Id="rId2042" Type="http://schemas.openxmlformats.org/officeDocument/2006/relationships/hyperlink" Target="https://dos.fl.gov/elections/voting-systems/certified-voting-systems-and-vendors/" TargetMode="External"/><Relationship Id="rId459" Type="http://schemas.openxmlformats.org/officeDocument/2006/relationships/hyperlink" Target="https://www.nytimes.com/2024/05/23/us/politics/house-passes-measure-to-repeal-dc-noncitizen-voting-law.html" TargetMode="External"/><Relationship Id="rId666" Type="http://schemas.openxmlformats.org/officeDocument/2006/relationships/hyperlink" Target="https://plus.lexis.com/api/document?collection=news&amp;id=urn:contentItem:6DCH-F9V1-F03F-K4BY-00000-00&amp;context=1001073" TargetMode="External"/><Relationship Id="rId873" Type="http://schemas.openxmlformats.org/officeDocument/2006/relationships/header" Target="header71.xml"/><Relationship Id="rId1089" Type="http://schemas.openxmlformats.org/officeDocument/2006/relationships/hyperlink" Target="https://www.state.gov/assessing-the-results-of-venezuelas-presidential-election/" TargetMode="External"/><Relationship Id="rId1296" Type="http://schemas.openxmlformats.org/officeDocument/2006/relationships/hyperlink" Target="https://checkyourfact.com/2024/11/05/fact-check-posts-about-white-supremacists-threatening-violent-attacks-in-gwinnett-county-lack-evidence/?fbclid=IwY2xjawGXK8pleHRuA2FlbQIxMAABHdsb1l6LF6PcboBOTzlXCi4BCuRs8_eqcZCHGJeHX9BtZzfkASy4B-s6aw_aem_9hcRgFm3YWOsSI6hy6N27w" TargetMode="External"/><Relationship Id="rId221" Type="http://schemas.openxmlformats.org/officeDocument/2006/relationships/footer" Target="footer14.xml"/><Relationship Id="rId319" Type="http://schemas.openxmlformats.org/officeDocument/2006/relationships/hyperlink" Target="https://www.govinfo.gov/content/pkg/DCPD-202100056/html/DCPD-202100056.htm" TargetMode="External"/><Relationship Id="rId526" Type="http://schemas.openxmlformats.org/officeDocument/2006/relationships/hyperlink" Target="https://plus.lexis.com/api/document?collection=news&amp;id=urn:contentItem:6DDC-YMH1-JBFB-H28N-00000-00&amp;context=1001073" TargetMode="External"/><Relationship Id="rId1156" Type="http://schemas.openxmlformats.org/officeDocument/2006/relationships/hyperlink" Target="https://mvau.lt/media/73f73447-534a-4f2d-8537-0da90c5d0cee" TargetMode="External"/><Relationship Id="rId1363" Type="http://schemas.openxmlformats.org/officeDocument/2006/relationships/hyperlink" Target="https://ifcncodeofprinciples.poynter.org/profile/usa-today" TargetMode="External"/><Relationship Id="rId733" Type="http://schemas.openxmlformats.org/officeDocument/2006/relationships/hyperlink" Target="https://www.usatoday.com/story/news/politics/elections/2020/11/05/when-longest-election-us-history-could-2020-come-close/6174200002/" TargetMode="External"/><Relationship Id="rId940" Type="http://schemas.openxmlformats.org/officeDocument/2006/relationships/hyperlink" Target="https://www.michigan.gov/sos/Resources/News/2021/04/22/post-election-audit-report-confirms-accuracy-and-integrity-of-michigans-election" TargetMode="External"/><Relationship Id="rId1016" Type="http://schemas.openxmlformats.org/officeDocument/2006/relationships/hyperlink" Target="https://apnews.com/live/house-senate-trump-election-updates-11-11-24" TargetMode="External"/><Relationship Id="rId1570" Type="http://schemas.openxmlformats.org/officeDocument/2006/relationships/hyperlink" Target="https://profile.usatoday.com/newsletters/checking-the-facts/" TargetMode="External"/><Relationship Id="rId1668" Type="http://schemas.openxmlformats.org/officeDocument/2006/relationships/hyperlink" Target="https://www.usatoday.com/story/news/factcheck/2024/09/05/eagles-endorse-kamala-harris-sign-fact-check/75074501007/" TargetMode="External"/><Relationship Id="rId1875" Type="http://schemas.openxmlformats.org/officeDocument/2006/relationships/hyperlink" Target="https://www.pa.gov/en/agencies/vote/voter-support/new-voters.html" TargetMode="External"/><Relationship Id="rId800" Type="http://schemas.openxmlformats.org/officeDocument/2006/relationships/hyperlink" Target="https://www.usatoday.com/story/news/factcheck/2020/02/12/fact-check-guidelines-usa-today/4735217002/" TargetMode="External"/><Relationship Id="rId1223" Type="http://schemas.openxmlformats.org/officeDocument/2006/relationships/hyperlink" Target="https://www.nbcnews.com/politics/2024-election/transcript-president-kamala-harris-interview-nbc-news-hallie-jackson-rcna176330" TargetMode="External"/><Relationship Id="rId1430" Type="http://schemas.openxmlformats.org/officeDocument/2006/relationships/hyperlink" Target="https://www.fec.gov/resources/cms-content/documents/federalelections2020.pdf" TargetMode="External"/><Relationship Id="rId1528" Type="http://schemas.openxmlformats.org/officeDocument/2006/relationships/hyperlink" Target="https://www.usatoday.com/story/news/factcheck/2024/10/16/donald-trump-conviction-overturned-false-fact-check/75699912007/" TargetMode="External"/><Relationship Id="rId1735" Type="http://schemas.openxmlformats.org/officeDocument/2006/relationships/hyperlink" Target="https://www.nbcnews.com/politics/justice-department/judge-trump-election-interference-case-declines-hold-special-counsel-j-rcna134536" TargetMode="External"/><Relationship Id="rId1942" Type="http://schemas.openxmlformats.org/officeDocument/2006/relationships/hyperlink" Target="https://plus.lexis.com/api/document?collection=news&amp;id=urn:contentItem:6D91-HSX1-F03R-N3JY-00000-00&amp;context=1001073" TargetMode="External"/><Relationship Id="rId27" Type="http://schemas.openxmlformats.org/officeDocument/2006/relationships/hyperlink" Target="https://plus.lexis.com/api/document?id=urn:contentItem:6C4S-8491-F03F-K38F-00000-00&amp;idtype=PID&amp;context=1001073" TargetMode="External"/><Relationship Id="rId1802" Type="http://schemas.openxmlformats.org/officeDocument/2006/relationships/hyperlink" Target="https://www.nytimes.com/2020/11/06/technology/dead-voters-pennsylvania.html" TargetMode="External"/><Relationship Id="rId176" Type="http://schemas.openxmlformats.org/officeDocument/2006/relationships/hyperlink" Target="https://www.usatoday.com/story/news/factcheck/2024/10/24/dominion-machines-changing-ballots-georgia-fact-check/75815717007/" TargetMode="External"/><Relationship Id="rId383" Type="http://schemas.openxmlformats.org/officeDocument/2006/relationships/header" Target="header29.xml"/><Relationship Id="rId590" Type="http://schemas.openxmlformats.org/officeDocument/2006/relationships/header" Target="header43.xml"/><Relationship Id="rId2064" Type="http://schemas.openxmlformats.org/officeDocument/2006/relationships/footer" Target="footer149.xml"/><Relationship Id="rId243" Type="http://schemas.openxmlformats.org/officeDocument/2006/relationships/hyperlink" Target="https://plus.lexis.com/api/document?collection=news&amp;id=urn:contentItem:6D9P-2P01-F03F-K1VF-00000-00&amp;context=1001073" TargetMode="External"/><Relationship Id="rId450" Type="http://schemas.openxmlformats.org/officeDocument/2006/relationships/hyperlink" Target="https://dccouncil.gov/how-a-bill-becomes-a-law/" TargetMode="External"/><Relationship Id="rId688" Type="http://schemas.openxmlformats.org/officeDocument/2006/relationships/hyperlink" Target="https://www.linkedin.com/in/tarik-ja%C5%A1arevi%C4%87-5980345/?originalSubdomain=ch" TargetMode="External"/><Relationship Id="rId895" Type="http://schemas.openxmlformats.org/officeDocument/2006/relationships/hyperlink" Target="https://www.cookcountyclerkil.gov/sites/default/files/pdfs/EJ%20Manual%2011-2022%20v4.pdf" TargetMode="External"/><Relationship Id="rId1080" Type="http://schemas.openxmlformats.org/officeDocument/2006/relationships/hyperlink" Target="https://www.state.gov/assessing-the-results-of-venezuelas-presidential-election/" TargetMode="External"/><Relationship Id="rId2131" Type="http://schemas.openxmlformats.org/officeDocument/2006/relationships/fontTable" Target="fontTable.xml"/><Relationship Id="rId103" Type="http://schemas.openxmlformats.org/officeDocument/2006/relationships/hyperlink" Target="https://plus.lexis.com/api/document?id=urn:contentItem:6D8D-KMH1-F03F-K1CD-00000-00&amp;idtype=PID&amp;context=1001073" TargetMode="External"/><Relationship Id="rId310" Type="http://schemas.openxmlformats.org/officeDocument/2006/relationships/hyperlink" Target="https://www.govinfo.gov/content/pkg/DCPD-202100069/html/DCPD-202100069.htm" TargetMode="External"/><Relationship Id="rId548" Type="http://schemas.openxmlformats.org/officeDocument/2006/relationships/hyperlink" Target="https://plus.lexis.com/api/document?collection=news&amp;id=urn:contentItem:6DFS-V3X1-F03F-K17H-00000-00&amp;context=1001073" TargetMode="External"/><Relationship Id="rId755" Type="http://schemas.openxmlformats.org/officeDocument/2006/relationships/hyperlink" Target="https://www.usatoday.com/story/news/factcheck/2022/11/07/fact-check-vote-counts-arent-official-days-sometimes-weeks/8293703001/" TargetMode="External"/><Relationship Id="rId962" Type="http://schemas.openxmlformats.org/officeDocument/2006/relationships/hyperlink" Target="https://www.usatoday.com/story/news/factcheck/2024/10/03/ai-image-trump-hurricane-helene-fact-check/75483588007/" TargetMode="External"/><Relationship Id="rId1178" Type="http://schemas.openxmlformats.org/officeDocument/2006/relationships/hyperlink" Target="https://www.sos.ca.gov/administration/news-releases-and-advisories/2024-news-releases-and-advisories/secretary-state-shirley-n-weber-phd-announces-results-randomized-alphabet-drawing-november-5-2024-general-election" TargetMode="External"/><Relationship Id="rId1385" Type="http://schemas.openxmlformats.org/officeDocument/2006/relationships/hyperlink" Target="https://www.facebook.com/usatodayfactcheck/" TargetMode="External"/><Relationship Id="rId1592" Type="http://schemas.openxmlformats.org/officeDocument/2006/relationships/hyperlink" Target="https://mcusercontent.com/44a5186aac69c13c570fca36a/files/93b29ffb-cd6b-9b15-0af4-5dcbbe12a12a/Bipartisan_Elections_Task_Force_Report_November_1_2023.pdf" TargetMode="External"/><Relationship Id="rId91" Type="http://schemas.openxmlformats.org/officeDocument/2006/relationships/hyperlink" Target="https://plus.lexis.com/api/document?id=urn:contentItem:6BKH-T8T1-F03F-K0N2-00000-00&amp;idtype=PID&amp;context=1001073" TargetMode="External"/><Relationship Id="rId408" Type="http://schemas.openxmlformats.org/officeDocument/2006/relationships/hyperlink" Target="https://www.usatoday.com/story/news/factcheck/2024/11/05/trumps-name-california-ballot-fact-check/76045631007/" TargetMode="External"/><Relationship Id="rId615" Type="http://schemas.openxmlformats.org/officeDocument/2006/relationships/header" Target="header46.xml"/><Relationship Id="rId822" Type="http://schemas.openxmlformats.org/officeDocument/2006/relationships/hyperlink" Target="https://crsreports.congress.gov/product/pdf/R/R46413" TargetMode="External"/><Relationship Id="rId1038" Type="http://schemas.openxmlformats.org/officeDocument/2006/relationships/header" Target="header79.xml"/><Relationship Id="rId1245" Type="http://schemas.openxmlformats.org/officeDocument/2006/relationships/header" Target="header95.xml"/><Relationship Id="rId1452" Type="http://schemas.openxmlformats.org/officeDocument/2006/relationships/hyperlink" Target="https://www.usatoday.com/story/news/factcheck/2024/11/13/20-million-votes-election-harris-trump-fact-check/76136743007/" TargetMode="External"/><Relationship Id="rId1897" Type="http://schemas.openxmlformats.org/officeDocument/2006/relationships/footer" Target="footer138.xml"/><Relationship Id="rId1105" Type="http://schemas.openxmlformats.org/officeDocument/2006/relationships/header" Target="header85.xml"/><Relationship Id="rId1312" Type="http://schemas.openxmlformats.org/officeDocument/2006/relationships/footer" Target="footer100.xml"/><Relationship Id="rId1757" Type="http://schemas.openxmlformats.org/officeDocument/2006/relationships/hyperlink" Target="https://www.washingtonpost.com/graphics/politics/trump-claims-database/?itid=lk_inline_manual_11" TargetMode="External"/><Relationship Id="rId1964" Type="http://schemas.openxmlformats.org/officeDocument/2006/relationships/hyperlink" Target="https://www.brennancenter.org/our-work/analysis-opinion/noncitizen-voting-already-illegal-and-vanishingly-rare" TargetMode="External"/><Relationship Id="rId49" Type="http://schemas.openxmlformats.org/officeDocument/2006/relationships/hyperlink" Target="https://plus.lexis.com/api/document?id=urn:contentItem:6D9N-RV31-DXJ7-N33M-00000-00&amp;idtype=PID&amp;context=1001073" TargetMode="External"/><Relationship Id="rId1617" Type="http://schemas.openxmlformats.org/officeDocument/2006/relationships/hyperlink" Target="https://www.cnn.com/search?q=%22texas+election+results%22&amp;from=0&amp;size=10&amp;page=1&amp;sort=newest&amp;types=all&amp;section=" TargetMode="External"/><Relationship Id="rId1824" Type="http://schemas.openxmlformats.org/officeDocument/2006/relationships/hyperlink" Target="https://www.eac.gov/sites/default/files/eac_assets/1/6/2018_EAVS_Report.pdf" TargetMode="External"/><Relationship Id="rId198" Type="http://schemas.openxmlformats.org/officeDocument/2006/relationships/hyperlink" Target="https://www.deccanherald.com/world/trump-wins-georgia-and-north-carolina-as-republicans-take-senate-3264222" TargetMode="External"/><Relationship Id="rId2086" Type="http://schemas.openxmlformats.org/officeDocument/2006/relationships/header" Target="header153.xml"/><Relationship Id="rId265" Type="http://schemas.openxmlformats.org/officeDocument/2006/relationships/hyperlink" Target="https://www.facebook.com/usatodayfactcheck/" TargetMode="External"/><Relationship Id="rId472" Type="http://schemas.openxmlformats.org/officeDocument/2006/relationships/footer" Target="footer35.xml"/><Relationship Id="rId125" Type="http://schemas.openxmlformats.org/officeDocument/2006/relationships/hyperlink" Target="http://newsbusters.org/?utm_source=%5B%5BDELIVERY_RECIPIENT_CODE%5D%5D&amp;utm_medium=partner&amp;utm_campaign=newstex" TargetMode="External"/><Relationship Id="rId332" Type="http://schemas.openxmlformats.org/officeDocument/2006/relationships/header" Target="header22.xml"/><Relationship Id="rId777" Type="http://schemas.openxmlformats.org/officeDocument/2006/relationships/hyperlink" Target="https://www.nbcnews.com/politics/2024-election/thousands-ballots-stake-supreme-court-pennsylvania-rcna178231" TargetMode="External"/><Relationship Id="rId984" Type="http://schemas.openxmlformats.org/officeDocument/2006/relationships/footer" Target="footer77.xml"/><Relationship Id="rId2013" Type="http://schemas.openxmlformats.org/officeDocument/2006/relationships/footer" Target="footer145.xml"/><Relationship Id="rId637" Type="http://schemas.openxmlformats.org/officeDocument/2006/relationships/hyperlink" Target="https://www.mediaite.com/news/watch-fox-news-anchor-airs-brutal-fact-check-burying-trumps-wild-election-claim/" TargetMode="External"/><Relationship Id="rId844" Type="http://schemas.openxmlformats.org/officeDocument/2006/relationships/hyperlink" Target="https://www.usatoday.com/story/news/factcheck/2024/01/23/no-reports-about-canceling-2024-election-contrary-to-post-post-wrongly-says-conversation-about-cance/72271988007/" TargetMode="External"/><Relationship Id="rId1267" Type="http://schemas.openxmlformats.org/officeDocument/2006/relationships/hyperlink" Target="https://cm.usatoday.com/specialoffer?_ga=2.159964861.1095412655.1597937597-1319250638.1597937595" TargetMode="External"/><Relationship Id="rId1474" Type="http://schemas.openxmlformats.org/officeDocument/2006/relationships/hyperlink" Target="https://plus.lexis.com/api/document?collection=news&amp;id=urn:contentItem:6DFY-T8S1-JBFB-H4VG-00000-00&amp;context=1001073" TargetMode="External"/><Relationship Id="rId1681" Type="http://schemas.openxmlformats.org/officeDocument/2006/relationships/hyperlink" Target="https://ifcncodeofprinciples.poynter.org/profile/usa-today" TargetMode="External"/><Relationship Id="rId704" Type="http://schemas.openxmlformats.org/officeDocument/2006/relationships/hyperlink" Target="https://plus.lexis.com/api/document?collection=news&amp;id=urn:contentItem:6D9T-RK11-JCMC-W4FJ-00000-00&amp;context=1001073" TargetMode="External"/><Relationship Id="rId911" Type="http://schemas.openxmlformats.org/officeDocument/2006/relationships/hyperlink" Target="https://www.eac.gov/sites/default/files/electionofficials/security/Best_Practices_for_Election_Technology_508.pdf" TargetMode="External"/><Relationship Id="rId1127" Type="http://schemas.openxmlformats.org/officeDocument/2006/relationships/hyperlink" Target="https://www.congress.gov/bill/117th-congress/house-bill/2617/all-actions" TargetMode="External"/><Relationship Id="rId1334" Type="http://schemas.openxmlformats.org/officeDocument/2006/relationships/hyperlink" Target="https://thedispatch.com/podcast/dispatch-podcast/trumps-retribution/" TargetMode="External"/><Relationship Id="rId1541" Type="http://schemas.openxmlformats.org/officeDocument/2006/relationships/hyperlink" Target="https://www.facebook.com/formedia/mjp/programs/third-party-fact-checking" TargetMode="External"/><Relationship Id="rId1779" Type="http://schemas.openxmlformats.org/officeDocument/2006/relationships/hyperlink" Target="https://www.washingtonpost.com/history/2020/11/03/history-election-night-wait-results/" TargetMode="External"/><Relationship Id="rId1986" Type="http://schemas.openxmlformats.org/officeDocument/2006/relationships/hyperlink" Target="https://unfccc.int/cop28" TargetMode="External"/><Relationship Id="rId40" Type="http://schemas.openxmlformats.org/officeDocument/2006/relationships/hyperlink" Target="https://plus.lexis.com/api/document?id=urn:contentItem:6DCH-F9V1-F03F-K4BY-00000-00&amp;idtype=PID&amp;context=1001073" TargetMode="External"/><Relationship Id="rId1401" Type="http://schemas.openxmlformats.org/officeDocument/2006/relationships/hyperlink" Target="https://apnews.com/projects/election-results-2024/utah/?r=0" TargetMode="External"/><Relationship Id="rId1639" Type="http://schemas.openxmlformats.org/officeDocument/2006/relationships/hyperlink" Target="https://www.usatoday.com/story/news/factcheck/2024/11/05/cnn-graphic-harris-trump-texas-results-fact-check/76046808007/" TargetMode="External"/><Relationship Id="rId1846" Type="http://schemas.openxmlformats.org/officeDocument/2006/relationships/hyperlink" Target="https://www.usatoday.com/story/news/politics/elections/2024/11/06/trump-wins-election-2024/75686453007/" TargetMode="External"/><Relationship Id="rId1706" Type="http://schemas.openxmlformats.org/officeDocument/2006/relationships/hyperlink" Target="https://www.usatoday.com/story/news/politics/elections/2024/03/14/donald-trump-classified-records-trial-smith/72969937007/" TargetMode="External"/><Relationship Id="rId1913" Type="http://schemas.openxmlformats.org/officeDocument/2006/relationships/hyperlink" Target="https://verifiedvoting.org/votingequipment/" TargetMode="External"/><Relationship Id="rId287" Type="http://schemas.openxmlformats.org/officeDocument/2006/relationships/hyperlink" Target="https://www.usatoday.com/story/news/factcheck/2024/10/31/kamala-harris-misinformation-fact-check/75914894007/" TargetMode="External"/><Relationship Id="rId494" Type="http://schemas.openxmlformats.org/officeDocument/2006/relationships/hyperlink" Target="https://www.house.mn.gov/hrd/issinfo/AssistingVoter.pdf" TargetMode="External"/><Relationship Id="rId147" Type="http://schemas.openxmlformats.org/officeDocument/2006/relationships/hyperlink" Target="https://plus.lexis.com/api/document?collection=news&amp;id=urn:contentItem:6DBT-7FN1-F03F-K440-00000-00&amp;context=1001073" TargetMode="External"/><Relationship Id="rId354" Type="http://schemas.openxmlformats.org/officeDocument/2006/relationships/hyperlink" Target="https://www.newsweek.com/judge-hands-kari-lake-another-loss-arizona-1801978?utm_source=Synacor&amp;utm_medium=Attnet&amp;utm_campaign=Partnerships" TargetMode="External"/><Relationship Id="rId799" Type="http://schemas.openxmlformats.org/officeDocument/2006/relationships/hyperlink" Target="https://archive.org/details/cancelacion-elecciones" TargetMode="External"/><Relationship Id="rId1191" Type="http://schemas.openxmlformats.org/officeDocument/2006/relationships/hyperlink" Target="https://www.usatoday.com/story/news/factcheck/2024/11/05/trumps-name-california-ballot-fact-check/76045631007/" TargetMode="External"/><Relationship Id="rId2035" Type="http://schemas.openxmlformats.org/officeDocument/2006/relationships/hyperlink" Target="https://www.flgov.com/category/news-releases/" TargetMode="External"/><Relationship Id="rId561" Type="http://schemas.openxmlformats.org/officeDocument/2006/relationships/hyperlink" Target="https://www.facebook.com/ALLODSatire6/posts/pfbid02CnMDWMYc1kC88pbtKDuCM3gRoBPetgvdCxs5icfT92fbDt1UFMu3z5fAWLuWQ4FJl" TargetMode="External"/><Relationship Id="rId659" Type="http://schemas.openxmlformats.org/officeDocument/2006/relationships/footer" Target="footer52.xml"/><Relationship Id="rId866" Type="http://schemas.openxmlformats.org/officeDocument/2006/relationships/hyperlink" Target="https://plus.lexis.com/api/document?collection=news&amp;id=urn:contentItem:6DG5-7SG1-DXJ7-N41F-00000-00&amp;context=1001073" TargetMode="External"/><Relationship Id="rId1289" Type="http://schemas.openxmlformats.org/officeDocument/2006/relationships/hyperlink" Target="https://www.gwinnettcountysheriff.org/" TargetMode="External"/><Relationship Id="rId1496" Type="http://schemas.openxmlformats.org/officeDocument/2006/relationships/hyperlink" Target="https://plus.lexis.com/api/document?collection=news&amp;id=urn:contentItem:6DC0-DFM1-JCMC-W3FK-00000-00&amp;context=1001073" TargetMode="External"/><Relationship Id="rId214" Type="http://schemas.openxmlformats.org/officeDocument/2006/relationships/hyperlink" Target="https://twitter.com/maricopacounty/status/1663640603111071744?ref_src=twsrc%5Etfw" TargetMode="External"/><Relationship Id="rId421" Type="http://schemas.openxmlformats.org/officeDocument/2006/relationships/hyperlink" Target="https://www.usatoday.com/story/news/factcheck/2024/11/05/pennsylvania-voting-machine-fact-check/76081807007/" TargetMode="External"/><Relationship Id="rId519" Type="http://schemas.openxmlformats.org/officeDocument/2006/relationships/header" Target="header39.xml"/><Relationship Id="rId1051" Type="http://schemas.openxmlformats.org/officeDocument/2006/relationships/hyperlink" Target="https://www.aljazeera.com/news/2021/1/9/beyond-capitol-riot-trump-voter-fraud-claims-leave-mark" TargetMode="External"/><Relationship Id="rId1149" Type="http://schemas.openxmlformats.org/officeDocument/2006/relationships/hyperlink" Target="https://plus.lexis.com/api/document?collection=news&amp;id=urn:contentItem:6DBT-7FN1-F03F-K44W-00000-00&amp;context=1001073" TargetMode="External"/><Relationship Id="rId1356" Type="http://schemas.openxmlformats.org/officeDocument/2006/relationships/hyperlink" Target="https://truthsocial.com/@realDonaldTrump" TargetMode="External"/><Relationship Id="rId2102" Type="http://schemas.openxmlformats.org/officeDocument/2006/relationships/hyperlink" Target="https://www.govinfo.gov/content/pkg/GPO-J6-REPORT/html-submitted/index.html" TargetMode="External"/><Relationship Id="rId726" Type="http://schemas.openxmlformats.org/officeDocument/2006/relationships/hyperlink" Target="https://www.npr.org/2024/10/22/nx-s1-5157599/al-schmidt-pennsylvania-elections-official-on-voting-process" TargetMode="External"/><Relationship Id="rId933" Type="http://schemas.openxmlformats.org/officeDocument/2006/relationships/hyperlink" Target="https://www.usatoday.com/story/news/factcheck/2024/10/17/trump-post-assassination-iran-israel-fact-check/75700686007/" TargetMode="External"/><Relationship Id="rId1009" Type="http://schemas.openxmlformats.org/officeDocument/2006/relationships/hyperlink" Target="https://www.usatoday.com/story/news/politics/elections/2024/11/07/donald-trump-inauguration-dates/76109453007/" TargetMode="External"/><Relationship Id="rId1563" Type="http://schemas.openxmlformats.org/officeDocument/2006/relationships/hyperlink" Target="https://plus.lexis.com/api/document?collection=news&amp;id=urn:contentItem:69P5-8DM1-JCMC-W50T-00000-00&amp;context=1001073" TargetMode="External"/><Relationship Id="rId1770" Type="http://schemas.openxmlformats.org/officeDocument/2006/relationships/hyperlink" Target="https://www.nytimes.com/live/2020/08/14/us/election-biden-vs-trump" TargetMode="External"/><Relationship Id="rId1868" Type="http://schemas.openxmlformats.org/officeDocument/2006/relationships/hyperlink" Target="https://www.nvsos.gov/sos/elections/voters/registering-to-vote/voter-registration-verification-process" TargetMode="External"/><Relationship Id="rId62" Type="http://schemas.openxmlformats.org/officeDocument/2006/relationships/hyperlink" Target="https://plus.lexis.com/api/document?id=urn:contentItem:6D81-8NV1-F03F-K355-00000-00&amp;idtype=PID&amp;context=1001073" TargetMode="External"/><Relationship Id="rId1216" Type="http://schemas.openxmlformats.org/officeDocument/2006/relationships/hyperlink" Target="https://www.usatoday.com/story/news/politics/elections/2024/10/18/donald-trump-election-interference-case-new-evidence/75714784007/" TargetMode="External"/><Relationship Id="rId1423" Type="http://schemas.openxmlformats.org/officeDocument/2006/relationships/hyperlink" Target="https://www.fec.gov/resources/cms-content/documents/federalelections2020.pdf" TargetMode="External"/><Relationship Id="rId1630" Type="http://schemas.openxmlformats.org/officeDocument/2006/relationships/hyperlink" Target="https://cnnpressroom.blogs.cnn.com/press-contacts/" TargetMode="External"/><Relationship Id="rId1728" Type="http://schemas.openxmlformats.org/officeDocument/2006/relationships/hyperlink" Target="https://www.usatoday.com/story/news/politics/2024/02/02/donald-trump-federal-trial-delayed/72448799007/" TargetMode="External"/><Relationship Id="rId1935" Type="http://schemas.openxmlformats.org/officeDocument/2006/relationships/hyperlink" Target="https://www.usatoday.com/story/news/factcheck/2024/11/04/kentucky-voting-glitch-election-interference-fact-check/76004871007/" TargetMode="External"/><Relationship Id="rId169" Type="http://schemas.openxmlformats.org/officeDocument/2006/relationships/hyperlink" Target="https://www.usatoday.com/story/news/factcheck/2024/11/01/typo-trump-name-voting-virginia-fraud-fact-check/75970888007/" TargetMode="External"/><Relationship Id="rId376" Type="http://schemas.openxmlformats.org/officeDocument/2006/relationships/hyperlink" Target="https://www.thedailybeast.com/ex-fox-news-reporter-jason-donner-claims-network-fired-him-for-calling-out-jan-6-lies?ref=home?ref=home" TargetMode="External"/><Relationship Id="rId583" Type="http://schemas.openxmlformats.org/officeDocument/2006/relationships/hyperlink" Target="https://www.facebook.com/formedia/mjp/programs/third-party-fact-checking" TargetMode="External"/><Relationship Id="rId790" Type="http://schemas.openxmlformats.org/officeDocument/2006/relationships/hyperlink" Target="https://plus.lexis.com/api/document?collection=news&amp;id=urn:contentItem:6B5P-72G1-JCMC-W294-00000-00&amp;context=1001073" TargetMode="External"/><Relationship Id="rId2057" Type="http://schemas.openxmlformats.org/officeDocument/2006/relationships/hyperlink" Target="https://ifcncodeofprinciples.poynter.org/profile/usa-today" TargetMode="External"/><Relationship Id="rId4" Type="http://schemas.openxmlformats.org/officeDocument/2006/relationships/webSettings" Target="webSettings.xml"/><Relationship Id="rId236" Type="http://schemas.openxmlformats.org/officeDocument/2006/relationships/footer" Target="footer17.xml"/><Relationship Id="rId443" Type="http://schemas.openxmlformats.org/officeDocument/2006/relationships/hyperlink" Target="https://www.usa.gov/who-can-vote" TargetMode="External"/><Relationship Id="rId650" Type="http://schemas.openxmlformats.org/officeDocument/2006/relationships/hyperlink" Target="https://plus.lexis.com/api/document?collection=news&amp;id=urn:contentItem:6DBX-S721-JCMN-Y44P-00000-00&amp;context=1001073" TargetMode="External"/><Relationship Id="rId888" Type="http://schemas.openxmlformats.org/officeDocument/2006/relationships/hyperlink" Target="https://www.cookcountyclerkil.gov/elections/ways-to-vote/early-voting/early-voting-locations" TargetMode="External"/><Relationship Id="rId1073" Type="http://schemas.openxmlformats.org/officeDocument/2006/relationships/hyperlink" Target="https://www.youtube.com/watch?v=-6AFAeu33E4&amp;t=2s" TargetMode="External"/><Relationship Id="rId1280" Type="http://schemas.openxmlformats.org/officeDocument/2006/relationships/hyperlink" Target="https://plus.lexis.com/api/document?collection=news&amp;id=urn:contentItem:6DBS-K1H1-JCMC-W4X3-00000-00&amp;context=1001073" TargetMode="External"/><Relationship Id="rId2124" Type="http://schemas.openxmlformats.org/officeDocument/2006/relationships/hyperlink" Target="https://cm.usatoday.com/specialoffer?_ga=2.159964861.1095412655.1597937597-1319250638.1597937595" TargetMode="External"/><Relationship Id="rId303" Type="http://schemas.openxmlformats.org/officeDocument/2006/relationships/hyperlink" Target="https://archive.org/details/screenshot-382" TargetMode="External"/><Relationship Id="rId748" Type="http://schemas.openxmlformats.org/officeDocument/2006/relationships/hyperlink" Target="https://www.npr.org/2024/10/22/nx-s1-5157599/al-schmidt-pennsylvania-elections-official-on-voting-process" TargetMode="External"/><Relationship Id="rId955" Type="http://schemas.openxmlformats.org/officeDocument/2006/relationships/hyperlink" Target="https://www.usatoday.com/story/news/factcheck/2024/10/17/trump-oregon-pamphlet-statement-fact-check/75706527007/" TargetMode="External"/><Relationship Id="rId1140" Type="http://schemas.openxmlformats.org/officeDocument/2006/relationships/header" Target="header89.xml"/><Relationship Id="rId1378" Type="http://schemas.openxmlformats.org/officeDocument/2006/relationships/hyperlink" Target="https://plus.lexis.com/api/document?collection=news&amp;id=urn:contentItem:6DDK-BYB1-JCMC-W17H-00000-00&amp;context=1001073" TargetMode="External"/><Relationship Id="rId1585" Type="http://schemas.openxmlformats.org/officeDocument/2006/relationships/hyperlink" Target="https://www.usatoday.com/story/news/factcheck/2023/02/03/fact-check-false-claim-250-000-arizona-voting-attempts-failed/11169708002/" TargetMode="External"/><Relationship Id="rId1792" Type="http://schemas.openxmlformats.org/officeDocument/2006/relationships/hyperlink" Target="https://www.lwv.org/newsroom/press-releases/lwv-pennsylvania-files-lawsuit-protect-absentee-voters-general-election" TargetMode="External"/><Relationship Id="rId84" Type="http://schemas.openxmlformats.org/officeDocument/2006/relationships/hyperlink" Target="https://plus.lexis.com/api/document?id=urn:contentItem:69P5-8DM1-JCMC-W50T-00000-00&amp;idtype=PID&amp;context=1001073" TargetMode="External"/><Relationship Id="rId510" Type="http://schemas.openxmlformats.org/officeDocument/2006/relationships/hyperlink" Target="https://www.facebook.com/formedia/mjp/programs/third-party-fact-checking" TargetMode="External"/><Relationship Id="rId608" Type="http://schemas.openxmlformats.org/officeDocument/2006/relationships/hyperlink" Target="https://apnews.com/ap-fact-check" TargetMode="External"/><Relationship Id="rId815" Type="http://schemas.openxmlformats.org/officeDocument/2006/relationships/hyperlink" Target="https://constitutioncenter.org/blog/does-the-constitution-allow-for-a-delayed-presidential-election" TargetMode="External"/><Relationship Id="rId1238" Type="http://schemas.openxmlformats.org/officeDocument/2006/relationships/hyperlink" Target="https://ifcncodeofprinciples.poynter.org/profile/usa-today" TargetMode="External"/><Relationship Id="rId1445" Type="http://schemas.openxmlformats.org/officeDocument/2006/relationships/hyperlink" Target="https://www.nytimes.com/interactive/2024/11/05/us/elections/results-president.html" TargetMode="External"/><Relationship Id="rId1652" Type="http://schemas.openxmlformats.org/officeDocument/2006/relationships/hyperlink" Target="https://archive.org/details/9-30-2024-x-post-by-lesleyabravanel" TargetMode="External"/><Relationship Id="rId1000" Type="http://schemas.openxmlformats.org/officeDocument/2006/relationships/hyperlink" Target="https://www.usatoday.com/story/news/politics/elections/2024/11/06/trump-wins-election-2024/75686453007/" TargetMode="External"/><Relationship Id="rId1305" Type="http://schemas.openxmlformats.org/officeDocument/2006/relationships/hyperlink" Target="https://www.facebook.com/formedia/mjp/programs/third-party-fact-checking" TargetMode="External"/><Relationship Id="rId1957" Type="http://schemas.openxmlformats.org/officeDocument/2006/relationships/hyperlink" Target="https://twitter.com/elonmusk/status/1753894000510341530?ref_src=twsrc%5Etfw" TargetMode="External"/><Relationship Id="rId1512" Type="http://schemas.openxmlformats.org/officeDocument/2006/relationships/hyperlink" Target="https://www.usatoday.com/story/news/factcheck/2024/10/31/kamala-harris-misinformation-fact-check/75914894007/" TargetMode="External"/><Relationship Id="rId1817" Type="http://schemas.openxmlformats.org/officeDocument/2006/relationships/hyperlink" Target="https://apnews.com/article/fact-checking-9754011363" TargetMode="External"/><Relationship Id="rId11" Type="http://schemas.openxmlformats.org/officeDocument/2006/relationships/hyperlink" Target="https://plus.lexis.com/api/document?id=urn:contentItem:6DBT-7FN1-F03F-K440-00000-00&amp;idtype=PID&amp;context=1001073" TargetMode="External"/><Relationship Id="rId398" Type="http://schemas.openxmlformats.org/officeDocument/2006/relationships/hyperlink" Target="https://www.usatoday.com/story/news/politics/elections/2024/11/01/pennsylvania-poll-harris-trump/75939000007/" TargetMode="External"/><Relationship Id="rId2079" Type="http://schemas.openxmlformats.org/officeDocument/2006/relationships/hyperlink" Target="https://t.co/qNoEF21Mud" TargetMode="External"/><Relationship Id="rId160" Type="http://schemas.openxmlformats.org/officeDocument/2006/relationships/hyperlink" Target="https://www.facebook.com/usatodayfactcheck/" TargetMode="External"/><Relationship Id="rId258" Type="http://schemas.openxmlformats.org/officeDocument/2006/relationships/hyperlink" Target="https://www.usatoday.com/story/news/politics/elections/2024/09/10/presidential-debate-fact-check-2024/75089233007/" TargetMode="External"/><Relationship Id="rId465" Type="http://schemas.openxmlformats.org/officeDocument/2006/relationships/hyperlink" Target="https://www.usatoday.com/story/news/factcheck/2024/05/29/noncitizens-voting-federal-elections-democrats-fact-check/73891188007/" TargetMode="External"/><Relationship Id="rId672" Type="http://schemas.openxmlformats.org/officeDocument/2006/relationships/hyperlink" Target="https://www.usatoday.com/story/news/factcheck/2020/02/12/fact-check-guidelines-usa-today/4735217002/" TargetMode="External"/><Relationship Id="rId1095" Type="http://schemas.openxmlformats.org/officeDocument/2006/relationships/hyperlink" Target="https://apnews.com/article/venezuela-presidential-election-maduro-gonzalez-machado-court-3bfd3176646b0486fdefc0c60af0fbb8" TargetMode="External"/><Relationship Id="rId118" Type="http://schemas.openxmlformats.org/officeDocument/2006/relationships/header" Target="header6.xml"/><Relationship Id="rId325" Type="http://schemas.openxmlformats.org/officeDocument/2006/relationships/hyperlink" Target="https://www.facebook.com/formedia/mjp/programs/third-party-fact-checking" TargetMode="External"/><Relationship Id="rId532" Type="http://schemas.openxmlformats.org/officeDocument/2006/relationships/hyperlink" Target="https://www.theguardian.com/us-news/2024/nov/06/mexico-trump-us-election-reaction" TargetMode="External"/><Relationship Id="rId977" Type="http://schemas.openxmlformats.org/officeDocument/2006/relationships/hyperlink" Target="https://www.usatoday.com/story/news/factcheck/2024/11/01/donald-trump-misinformation-fact-check/75919702007/" TargetMode="External"/><Relationship Id="rId1162" Type="http://schemas.openxmlformats.org/officeDocument/2006/relationships/hyperlink" Target="https://www.sos.ca.gov/elections/randomized-alphabet" TargetMode="External"/><Relationship Id="rId2006" Type="http://schemas.openxmlformats.org/officeDocument/2006/relationships/hyperlink" Target="https://www.facebook.com/formedia/mjp/programs/third-party-fact-checking" TargetMode="External"/><Relationship Id="rId837" Type="http://schemas.openxmlformats.org/officeDocument/2006/relationships/hyperlink" Target="https://ifcncodeofprinciples.poynter.org/profile/usa-today" TargetMode="External"/><Relationship Id="rId1022" Type="http://schemas.openxmlformats.org/officeDocument/2006/relationships/hyperlink" Target="https://www.usatoday.com/story/news/factcheck/2024/11/08/2024-not-trumps-third-election-win-fact-check/76096699007/" TargetMode="External"/><Relationship Id="rId1467" Type="http://schemas.openxmlformats.org/officeDocument/2006/relationships/header" Target="header109.xml"/><Relationship Id="rId1674" Type="http://schemas.openxmlformats.org/officeDocument/2006/relationships/hyperlink" Target="https://www.nytimes.com/2016/09/25/opinion/sunday/hillary-clinton-for-president.html" TargetMode="External"/><Relationship Id="rId1881" Type="http://schemas.openxmlformats.org/officeDocument/2006/relationships/hyperlink" Target="https://www.nytimes.com/interactive/2024/11/05/us/elections/results-president.html" TargetMode="External"/><Relationship Id="rId904" Type="http://schemas.openxmlformats.org/officeDocument/2006/relationships/hyperlink" Target="https://www.cookcountyclerkil.gov/sites/default/files/pdfs/EJ%20Manual%2011-2024%20final.pdf" TargetMode="External"/><Relationship Id="rId1327" Type="http://schemas.openxmlformats.org/officeDocument/2006/relationships/hyperlink" Target="https://www.nytimes.com/interactive/2023/us/politics/donald-trump-vp.html" TargetMode="External"/><Relationship Id="rId1534" Type="http://schemas.openxmlformats.org/officeDocument/2006/relationships/hyperlink" Target="https://www.usatoday.com/story/news/factcheck/2024/10/04/trump-fordham-report-card-fabricated-fact-check/75495235007/" TargetMode="External"/><Relationship Id="rId1741" Type="http://schemas.openxmlformats.org/officeDocument/2006/relationships/hyperlink" Target="https://www.usatoday.com/story/news/factcheck/2024/03/19/trump-classified-docs-jan-6-cases/73028445007/" TargetMode="External"/><Relationship Id="rId1979" Type="http://schemas.openxmlformats.org/officeDocument/2006/relationships/hyperlink" Target="https://plus.lexis.com/api/document?collection=news&amp;id=urn:contentItem:6B4P-JTJ1-F03F-K39J-00000-00&amp;context=1001073" TargetMode="External"/><Relationship Id="rId33" Type="http://schemas.openxmlformats.org/officeDocument/2006/relationships/hyperlink" Target="https://plus.lexis.com/api/document?id=urn:contentItem:6DFS-V3X1-F03F-K17H-00000-00&amp;idtype=PID&amp;context=1001073" TargetMode="External"/><Relationship Id="rId1601" Type="http://schemas.openxmlformats.org/officeDocument/2006/relationships/hyperlink" Target="https://www.usatoday.com/story/news/factcheck/2023/11/21/arizona-elections-task-force-did-not-find-hobbs-interfered-2022-fact-check/71619040007/" TargetMode="External"/><Relationship Id="rId1839" Type="http://schemas.openxmlformats.org/officeDocument/2006/relationships/hyperlink" Target="https://mvau.lt/media/cf4fd3ec-25fe-46fe-a16e-d96921232774" TargetMode="External"/><Relationship Id="rId182" Type="http://schemas.openxmlformats.org/officeDocument/2006/relationships/hyperlink" Target="https://www.usatoday.com/story/news/factcheck/2024/11/05/election-2024-misinformation-fact-check/76070588007/" TargetMode="External"/><Relationship Id="rId1906" Type="http://schemas.openxmlformats.org/officeDocument/2006/relationships/hyperlink" Target="https://www.facebook.com/usatodayfactcheck/" TargetMode="External"/><Relationship Id="rId487" Type="http://schemas.openxmlformats.org/officeDocument/2006/relationships/hyperlink" Target="https://www.fox9.com/video/1536460" TargetMode="External"/><Relationship Id="rId694" Type="http://schemas.openxmlformats.org/officeDocument/2006/relationships/hyperlink" Target="https://www.usatoday.com/story/news/factcheck/2024/11/08/suicide-who-trumps-win-fact-check/76113300007/" TargetMode="External"/><Relationship Id="rId2070" Type="http://schemas.openxmlformats.org/officeDocument/2006/relationships/hyperlink" Target="https://cdn01.dailycaller.com/wp-content/uploads/2024/11/GettyImages-2183267787-scaled-e1731091557470.jpg" TargetMode="External"/><Relationship Id="rId347" Type="http://schemas.openxmlformats.org/officeDocument/2006/relationships/hyperlink" Target="https://www.newsweek.com/topic/donald-trump?utm_source=Synacor&amp;utm_medium=Attnet&amp;utm_campaign=Partnerships" TargetMode="External"/><Relationship Id="rId999" Type="http://schemas.openxmlformats.org/officeDocument/2006/relationships/hyperlink" Target="https://www.usatoday.com/story/news/politics/2021/01/13/takeaways-president-donald-trump-impeachment-house-vote-after-capitol-riot/6655961002/" TargetMode="External"/><Relationship Id="rId1184" Type="http://schemas.openxmlformats.org/officeDocument/2006/relationships/hyperlink" Target="https://cm.usatoday.com/specialoffer?_ga=2.159964861.1095412655.1597937597-1319250638.1597937595" TargetMode="External"/><Relationship Id="rId2028" Type="http://schemas.openxmlformats.org/officeDocument/2006/relationships/hyperlink" Target="https://www.usatoday.com/story/news/factcheck/2024/10/24/dominion-machines-changing-ballots-georgia-fact-check/75815717007/" TargetMode="External"/><Relationship Id="rId554" Type="http://schemas.openxmlformats.org/officeDocument/2006/relationships/hyperlink" Target="https://profile.usatoday.com/newsletters/checking-the-facts/" TargetMode="External"/><Relationship Id="rId761" Type="http://schemas.openxmlformats.org/officeDocument/2006/relationships/hyperlink" Target="https://www.usatoday.com/story/news/factcheck/2024/10/31/election-day-results-cheating-voter-fraud-fact-check/75966161007/" TargetMode="External"/><Relationship Id="rId859" Type="http://schemas.openxmlformats.org/officeDocument/2006/relationships/header" Target="header67.xml"/><Relationship Id="rId1391" Type="http://schemas.openxmlformats.org/officeDocument/2006/relationships/hyperlink" Target="https://www.nytimes.com/interactive/2024/11/05/us/elections/results-president.html" TargetMode="External"/><Relationship Id="rId1489" Type="http://schemas.openxmlformats.org/officeDocument/2006/relationships/header" Target="header113.xml"/><Relationship Id="rId1696" Type="http://schemas.openxmlformats.org/officeDocument/2006/relationships/hyperlink" Target="https://plus.lexis.com/api/document?collection=news&amp;id=urn:contentItem:6BKH-T8T1-F03F-K0N2-00000-00&amp;context=1001073" TargetMode="External"/><Relationship Id="rId207" Type="http://schemas.openxmlformats.org/officeDocument/2006/relationships/hyperlink" Target="https://x.com/maricopacounty/status/1663640601001357312" TargetMode="External"/><Relationship Id="rId414" Type="http://schemas.openxmlformats.org/officeDocument/2006/relationships/hyperlink" Target="https://x.com/maricopacounty/status/1663640605057228800" TargetMode="External"/><Relationship Id="rId621" Type="http://schemas.openxmlformats.org/officeDocument/2006/relationships/hyperlink" Target="https://plus.lexis.com/api/document?collection=news&amp;id=urn:contentItem:6DBW-F8M1-F03R-N17W-00000-00&amp;context=1001073" TargetMode="External"/><Relationship Id="rId1044" Type="http://schemas.openxmlformats.org/officeDocument/2006/relationships/hyperlink" Target="https://plus.lexis.com/api/document?collection=news&amp;id=urn:contentItem:6DBR-4B81-F03R-N3WV-00000-00&amp;context=1001073" TargetMode="External"/><Relationship Id="rId1251" Type="http://schemas.openxmlformats.org/officeDocument/2006/relationships/hyperlink" Target="https://plus.lexis.com/api/document?collection=news&amp;id=urn:contentItem:6D9Y-BMD1-F03F-K2TF-00000-00&amp;context=1001073" TargetMode="External"/><Relationship Id="rId1349" Type="http://schemas.openxmlformats.org/officeDocument/2006/relationships/hyperlink" Target="https://www.usatoday.com/story/news/politics/elections/2023/11/28/koch-brothers-endorse-nikki-haley-gop-primary/71727372007/" TargetMode="External"/><Relationship Id="rId719" Type="http://schemas.openxmlformats.org/officeDocument/2006/relationships/hyperlink" Target="https://www.usatoday.com/story/news/factcheck/2024/10/31/madison-square-garden-marquee-trump-fact-check/75941989007/" TargetMode="External"/><Relationship Id="rId926" Type="http://schemas.openxmlformats.org/officeDocument/2006/relationships/footer" Target="footer75.xml"/><Relationship Id="rId1111" Type="http://schemas.openxmlformats.org/officeDocument/2006/relationships/hyperlink" Target="https://plus.lexis.com/api/document?collection=news&amp;id=urn:contentItem:6D81-8NV1-F03F-K355-00000-00&amp;context=1001073" TargetMode="External"/><Relationship Id="rId1556" Type="http://schemas.openxmlformats.org/officeDocument/2006/relationships/header" Target="header118.xml"/><Relationship Id="rId1763" Type="http://schemas.openxmlformats.org/officeDocument/2006/relationships/hyperlink" Target="https://www.nytimes.com/interactive/2020/11/03/us/elections/results-president.html?action=click&amp;amp;pgtype=Article&amp;amp;state=default&amp;amp;module=styln-elections-2020&amp;amp;region=TOP_BANNER&amp;amp;context=election_recirc" TargetMode="External"/><Relationship Id="rId1970" Type="http://schemas.openxmlformats.org/officeDocument/2006/relationships/hyperlink" Target="https://www.cbsnews.com/news/elon-musk-trump-social-media-election-2024/" TargetMode="External"/><Relationship Id="rId55" Type="http://schemas.openxmlformats.org/officeDocument/2006/relationships/hyperlink" Target="https://plus.lexis.com/api/document?id=urn:contentItem:6D9W-J1K1-JCMC-W2RF-00000-00&amp;idtype=PID&amp;context=1001073" TargetMode="External"/><Relationship Id="rId1209" Type="http://schemas.openxmlformats.org/officeDocument/2006/relationships/hyperlink" Target="https://www.youtube.com/watch?v=iO6Ta86wCDI" TargetMode="External"/><Relationship Id="rId1416" Type="http://schemas.openxmlformats.org/officeDocument/2006/relationships/hyperlink" Target="https://www.politifact.com/factchecks/2024/nov/07/threads-posts/no-20-million-democratic-votes-didnt-disappear-and/" TargetMode="External"/><Relationship Id="rId1623" Type="http://schemas.openxmlformats.org/officeDocument/2006/relationships/hyperlink" Target="https://www.nytimes.com/interactive/2024/us/elections/polls-president-texas.html" TargetMode="External"/><Relationship Id="rId1830" Type="http://schemas.openxmlformats.org/officeDocument/2006/relationships/header" Target="header134.xml"/><Relationship Id="rId1928" Type="http://schemas.openxmlformats.org/officeDocument/2006/relationships/hyperlink" Target="https://www.kentucky.com/news/politics-government/article294842374.html" TargetMode="External"/><Relationship Id="rId2092" Type="http://schemas.openxmlformats.org/officeDocument/2006/relationships/hyperlink" Target="https://www.threads.net/@ericspicer/post/DB_m9wNsyMJ" TargetMode="External"/><Relationship Id="rId271" Type="http://schemas.openxmlformats.org/officeDocument/2006/relationships/hyperlink" Target="https://www.usatoday.com/story/news/factcheck/2024/10/23/atlantic-headline-fabricated-harris-fact-check/75721940007/" TargetMode="External"/><Relationship Id="rId131" Type="http://schemas.openxmlformats.org/officeDocument/2006/relationships/hyperlink" Target="https://blogs.microsoft.com/on-the-issues/2024/10/23/as-the-u-s-election-nears-russia-iran-and-china-step-up-influence-efforts/" TargetMode="External"/><Relationship Id="rId369" Type="http://schemas.openxmlformats.org/officeDocument/2006/relationships/hyperlink" Target="https://plus.lexis.com/api/document?collection=news&amp;id=urn:contentItem:69MJ-8001-JCMN-Y1PR-00000-00&amp;context=1001073" TargetMode="External"/><Relationship Id="rId576" Type="http://schemas.openxmlformats.org/officeDocument/2006/relationships/hyperlink" Target="https://newsroom.foodlion.com/press-releases?mobile=1&amp;page=5" TargetMode="External"/><Relationship Id="rId783" Type="http://schemas.openxmlformats.org/officeDocument/2006/relationships/hyperlink" Target="https://thedispatch.com/article/election-results-shown-on-a-pennsylvania-tv-station-were-a-system-test/" TargetMode="External"/><Relationship Id="rId990" Type="http://schemas.openxmlformats.org/officeDocument/2006/relationships/hyperlink" Target="https://plus.lexis.com/api/document?collection=news&amp;id=urn:contentItem:6DD8-2561-F03F-K226-00000-00&amp;context=1001073" TargetMode="External"/><Relationship Id="rId229" Type="http://schemas.openxmlformats.org/officeDocument/2006/relationships/hyperlink" Target="https://www.inc.com/most-americans-distrust-ai-generated-election-information.html" TargetMode="External"/><Relationship Id="rId436" Type="http://schemas.openxmlformats.org/officeDocument/2006/relationships/hyperlink" Target="https://www.facebook.com/usatodayfactcheck/" TargetMode="External"/><Relationship Id="rId643" Type="http://schemas.openxmlformats.org/officeDocument/2006/relationships/hyperlink" Target="https://www.mediaite.com/news/watch-fox-news-anchor-airs-brutal-fact-check-burying-trumps-wild-election-claim/" TargetMode="External"/><Relationship Id="rId1066" Type="http://schemas.openxmlformats.org/officeDocument/2006/relationships/hyperlink" Target="https://www.usatoday.com/story/news/factcheck/2024/08/09/video-es-de-una-pelcula-de-2023-no-de-torturados-en-venezuela-hechos/74741060007/" TargetMode="External"/><Relationship Id="rId1273" Type="http://schemas.openxmlformats.org/officeDocument/2006/relationships/hyperlink" Target="https://www.usatoday.com/story/news/factcheck/2024/11/01/typo-trump-name-voting-virginia-fraud-fact-check/75970888007/" TargetMode="External"/><Relationship Id="rId1480" Type="http://schemas.openxmlformats.org/officeDocument/2006/relationships/hyperlink" Target="https://www.facebook.com/profile/100044454818615/search/?q=Elon%20Musk%2C%20the%20first%20human%20in%20history%20to%20be%20radicalized%20by%20his%20own%20algorithm" TargetMode="External"/><Relationship Id="rId2117" Type="http://schemas.openxmlformats.org/officeDocument/2006/relationships/hyperlink" Target="https://checkyourfact.com/2024/11/05/fact-check-raskin-democrats-certify-election-trump-wins/" TargetMode="External"/><Relationship Id="rId850" Type="http://schemas.openxmlformats.org/officeDocument/2006/relationships/footer" Target="footer66.xml"/><Relationship Id="rId948" Type="http://schemas.openxmlformats.org/officeDocument/2006/relationships/hyperlink" Target="https://www.usatoday.com/story/news/factcheck/2024/10/31/kamala-harris-misinformation-fact-check/75914894007/" TargetMode="External"/><Relationship Id="rId1133" Type="http://schemas.openxmlformats.org/officeDocument/2006/relationships/hyperlink" Target="https://ifcncodeofprinciples.poynter.org/profile/usa-today" TargetMode="External"/><Relationship Id="rId1578" Type="http://schemas.openxmlformats.org/officeDocument/2006/relationships/hyperlink" Target="https://mcusercontent.com/44a5186aac69c13c570fca36a/files/93b29ffb-cd6b-9b15-0af4-5dcbbe12a12a/Bipartisan_Elections_Task_Force_Report_November_1_2023.pdf" TargetMode="External"/><Relationship Id="rId1785" Type="http://schemas.openxmlformats.org/officeDocument/2006/relationships/hyperlink" Target="https://www.freep.com/story/news/politics/elections/2020/11/05/trump-speech-election-2020-detroit-michigan/6182170002/" TargetMode="External"/><Relationship Id="rId1992" Type="http://schemas.openxmlformats.org/officeDocument/2006/relationships/hyperlink" Target="https://www.usatoday.com/story/news/factcheck/2024/01/08/no-global-warming-isnt-the-result-of-manipulated-data-fact-check/71875455007/" TargetMode="External"/><Relationship Id="rId77" Type="http://schemas.openxmlformats.org/officeDocument/2006/relationships/hyperlink" Target="https://plus.lexis.com/api/document?id=urn:contentItem:6D86-BPT1-JCBD-Y2NM-00000-00&amp;idtype=PID&amp;context=1001073" TargetMode="External"/><Relationship Id="rId503" Type="http://schemas.openxmlformats.org/officeDocument/2006/relationships/hyperlink" Target="https://works.bepress.com/david_schultz/" TargetMode="External"/><Relationship Id="rId710" Type="http://schemas.openxmlformats.org/officeDocument/2006/relationships/hyperlink" Target="https://www.facebook.com/usatodayfactcheck/" TargetMode="External"/><Relationship Id="rId808" Type="http://schemas.openxmlformats.org/officeDocument/2006/relationships/hyperlink" Target="https://crsreports.congress.gov/product/pdf/LSB/LSB10425" TargetMode="External"/><Relationship Id="rId1340" Type="http://schemas.openxmlformats.org/officeDocument/2006/relationships/hyperlink" Target="https://www.usatoday.com/story/news/politics/elections/2016/07/15/mike-pence-donald-trump-running-mate/86779092/" TargetMode="External"/><Relationship Id="rId1438" Type="http://schemas.openxmlformats.org/officeDocument/2006/relationships/hyperlink" Target="https://www.npr.org/2024/11/06/nx-s1-5181834/election-day-voting-bomb-threats" TargetMode="External"/><Relationship Id="rId1645" Type="http://schemas.openxmlformats.org/officeDocument/2006/relationships/footer" Target="footer126.xml"/><Relationship Id="rId1200" Type="http://schemas.openxmlformats.org/officeDocument/2006/relationships/hyperlink" Target="https://plus.lexis.com/api/document?collection=news&amp;id=urn:contentItem:6D95-NJK1-F03F-K2M0-00000-00&amp;context=1001073" TargetMode="External"/><Relationship Id="rId1852" Type="http://schemas.openxmlformats.org/officeDocument/2006/relationships/hyperlink" Target="https://ballotpedia.org/Voter_identification_laws_by_state" TargetMode="External"/><Relationship Id="rId1505" Type="http://schemas.openxmlformats.org/officeDocument/2006/relationships/hyperlink" Target="https://www.usatoday.com/story/news/politics/elections/2024/09/09/trumps-casting-doubt-2024-race/75134176007/" TargetMode="External"/><Relationship Id="rId1712" Type="http://schemas.openxmlformats.org/officeDocument/2006/relationships/hyperlink" Target="https://www.usatoday.com/story/news/politics/2023/08/01/read-donald-trumps-election-interference-indictment/70509462007/" TargetMode="External"/><Relationship Id="rId293" Type="http://schemas.openxmlformats.org/officeDocument/2006/relationships/header" Target="header21.xml"/><Relationship Id="rId153" Type="http://schemas.openxmlformats.org/officeDocument/2006/relationships/hyperlink" Target="https://www.usatoday.com/story/news/politics/elections/2024/11/04/2024-election-integrity-security-interference-issues/76044660007/" TargetMode="External"/><Relationship Id="rId360" Type="http://schemas.openxmlformats.org/officeDocument/2006/relationships/hyperlink" Target="https://www.newsweek.com/topic/supreme-court?utm_source=Synacor&amp;utm_medium=Attnet&amp;utm_campaign=Partnerships" TargetMode="External"/><Relationship Id="rId598" Type="http://schemas.openxmlformats.org/officeDocument/2006/relationships/hyperlink" Target="https://plus.lexis.com/api/document?collection=news&amp;id=urn:contentItem:6D7R-6GR1-F03R-N1RJ-00000-00&amp;context=1001073" TargetMode="External"/><Relationship Id="rId2041" Type="http://schemas.openxmlformats.org/officeDocument/2006/relationships/hyperlink" Target="https://www.instagram.com/flgovrondesantis/?hl=en" TargetMode="External"/><Relationship Id="rId220" Type="http://schemas.openxmlformats.org/officeDocument/2006/relationships/footer" Target="footer13.xml"/><Relationship Id="rId458" Type="http://schemas.openxmlformats.org/officeDocument/2006/relationships/hyperlink" Target="https://code.dccouncil.gov/us/dc/council/laws/24-242" TargetMode="External"/><Relationship Id="rId665" Type="http://schemas.openxmlformats.org/officeDocument/2006/relationships/hyperlink" Target="https://plus.lexis.com/api/document?collection=news&amp;id=urn:contentItem:6DCH-F9V1-F03F-K4BY-00000-00&amp;context=1001073" TargetMode="External"/><Relationship Id="rId872" Type="http://schemas.openxmlformats.org/officeDocument/2006/relationships/header" Target="header70.xml"/><Relationship Id="rId1088" Type="http://schemas.openxmlformats.org/officeDocument/2006/relationships/hyperlink" Target="https://www.state.gov/assessing-the-results-of-venezuelas-presidential-election/" TargetMode="External"/><Relationship Id="rId1295" Type="http://schemas.openxmlformats.org/officeDocument/2006/relationships/hyperlink" Target="https://www.usatoday.com/story/news/investigations/2024/11/04/experts-talk-election-violence-2024/76051508007/" TargetMode="External"/><Relationship Id="rId318" Type="http://schemas.openxmlformats.org/officeDocument/2006/relationships/hyperlink" Target="https://www.govinfo.gov/content/pkg/DCPD-202100067/html/DCPD-202100067.htm" TargetMode="External"/><Relationship Id="rId525" Type="http://schemas.openxmlformats.org/officeDocument/2006/relationships/hyperlink" Target="https://plus.lexis.com/api/document?collection=news&amp;id=urn:contentItem:6DDC-YMH1-JBFB-H28N-00000-00&amp;context=1001073" TargetMode="External"/><Relationship Id="rId732" Type="http://schemas.openxmlformats.org/officeDocument/2006/relationships/hyperlink" Target="https://www.usatoday.com/story/news/factcheck/2024/10/30/jean-pierre-news-conference-helene-fact-check/75921254007/" TargetMode="External"/><Relationship Id="rId1155" Type="http://schemas.openxmlformats.org/officeDocument/2006/relationships/hyperlink" Target="https://www.documentcloud.org/documents/25268060-annotation-2024-11-04-141745?responsive=1&amp;title=1" TargetMode="External"/><Relationship Id="rId1362" Type="http://schemas.openxmlformats.org/officeDocument/2006/relationships/hyperlink" Target="https://thehill.com/elections/4333193-trump-vp-pick-haley-mccarthy/" TargetMode="External"/><Relationship Id="rId99" Type="http://schemas.openxmlformats.org/officeDocument/2006/relationships/hyperlink" Target="https://plus.lexis.com/api/document?id=urn:contentItem:6D91-HSX1-F03R-N3JY-00000-00&amp;idtype=PID&amp;context=1001073" TargetMode="External"/><Relationship Id="rId1015" Type="http://schemas.openxmlformats.org/officeDocument/2006/relationships/hyperlink" Target="https://library.law.unc.edu/2024/03/new-books-by-unc-law-professor-michael-gerhardt/" TargetMode="External"/><Relationship Id="rId1222" Type="http://schemas.openxmlformats.org/officeDocument/2006/relationships/hyperlink" Target="https://www.gannett-cdn.com/authoring/authoring-images/2024/10/25/USAT/75834944007-20241025-t-011920-z-1981576536-rc-2-braaplvpc-rtrmadp-3-usaelectionharrisobama.JPG" TargetMode="External"/><Relationship Id="rId1667" Type="http://schemas.openxmlformats.org/officeDocument/2006/relationships/hyperlink" Target="https://www.usatoday.com/story/news/factcheck/2024/09/24/usher-endorse-harris-the-view-fact-check/75351539007/" TargetMode="External"/><Relationship Id="rId1874" Type="http://schemas.openxmlformats.org/officeDocument/2006/relationships/hyperlink" Target="https://www.aap.com.au/factcheck/kamala-harris-the-subject-of-false-claims-about-us-election-fraud/" TargetMode="External"/><Relationship Id="rId1527" Type="http://schemas.openxmlformats.org/officeDocument/2006/relationships/hyperlink" Target="https://www.usatoday.com/story/news/factcheck/2024/10/28/trump-felonies-taking-office-constitution-fact-check/75831079007/" TargetMode="External"/><Relationship Id="rId1734" Type="http://schemas.openxmlformats.org/officeDocument/2006/relationships/hyperlink" Target="https://www.nbcnews.com/politics/justice-department/judge-trump-election-interference-case-declines-hold-special-counsel-j-rcna134536" TargetMode="External"/><Relationship Id="rId1941" Type="http://schemas.openxmlformats.org/officeDocument/2006/relationships/footer" Target="footer141.xml"/><Relationship Id="rId26" Type="http://schemas.openxmlformats.org/officeDocument/2006/relationships/hyperlink" Target="https://plus.lexis.com/api/document?id=urn:contentItem:6C4S-8491-F03F-K38F-00000-00&amp;idtype=PID&amp;context=1001073" TargetMode="External"/><Relationship Id="rId175" Type="http://schemas.openxmlformats.org/officeDocument/2006/relationships/hyperlink" Target="https://www.usatoday.com/story/news/factcheck/2024/10/24/dominion-machines-changing-ballots-georgia-fact-check/75815717007/" TargetMode="External"/><Relationship Id="rId1801" Type="http://schemas.openxmlformats.org/officeDocument/2006/relationships/hyperlink" Target="https://www.courtlistener.com/recap/gov.uscourts.gand.284055/gov.uscourts.gand.284055.72.1.pdf" TargetMode="External"/><Relationship Id="rId382" Type="http://schemas.openxmlformats.org/officeDocument/2006/relationships/header" Target="header28.xml"/><Relationship Id="rId687" Type="http://schemas.openxmlformats.org/officeDocument/2006/relationships/hyperlink" Target="https://www.save.org/learn/suicide-statistics/" TargetMode="External"/><Relationship Id="rId2063" Type="http://schemas.openxmlformats.org/officeDocument/2006/relationships/footer" Target="footer148.xml"/><Relationship Id="rId242" Type="http://schemas.openxmlformats.org/officeDocument/2006/relationships/hyperlink" Target="https://plus.lexis.com/api/document?collection=news&amp;id=urn:contentItem:6D9P-2P01-F03F-K1VF-00000-00&amp;context=1001073" TargetMode="External"/><Relationship Id="rId894" Type="http://schemas.openxmlformats.org/officeDocument/2006/relationships/hyperlink" Target="https://www.cookcountyclerkil.gov/sites/default/files/pdfs/EJ%20Manual%2011-2024%20final.pdf" TargetMode="External"/><Relationship Id="rId1177" Type="http://schemas.openxmlformats.org/officeDocument/2006/relationships/hyperlink" Target="https://www.sos.ca.gov/administration/news-releases-and-advisories/2024-news-releases-and-advisories/secretary-state-shirley-n-weber-phd-announces-results-randomized-alphabet-drawing-november-5-2024-general-election" TargetMode="External"/><Relationship Id="rId2130" Type="http://schemas.openxmlformats.org/officeDocument/2006/relationships/hyperlink" Target="https://www.usatoday.com/story/news/factcheck/2024/11/06/raskin-certifying-trump-win-fact-check/76076578007/" TargetMode="External"/><Relationship Id="rId102" Type="http://schemas.openxmlformats.org/officeDocument/2006/relationships/hyperlink" Target="https://plus.lexis.com/api/document?id=urn:contentItem:6D8D-KMH1-F03F-K1CD-00000-00&amp;idtype=PID&amp;context=1001073" TargetMode="External"/><Relationship Id="rId547" Type="http://schemas.openxmlformats.org/officeDocument/2006/relationships/hyperlink" Target="https://plus.lexis.com/api/document?collection=news&amp;id=urn:contentItem:6DFS-V3X1-F03F-K17H-00000-00&amp;context=1001073" TargetMode="External"/><Relationship Id="rId754" Type="http://schemas.openxmlformats.org/officeDocument/2006/relationships/hyperlink" Target="https://www.usatoday.com/story/news/factcheck/2022/11/07/fact-check-vote-counts-arent-official-days-sometimes-weeks/8293703001/" TargetMode="External"/><Relationship Id="rId961" Type="http://schemas.openxmlformats.org/officeDocument/2006/relationships/hyperlink" Target="https://www.usatoday.com/story/news/factcheck/2024/10/24/fabricated-image-headline-trump-hitler-fact-check/75813302007/" TargetMode="External"/><Relationship Id="rId1384" Type="http://schemas.openxmlformats.org/officeDocument/2006/relationships/hyperlink" Target="https://profile.usatoday.com/newsletters/checking-the-facts/" TargetMode="External"/><Relationship Id="rId1591" Type="http://schemas.openxmlformats.org/officeDocument/2006/relationships/hyperlink" Target="https://azgovernor.gov/sites/default/files/eo_2023-03_1.pdf" TargetMode="External"/><Relationship Id="rId1689" Type="http://schemas.openxmlformats.org/officeDocument/2006/relationships/footer" Target="footer127.xml"/><Relationship Id="rId90" Type="http://schemas.openxmlformats.org/officeDocument/2006/relationships/hyperlink" Target="https://plus.lexis.com/api/document?id=urn:contentItem:6BKH-T8T1-F03F-K0N2-00000-00&amp;idtype=PID&amp;context=1001073" TargetMode="External"/><Relationship Id="rId407" Type="http://schemas.openxmlformats.org/officeDocument/2006/relationships/hyperlink" Target="https://apnews.com/article/fox-news-dominion-lawsuit-trial-trump-2020-0ac71f75acfacc52ea80b3e747fb0afe" TargetMode="External"/><Relationship Id="rId614" Type="http://schemas.openxmlformats.org/officeDocument/2006/relationships/hyperlink" Target="https://www.axios.com/2024/10/22/ai-bots-disinformation-clemson-research" TargetMode="External"/><Relationship Id="rId821" Type="http://schemas.openxmlformats.org/officeDocument/2006/relationships/hyperlink" Target="https://crsreports.congress.gov/product/pdf/R/R46413" TargetMode="External"/><Relationship Id="rId1037" Type="http://schemas.openxmlformats.org/officeDocument/2006/relationships/hyperlink" Target="https://www.usatoday.com/story/news/factcheck/2024/11/12/nancy-pelosi-trump-impeached-again-fact-check/76199202007/" TargetMode="External"/><Relationship Id="rId1244" Type="http://schemas.openxmlformats.org/officeDocument/2006/relationships/header" Target="header94.xml"/><Relationship Id="rId1451" Type="http://schemas.openxmlformats.org/officeDocument/2006/relationships/hyperlink" Target="https://www.facebook.com/formedia/mjp/programs/third-party-fact-checking" TargetMode="External"/><Relationship Id="rId1896" Type="http://schemas.openxmlformats.org/officeDocument/2006/relationships/header" Target="header138.xml"/><Relationship Id="rId919" Type="http://schemas.openxmlformats.org/officeDocument/2006/relationships/hyperlink" Target="https://www.usatoday.com/story/news/factcheck/2024/10/31/ballot-scanner-broke-schaumburg-illinois-fact-check/75949112007/" TargetMode="External"/><Relationship Id="rId1104" Type="http://schemas.openxmlformats.org/officeDocument/2006/relationships/hyperlink" Target="https://www.usatoday.com/story/news/factcheck/2024/08/09/venezuela-torture-video-netflix-maduro-fact-check/74723418007/" TargetMode="External"/><Relationship Id="rId1311" Type="http://schemas.openxmlformats.org/officeDocument/2006/relationships/header" Target="header101.xml"/><Relationship Id="rId1549" Type="http://schemas.openxmlformats.org/officeDocument/2006/relationships/footer" Target="footer115.xml"/><Relationship Id="rId1756" Type="http://schemas.openxmlformats.org/officeDocument/2006/relationships/hyperlink" Target="https://www.nytimes.com/interactive/2023/08/15/us/politics/trump-georgia-indictment-annotated.html" TargetMode="External"/><Relationship Id="rId1963" Type="http://schemas.openxmlformats.org/officeDocument/2006/relationships/hyperlink" Target="https://www.cato.org/commentary/rights-bogus-claims-about-noncitizen-voting-fraud" TargetMode="External"/><Relationship Id="rId48" Type="http://schemas.openxmlformats.org/officeDocument/2006/relationships/hyperlink" Target="https://plus.lexis.com/api/document?id=urn:contentItem:6D9N-RV31-DXJ7-N33M-00000-00&amp;idtype=PID&amp;context=1001073" TargetMode="External"/><Relationship Id="rId1409" Type="http://schemas.openxmlformats.org/officeDocument/2006/relationships/hyperlink" Target="https://www.usatoday.com/story/news/factcheck/2024/11/08/2024-not-trumps-third-election-win-fact-check/76096699007/" TargetMode="External"/><Relationship Id="rId1616" Type="http://schemas.openxmlformats.org/officeDocument/2006/relationships/hyperlink" Target="https://cnnpressroom.blogs.cnn.com/press-contacts/" TargetMode="External"/><Relationship Id="rId1823" Type="http://schemas.openxmlformats.org/officeDocument/2006/relationships/hyperlink" Target="https://www.eac.gov/sites/default/files/eac_assets/1/6/2016_EAVS_Comprehensive_Report.pdf" TargetMode="External"/><Relationship Id="rId197" Type="http://schemas.openxmlformats.org/officeDocument/2006/relationships/hyperlink" Target="https://www.nbcnews.com/politics/2024-election/live-blog/presidential-election-2024-live-updates-rcna175556" TargetMode="External"/><Relationship Id="rId2085" Type="http://schemas.openxmlformats.org/officeDocument/2006/relationships/footer" Target="footer152.xml"/><Relationship Id="rId264" Type="http://schemas.openxmlformats.org/officeDocument/2006/relationships/hyperlink" Target="https://profile.usatoday.com/newsletters/checking-the-facts/" TargetMode="External"/><Relationship Id="rId471" Type="http://schemas.openxmlformats.org/officeDocument/2006/relationships/footer" Target="footer34.xml"/><Relationship Id="rId124" Type="http://schemas.openxmlformats.org/officeDocument/2006/relationships/hyperlink" Target="https://plus.lexis.com/api/document?collection=news&amp;id=urn:contentItem:6D93-36D1-JCMN-Y14D-00000-00&amp;context=1001073" TargetMode="External"/><Relationship Id="rId569" Type="http://schemas.openxmlformats.org/officeDocument/2006/relationships/hyperlink" Target="https://checkyourfact.com/2024/11/15/fact-check-kroger-food-lion-publix-price-cut-election/" TargetMode="External"/><Relationship Id="rId776" Type="http://schemas.openxmlformats.org/officeDocument/2006/relationships/hyperlink" Target="https://www.facebook.com/kim.cortazar/posts/pfbid0TMJRuPKF8UbGQShuESFA5GwKYGYeokFP79xzzwzd65oEf6xxc9ymxgavzS3JqeGbl" TargetMode="External"/><Relationship Id="rId983" Type="http://schemas.openxmlformats.org/officeDocument/2006/relationships/footer" Target="footer76.xml"/><Relationship Id="rId1199" Type="http://schemas.openxmlformats.org/officeDocument/2006/relationships/hyperlink" Target="https://plus.lexis.com/api/document?collection=news&amp;id=urn:contentItem:6D95-NJK1-F03F-K2M0-00000-00&amp;context=1001073" TargetMode="External"/><Relationship Id="rId331" Type="http://schemas.openxmlformats.org/officeDocument/2006/relationships/hyperlink" Target="https://www.usatoday.com/story/news/factcheck/2024/05/01/executive-order-pandemic-covid-presidential-elections/73517929007/" TargetMode="External"/><Relationship Id="rId429" Type="http://schemas.openxmlformats.org/officeDocument/2006/relationships/hyperlink" Target="https://plus.lexis.com/api/document?collection=news&amp;id=urn:contentItem:6C4S-8491-F03F-K38F-00000-00&amp;context=1001073" TargetMode="External"/><Relationship Id="rId636" Type="http://schemas.openxmlformats.org/officeDocument/2006/relationships/hyperlink" Target="https://www.mediaite.com/news/watch-fox-news-anchor-airs-brutal-fact-check-burying-trumps-wild-election-claim/" TargetMode="External"/><Relationship Id="rId1059" Type="http://schemas.openxmlformats.org/officeDocument/2006/relationships/footer" Target="footer83.xml"/><Relationship Id="rId1266" Type="http://schemas.openxmlformats.org/officeDocument/2006/relationships/hyperlink" Target="https://www.washcova.com/wp-content/uploads/2024/09/img20240917_15043193.pdf" TargetMode="External"/><Relationship Id="rId1473" Type="http://schemas.openxmlformats.org/officeDocument/2006/relationships/hyperlink" Target="https://plus.lexis.com/api/document?collection=news&amp;id=urn:contentItem:6DFY-T8S1-JBFB-H4VG-00000-00&amp;context=1001073" TargetMode="External"/><Relationship Id="rId2012" Type="http://schemas.openxmlformats.org/officeDocument/2006/relationships/header" Target="header146.xml"/><Relationship Id="rId843" Type="http://schemas.openxmlformats.org/officeDocument/2006/relationships/hyperlink" Target="https://www.usatoday.com/story/news/factcheck/2024/01/23/no-reports-about-canceling-2024-election-contrary-to-post-post-wrongly-says-conversation-about-cance/72271988007/" TargetMode="External"/><Relationship Id="rId1126" Type="http://schemas.openxmlformats.org/officeDocument/2006/relationships/hyperlink" Target="https://www.usatoday.com/story/news/politics/elections/2022/12/23/electoral-count-act-jan-6-congress-trump-biden/10949465002/" TargetMode="External"/><Relationship Id="rId1680" Type="http://schemas.openxmlformats.org/officeDocument/2006/relationships/hyperlink" Target="https://cm.usatoday.com/specialoffer?_ga=2.159964861.1095412655.1597937597-1319250638.1597937595" TargetMode="External"/><Relationship Id="rId1778" Type="http://schemas.openxmlformats.org/officeDocument/2006/relationships/hyperlink" Target="https://sgp.fas.org/crs/misc/R46413.pdf" TargetMode="External"/><Relationship Id="rId1985" Type="http://schemas.openxmlformats.org/officeDocument/2006/relationships/hyperlink" Target="https://www.facebook.com/usatodayfactcheck/" TargetMode="External"/><Relationship Id="rId703" Type="http://schemas.openxmlformats.org/officeDocument/2006/relationships/hyperlink" Target="https://plus.lexis.com/api/document?collection=news&amp;id=urn:contentItem:6D9T-RK11-JCMC-W4FJ-00000-00&amp;context=1001073" TargetMode="External"/><Relationship Id="rId910" Type="http://schemas.openxmlformats.org/officeDocument/2006/relationships/hyperlink" Target="https://www.eac.gov/sites/default/files/electionofficials/security/Best_Practices_for_Election_Technology_508.pdf" TargetMode="External"/><Relationship Id="rId1333" Type="http://schemas.openxmlformats.org/officeDocument/2006/relationships/hyperlink" Target="https://www.huffpost.com/entry/maggie-haberman-trump-tucker-running-mate-rumors_n_655c6db0e4b0c91d827858b8" TargetMode="External"/><Relationship Id="rId1540" Type="http://schemas.openxmlformats.org/officeDocument/2006/relationships/hyperlink" Target="https://ifcncodeofprinciples.poynter.org/profile/usa-today" TargetMode="External"/><Relationship Id="rId1638" Type="http://schemas.openxmlformats.org/officeDocument/2006/relationships/hyperlink" Target="https://www.usatoday.com/story/news/factcheck/2024/11/05/cnn-graphic-harris-trump-texas-results-fact-check/76046808007/" TargetMode="External"/><Relationship Id="rId1400" Type="http://schemas.openxmlformats.org/officeDocument/2006/relationships/hyperlink" Target="https://web.archive.org/web/20241107000508/https://www.nbcnews.com/politics/2024-elections/president-results" TargetMode="External"/><Relationship Id="rId1845" Type="http://schemas.openxmlformats.org/officeDocument/2006/relationships/hyperlink" Target="https://www.usatoday.com/story/news/politics/elections/2024/11/07/2024-electoral-college-map-results/76108094007/" TargetMode="External"/><Relationship Id="rId1705" Type="http://schemas.openxmlformats.org/officeDocument/2006/relationships/hyperlink" Target="https://www.usatoday.com/story/news/politics/2023/06/08/trump-indicted-classified-documents/70232514007/" TargetMode="External"/><Relationship Id="rId1912" Type="http://schemas.openxmlformats.org/officeDocument/2006/relationships/hyperlink" Target="https://www.usatoday.com/story/news/factcheck/2024/10/24/ballots-marked-workers-invalidated-fact-check/75799169007/" TargetMode="External"/><Relationship Id="rId286" Type="http://schemas.openxmlformats.org/officeDocument/2006/relationships/hyperlink" Target="https://www.usatoday.com/story/news/factcheck/2024/10/31/kamala-harris-misinformation-fact-check/75914894007/" TargetMode="External"/><Relationship Id="rId493" Type="http://schemas.openxmlformats.org/officeDocument/2006/relationships/hyperlink" Target="https://www.revisor.mn.gov/statutes/cite/204C.15" TargetMode="External"/><Relationship Id="rId146" Type="http://schemas.openxmlformats.org/officeDocument/2006/relationships/footer" Target="footer9.xml"/><Relationship Id="rId353" Type="http://schemas.openxmlformats.org/officeDocument/2006/relationships/hyperlink" Target="https://twitter.com/maricopacounty/status/1663640605057228800" TargetMode="External"/><Relationship Id="rId560" Type="http://schemas.openxmlformats.org/officeDocument/2006/relationships/hyperlink" Target="https://newsroom.foodlion.com/press-releases?mobile=1&amp;page=5" TargetMode="External"/><Relationship Id="rId798" Type="http://schemas.openxmlformats.org/officeDocument/2006/relationships/hyperlink" Target="https://www.instagram.com/p/C2FdBc7go9H/?utm_source=ig_embed&amp;utm_campaign=embed_video_watch_again" TargetMode="External"/><Relationship Id="rId1190" Type="http://schemas.openxmlformats.org/officeDocument/2006/relationships/hyperlink" Target="https://www.usatoday.com/story/news/factcheck/2024/11/05/trumps-name-california-ballot-fact-check/76045631007/" TargetMode="External"/><Relationship Id="rId2034" Type="http://schemas.openxmlformats.org/officeDocument/2006/relationships/hyperlink" Target="https://www.flgov.com/category/news-releases/" TargetMode="External"/><Relationship Id="rId213" Type="http://schemas.openxmlformats.org/officeDocument/2006/relationships/hyperlink" Target="https://t.co/Kwo35exdEk" TargetMode="External"/><Relationship Id="rId420" Type="http://schemas.openxmlformats.org/officeDocument/2006/relationships/hyperlink" Target="https://www.usatoday.com/story/news/factcheck/2024/11/05/pennsylvania-voting-machine-fact-check/76081807007/" TargetMode="External"/><Relationship Id="rId658" Type="http://schemas.openxmlformats.org/officeDocument/2006/relationships/header" Target="header53.xml"/><Relationship Id="rId865" Type="http://schemas.openxmlformats.org/officeDocument/2006/relationships/hyperlink" Target="https://plus.lexis.com/api/document?collection=news&amp;id=urn:contentItem:6DG5-7SG1-DXJ7-N41F-00000-00&amp;context=1001073" TargetMode="External"/><Relationship Id="rId1050" Type="http://schemas.openxmlformats.org/officeDocument/2006/relationships/hyperlink" Target="https://www.aljazeera.com/news/2024/11/4/how-will-us-election-day-unfold" TargetMode="External"/><Relationship Id="rId1288" Type="http://schemas.openxmlformats.org/officeDocument/2006/relationships/hyperlink" Target="https://www.facebook.com/gwinnettsheriff/posts/pfbid02qzZ4QBfNhb27pQ1pTwVSEfec52akFjSNKnwRZHQawMNxkDT71LjJXMRrpz9reB22l" TargetMode="External"/><Relationship Id="rId1495" Type="http://schemas.openxmlformats.org/officeDocument/2006/relationships/hyperlink" Target="https://plus.lexis.com/api/document?collection=news&amp;id=urn:contentItem:6DC0-DFM1-JCMC-W3FK-00000-00&amp;context=1001073" TargetMode="External"/><Relationship Id="rId2101" Type="http://schemas.openxmlformats.org/officeDocument/2006/relationships/hyperlink" Target="https://www.usatoday.com/story/news/politics/2021/02/13/trump-impeachment-trial-senate-readies-closing-arguments/6743661002/" TargetMode="External"/><Relationship Id="rId518" Type="http://schemas.openxmlformats.org/officeDocument/2006/relationships/footer" Target="footer38.xml"/><Relationship Id="rId725" Type="http://schemas.openxmlformats.org/officeDocument/2006/relationships/hyperlink" Target="https://apnews.com/article/election-2020-joe-biden-donald-trump-senate-elections-gary-peters-19decf3108373883409fae7e6e810ac6" TargetMode="External"/><Relationship Id="rId932" Type="http://schemas.openxmlformats.org/officeDocument/2006/relationships/hyperlink" Target="https://www.usatoday.com/story/news/factcheck/2024/10/03/ai-image-trump-hurricane-helene-fact-check/75483588007/" TargetMode="External"/><Relationship Id="rId1148" Type="http://schemas.openxmlformats.org/officeDocument/2006/relationships/hyperlink" Target="https://plus.lexis.com/api/document?collection=news&amp;id=urn:contentItem:6DBT-7FN1-F03F-K44W-00000-00&amp;context=1001073" TargetMode="External"/><Relationship Id="rId1355" Type="http://schemas.openxmlformats.org/officeDocument/2006/relationships/hyperlink" Target="https://www.facebook.com/DonaldTrump" TargetMode="External"/><Relationship Id="rId1562" Type="http://schemas.openxmlformats.org/officeDocument/2006/relationships/hyperlink" Target="https://plus.lexis.com/api/document?collection=news&amp;id=urn:contentItem:69P5-8DM1-JCMC-W50T-00000-00&amp;context=1001073" TargetMode="External"/><Relationship Id="rId1008" Type="http://schemas.openxmlformats.org/officeDocument/2006/relationships/hyperlink" Target="https://www.usatoday.com/story/news/politics/elections/2024/11/07/donald-trump-inauguration-dates/76109453007/" TargetMode="External"/><Relationship Id="rId1215" Type="http://schemas.openxmlformats.org/officeDocument/2006/relationships/hyperlink" Target="https://www.usatoday.com/story/news/politics/elections/2024/10/18/donald-trump-election-interference-case-new-evidence/75714784007/" TargetMode="External"/><Relationship Id="rId1422" Type="http://schemas.openxmlformats.org/officeDocument/2006/relationships/hyperlink" Target="https://www.fec.gov/resources/cms-content/documents/federalelections2020.pdf" TargetMode="External"/><Relationship Id="rId1867" Type="http://schemas.openxmlformats.org/officeDocument/2006/relationships/hyperlink" Target="https://www.nvsos.gov/sos/elections/voters/registering-to-vote/voter-registration-verification-process" TargetMode="External"/><Relationship Id="rId61" Type="http://schemas.openxmlformats.org/officeDocument/2006/relationships/hyperlink" Target="https://plus.lexis.com/api/document?id=urn:contentItem:6CP1-T9H1-JCMC-W41F-00000-00&amp;idtype=PID&amp;context=1001073" TargetMode="External"/><Relationship Id="rId1727" Type="http://schemas.openxmlformats.org/officeDocument/2006/relationships/hyperlink" Target="https://www.usatoday.com/story/news/politics/2023/08/01/read-donald-trumps-election-interference-indictment/70509462007/" TargetMode="External"/><Relationship Id="rId1934" Type="http://schemas.openxmlformats.org/officeDocument/2006/relationships/hyperlink" Target="https://www.usatoday.com/story/news/factcheck/2024/11/04/kentucky-voting-glitch-election-interference-fact-check/76004871007/" TargetMode="External"/><Relationship Id="rId19" Type="http://schemas.openxmlformats.org/officeDocument/2006/relationships/hyperlink" Target="https://plus.lexis.com/api/document?id=urn:contentItem:6BXV-B8C1-JCMC-W16M-00000-00&amp;idtype=PID&amp;context=1001073" TargetMode="External"/><Relationship Id="rId168" Type="http://schemas.openxmlformats.org/officeDocument/2006/relationships/hyperlink" Target="https://www.usatoday.com/story/news/factcheck/2024/11/05/ballot-mule-nebraska-fact-check/76053454007/" TargetMode="External"/><Relationship Id="rId375" Type="http://schemas.openxmlformats.org/officeDocument/2006/relationships/hyperlink" Target="https://newstex.com/?utm_source=lexisnexis&amp;utm_medium=partner&amp;utm_campaign=Mediaite&amp;utm_id=110714&amp;utm_content=ABMI-110714-169991557476025876100022" TargetMode="External"/><Relationship Id="rId582" Type="http://schemas.openxmlformats.org/officeDocument/2006/relationships/hyperlink" Target="https://ifcncodeofprinciples.poynter.org/profile/usa-today" TargetMode="External"/><Relationship Id="rId2056" Type="http://schemas.openxmlformats.org/officeDocument/2006/relationships/hyperlink" Target="https://cm.usatoday.com/specialoffer?_ga=2.159964861.1095412655.1597937597-1319250638.1597937595" TargetMode="External"/><Relationship Id="rId3" Type="http://schemas.openxmlformats.org/officeDocument/2006/relationships/settings" Target="settings.xml"/><Relationship Id="rId235" Type="http://schemas.openxmlformats.org/officeDocument/2006/relationships/footer" Target="footer16.xml"/><Relationship Id="rId442" Type="http://schemas.openxmlformats.org/officeDocument/2006/relationships/hyperlink" Target="https://www.nytimes.com/2024/05/23/us/politics/house-passes-measure-to-repeal-dc-noncitizen-voting-law.html" TargetMode="External"/><Relationship Id="rId887" Type="http://schemas.openxmlformats.org/officeDocument/2006/relationships/hyperlink" Target="https://www.dailyherald.com/20241022/news/clerks-office-says-brief-ballot-scanner-outage-in-schaumburg-monday-did-not-affect-vote-counting/" TargetMode="External"/><Relationship Id="rId1072" Type="http://schemas.openxmlformats.org/officeDocument/2006/relationships/hyperlink" Target="https://www.youtube.com/watch?v=-6AFAeu33E4&amp;t=2s" TargetMode="External"/><Relationship Id="rId2123" Type="http://schemas.openxmlformats.org/officeDocument/2006/relationships/hyperlink" Target="https://www.thedailybeast.com/jamie-raskin-how-house-democrats-will-fight-trump-election-fraud/" TargetMode="External"/><Relationship Id="rId302" Type="http://schemas.openxmlformats.org/officeDocument/2006/relationships/hyperlink" Target="https://archive.org/details/screenshot-381" TargetMode="External"/><Relationship Id="rId747" Type="http://schemas.openxmlformats.org/officeDocument/2006/relationships/hyperlink" Target="https://www.npr.org/2024/10/22/nx-s1-5157599/al-schmidt-pennsylvania-elections-official-on-voting-process" TargetMode="External"/><Relationship Id="rId954" Type="http://schemas.openxmlformats.org/officeDocument/2006/relationships/hyperlink" Target="https://www.usatoday.com/story/news/factcheck/2024/10/29/altered-image-trump-post-hitler-fact-check/75892930007/" TargetMode="External"/><Relationship Id="rId1377" Type="http://schemas.openxmlformats.org/officeDocument/2006/relationships/hyperlink" Target="https://plus.lexis.com/api/document?collection=news&amp;id=urn:contentItem:6DDK-BYB1-JCMC-W17H-00000-00&amp;context=1001073" TargetMode="External"/><Relationship Id="rId1584" Type="http://schemas.openxmlformats.org/officeDocument/2006/relationships/hyperlink" Target="https://www.usatoday.com/story/news/factcheck/2022/12/14/fact-check-arizonas-voting-equipment-certified-ahead-midterms/10847865002/" TargetMode="External"/><Relationship Id="rId1791" Type="http://schemas.openxmlformats.org/officeDocument/2006/relationships/hyperlink" Target="https://www.nytimes.com/2020/11/17/technology/georgia-recount-signature-match.html" TargetMode="External"/><Relationship Id="rId83" Type="http://schemas.openxmlformats.org/officeDocument/2006/relationships/hyperlink" Target="https://plus.lexis.com/api/document?id=urn:contentItem:6D20-RJH1-JDKC-R3H1-00000-00&amp;idtype=PID&amp;context=1001073" TargetMode="External"/><Relationship Id="rId607" Type="http://schemas.openxmlformats.org/officeDocument/2006/relationships/hyperlink" Target="https://apnews.com/ap-fact-check" TargetMode="External"/><Relationship Id="rId814" Type="http://schemas.openxmlformats.org/officeDocument/2006/relationships/hyperlink" Target="https://constitution.congress.gov/constitution/amendment-20/" TargetMode="External"/><Relationship Id="rId1237" Type="http://schemas.openxmlformats.org/officeDocument/2006/relationships/hyperlink" Target="https://cm.usatoday.com/specialoffer?_ga=2.159964861.1095412655.1597937597-1319250638.1597937595" TargetMode="External"/><Relationship Id="rId1444" Type="http://schemas.openxmlformats.org/officeDocument/2006/relationships/hyperlink" Target="https://www.nytimes.com/interactive/2024/11/05/us/elections/results-president.html" TargetMode="External"/><Relationship Id="rId1651" Type="http://schemas.openxmlformats.org/officeDocument/2006/relationships/hyperlink" Target="https://archive.org/details/9-30-2024-threads-post-by-lesleyabravanel" TargetMode="External"/><Relationship Id="rId1889" Type="http://schemas.openxmlformats.org/officeDocument/2006/relationships/hyperlink" Target="https://www.facebook.com/formedia/mjp/programs/third-party-fact-checking" TargetMode="External"/><Relationship Id="rId1304" Type="http://schemas.openxmlformats.org/officeDocument/2006/relationships/hyperlink" Target="https://ifcncodeofprinciples.poynter.org/profile/usa-today" TargetMode="External"/><Relationship Id="rId1511" Type="http://schemas.openxmlformats.org/officeDocument/2006/relationships/hyperlink" Target="https://www.usatoday.com/story/news/factcheck/2024/10/31/kamala-harris-misinformation-fact-check/75914894007/" TargetMode="External"/><Relationship Id="rId1749" Type="http://schemas.openxmlformats.org/officeDocument/2006/relationships/hyperlink" Target="https://plus.lexis.com/api/document?collection=news&amp;id=urn:contentItem:68YM-0921-JBG3-63MP-00000-00&amp;context=1001073" TargetMode="External"/><Relationship Id="rId1956" Type="http://schemas.openxmlformats.org/officeDocument/2006/relationships/hyperlink" Target="https://twitter.com/elonmusk/status/1753590787130994745?ref_src=twsrc%5Etfw" TargetMode="External"/><Relationship Id="rId1609" Type="http://schemas.openxmlformats.org/officeDocument/2006/relationships/hyperlink" Target="https://plus.lexis.com/api/document?collection=news&amp;id=urn:contentItem:6DBS-K1H1-JCMC-W4WY-00000-00&amp;context=1001073" TargetMode="External"/><Relationship Id="rId1816" Type="http://schemas.openxmlformats.org/officeDocument/2006/relationships/hyperlink" Target="https://www.prnewswire.com/news-releases/dominion-voting-systems-acquired-by-its-management-team-and-staple-street-capital-300681752.html" TargetMode="External"/><Relationship Id="rId10" Type="http://schemas.openxmlformats.org/officeDocument/2006/relationships/hyperlink" Target="https://plus.lexis.com/api/document?id=urn:contentItem:6DBT-7FN1-F03F-K440-00000-00&amp;idtype=PID&amp;context=1001073" TargetMode="External"/><Relationship Id="rId397" Type="http://schemas.openxmlformats.org/officeDocument/2006/relationships/hyperlink" Target="https://www.facebook.com/usatodayfactcheck/" TargetMode="External"/><Relationship Id="rId2078" Type="http://schemas.openxmlformats.org/officeDocument/2006/relationships/hyperlink" Target="https://x.com/CforCD/status/1854169532924891301" TargetMode="External"/><Relationship Id="rId257" Type="http://schemas.openxmlformats.org/officeDocument/2006/relationships/hyperlink" Target="https://www.usatoday.com/story/news/politics/elections/2024/09/10/presidential-debate-fact-check-2024/75089233007/" TargetMode="External"/><Relationship Id="rId464" Type="http://schemas.openxmlformats.org/officeDocument/2006/relationships/hyperlink" Target="https://www.facebook.com/formedia/mjp/programs/third-party-fact-checking" TargetMode="External"/><Relationship Id="rId1094" Type="http://schemas.openxmlformats.org/officeDocument/2006/relationships/hyperlink" Target="https://apnews.com/article/venezuela-maduro-machado-biden-gonzalez-elections-protests-d6e70bd88ee9511298a4850c224a12e2" TargetMode="External"/><Relationship Id="rId117" Type="http://schemas.openxmlformats.org/officeDocument/2006/relationships/footer" Target="footer5.xml"/><Relationship Id="rId671" Type="http://schemas.openxmlformats.org/officeDocument/2006/relationships/hyperlink" Target="https://mvau.lt/media/6c0acd45-a033-470c-a990-db43cad8ec44" TargetMode="External"/><Relationship Id="rId769" Type="http://schemas.openxmlformats.org/officeDocument/2006/relationships/hyperlink" Target="https://plus.lexis.com/api/document?collection=news&amp;id=urn:contentItem:6DBJ-8911-JBFB-H4BC-00000-00&amp;context=1001073" TargetMode="External"/><Relationship Id="rId976" Type="http://schemas.openxmlformats.org/officeDocument/2006/relationships/hyperlink" Target="https://www.usatoday.com/story/news/factcheck/2024/11/01/donald-trump-misinformation-fact-check/75919702007/" TargetMode="External"/><Relationship Id="rId1399" Type="http://schemas.openxmlformats.org/officeDocument/2006/relationships/hyperlink" Target="https://apnews.com/projects/election-results-2024/" TargetMode="External"/><Relationship Id="rId324" Type="http://schemas.openxmlformats.org/officeDocument/2006/relationships/hyperlink" Target="https://ifcncodeofprinciples.poynter.org/profile/usa-today" TargetMode="External"/><Relationship Id="rId531" Type="http://schemas.openxmlformats.org/officeDocument/2006/relationships/hyperlink" Target="https://www.npr.org/2024/11/06/g-s1-33053/trump-win-world-reaction" TargetMode="External"/><Relationship Id="rId629" Type="http://schemas.openxmlformats.org/officeDocument/2006/relationships/hyperlink" Target="https://newstex.com/?utm_source=%5B%5BDELIVERY_RECIPIENT_CODE%5D%5D&amp;utm_medium=partner&amp;utm_campaign=Mediaite&amp;utm_id=110714&amp;utm_content=ABMI-110714-53170533902825217400225" TargetMode="External"/><Relationship Id="rId1161" Type="http://schemas.openxmlformats.org/officeDocument/2006/relationships/hyperlink" Target="https://www.usatoday.com/story/news/politics/elections/2024/11/04/what-time-polls-open-election-day-2024/75937530007/" TargetMode="External"/><Relationship Id="rId1259" Type="http://schemas.openxmlformats.org/officeDocument/2006/relationships/hyperlink" Target="https://www.facebook.com/usatodayfactcheck/" TargetMode="External"/><Relationship Id="rId1466" Type="http://schemas.openxmlformats.org/officeDocument/2006/relationships/image" Target="media/image6.png"/><Relationship Id="rId2005" Type="http://schemas.openxmlformats.org/officeDocument/2006/relationships/hyperlink" Target="https://ifcncodeofprinciples.poynter.org/profile/usa-today" TargetMode="External"/><Relationship Id="rId836" Type="http://schemas.openxmlformats.org/officeDocument/2006/relationships/hyperlink" Target="https://cm.usatoday.com/specialoffer?_ga=2.159964861.1095412655.1597937597-1319250638.1597937595" TargetMode="External"/><Relationship Id="rId1021" Type="http://schemas.openxmlformats.org/officeDocument/2006/relationships/hyperlink" Target="https://www.usatoday.com/story/news/factcheck/2024/11/08/2024-not-trumps-third-election-win-fact-check/76096699007/" TargetMode="External"/><Relationship Id="rId1119" Type="http://schemas.openxmlformats.org/officeDocument/2006/relationships/hyperlink" Target="https://profile.usatoday.com/newsletters/checking-the-facts/?ipid=signuptop10" TargetMode="External"/><Relationship Id="rId1673" Type="http://schemas.openxmlformats.org/officeDocument/2006/relationships/hyperlink" Target="https://www.nytimes.com/2020/10/06/opinion/joe-biden-2020-nytimes-endorsement.html" TargetMode="External"/><Relationship Id="rId1880" Type="http://schemas.openxmlformats.org/officeDocument/2006/relationships/hyperlink" Target="https://www.nytimes.com/interactive/2024/11/05/us/elections/results-president.html" TargetMode="External"/><Relationship Id="rId1978" Type="http://schemas.openxmlformats.org/officeDocument/2006/relationships/hyperlink" Target="https://plus.lexis.com/api/document?collection=news&amp;id=urn:contentItem:6B4P-JTJ1-F03F-K39J-00000-00&amp;context=1001073" TargetMode="External"/><Relationship Id="rId903" Type="http://schemas.openxmlformats.org/officeDocument/2006/relationships/hyperlink" Target="https://www.linkedin.com/in/frank-x-herrera-a999b552" TargetMode="External"/><Relationship Id="rId1326" Type="http://schemas.openxmlformats.org/officeDocument/2006/relationships/hyperlink" Target="https://www.facebook.com/usatodayfactcheck/" TargetMode="External"/><Relationship Id="rId1533" Type="http://schemas.openxmlformats.org/officeDocument/2006/relationships/hyperlink" Target="https://www.usatoday.com/story/news/factcheck/2024/10/04/trump-fordham-report-card-fabricated-fact-check/75495235007/" TargetMode="External"/><Relationship Id="rId1740" Type="http://schemas.openxmlformats.org/officeDocument/2006/relationships/hyperlink" Target="https://www.usatoday.com/story/news/factcheck/2024/03/19/trump-classified-docs-jan-6-cases/73028445007/" TargetMode="External"/><Relationship Id="rId32" Type="http://schemas.openxmlformats.org/officeDocument/2006/relationships/hyperlink" Target="https://plus.lexis.com/api/document?id=urn:contentItem:6DFS-V3X1-F03F-K17H-00000-00&amp;idtype=PID&amp;context=1001073" TargetMode="External"/><Relationship Id="rId1600" Type="http://schemas.openxmlformats.org/officeDocument/2006/relationships/hyperlink" Target="https://www.usatoday.com/story/news/factcheck/2023/11/21/arizona-elections-task-force-did-not-find-hobbs-interfered-2022-fact-check/71619040007/" TargetMode="External"/><Relationship Id="rId1838" Type="http://schemas.openxmlformats.org/officeDocument/2006/relationships/hyperlink" Target="https://mvau.lt/media/a90561c0-36d2-4b78-b6a2-1c75fae68624" TargetMode="External"/><Relationship Id="rId181" Type="http://schemas.openxmlformats.org/officeDocument/2006/relationships/hyperlink" Target="https://www.facebook.com/formedia/mjp/programs/third-party-fact-checking" TargetMode="External"/><Relationship Id="rId1905" Type="http://schemas.openxmlformats.org/officeDocument/2006/relationships/hyperlink" Target="https://profile.usatoday.com/newsletters/checking-the-facts/" TargetMode="External"/><Relationship Id="rId279" Type="http://schemas.openxmlformats.org/officeDocument/2006/relationships/hyperlink" Target="https://www.usatoday.com/story/news/factcheck/2024/09/27/harris-next-question-cnn-economy-fact-check/75393244007/" TargetMode="External"/><Relationship Id="rId486" Type="http://schemas.openxmlformats.org/officeDocument/2006/relationships/hyperlink" Target="https://apnews.com/article/tim-walz-donald-trump-kamala-harris-election-voting-61743436363f176c05a6b315ea484646" TargetMode="External"/><Relationship Id="rId693" Type="http://schemas.openxmlformats.org/officeDocument/2006/relationships/hyperlink" Target="https://www.usatoday.com/story/news/factcheck/2024/11/08/suicide-who-trumps-win-fact-check/76113300007/" TargetMode="External"/><Relationship Id="rId139" Type="http://schemas.openxmlformats.org/officeDocument/2006/relationships/hyperlink" Target="https://censortrack.org/about" TargetMode="External"/><Relationship Id="rId346" Type="http://schemas.openxmlformats.org/officeDocument/2006/relationships/hyperlink" Target="https://www.newsweek.com/topic/katie-hobbs?utm_source=Synacor&amp;utm_medium=Attnet&amp;utm_campaign=Partnerships" TargetMode="External"/><Relationship Id="rId553" Type="http://schemas.openxmlformats.org/officeDocument/2006/relationships/hyperlink" Target="https://www.usatoday.com/story/news/factcheck/2020/02/12/fact-check-guidelines-usa-today/4735217002/" TargetMode="External"/><Relationship Id="rId760" Type="http://schemas.openxmlformats.org/officeDocument/2006/relationships/hyperlink" Target="https://www.usatoday.com/story/news/factcheck/2024/10/31/election-day-results-cheating-voter-fraud-fact-check/75966161007/" TargetMode="External"/><Relationship Id="rId998" Type="http://schemas.openxmlformats.org/officeDocument/2006/relationships/hyperlink" Target="https://www.usatoday.com/story/news/politics/2019/12/18/trump-impeachment-path-vote-started-zelensky-call/2674518001/" TargetMode="External"/><Relationship Id="rId1183" Type="http://schemas.openxmlformats.org/officeDocument/2006/relationships/hyperlink" Target="https://www.usatoday.com/story/news/politics/elections/2024/11/05/california-election-results-live/75702997007/" TargetMode="External"/><Relationship Id="rId1390" Type="http://schemas.openxmlformats.org/officeDocument/2006/relationships/hyperlink" Target="http://web.archive.org/web/20241107000508/https://www.nbcnews.com/politics/2024-elections/president-results" TargetMode="External"/><Relationship Id="rId2027" Type="http://schemas.openxmlformats.org/officeDocument/2006/relationships/hyperlink" Target="https://www.usatoday.com/story/news/politics/2023/04/24/tucker-carlson-fox-news-departure/11728157002/" TargetMode="External"/><Relationship Id="rId206" Type="http://schemas.openxmlformats.org/officeDocument/2006/relationships/hyperlink" Target="https://apnews.com/article/fact-check-arizona-maricopa-kari-lake-740060356881" TargetMode="External"/><Relationship Id="rId413" Type="http://schemas.openxmlformats.org/officeDocument/2006/relationships/hyperlink" Target="https://x.com/maricopacounty/status/1663640601001357312" TargetMode="External"/><Relationship Id="rId858" Type="http://schemas.openxmlformats.org/officeDocument/2006/relationships/image" Target="media/image5.png"/><Relationship Id="rId1043" Type="http://schemas.openxmlformats.org/officeDocument/2006/relationships/footer" Target="footer81.xml"/><Relationship Id="rId1488" Type="http://schemas.openxmlformats.org/officeDocument/2006/relationships/header" Target="header112.xml"/><Relationship Id="rId1695" Type="http://schemas.openxmlformats.org/officeDocument/2006/relationships/hyperlink" Target="https://plus.lexis.com/api/document?collection=news&amp;id=urn:contentItem:6BKH-T8T1-F03F-K0N2-00000-00&amp;context=1001073" TargetMode="External"/><Relationship Id="rId620" Type="http://schemas.openxmlformats.org/officeDocument/2006/relationships/footer" Target="footer48.xml"/><Relationship Id="rId718" Type="http://schemas.openxmlformats.org/officeDocument/2006/relationships/hyperlink" Target="https://apnews.com/article/georgia-certify-election-joe-biden-ea8f867d740f3d7d42d0a55c1aef9e69" TargetMode="External"/><Relationship Id="rId925" Type="http://schemas.openxmlformats.org/officeDocument/2006/relationships/header" Target="header75.xml"/><Relationship Id="rId1250" Type="http://schemas.openxmlformats.org/officeDocument/2006/relationships/hyperlink" Target="https://plus.lexis.com/api/document?collection=news&amp;id=urn:contentItem:6D9Y-BMD1-F03F-K2TF-00000-00&amp;context=1001073" TargetMode="External"/><Relationship Id="rId1348" Type="http://schemas.openxmlformats.org/officeDocument/2006/relationships/hyperlink" Target="https://www.usatoday.com/story/news/politics/elections/2023/11/28/koch-brothers-endorse-nikki-haley-gop-primary/71727372007/" TargetMode="External"/><Relationship Id="rId1555" Type="http://schemas.openxmlformats.org/officeDocument/2006/relationships/hyperlink" Target="mailto:contentservices@htdigital.in" TargetMode="External"/><Relationship Id="rId1762" Type="http://schemas.openxmlformats.org/officeDocument/2006/relationships/hyperlink" Target="https://www.nytimes.com/interactive/2020/11/03/us/elections/results-president.html?action=click&amp;amp;pgtype=Article&amp;amp;state=default&amp;amp;module=styln-elections-2020&amp;amp;region=TOP_BANNER&amp;amp;context=election_recirc" TargetMode="External"/><Relationship Id="rId1110" Type="http://schemas.openxmlformats.org/officeDocument/2006/relationships/footer" Target="footer87.xml"/><Relationship Id="rId1208" Type="http://schemas.openxmlformats.org/officeDocument/2006/relationships/hyperlink" Target="https://www.facebook.com/usatodayfactcheck/" TargetMode="External"/><Relationship Id="rId1415" Type="http://schemas.openxmlformats.org/officeDocument/2006/relationships/hyperlink" Target="https://www.usatoday.com/story/news/politics/elections/2024/11/06/election-2024-live-updates-donald-trump-president/76081333007/" TargetMode="External"/><Relationship Id="rId54" Type="http://schemas.openxmlformats.org/officeDocument/2006/relationships/hyperlink" Target="https://plus.lexis.com/api/document?id=urn:contentItem:6D9W-J1K1-JCMC-W2RF-00000-00&amp;idtype=PID&amp;context=1001073" TargetMode="External"/><Relationship Id="rId1622" Type="http://schemas.openxmlformats.org/officeDocument/2006/relationships/hyperlink" Target="https://www.usatoday.com/story/news/factcheck/2024/11/01/pennsylvania-election-results-telecast-not-real-fact-check/75951435007/" TargetMode="External"/><Relationship Id="rId1927" Type="http://schemas.openxmlformats.org/officeDocument/2006/relationships/hyperlink" Target="https://leadstories.com/hoax-alert/2024/10/fact-check-kentucky-voting-machine-did-not-switch-trump-votes-to-harris.html" TargetMode="External"/><Relationship Id="rId2091" Type="http://schemas.openxmlformats.org/officeDocument/2006/relationships/hyperlink" Target="https://plus.lexis.com/api/document?collection=news&amp;id=urn:contentItem:6DC0-DX81-F03F-K1J4-00000-00&amp;context=1001073" TargetMode="External"/><Relationship Id="rId270" Type="http://schemas.openxmlformats.org/officeDocument/2006/relationships/hyperlink" Target="https://www.usatoday.com/story/news/factcheck/2024/10/28/harris-accept-election-outcome-fact-check/75834928007/" TargetMode="External"/><Relationship Id="rId130" Type="http://schemas.openxmlformats.org/officeDocument/2006/relationships/hyperlink" Target="https://blogs.microsoft.com/on-the-issues/2024/10/23/as-the-u-s-election-nears-russia-iran-and-china-step-up-influence-efforts/" TargetMode="External"/><Relationship Id="rId368" Type="http://schemas.openxmlformats.org/officeDocument/2006/relationships/footer" Target="footer27.xml"/><Relationship Id="rId575" Type="http://schemas.openxmlformats.org/officeDocument/2006/relationships/hyperlink" Target="https://ir.kroger.com/news/default.aspx" TargetMode="External"/><Relationship Id="rId782" Type="http://schemas.openxmlformats.org/officeDocument/2006/relationships/hyperlink" Target="https://checkyourfact.com/2023/04/13/fact-check-elon-musk-tesla-scans-testicles/" TargetMode="External"/><Relationship Id="rId2049" Type="http://schemas.openxmlformats.org/officeDocument/2006/relationships/hyperlink" Target="https://www.flgov.com/category/news-releases/" TargetMode="External"/><Relationship Id="rId228" Type="http://schemas.openxmlformats.org/officeDocument/2006/relationships/hyperlink" Target="https://plus.lexis.com/api/document?collection=news&amp;id=urn:contentItem:6D9V-4GV1-DYHW-N3K0-00000-00&amp;context=1001073" TargetMode="External"/><Relationship Id="rId435" Type="http://schemas.openxmlformats.org/officeDocument/2006/relationships/hyperlink" Target="https://profile.usatoday.com/newsletters/checking-the-facts/" TargetMode="External"/><Relationship Id="rId642" Type="http://schemas.openxmlformats.org/officeDocument/2006/relationships/hyperlink" Target="https://www.mediaite.com/" TargetMode="External"/><Relationship Id="rId1065" Type="http://schemas.openxmlformats.org/officeDocument/2006/relationships/hyperlink" Target="https://plus.lexis.com/api/document?collection=news&amp;id=urn:contentItem:6CP1-T9H1-JCMC-W41F-00000-00&amp;context=1001073" TargetMode="External"/><Relationship Id="rId1272" Type="http://schemas.openxmlformats.org/officeDocument/2006/relationships/hyperlink" Target="https://www.usatoday.com/story/news/factcheck/2024/11/01/typo-trump-name-voting-virginia-fraud-fact-check/75970888007/" TargetMode="External"/><Relationship Id="rId2116" Type="http://schemas.openxmlformats.org/officeDocument/2006/relationships/hyperlink" Target="https://checkyourfact.com/2024/11/05/fact-check-raskin-democrats-certify-election-trump-wins/" TargetMode="External"/><Relationship Id="rId502" Type="http://schemas.openxmlformats.org/officeDocument/2006/relationships/hyperlink" Target="https://www.linkedin.com/in/cassondraknudson/" TargetMode="External"/><Relationship Id="rId947" Type="http://schemas.openxmlformats.org/officeDocument/2006/relationships/hyperlink" Target="https://www.usatoday.com/story/news/factcheck/2024/10/31/kamala-harris-misinformation-fact-check/75914894007/" TargetMode="External"/><Relationship Id="rId1132" Type="http://schemas.openxmlformats.org/officeDocument/2006/relationships/hyperlink" Target="https://cm.usatoday.com/specialoffer?_ga=2.159964861.1095412655.1597937597-1319250638.1597937595" TargetMode="External"/><Relationship Id="rId1577" Type="http://schemas.openxmlformats.org/officeDocument/2006/relationships/hyperlink" Target="https://azgovernor.gov/sites/default/files/eo_2023-03_1.pdf" TargetMode="External"/><Relationship Id="rId1784" Type="http://schemas.openxmlformats.org/officeDocument/2006/relationships/hyperlink" Target="https://cdn.donaldjtrump.com/public-files/press_assets/verified-complaint-with-attachments.pdf" TargetMode="External"/><Relationship Id="rId1991" Type="http://schemas.openxmlformats.org/officeDocument/2006/relationships/hyperlink" Target="https://www.youtube.com/live/wyxCDX1CLkI?si=aR2v4xrYn3j5H0x7&amp;t=2689" TargetMode="External"/><Relationship Id="rId76" Type="http://schemas.openxmlformats.org/officeDocument/2006/relationships/hyperlink" Target="https://plus.lexis.com/api/document?id=urn:contentItem:6D86-BPT1-JCBD-Y2NM-00000-00&amp;idtype=PID&amp;context=1001073" TargetMode="External"/><Relationship Id="rId807" Type="http://schemas.openxmlformats.org/officeDocument/2006/relationships/hyperlink" Target="https://walberg.house.gov/about/how-congress-works" TargetMode="External"/><Relationship Id="rId1437" Type="http://schemas.openxmlformats.org/officeDocument/2006/relationships/hyperlink" Target="https://apnews.com/article/election-2024-voting-turnout-election-day-a8ae22f34417dcda060b430dac89bdbc" TargetMode="External"/><Relationship Id="rId1644" Type="http://schemas.openxmlformats.org/officeDocument/2006/relationships/header" Target="header126.xml"/><Relationship Id="rId1851" Type="http://schemas.openxmlformats.org/officeDocument/2006/relationships/hyperlink" Target="https://www.sos.state.co.us/pubs/elections/vote/acceptableFormsOfID.html" TargetMode="External"/><Relationship Id="rId1504" Type="http://schemas.openxmlformats.org/officeDocument/2006/relationships/hyperlink" Target="https://www.usatoday.com/story/news/politics/elections/2024/09/09/trumps-casting-doubt-2024-race/75134176007/" TargetMode="External"/><Relationship Id="rId1711" Type="http://schemas.openxmlformats.org/officeDocument/2006/relationships/hyperlink" Target="https://www.usatoday.com/story/news/politics/2023/08/01/donald-trump-indicted-election-fraud-live-updates/70476879007/" TargetMode="External"/><Relationship Id="rId1949" Type="http://schemas.openxmlformats.org/officeDocument/2006/relationships/hyperlink" Target="https://www.latintimes.com/how-elon-musks-unprecedented-influence-shaping-2024-election-561975" TargetMode="External"/><Relationship Id="rId292" Type="http://schemas.openxmlformats.org/officeDocument/2006/relationships/footer" Target="footer20.xml"/><Relationship Id="rId1809" Type="http://schemas.openxmlformats.org/officeDocument/2006/relationships/hyperlink" Target="https://wjactv.com/news/local/pa-republican-lawmakers-analysis-finds-presidential-election-numbers-dont-add-up" TargetMode="External"/><Relationship Id="rId597" Type="http://schemas.openxmlformats.org/officeDocument/2006/relationships/hyperlink" Target="https://plus.lexis.com/api/document?collection=news&amp;id=urn:contentItem:6D7R-6GR1-F03R-N1RJ-00000-00&amp;context=1001073" TargetMode="External"/><Relationship Id="rId152" Type="http://schemas.openxmlformats.org/officeDocument/2006/relationships/hyperlink" Target="https://www.usatoday.com/story/news/politics/elections/2024/11/05/live-election-results-2024/75993939007/" TargetMode="External"/><Relationship Id="rId457" Type="http://schemas.openxmlformats.org/officeDocument/2006/relationships/hyperlink" Target="https://www.congress.gov/bill/118th-congress/house-bill/192" TargetMode="External"/><Relationship Id="rId1087" Type="http://schemas.openxmlformats.org/officeDocument/2006/relationships/hyperlink" Target="https://www.pbs.org/newshour/world/world-leaders-voice-concern-as-thousands-arrested-in-venezuela-after-disputed-election" TargetMode="External"/><Relationship Id="rId1294" Type="http://schemas.openxmlformats.org/officeDocument/2006/relationships/hyperlink" Target="https://www.facebook.com/photo/?fbid=955200833302471&amp;set=a.232642325558329" TargetMode="External"/><Relationship Id="rId2040" Type="http://schemas.openxmlformats.org/officeDocument/2006/relationships/hyperlink" Target="https://www.facebook.com/GovRonDeSantis/" TargetMode="External"/><Relationship Id="rId664" Type="http://schemas.openxmlformats.org/officeDocument/2006/relationships/hyperlink" Target="https://plus.lexis.com/api/document?collection=news&amp;id=urn:contentItem:6DCH-F9V1-F03F-K4BY-00000-00&amp;context=1001073" TargetMode="External"/><Relationship Id="rId871" Type="http://schemas.openxmlformats.org/officeDocument/2006/relationships/hyperlink" Target="https://plus.lexis.com/api/document?collection=news&amp;id=urn:contentItem:6DG5-7SG1-DXJ7-N41F-00000-00&amp;context=1001073" TargetMode="External"/><Relationship Id="rId969" Type="http://schemas.openxmlformats.org/officeDocument/2006/relationships/hyperlink" Target="https://www.usatoday.com/story/news/factcheck/2024/10/07/trumps-helene-fundraiser-pledged-all-fact-check/75536983007/" TargetMode="External"/><Relationship Id="rId1599" Type="http://schemas.openxmlformats.org/officeDocument/2006/relationships/hyperlink" Target="https://www.usatoday.com/story/news/factcheck/2023/11/21/arizona-elections-task-force-did-not-find-hobbs-interfered-2022-fact-check/71619040007/" TargetMode="External"/><Relationship Id="rId317" Type="http://schemas.openxmlformats.org/officeDocument/2006/relationships/hyperlink" Target="https://www.govinfo.gov/content/pkg/DCPD-202000184/html/DCPD-202000184.htm" TargetMode="External"/><Relationship Id="rId524" Type="http://schemas.openxmlformats.org/officeDocument/2006/relationships/hyperlink" Target="https://plus.lexis.com/api/document?collection=news&amp;id=urn:contentItem:6DDC-YMH1-JBFB-H28N-00000-00&amp;context=1001073" TargetMode="External"/><Relationship Id="rId731" Type="http://schemas.openxmlformats.org/officeDocument/2006/relationships/hyperlink" Target="https://www.usatoday.com/story/news/factcheck/2022/11/07/fact-check-vote-counts-arent-official-days-sometimes-weeks/8293703001/" TargetMode="External"/><Relationship Id="rId1154" Type="http://schemas.openxmlformats.org/officeDocument/2006/relationships/hyperlink" Target="https://mvau.lt/media/ff5d9a46-c702-4911-a933-3d3f2521cb2b" TargetMode="External"/><Relationship Id="rId1361" Type="http://schemas.openxmlformats.org/officeDocument/2006/relationships/hyperlink" Target="https://thehill.com/homenews/campaign/4301977-trump-tucker-carlson-running-mate/" TargetMode="External"/><Relationship Id="rId1459" Type="http://schemas.openxmlformats.org/officeDocument/2006/relationships/footer" Target="footer107.xml"/><Relationship Id="rId98" Type="http://schemas.openxmlformats.org/officeDocument/2006/relationships/hyperlink" Target="https://plus.lexis.com/api/document?id=urn:contentItem:6D91-HSX1-F03R-N3JY-00000-00&amp;idtype=PID&amp;context=1001073" TargetMode="External"/><Relationship Id="rId829" Type="http://schemas.openxmlformats.org/officeDocument/2006/relationships/hyperlink" Target="https://www.nationalgeographic.com/history/article/united-states-never-delayed-presidential-election-why-tricky" TargetMode="External"/><Relationship Id="rId1014" Type="http://schemas.openxmlformats.org/officeDocument/2006/relationships/hyperlink" Target="https://law.unc.edu/people/michael-j-gerhardt/" TargetMode="External"/><Relationship Id="rId1221" Type="http://schemas.openxmlformats.org/officeDocument/2006/relationships/hyperlink" Target="https://www.usatoday.com/story/news/politics/elections/2024/10/13/how-trump-may-fight-2024-election-result/75252952007/" TargetMode="External"/><Relationship Id="rId1666" Type="http://schemas.openxmlformats.org/officeDocument/2006/relationships/hyperlink" Target="https://www.usatoday.com/story/news/factcheck/2024/09/26/taylor-swifts-kamala-harris-endorsement-stands-fact-check/75382648007/" TargetMode="External"/><Relationship Id="rId1873" Type="http://schemas.openxmlformats.org/officeDocument/2006/relationships/hyperlink" Target="https://www.usatoday.com/story/news/factcheck/2024/11/05/kentucky-ballot-dot-fact-check/76073411007/" TargetMode="External"/><Relationship Id="rId1319" Type="http://schemas.openxmlformats.org/officeDocument/2006/relationships/hyperlink" Target="https://plus.lexis.com/api/document?collection=news&amp;id=urn:contentItem:69S0-WBM1-F03F-K360-00000-00&amp;context=1001073" TargetMode="External"/><Relationship Id="rId1526" Type="http://schemas.openxmlformats.org/officeDocument/2006/relationships/hyperlink" Target="https://www.usatoday.com/story/news/factcheck/2024/11/01/typo-trump-name-voting-virginia-fraud-fact-check/75970888007/" TargetMode="External"/><Relationship Id="rId1733" Type="http://schemas.openxmlformats.org/officeDocument/2006/relationships/hyperlink" Target="https://www.nbcnews.com/politics/justice-department/judge-trump-election-interference-case-declines-hold-special-counsel-j-rcna134536" TargetMode="External"/><Relationship Id="rId1940" Type="http://schemas.openxmlformats.org/officeDocument/2006/relationships/header" Target="header141.xml"/><Relationship Id="rId25" Type="http://schemas.openxmlformats.org/officeDocument/2006/relationships/hyperlink" Target="https://plus.lexis.com/api/document?id=urn:contentItem:6DBX-37V1-JCMC-W543-00000-00&amp;idtype=PID&amp;context=1001073" TargetMode="External"/><Relationship Id="rId1800" Type="http://schemas.openxmlformats.org/officeDocument/2006/relationships/hyperlink" Target="https://securevotega.com/factcheck/" TargetMode="External"/><Relationship Id="rId174" Type="http://schemas.openxmlformats.org/officeDocument/2006/relationships/hyperlink" Target="https://www.usatoday.com/story/news/factcheck/2024/10/24/ballots-marked-workers-invalidated-fact-check/75799169007/" TargetMode="External"/><Relationship Id="rId381" Type="http://schemas.openxmlformats.org/officeDocument/2006/relationships/hyperlink" Target="https://www.mediaite.com/media/former-fox-news-reporter-sues-network-alleges-he-was-reprimanded-for-fact-checking-election-lies/" TargetMode="External"/><Relationship Id="rId2062" Type="http://schemas.openxmlformats.org/officeDocument/2006/relationships/header" Target="header149.xml"/><Relationship Id="rId241" Type="http://schemas.openxmlformats.org/officeDocument/2006/relationships/hyperlink" Target="https://plus.lexis.com/api/document?collection=news&amp;id=urn:contentItem:6D9P-2P01-F03F-K1VF-00000-00&amp;context=1001073" TargetMode="External"/><Relationship Id="rId479" Type="http://schemas.openxmlformats.org/officeDocument/2006/relationships/hyperlink" Target="https://www.instagram.com/reel/DBf2sf3ChW9/?fbclid=IwY2xjawGM0OtleHRuA2FlbQIxMAABHQOnODZAAbSDl4OxZubTFJwsO6hCRWQ8IawrJVEoGG9J5rG-LfGiDbfVnA_aem_vy3AANtpmQzHgf_NgY8LQw" TargetMode="External"/><Relationship Id="rId686" Type="http://schemas.openxmlformats.org/officeDocument/2006/relationships/hyperlink" Target="https://www.cdc.gov/suicide/facts/data.html" TargetMode="External"/><Relationship Id="rId893" Type="http://schemas.openxmlformats.org/officeDocument/2006/relationships/hyperlink" Target="https://www.cookcountyclerkil.gov/sites/default/files/pdfs/EJ%20Manual%2011-2024%20final.pdf" TargetMode="External"/><Relationship Id="rId339" Type="http://schemas.openxmlformats.org/officeDocument/2006/relationships/hyperlink" Target="https://plus.lexis.com/api/document?collection=news&amp;id=urn:contentItem:68C0-S861-DY68-133W-00000-00&amp;context=1001073" TargetMode="External"/><Relationship Id="rId546" Type="http://schemas.openxmlformats.org/officeDocument/2006/relationships/hyperlink" Target="https://plus.lexis.com/api/document?collection=news&amp;id=urn:contentItem:6DFS-V3X1-F03F-K17H-00000-00&amp;context=1001073" TargetMode="External"/><Relationship Id="rId753" Type="http://schemas.openxmlformats.org/officeDocument/2006/relationships/hyperlink" Target="https://www.npr.org/2024/10/22/nx-s1-5157599/al-schmidt-pennsylvania-elections-official-on-voting-process" TargetMode="External"/><Relationship Id="rId1176" Type="http://schemas.openxmlformats.org/officeDocument/2006/relationships/hyperlink" Target="https://www.snopes.com/news/2024/11/01/california-voting-machines-hiding-trump/" TargetMode="External"/><Relationship Id="rId1383" Type="http://schemas.openxmlformats.org/officeDocument/2006/relationships/hyperlink" Target="https://www.usatoday.com/story/news/factcheck/2020/02/12/fact-check-guidelines-usa-today/4735217002/" TargetMode="External"/><Relationship Id="rId101" Type="http://schemas.openxmlformats.org/officeDocument/2006/relationships/hyperlink" Target="https://plus.lexis.com/api/document?id=urn:contentItem:6B4P-JTJ1-F03F-K39J-00000-00&amp;idtype=PID&amp;context=1001073" TargetMode="External"/><Relationship Id="rId406" Type="http://schemas.openxmlformats.org/officeDocument/2006/relationships/hyperlink" Target="https://x.com/DC_Draino/status/1662893154977083395" TargetMode="External"/><Relationship Id="rId960" Type="http://schemas.openxmlformats.org/officeDocument/2006/relationships/hyperlink" Target="https://www.usatoday.com/story/news/factcheck/2024/09/16/donald-trump-post-second-assassination-attempt-fact-check/75247459007/" TargetMode="External"/><Relationship Id="rId1036" Type="http://schemas.openxmlformats.org/officeDocument/2006/relationships/hyperlink" Target="https://www.usatoday.com/story/news/factcheck/2024/11/12/nancy-pelosi-trump-impeached-again-fact-check/76199202007/" TargetMode="External"/><Relationship Id="rId1243" Type="http://schemas.openxmlformats.org/officeDocument/2006/relationships/hyperlink" Target="https://www.usatoday.com/story/news/factcheck/2024/10/28/harris-accept-election-outcome-fact-check/75834928007/" TargetMode="External"/><Relationship Id="rId1590" Type="http://schemas.openxmlformats.org/officeDocument/2006/relationships/hyperlink" Target="https://azgovernor.gov/sites/default/files/eo_2023-03_1.pdf" TargetMode="External"/><Relationship Id="rId1688" Type="http://schemas.openxmlformats.org/officeDocument/2006/relationships/header" Target="header128.xml"/><Relationship Id="rId1895" Type="http://schemas.openxmlformats.org/officeDocument/2006/relationships/footer" Target="footer137.xml"/><Relationship Id="rId613" Type="http://schemas.openxmlformats.org/officeDocument/2006/relationships/hyperlink" Target="https://www.rand.org/research/projects/truth-decay/fighting-disinformation/search.html" TargetMode="External"/><Relationship Id="rId820" Type="http://schemas.openxmlformats.org/officeDocument/2006/relationships/hyperlink" Target="https://crsreports.congress.gov/product/pdf/LSB/LSB10425" TargetMode="External"/><Relationship Id="rId918" Type="http://schemas.openxmlformats.org/officeDocument/2006/relationships/hyperlink" Target="https://www.facebook.com/formedia/mjp/programs/third-party-fact-checking" TargetMode="External"/><Relationship Id="rId1450" Type="http://schemas.openxmlformats.org/officeDocument/2006/relationships/hyperlink" Target="https://ifcncodeofprinciples.poynter.org/profile/usa-today" TargetMode="External"/><Relationship Id="rId1548" Type="http://schemas.openxmlformats.org/officeDocument/2006/relationships/header" Target="header116.xml"/><Relationship Id="rId1755" Type="http://schemas.openxmlformats.org/officeDocument/2006/relationships/hyperlink" Target="https://www.nytimes.com/interactive/2023/08/01/us/politics/trump-jan-6-indictment-2020-election-annotated.html" TargetMode="External"/><Relationship Id="rId1103" Type="http://schemas.openxmlformats.org/officeDocument/2006/relationships/hyperlink" Target="https://www.usatoday.com/story/news/factcheck/2024/08/09/venezuela-torture-video-netflix-maduro-fact-check/74723418007/" TargetMode="External"/><Relationship Id="rId1310" Type="http://schemas.openxmlformats.org/officeDocument/2006/relationships/header" Target="header100.xml"/><Relationship Id="rId1408" Type="http://schemas.openxmlformats.org/officeDocument/2006/relationships/hyperlink" Target="https://www.usatoday.com/story/news/factcheck/2024/11/08/2024-not-trumps-third-election-win-fact-check/76096699007/" TargetMode="External"/><Relationship Id="rId1962" Type="http://schemas.openxmlformats.org/officeDocument/2006/relationships/hyperlink" Target="https://www.latintimes.com/trump-appointed-judge-blocks-alabama-republicans-removing-voters-states-voter-rolls-orders-562504" TargetMode="External"/><Relationship Id="rId47" Type="http://schemas.openxmlformats.org/officeDocument/2006/relationships/hyperlink" Target="https://plus.lexis.com/api/document?id=urn:contentItem:6B5P-72G1-JCMC-W294-00000-00&amp;idtype=PID&amp;context=1001073" TargetMode="External"/><Relationship Id="rId1615" Type="http://schemas.openxmlformats.org/officeDocument/2006/relationships/hyperlink" Target="https://www.facebook.com/usatodayfactcheck/" TargetMode="External"/><Relationship Id="rId1822" Type="http://schemas.openxmlformats.org/officeDocument/2006/relationships/hyperlink" Target="https://www.eac.gov/sites/default/files/document_library/files/2020_EAVS_Report_Final_508c.pdf" TargetMode="External"/><Relationship Id="rId196" Type="http://schemas.openxmlformats.org/officeDocument/2006/relationships/image" Target="media/image3.png"/><Relationship Id="rId2084" Type="http://schemas.openxmlformats.org/officeDocument/2006/relationships/footer" Target="footer151.xml"/><Relationship Id="rId263" Type="http://schemas.openxmlformats.org/officeDocument/2006/relationships/hyperlink" Target="https://www.usatoday.com/story/news/factcheck/2020/02/12/fact-check-guidelines-usa-today/4735217002/" TargetMode="External"/><Relationship Id="rId470" Type="http://schemas.openxmlformats.org/officeDocument/2006/relationships/header" Target="header35.xml"/><Relationship Id="rId123" Type="http://schemas.openxmlformats.org/officeDocument/2006/relationships/hyperlink" Target="https://plus.lexis.com/api/document?collection=news&amp;id=urn:contentItem:6D93-36D1-JCMN-Y14D-00000-00&amp;context=1001073" TargetMode="External"/><Relationship Id="rId330" Type="http://schemas.openxmlformats.org/officeDocument/2006/relationships/hyperlink" Target="https://www.usatoday.com/story/news/factcheck/2024/05/01/executive-order-pandemic-covid-presidential-elections/73517929007/" TargetMode="External"/><Relationship Id="rId568" Type="http://schemas.openxmlformats.org/officeDocument/2006/relationships/hyperlink" Target="https://www.usatoday.com/story/money/2024/09/11/whats-happening-kroger-albertsons-merger/75181953007/" TargetMode="External"/><Relationship Id="rId775" Type="http://schemas.openxmlformats.org/officeDocument/2006/relationships/hyperlink" Target="https://cdn01.dailycaller.com/wp-content/uploads/2024/10/GettyImages-2175014972-scaled-e1730381221332.jpg" TargetMode="External"/><Relationship Id="rId982" Type="http://schemas.openxmlformats.org/officeDocument/2006/relationships/header" Target="header77.xml"/><Relationship Id="rId1198" Type="http://schemas.openxmlformats.org/officeDocument/2006/relationships/footer" Target="footer93.xml"/><Relationship Id="rId2011" Type="http://schemas.openxmlformats.org/officeDocument/2006/relationships/header" Target="header145.xml"/><Relationship Id="rId428" Type="http://schemas.openxmlformats.org/officeDocument/2006/relationships/footer" Target="footer33.xml"/><Relationship Id="rId635" Type="http://schemas.openxmlformats.org/officeDocument/2006/relationships/hyperlink" Target="https://www.mediaite.com/news/watch-fox-news-anchor-airs-brutal-fact-check-burying-trumps-wild-election-claim/" TargetMode="External"/><Relationship Id="rId842" Type="http://schemas.openxmlformats.org/officeDocument/2006/relationships/hyperlink" Target="https://www.usatoday.com/story/news/factcheck/2024/01/23/no-reports-about-canceling-2024-election-contrary-to-post-post-wrongly-says-conversation-about-cance/72271988007/" TargetMode="External"/><Relationship Id="rId1058" Type="http://schemas.openxmlformats.org/officeDocument/2006/relationships/footer" Target="footer82.xml"/><Relationship Id="rId1265" Type="http://schemas.openxmlformats.org/officeDocument/2006/relationships/hyperlink" Target="https://www.washcova.com/registrar/" TargetMode="External"/><Relationship Id="rId1472" Type="http://schemas.openxmlformats.org/officeDocument/2006/relationships/footer" Target="footer111.xml"/><Relationship Id="rId2109" Type="http://schemas.openxmlformats.org/officeDocument/2006/relationships/hyperlink" Target="https://www.archives.gov/electoral-college/key-dates" TargetMode="External"/><Relationship Id="rId702" Type="http://schemas.openxmlformats.org/officeDocument/2006/relationships/footer" Target="footer57.xml"/><Relationship Id="rId1125" Type="http://schemas.openxmlformats.org/officeDocument/2006/relationships/hyperlink" Target="https://www.theatlantic.com/politics/archive/2021/10/kamala-harris-trump-january-6/620310/" TargetMode="External"/><Relationship Id="rId1332" Type="http://schemas.openxmlformats.org/officeDocument/2006/relationships/hyperlink" Target="https://www.nytimes.com/by/maggie-haberman" TargetMode="External"/><Relationship Id="rId1777" Type="http://schemas.openxmlformats.org/officeDocument/2006/relationships/hyperlink" Target="https://www.rev.com/blog/transcripts/donald-trump-speech-on-election-fraud-claims-transcript-december-2" TargetMode="External"/><Relationship Id="rId1984" Type="http://schemas.openxmlformats.org/officeDocument/2006/relationships/hyperlink" Target="https://profile.usatoday.com/newsletters/checking-the-facts/" TargetMode="External"/><Relationship Id="rId69" Type="http://schemas.openxmlformats.org/officeDocument/2006/relationships/hyperlink" Target="https://plus.lexis.com/api/document?id=urn:contentItem:6D9Y-BMD1-F03F-K2TF-00000-00&amp;idtype=PID&amp;context=1001073" TargetMode="External"/><Relationship Id="rId1637" Type="http://schemas.openxmlformats.org/officeDocument/2006/relationships/hyperlink" Target="https://www.facebook.com/formedia/mjp/programs/third-party-fact-checking" TargetMode="External"/><Relationship Id="rId1844" Type="http://schemas.openxmlformats.org/officeDocument/2006/relationships/hyperlink" Target="https://www.facebook.com/usatodayfactcheck/" TargetMode="External"/><Relationship Id="rId1704" Type="http://schemas.openxmlformats.org/officeDocument/2006/relationships/hyperlink" Target="https://www.usatoday.com/story/news/politics/2023/08/15/what-is-an-indictment/70589110007/" TargetMode="External"/><Relationship Id="rId285" Type="http://schemas.openxmlformats.org/officeDocument/2006/relationships/hyperlink" Target="https://www.usatoday.com/story/news/factcheck/2024/10/31/kamala-harris-misinformation-fact-check/75914894007/" TargetMode="External"/><Relationship Id="rId1911" Type="http://schemas.openxmlformats.org/officeDocument/2006/relationships/hyperlink" Target="https://www.usatoday.com/story/news/factcheck/2024/10/24/ballots-marked-workers-invalidated-fact-check/75799169007/" TargetMode="External"/><Relationship Id="rId492" Type="http://schemas.openxmlformats.org/officeDocument/2006/relationships/hyperlink" Target="https://www.revisor.mn.gov/laws/2023/0/62/" TargetMode="External"/><Relationship Id="rId797" Type="http://schemas.openxmlformats.org/officeDocument/2006/relationships/hyperlink" Target="https://www.usatoday.com/story/news/factcheck/2024/01/23/no-es-posible-cancelar-elecciones-presidenciales-de-2024-fact-check/72322690007/" TargetMode="External"/><Relationship Id="rId145" Type="http://schemas.openxmlformats.org/officeDocument/2006/relationships/header" Target="header9.xml"/><Relationship Id="rId352" Type="http://schemas.openxmlformats.org/officeDocument/2006/relationships/hyperlink" Target="https://twitter.com/maricopacounty/status/1663640603111071744" TargetMode="External"/><Relationship Id="rId1287" Type="http://schemas.openxmlformats.org/officeDocument/2006/relationships/hyperlink" Target="https://www.facebook.com/usatodayfactcheck/" TargetMode="External"/><Relationship Id="rId2033" Type="http://schemas.openxmlformats.org/officeDocument/2006/relationships/hyperlink" Target="https://www.flgov.com/category/news-releases/" TargetMode="External"/><Relationship Id="rId212" Type="http://schemas.openxmlformats.org/officeDocument/2006/relationships/hyperlink" Target="https://apnews.com/article/arizona-kari-lake-election-challenge-3a72275e94ed966cd5051c41f44abb95" TargetMode="External"/><Relationship Id="rId657" Type="http://schemas.openxmlformats.org/officeDocument/2006/relationships/header" Target="header52.xml"/><Relationship Id="rId864" Type="http://schemas.openxmlformats.org/officeDocument/2006/relationships/footer" Target="footer69.xml"/><Relationship Id="rId1494" Type="http://schemas.openxmlformats.org/officeDocument/2006/relationships/hyperlink" Target="https://plus.lexis.com/api/document?collection=news&amp;id=urn:contentItem:6DC0-DFM1-JCMC-W3FK-00000-00&amp;context=1001073" TargetMode="External"/><Relationship Id="rId1799" Type="http://schemas.openxmlformats.org/officeDocument/2006/relationships/hyperlink" Target="https://fultoncountyga.gov/news/2020/12/07/response-to-elections-misinformation" TargetMode="External"/><Relationship Id="rId2100" Type="http://schemas.openxmlformats.org/officeDocument/2006/relationships/hyperlink" Target="https://www.congress.gov/bill/117th-congress/house-resolution/24/text" TargetMode="External"/><Relationship Id="rId517" Type="http://schemas.openxmlformats.org/officeDocument/2006/relationships/footer" Target="footer37.xml"/><Relationship Id="rId724" Type="http://schemas.openxmlformats.org/officeDocument/2006/relationships/hyperlink" Target="https://apnews.com/article/election-2020-joe-biden-donald-trump-senate-elections-gary-peters-19decf3108373883409fae7e6e810ac6" TargetMode="External"/><Relationship Id="rId931" Type="http://schemas.openxmlformats.org/officeDocument/2006/relationships/hyperlink" Target="https://plus.lexis.com/api/document?collection=news&amp;id=urn:contentItem:6D9W-J1K1-JCMC-W2RF-00000-00&amp;context=1001073" TargetMode="External"/><Relationship Id="rId1147" Type="http://schemas.openxmlformats.org/officeDocument/2006/relationships/hyperlink" Target="https://plus.lexis.com/api/document?collection=news&amp;id=urn:contentItem:6DBT-7FN1-F03F-K44W-00000-00&amp;context=1001073" TargetMode="External"/><Relationship Id="rId1354" Type="http://schemas.openxmlformats.org/officeDocument/2006/relationships/hyperlink" Target="https://www.donaldjtrump.com/news" TargetMode="External"/><Relationship Id="rId1561" Type="http://schemas.openxmlformats.org/officeDocument/2006/relationships/footer" Target="footer120.xml"/><Relationship Id="rId60" Type="http://schemas.openxmlformats.org/officeDocument/2006/relationships/hyperlink" Target="https://plus.lexis.com/api/document?id=urn:contentItem:6CP1-T9H1-JCMC-W41F-00000-00&amp;idtype=PID&amp;context=1001073" TargetMode="External"/><Relationship Id="rId1007" Type="http://schemas.openxmlformats.org/officeDocument/2006/relationships/hyperlink" Target="https://www.npr.org/2024/10/31/nx-s1-5161596/electoral-college-count-reform-deadlines" TargetMode="External"/><Relationship Id="rId1214" Type="http://schemas.openxmlformats.org/officeDocument/2006/relationships/hyperlink" Target="https://www.usatoday.com/story/news/politics/elections/2024/10/18/donald-trump-election-interference-case-new-evidence/75714784007/" TargetMode="External"/><Relationship Id="rId1421" Type="http://schemas.openxmlformats.org/officeDocument/2006/relationships/hyperlink" Target="https://www.fec.gov/resources/cms-content/documents/federalelections2020.pdf" TargetMode="External"/><Relationship Id="rId1659" Type="http://schemas.openxmlformats.org/officeDocument/2006/relationships/hyperlink" Target="https://www.presidency.ucsb.edu/statistics/data/general-election-editorial-endorsements-the-new-york-times" TargetMode="External"/><Relationship Id="rId1866" Type="http://schemas.openxmlformats.org/officeDocument/2006/relationships/hyperlink" Target="https://www.nvsos.gov/sos/elections/voters/registering-to-vote/voter-registration-verification-process" TargetMode="External"/><Relationship Id="rId1519" Type="http://schemas.openxmlformats.org/officeDocument/2006/relationships/hyperlink" Target="https://www.usatoday.com/story/news/factcheck/2024/11/04/joe-rogan-vote-trump-fact-check/76002593007/" TargetMode="External"/><Relationship Id="rId1726" Type="http://schemas.openxmlformats.org/officeDocument/2006/relationships/hyperlink" Target="https://www.usatoday.com/story/news/politics/2023/08/01/read-donald-trumps-election-interference-indictment/70509462007/" TargetMode="External"/><Relationship Id="rId1933" Type="http://schemas.openxmlformats.org/officeDocument/2006/relationships/hyperlink" Target="https://www.facebook.com/formedia/mjp/programs/third-party-fact-checking" TargetMode="External"/><Relationship Id="rId18" Type="http://schemas.openxmlformats.org/officeDocument/2006/relationships/hyperlink" Target="https://plus.lexis.com/api/document?id=urn:contentItem:6BXV-B8C1-JCMC-W16M-00000-00&amp;idtype=PID&amp;context=1001073" TargetMode="External"/><Relationship Id="rId167" Type="http://schemas.openxmlformats.org/officeDocument/2006/relationships/hyperlink" Target="https://www.usatoday.com/story/news/factcheck/2024/11/04/kentucky-voting-glitch-election-interference-fact-check/76004871007/" TargetMode="External"/><Relationship Id="rId374" Type="http://schemas.openxmlformats.org/officeDocument/2006/relationships/hyperlink" Target="http://www.mediaite.com/?utm_source=lexisnexis&amp;utm_medium=partner&amp;utm_campaign=newstex" TargetMode="External"/><Relationship Id="rId581" Type="http://schemas.openxmlformats.org/officeDocument/2006/relationships/hyperlink" Target="https://cm.usatoday.com/specialoffer?_ga=2.159964861.1095412655.1597937597-1319250638.1597937595" TargetMode="External"/><Relationship Id="rId2055" Type="http://schemas.openxmlformats.org/officeDocument/2006/relationships/hyperlink" Target="https://files.floridados.gov/media/707679/votingsystemsvendormap.pdf" TargetMode="External"/><Relationship Id="rId234" Type="http://schemas.openxmlformats.org/officeDocument/2006/relationships/header" Target="header17.xml"/><Relationship Id="rId679" Type="http://schemas.openxmlformats.org/officeDocument/2006/relationships/hyperlink" Target="https://www.linkedin.com/in/tarik-ja%C5%A1arevi%C4%87-5980345/?originalSubdomain=ch" TargetMode="External"/><Relationship Id="rId886" Type="http://schemas.openxmlformats.org/officeDocument/2006/relationships/hyperlink" Target="https://www.facebook.com/usatodayfactcheck/" TargetMode="External"/><Relationship Id="rId2" Type="http://schemas.openxmlformats.org/officeDocument/2006/relationships/styles" Target="styles.xml"/><Relationship Id="rId441" Type="http://schemas.openxmlformats.org/officeDocument/2006/relationships/hyperlink" Target="https://www.nytimes.com/2024/05/23/us/politics/house-passes-measure-to-repeal-dc-noncitizen-voting-law.html" TargetMode="External"/><Relationship Id="rId539" Type="http://schemas.openxmlformats.org/officeDocument/2006/relationships/header" Target="header41.xml"/><Relationship Id="rId746" Type="http://schemas.openxmlformats.org/officeDocument/2006/relationships/hyperlink" Target="https://www.cbsnews.com/news/pennsylvania-al-schmidt-fights-election-misinformation-60-minutes-transcript/" TargetMode="External"/><Relationship Id="rId1071" Type="http://schemas.openxmlformats.org/officeDocument/2006/relationships/hyperlink" Target="https://www.imdb.com/title/tt13580840/" TargetMode="External"/><Relationship Id="rId1169" Type="http://schemas.openxmlformats.org/officeDocument/2006/relationships/hyperlink" Target="https://www.usatoday.com/story/news/factcheck/2024/11/01/typo-trump-name-voting-virginia-fraud-fact-check/75970888007/" TargetMode="External"/><Relationship Id="rId1376" Type="http://schemas.openxmlformats.org/officeDocument/2006/relationships/hyperlink" Target="https://plus.lexis.com/api/document?collection=news&amp;id=urn:contentItem:6DDK-BYB1-JCMC-W17H-00000-00&amp;context=1001073" TargetMode="External"/><Relationship Id="rId1583" Type="http://schemas.openxmlformats.org/officeDocument/2006/relationships/hyperlink" Target="https://www.usatoday.com/story/news/factcheck/2023/09/20/maricopa-county-printer-paper-fact-check/70895321007/" TargetMode="External"/><Relationship Id="rId2122" Type="http://schemas.openxmlformats.org/officeDocument/2006/relationships/hyperlink" Target="https://www.thedailybeast.com/jamie-raskin-how-house-democrats-will-fight-trump-election-fraud/" TargetMode="External"/><Relationship Id="rId301" Type="http://schemas.openxmlformats.org/officeDocument/2006/relationships/hyperlink" Target="https://www.facebook.com/photo.php?fbid=884847330345783&amp;set=a.110607861103071&amp;type=3&amp;theater" TargetMode="External"/><Relationship Id="rId953" Type="http://schemas.openxmlformats.org/officeDocument/2006/relationships/hyperlink" Target="https://www.usatoday.com/story/news/factcheck/2024/10/16/donald-trump-conviction-overturned-false-fact-check/75699912007/" TargetMode="External"/><Relationship Id="rId1029" Type="http://schemas.openxmlformats.org/officeDocument/2006/relationships/hyperlink" Target="https://www.nytimes.com/2024/11/09/magazine/nancy-pelosi-election-interview.html" TargetMode="External"/><Relationship Id="rId1236" Type="http://schemas.openxmlformats.org/officeDocument/2006/relationships/hyperlink" Target="https://www.youtube.com/watch?v=iO6Ta86wCDI" TargetMode="External"/><Relationship Id="rId1790" Type="http://schemas.openxmlformats.org/officeDocument/2006/relationships/hyperlink" Target="https://www.facebook.com/GASecretaryofState/posts/3559167664198784" TargetMode="External"/><Relationship Id="rId1888" Type="http://schemas.openxmlformats.org/officeDocument/2006/relationships/hyperlink" Target="https://ifcncodeofprinciples.poynter.org/profile/usa-today" TargetMode="External"/><Relationship Id="rId82" Type="http://schemas.openxmlformats.org/officeDocument/2006/relationships/hyperlink" Target="https://plus.lexis.com/api/document?id=urn:contentItem:6D20-RJH1-JDKC-R3H1-00000-00&amp;idtype=PID&amp;context=1001073" TargetMode="External"/><Relationship Id="rId606" Type="http://schemas.openxmlformats.org/officeDocument/2006/relationships/hyperlink" Target="https://www.axios.com/2024/08/16/openai-iran-disinformation-chatgpt" TargetMode="External"/><Relationship Id="rId813" Type="http://schemas.openxmlformats.org/officeDocument/2006/relationships/hyperlink" Target="https://constitution.congress.gov/constitution/article-2/" TargetMode="External"/><Relationship Id="rId1443" Type="http://schemas.openxmlformats.org/officeDocument/2006/relationships/hyperlink" Target="https://www.cnn.com/2024/11/06/politics/battleground-states-vote-count-ballots/index.html" TargetMode="External"/><Relationship Id="rId1650" Type="http://schemas.openxmlformats.org/officeDocument/2006/relationships/hyperlink" Target="https://www.threads.net/@lesleyabravanel/post/DAiwu2juvXd" TargetMode="External"/><Relationship Id="rId1748" Type="http://schemas.openxmlformats.org/officeDocument/2006/relationships/hyperlink" Target="https://plus.lexis.com/api/document?collection=news&amp;id=urn:contentItem:68YM-0921-JBG3-63MP-00000-00&amp;context=1001073" TargetMode="External"/><Relationship Id="rId1303" Type="http://schemas.openxmlformats.org/officeDocument/2006/relationships/hyperlink" Target="https://www.facebook.com/photo/?fbid=955200833302471&amp;set=a.232642325558329" TargetMode="External"/><Relationship Id="rId1510" Type="http://schemas.openxmlformats.org/officeDocument/2006/relationships/hyperlink" Target="https://www.usatoday.com/elections/results/2024-11-05" TargetMode="External"/><Relationship Id="rId1955" Type="http://schemas.openxmlformats.org/officeDocument/2006/relationships/hyperlink" Target="https://t.co/B9M5ypUOQB" TargetMode="External"/><Relationship Id="rId1608" Type="http://schemas.openxmlformats.org/officeDocument/2006/relationships/hyperlink" Target="https://plus.lexis.com/api/document?collection=news&amp;id=urn:contentItem:6DBS-K1H1-JCMC-W4WY-00000-00&amp;context=1001073" TargetMode="External"/><Relationship Id="rId1815" Type="http://schemas.openxmlformats.org/officeDocument/2006/relationships/hyperlink" Target="https://apnews.com/article/election-2020-joe-biden-us-news-media-michigan-43bdaa186e3b8d9d897cae3bd0c6cdc0" TargetMode="External"/><Relationship Id="rId189" Type="http://schemas.openxmlformats.org/officeDocument/2006/relationships/footer" Target="footer11.xml"/><Relationship Id="rId396" Type="http://schemas.openxmlformats.org/officeDocument/2006/relationships/hyperlink" Target="https://profile.usatoday.com/newsletters/checking-the-facts/" TargetMode="External"/><Relationship Id="rId2077" Type="http://schemas.openxmlformats.org/officeDocument/2006/relationships/hyperlink" Target="https://checkyourfact.com/2024/11/06/fact-check-did-hillsborough-county-close-an-election-day-voting-site/" TargetMode="External"/><Relationship Id="rId256" Type="http://schemas.openxmlformats.org/officeDocument/2006/relationships/hyperlink" Target="https://www.usatoday.com/story/news/politics/elections/2024/09/10/presidential-debate-fact-check-2024/75089233007/" TargetMode="External"/><Relationship Id="rId463" Type="http://schemas.openxmlformats.org/officeDocument/2006/relationships/hyperlink" Target="https://ifcncodeofprinciples.poynter.org/profile/usa-today" TargetMode="External"/><Relationship Id="rId670" Type="http://schemas.openxmlformats.org/officeDocument/2006/relationships/hyperlink" Target="https://mvau.lt/media/b8390eeb-5a9c-4626-a5a1-778b2c5c94d8" TargetMode="External"/><Relationship Id="rId1093" Type="http://schemas.openxmlformats.org/officeDocument/2006/relationships/hyperlink" Target="https://apnews.com/article/venezuela-maduro-machado-biden-gonzalez-elections-protests-d6e70bd88ee9511298a4850c224a12e2" TargetMode="External"/><Relationship Id="rId116" Type="http://schemas.openxmlformats.org/officeDocument/2006/relationships/footer" Target="footer4.xml"/><Relationship Id="rId323" Type="http://schemas.openxmlformats.org/officeDocument/2006/relationships/hyperlink" Target="https://cm.usatoday.com/specialoffer?_ga=2.159964861.1095412655.1597937597-1319250638.1597937595" TargetMode="External"/><Relationship Id="rId530" Type="http://schemas.openxmlformats.org/officeDocument/2006/relationships/hyperlink" Target="https://twitter.com/JoeyMannarinoUS/status/1854504481217487273?ref_src=twsrc%5Etfw" TargetMode="External"/><Relationship Id="rId768" Type="http://schemas.openxmlformats.org/officeDocument/2006/relationships/hyperlink" Target="https://plus.lexis.com/api/document?collection=news&amp;id=urn:contentItem:6DBJ-8911-JBFB-H4BC-00000-00&amp;context=1001073" TargetMode="External"/><Relationship Id="rId975" Type="http://schemas.openxmlformats.org/officeDocument/2006/relationships/hyperlink" Target="https://www.facebook.com/formedia/mjp/programs/third-party-fact-checking" TargetMode="External"/><Relationship Id="rId1160" Type="http://schemas.openxmlformats.org/officeDocument/2006/relationships/hyperlink" Target="https://www.usatoday.com/story/news/politics/elections/2024/11/04/what-time-polls-open-election-day-2024/75937530007/" TargetMode="External"/><Relationship Id="rId1398" Type="http://schemas.openxmlformats.org/officeDocument/2006/relationships/hyperlink" Target="https://apnews.com/projects/election-results-2024/" TargetMode="External"/><Relationship Id="rId2004" Type="http://schemas.openxmlformats.org/officeDocument/2006/relationships/hyperlink" Target="https://www.independent.co.uk/climate-change/news/hillary-clinton-cop28-dubai-b2457876.html" TargetMode="External"/><Relationship Id="rId628" Type="http://schemas.openxmlformats.org/officeDocument/2006/relationships/hyperlink" Target="http://www.mediaite.com/?utm_source=%5B%5BDELIVERY_RECIPIENT_CODE%5D%5D&amp;utm_medium=partner&amp;utm_campaign=newstex" TargetMode="External"/><Relationship Id="rId835" Type="http://schemas.openxmlformats.org/officeDocument/2006/relationships/hyperlink" Target="https://static1.squarespace.com/static/5e70e52c7c72720ed714313f/t/5f22c800c516197500f1c997/1596114945315/ElectionTimingGuide.pdf" TargetMode="External"/><Relationship Id="rId1258" Type="http://schemas.openxmlformats.org/officeDocument/2006/relationships/hyperlink" Target="https://profile.usatoday.com/newsletters/checking-the-facts/" TargetMode="External"/><Relationship Id="rId1465" Type="http://schemas.openxmlformats.org/officeDocument/2006/relationships/hyperlink" Target="https://plus.lexis.com/api/document?collection=news&amp;id=urn:contentItem:6D86-BPT1-JCBD-Y2NM-00000-00&amp;context=1001073" TargetMode="External"/><Relationship Id="rId1672" Type="http://schemas.openxmlformats.org/officeDocument/2006/relationships/hyperlink" Target="https://www.nytimes.com/2020/10/06/opinion/joe-biden-2020-nytimes-endorsement.html" TargetMode="External"/><Relationship Id="rId1020" Type="http://schemas.openxmlformats.org/officeDocument/2006/relationships/hyperlink" Target="https://www.usatoday.com/story/news/factcheck/2024/11/08/2024-not-trumps-third-election-win-fact-check/76096699007/" TargetMode="External"/><Relationship Id="rId1118" Type="http://schemas.openxmlformats.org/officeDocument/2006/relationships/hyperlink" Target="https://www.usatoday.com/story/news/factcheck/2020/02/12/fact-check-guidelines-usa-today/4735217002/" TargetMode="External"/><Relationship Id="rId1325" Type="http://schemas.openxmlformats.org/officeDocument/2006/relationships/hyperlink" Target="https://profile.usatoday.com/newsletters/checking-the-facts/" TargetMode="External"/><Relationship Id="rId1532" Type="http://schemas.openxmlformats.org/officeDocument/2006/relationships/hyperlink" Target="https://www.usatoday.com/story/news/factcheck/2024/10/04/trump-fordham-report-card-fabricated-fact-check/75495235007/" TargetMode="External"/><Relationship Id="rId1977" Type="http://schemas.openxmlformats.org/officeDocument/2006/relationships/footer" Target="footer144.xml"/><Relationship Id="rId902" Type="http://schemas.openxmlformats.org/officeDocument/2006/relationships/hyperlink" Target="https://checkyourfact.com/2024/10/28/fact-check-video-schaumburg-illinois-recording-votes/" TargetMode="External"/><Relationship Id="rId1837" Type="http://schemas.openxmlformats.org/officeDocument/2006/relationships/hyperlink" Target="https://www.instagram.com/p/DCFVArwhXjf/?fbclid=IwZXh0bgNhZW0CMTAAAR0Z90DeM1nwduG5KqSO-DtNebhnuyAitoGPj2-tl14czUjvYHHE0Ax74Wk_aem_VArM_7z0aarEsy7UOtMF-Q" TargetMode="External"/><Relationship Id="rId31" Type="http://schemas.openxmlformats.org/officeDocument/2006/relationships/hyperlink" Target="https://plus.lexis.com/api/document?id=urn:contentItem:6DDC-YMH1-JBFB-H28N-00000-00&amp;idtype=PID&amp;context=1001073" TargetMode="External"/><Relationship Id="rId2099" Type="http://schemas.openxmlformats.org/officeDocument/2006/relationships/hyperlink" Target="https://www.c-span.org/video/?c4945484/lead-house-impeachment-manager-raskin-makes-closing-argument" TargetMode="External"/><Relationship Id="rId180" Type="http://schemas.openxmlformats.org/officeDocument/2006/relationships/hyperlink" Target="https://ifcncodeofprinciples.poynter.org/profile/usa-today" TargetMode="External"/><Relationship Id="rId278" Type="http://schemas.openxmlformats.org/officeDocument/2006/relationships/hyperlink" Target="https://www.usatoday.com/story/news/factcheck/2024/10/04/kamala-harris-first-time-homebuyer-fact-check/75495032007/" TargetMode="External"/><Relationship Id="rId1904" Type="http://schemas.openxmlformats.org/officeDocument/2006/relationships/hyperlink" Target="https://www.usatoday.com/story/news/factcheck/2020/02/12/fact-check-guidelines-usa-today/4735217002/" TargetMode="External"/><Relationship Id="rId485" Type="http://schemas.openxmlformats.org/officeDocument/2006/relationships/hyperlink" Target="https://www.facebook.com/usatodayfactcheck/" TargetMode="External"/><Relationship Id="rId692" Type="http://schemas.openxmlformats.org/officeDocument/2006/relationships/hyperlink" Target="https://www.facebook.com/formedia/mjp/programs/third-party-fact-checking" TargetMode="External"/><Relationship Id="rId138" Type="http://schemas.openxmlformats.org/officeDocument/2006/relationships/hyperlink" Target="https://www.newsbusters.org/blogs/free-speech/catherine-salgado/2021/11/12/linkedin-censors-vid-doctor-criticizing-covid-19" TargetMode="External"/><Relationship Id="rId345" Type="http://schemas.openxmlformats.org/officeDocument/2006/relationships/hyperlink" Target="https://www.newsweek.com/topic/kari-lake?utm_source=Synacor&amp;utm_medium=Attnet&amp;utm_campaign=Partnerships" TargetMode="External"/><Relationship Id="rId552" Type="http://schemas.openxmlformats.org/officeDocument/2006/relationships/hyperlink" Target="https://www.threads.net/@stocks.tom/post/DCOwW1XxrBr?fbclid=IwZXh0bgNhZW0CMTAAAR35NLxlxQUWUf3FQdStVbjSKa7_DEJT3z8dCy-x4dwcEI_dud82PRjQcqM_aem_ok4dpyfUNkGDFhQwQa-nOA" TargetMode="External"/><Relationship Id="rId997" Type="http://schemas.openxmlformats.org/officeDocument/2006/relationships/hyperlink" Target="https://www.usatoday.com/story/news/politics/2019/12/18/trump-impeachment-path-vote-started-zelensky-call/2674518001/" TargetMode="External"/><Relationship Id="rId1182" Type="http://schemas.openxmlformats.org/officeDocument/2006/relationships/hyperlink" Target="https://x.com/LACountyRRCC/status/1852094025526034574" TargetMode="External"/><Relationship Id="rId2026" Type="http://schemas.openxmlformats.org/officeDocument/2006/relationships/hyperlink" Target="https://www.usatoday.com/story/news/politics/2021/03/26/dominion-voting-sues-fox-news-1-6-b-over-2020-election-claims/7010134002/" TargetMode="External"/><Relationship Id="rId205" Type="http://schemas.openxmlformats.org/officeDocument/2006/relationships/hyperlink" Target="https://www.fox10phoenix.com/news/maricopa-county-dispels-video-claiming-election-workers-breaking-seals-removing-memory-cards" TargetMode="External"/><Relationship Id="rId412" Type="http://schemas.openxmlformats.org/officeDocument/2006/relationships/hyperlink" Target="https://www.usatoday.com/story/news/factcheck/2024/10/31/ballot-scanner-broke-schaumburg-illinois-fact-check/75949112007/" TargetMode="External"/><Relationship Id="rId857" Type="http://schemas.openxmlformats.org/officeDocument/2006/relationships/hyperlink" Target="https://plus.lexis.com/api/document?collection=news&amp;id=urn:contentItem:6D9N-RV31-DXJ7-N33M-00000-00&amp;context=1001073" TargetMode="External"/><Relationship Id="rId1042" Type="http://schemas.openxmlformats.org/officeDocument/2006/relationships/header" Target="header81.xml"/><Relationship Id="rId1487" Type="http://schemas.openxmlformats.org/officeDocument/2006/relationships/hyperlink" Target="https://www.sandervanderlinden.com/about" TargetMode="External"/><Relationship Id="rId1694" Type="http://schemas.openxmlformats.org/officeDocument/2006/relationships/hyperlink" Target="https://plus.lexis.com/api/document?collection=news&amp;id=urn:contentItem:6BKH-T8T1-F03F-K0N2-00000-00&amp;context=1001073" TargetMode="External"/><Relationship Id="rId717" Type="http://schemas.openxmlformats.org/officeDocument/2006/relationships/hyperlink" Target="https://apnews.com/article/election-2020-joe-biden-donald-trump-georgia-elections-bb997641ca36805c0f53f406a3529d87" TargetMode="External"/><Relationship Id="rId924" Type="http://schemas.openxmlformats.org/officeDocument/2006/relationships/footer" Target="footer74.xml"/><Relationship Id="rId1347" Type="http://schemas.openxmlformats.org/officeDocument/2006/relationships/hyperlink" Target="https://www.nbcnews.com/meet-the-press/meetthepressblog/are-nikki-haleys-top-moments-un-ambassador-rcna69895" TargetMode="External"/><Relationship Id="rId1554" Type="http://schemas.openxmlformats.org/officeDocument/2006/relationships/image" Target="media/image7.jpeg"/><Relationship Id="rId1761" Type="http://schemas.openxmlformats.org/officeDocument/2006/relationships/hyperlink" Target="https://www.nytimes.com/interactive/2020/11/03/us/elections/results-president.html?action=click&amp;amp;pgtype=Article&amp;amp;state=default&amp;amp;module=styln-elections-2020&amp;amp;region=TOP_BANNER&amp;amp;context=election_recirc" TargetMode="External"/><Relationship Id="rId1999" Type="http://schemas.openxmlformats.org/officeDocument/2006/relationships/hyperlink" Target="https://www.youtube.com/watch?v=wyxCDX1CLkI" TargetMode="External"/><Relationship Id="rId53" Type="http://schemas.openxmlformats.org/officeDocument/2006/relationships/hyperlink" Target="https://plus.lexis.com/api/document?id=urn:contentItem:6D9T-RK11-JCMC-W4FR-00000-00&amp;idtype=PID&amp;context=1001073" TargetMode="External"/><Relationship Id="rId1207" Type="http://schemas.openxmlformats.org/officeDocument/2006/relationships/hyperlink" Target="https://profile.usatoday.com/newsletters/checking-the-facts/" TargetMode="External"/><Relationship Id="rId1414" Type="http://schemas.openxmlformats.org/officeDocument/2006/relationships/hyperlink" Target="https://www.cisa.gov/news-events/news/statement-cisa-director-easterly-security-2024-elections" TargetMode="External"/><Relationship Id="rId1621" Type="http://schemas.openxmlformats.org/officeDocument/2006/relationships/hyperlink" Target="https://www.usatoday.com/story/news/factcheck/2024/11/01/pennsylvania-election-results-telecast-not-real-fact-check/75951435007/" TargetMode="External"/><Relationship Id="rId1859" Type="http://schemas.openxmlformats.org/officeDocument/2006/relationships/hyperlink" Target="https://www.usatoday.com/story/news/factcheck/2024/11/08/colorado-national-popular-vote-electoral-college-fact-check/76110124007/" TargetMode="External"/><Relationship Id="rId1719" Type="http://schemas.openxmlformats.org/officeDocument/2006/relationships/hyperlink" Target="https://archive.ph/tRUQE" TargetMode="External"/><Relationship Id="rId1926" Type="http://schemas.openxmlformats.org/officeDocument/2006/relationships/hyperlink" Target="https://leadstories.com/hoax-alert/2024/10/fact-check-kentucky-voting-machine-did-not-switch-trump-votes-to-harris.html" TargetMode="External"/><Relationship Id="rId2090" Type="http://schemas.openxmlformats.org/officeDocument/2006/relationships/hyperlink" Target="https://plus.lexis.com/api/document?collection=news&amp;id=urn:contentItem:6DC0-DX81-F03F-K1J4-00000-00&amp;context=1001073" TargetMode="External"/><Relationship Id="rId367" Type="http://schemas.openxmlformats.org/officeDocument/2006/relationships/header" Target="header27.xml"/><Relationship Id="rId574" Type="http://schemas.openxmlformats.org/officeDocument/2006/relationships/hyperlink" Target="https://www.facebook.com/@ALLODSatire6/" TargetMode="External"/><Relationship Id="rId2048" Type="http://schemas.openxmlformats.org/officeDocument/2006/relationships/hyperlink" Target="https://pentagroup.com/team/stephanie-walstrom/" TargetMode="External"/><Relationship Id="rId227" Type="http://schemas.openxmlformats.org/officeDocument/2006/relationships/hyperlink" Target="https://plus.lexis.com/api/document?collection=news&amp;id=urn:contentItem:6D9V-4GV1-DYHW-N3K0-00000-00&amp;context=1001073" TargetMode="External"/><Relationship Id="rId781" Type="http://schemas.openxmlformats.org/officeDocument/2006/relationships/hyperlink" Target="https://checkyourfact.com/2023/04/13/fact-check-elon-musk-tesla-scans-testicles/" TargetMode="External"/><Relationship Id="rId879" Type="http://schemas.openxmlformats.org/officeDocument/2006/relationships/hyperlink" Target="https://plus.lexis.com/api/document?collection=news&amp;id=urn:contentItem:6D9T-RK11-JCMC-W4FR-00000-00&amp;context=1001073" TargetMode="External"/><Relationship Id="rId434" Type="http://schemas.openxmlformats.org/officeDocument/2006/relationships/hyperlink" Target="https://archive.org/details/screenshot-2024-05-28-081755" TargetMode="External"/><Relationship Id="rId641" Type="http://schemas.openxmlformats.org/officeDocument/2006/relationships/hyperlink" Target="https://www.mediaite.com/news/watch-fox-news-anchor-airs-brutal-fact-check-burying-trumps-wild-election-claim/" TargetMode="External"/><Relationship Id="rId739" Type="http://schemas.openxmlformats.org/officeDocument/2006/relationships/hyperlink" Target="https://www.cbsnews.com/video/brad-raffensperger-says-georgias-election-results-absolutely-not-will-take-seven-days/" TargetMode="External"/><Relationship Id="rId1064" Type="http://schemas.openxmlformats.org/officeDocument/2006/relationships/hyperlink" Target="https://plus.lexis.com/api/document?collection=news&amp;id=urn:contentItem:6CP1-T9H1-JCMC-W41F-00000-00&amp;context=1001073" TargetMode="External"/><Relationship Id="rId1271" Type="http://schemas.openxmlformats.org/officeDocument/2006/relationships/hyperlink" Target="https://www.usatoday.com/story/news/factcheck/2024/11/01/typo-trump-name-voting-virginia-fraud-fact-check/75970888007/" TargetMode="External"/><Relationship Id="rId1369" Type="http://schemas.openxmlformats.org/officeDocument/2006/relationships/header" Target="header103.xml"/><Relationship Id="rId1576" Type="http://schemas.openxmlformats.org/officeDocument/2006/relationships/hyperlink" Target="https://azgovernor.gov/office-arizona-governor/news/2023/04/governor-katie-hobbs-announces-new-communications-director" TargetMode="External"/><Relationship Id="rId2115" Type="http://schemas.openxmlformats.org/officeDocument/2006/relationships/hyperlink" Target="https://checkyourfact.com/2024/11/05/fact-check-raskin-democrats-certify-election-trump-wins/" TargetMode="External"/><Relationship Id="rId501" Type="http://schemas.openxmlformats.org/officeDocument/2006/relationships/hyperlink" Target="https://www.usatoday.com/story/news/politics/elections/2024/08/22/tim-walz-son-gus-walz-dnc-speech/74899712007/" TargetMode="External"/><Relationship Id="rId946" Type="http://schemas.openxmlformats.org/officeDocument/2006/relationships/hyperlink" Target="https://www.usatoday.com/story/news/politics/elections/2024/10/29/harris-walz-campaign-schedule/75838677007/" TargetMode="External"/><Relationship Id="rId1131" Type="http://schemas.openxmlformats.org/officeDocument/2006/relationships/hyperlink" Target="https://www.theatlantic.com/politics/archive/2021/10/kamala-harris-trump-january-6/620310/" TargetMode="External"/><Relationship Id="rId1229" Type="http://schemas.openxmlformats.org/officeDocument/2006/relationships/hyperlink" Target="https://www.usatoday.com/story/news/factcheck/2024/10/23/atlantic-headline-fabricated-harris-fact-check/75721940007/" TargetMode="External"/><Relationship Id="rId1783" Type="http://schemas.openxmlformats.org/officeDocument/2006/relationships/hyperlink" Target="https://cdn.donaldjtrump.com/public-files/press_assets/petition-for-enforcement-of-election-law.pdf" TargetMode="External"/><Relationship Id="rId1990" Type="http://schemas.openxmlformats.org/officeDocument/2006/relationships/hyperlink" Target="https://www.youtube.com/watch?v=wyxCDX1CLkI&amp;t=1947s" TargetMode="External"/><Relationship Id="rId75" Type="http://schemas.openxmlformats.org/officeDocument/2006/relationships/hyperlink" Target="https://plus.lexis.com/api/document?id=urn:contentItem:6DDK-BYB1-JCMC-W17H-00000-00&amp;idtype=PID&amp;context=1001073" TargetMode="External"/><Relationship Id="rId806" Type="http://schemas.openxmlformats.org/officeDocument/2006/relationships/hyperlink" Target="https://constitution.congress.gov/constitution/amendment-20/" TargetMode="External"/><Relationship Id="rId1436" Type="http://schemas.openxmlformats.org/officeDocument/2006/relationships/hyperlink" Target="https://apnews.com/article/election-2024-voting-turnout-election-day-a8ae22f34417dcda060b430dac89bdbc" TargetMode="External"/><Relationship Id="rId1643" Type="http://schemas.openxmlformats.org/officeDocument/2006/relationships/footer" Target="footer125.xml"/><Relationship Id="rId1850" Type="http://schemas.openxmlformats.org/officeDocument/2006/relationships/hyperlink" Target="https://elections.ri.gov/voter-registration/voter-id" TargetMode="External"/><Relationship Id="rId1503" Type="http://schemas.openxmlformats.org/officeDocument/2006/relationships/hyperlink" Target="https://www.usatoday.com/story/news/factcheck/2024/10/16/donald-trump-conviction-overturned-false-fact-check/75699912007/" TargetMode="External"/><Relationship Id="rId1710" Type="http://schemas.openxmlformats.org/officeDocument/2006/relationships/hyperlink" Target="https://www.usatoday.com/story/news/factcheck/2023/06/13/jack-smith-indicted-trump-in-classified-documents-probe-fact-check/70305919007/" TargetMode="External"/><Relationship Id="rId1948" Type="http://schemas.openxmlformats.org/officeDocument/2006/relationships/hyperlink" Target="https://www.latintimes.com/elon-musks-super-pac-pouring-millions-key-republican-campaigns-hopes-maintain-gop-house-561595" TargetMode="External"/><Relationship Id="rId291" Type="http://schemas.openxmlformats.org/officeDocument/2006/relationships/footer" Target="footer19.xml"/><Relationship Id="rId1808" Type="http://schemas.openxmlformats.org/officeDocument/2006/relationships/hyperlink" Target="https://www.census.gov/quickfacts/detroitcitymichigan" TargetMode="External"/><Relationship Id="rId151" Type="http://schemas.openxmlformats.org/officeDocument/2006/relationships/hyperlink" Target="https://www.usatoday.com/story/news/politics/elections/2024/11/05/live-election-results-2024/75993939007/" TargetMode="External"/><Relationship Id="rId389" Type="http://schemas.openxmlformats.org/officeDocument/2006/relationships/hyperlink" Target="https://plus.lexis.com/api/document?collection=news&amp;id=urn:contentItem:6DBX-37V1-JCMC-W543-00000-00&amp;context=1001073" TargetMode="External"/><Relationship Id="rId596" Type="http://schemas.openxmlformats.org/officeDocument/2006/relationships/hyperlink" Target="https://plus.lexis.com/api/document?collection=news&amp;id=urn:contentItem:6D7R-6GR1-F03R-N1RJ-00000-00&amp;context=1001073" TargetMode="External"/><Relationship Id="rId249" Type="http://schemas.openxmlformats.org/officeDocument/2006/relationships/hyperlink" Target="https://www.usatoday.com/story/news/factcheck/2024/10/23/atlantic-headline-fabricated-harris-fact-check/75721940007/" TargetMode="External"/><Relationship Id="rId456" Type="http://schemas.openxmlformats.org/officeDocument/2006/relationships/hyperlink" Target="https://leadstories.com/hoax-alert/2024/05/fact-check-house-democrats-did-not-vote-to-allow-noncitizens-to-vote-in-us-elections-nationwide.html" TargetMode="External"/><Relationship Id="rId663" Type="http://schemas.openxmlformats.org/officeDocument/2006/relationships/hyperlink" Target="https://plus.lexis.com/api/document?collection=news&amp;id=urn:contentItem:6DCH-F9V1-F03F-K4BY-00000-00&amp;context=1001073" TargetMode="External"/><Relationship Id="rId870" Type="http://schemas.openxmlformats.org/officeDocument/2006/relationships/hyperlink" Target="https://plus.lexis.com/api/document?collection=news&amp;id=urn:contentItem:6DG5-7SG1-DXJ7-N41F-00000-00&amp;context=1001073" TargetMode="External"/><Relationship Id="rId1086" Type="http://schemas.openxmlformats.org/officeDocument/2006/relationships/hyperlink" Target="https://www.pbs.org/newshour/world/world-leaders-voice-concern-as-thousands-arrested-in-venezuela-after-disputed-election" TargetMode="External"/><Relationship Id="rId1293" Type="http://schemas.openxmlformats.org/officeDocument/2006/relationships/hyperlink" Target="https://www.rockdalesheriff.com/command-staff/" TargetMode="External"/><Relationship Id="rId109" Type="http://schemas.openxmlformats.org/officeDocument/2006/relationships/header" Target="header2.xml"/><Relationship Id="rId316" Type="http://schemas.openxmlformats.org/officeDocument/2006/relationships/hyperlink" Target="https://www.govinfo.gov/content/pkg/DCPD-202400292/html/DCPD-202400292.htm" TargetMode="External"/><Relationship Id="rId523" Type="http://schemas.openxmlformats.org/officeDocument/2006/relationships/hyperlink" Target="https://plus.lexis.com/api/document?collection=news&amp;id=urn:contentItem:6DDC-YMH1-JBFB-H28N-00000-00&amp;context=1001073" TargetMode="External"/><Relationship Id="rId968" Type="http://schemas.openxmlformats.org/officeDocument/2006/relationships/hyperlink" Target="https://www.usatoday.com/story/news/factcheck/2024/10/15/trump-jack-smith-fabricated-image-fact-check/75675458007/" TargetMode="External"/><Relationship Id="rId1153" Type="http://schemas.openxmlformats.org/officeDocument/2006/relationships/hyperlink" Target="https://mvau.lt/media/cf9547ae-ba22-412e-8119-fbb21d23b6af" TargetMode="External"/><Relationship Id="rId1598" Type="http://schemas.openxmlformats.org/officeDocument/2006/relationships/hyperlink" Target="https://www.usatoday.com/story/news/factcheck/2023/11/21/arizona-elections-task-force-did-not-find-hobbs-interfered-2022-fact-check/71619040007/" TargetMode="External"/><Relationship Id="rId97" Type="http://schemas.openxmlformats.org/officeDocument/2006/relationships/hyperlink" Target="https://plus.lexis.com/api/document?id=urn:contentItem:6DBN-M7Y1-JCMC-W1X7-00000-00&amp;idtype=PID&amp;context=1001073" TargetMode="External"/><Relationship Id="rId730" Type="http://schemas.openxmlformats.org/officeDocument/2006/relationships/hyperlink" Target="https://electionlab.mit.edu/research/voting-mail-and-absentee-voting" TargetMode="External"/><Relationship Id="rId828" Type="http://schemas.openxmlformats.org/officeDocument/2006/relationships/hyperlink" Target="https://www.nationalgeographic.com/history/article/united-states-never-delayed-presidential-election-why-tricky" TargetMode="External"/><Relationship Id="rId1013" Type="http://schemas.openxmlformats.org/officeDocument/2006/relationships/hyperlink" Target="https://history.house.gov/Institution/Origins-Development/Impeachment/" TargetMode="External"/><Relationship Id="rId1360" Type="http://schemas.openxmlformats.org/officeDocument/2006/relationships/hyperlink" Target="https://www.independent.co.uk/news/world/americas/us-election/when-is-vp-chosen-2020-election-explained-how-vote-biden-a9524876.html" TargetMode="External"/><Relationship Id="rId1458" Type="http://schemas.openxmlformats.org/officeDocument/2006/relationships/footer" Target="footer106.xml"/><Relationship Id="rId1665" Type="http://schemas.openxmlformats.org/officeDocument/2006/relationships/hyperlink" Target="https://www.usatoday.com/story/news/factcheck/2021/12/28/fact-check-fake-nyt-headline-bullying-unvaccinated-students/9025792002/" TargetMode="External"/><Relationship Id="rId1872" Type="http://schemas.openxmlformats.org/officeDocument/2006/relationships/hyperlink" Target="https://www.usatoday.com/story/news/factcheck/2024/11/06/turnout-the-vote-pay-harris-fact-check/76083305007/" TargetMode="External"/><Relationship Id="rId1220" Type="http://schemas.openxmlformats.org/officeDocument/2006/relationships/hyperlink" Target="https://www.washingtonpost.com/video/politics/trump-puts-conditions-on-accepting-the-election-results/2024/08/27/3e19d089-4531-40c3-b020-0fa13c8dc17e_video.html" TargetMode="External"/><Relationship Id="rId1318" Type="http://schemas.openxmlformats.org/officeDocument/2006/relationships/hyperlink" Target="https://plus.lexis.com/api/document?collection=news&amp;id=urn:contentItem:69S0-WBM1-F03F-K360-00000-00&amp;context=1001073" TargetMode="External"/><Relationship Id="rId1525" Type="http://schemas.openxmlformats.org/officeDocument/2006/relationships/hyperlink" Target="https://www.usatoday.com/story/news/factcheck/2024/11/01/typo-trump-name-voting-virginia-fraud-fact-check/75970888007/" TargetMode="External"/><Relationship Id="rId1732" Type="http://schemas.openxmlformats.org/officeDocument/2006/relationships/hyperlink" Target="https://www.usatoday.com/story/news/politics/2024/02/02/donald-trump-federal-trial-delayed/72448799007/" TargetMode="External"/><Relationship Id="rId24" Type="http://schemas.openxmlformats.org/officeDocument/2006/relationships/hyperlink" Target="https://plus.lexis.com/api/document?id=urn:contentItem:6DBX-37V1-JCMC-W543-00000-00&amp;idtype=PID&amp;context=1001073" TargetMode="External"/><Relationship Id="rId173" Type="http://schemas.openxmlformats.org/officeDocument/2006/relationships/hyperlink" Target="https://www.usatoday.com/story/news/factcheck/2024/10/24/ballots-marked-workers-invalidated-fact-check/75799169007/" TargetMode="External"/><Relationship Id="rId380" Type="http://schemas.openxmlformats.org/officeDocument/2006/relationships/hyperlink" Target="mailto:tips@mediaite.com" TargetMode="External"/><Relationship Id="rId2061" Type="http://schemas.openxmlformats.org/officeDocument/2006/relationships/header" Target="header148.xml"/><Relationship Id="rId240" Type="http://schemas.openxmlformats.org/officeDocument/2006/relationships/hyperlink" Target="https://plus.lexis.com/api/document?collection=news&amp;id=urn:contentItem:6D9P-2P01-F03F-K1VF-00000-00&amp;context=1001073" TargetMode="External"/><Relationship Id="rId478" Type="http://schemas.openxmlformats.org/officeDocument/2006/relationships/hyperlink" Target="https://plus.lexis.com/api/document?collection=news&amp;id=urn:contentItem:6D98-SMY1-F03F-K03G-00000-00&amp;context=1001073" TargetMode="External"/><Relationship Id="rId685" Type="http://schemas.openxmlformats.org/officeDocument/2006/relationships/hyperlink" Target="https://www.usatoday.com/story/news/factcheck/2024/11/06/raskin-certifying-trump-win-fact-check/76076578007/" TargetMode="External"/><Relationship Id="rId892" Type="http://schemas.openxmlformats.org/officeDocument/2006/relationships/hyperlink" Target="https://www.cookcountyclerkil.gov/sites/default/files/pdfs/EJ%20Manual%2011-2024%20final.pdf" TargetMode="External"/><Relationship Id="rId100" Type="http://schemas.openxmlformats.org/officeDocument/2006/relationships/hyperlink" Target="https://plus.lexis.com/api/document?id=urn:contentItem:6B4P-JTJ1-F03F-K39J-00000-00&amp;idtype=PID&amp;context=1001073" TargetMode="External"/><Relationship Id="rId338" Type="http://schemas.openxmlformats.org/officeDocument/2006/relationships/hyperlink" Target="https://plus.lexis.com/api/document?collection=news&amp;id=urn:contentItem:68C0-S861-DY68-133W-00000-00&amp;context=1001073" TargetMode="External"/><Relationship Id="rId545" Type="http://schemas.openxmlformats.org/officeDocument/2006/relationships/hyperlink" Target="https://plus.lexis.com/api/document?collection=news&amp;id=urn:contentItem:6DFS-V3X1-F03F-K17H-00000-00&amp;context=1001073" TargetMode="External"/><Relationship Id="rId752" Type="http://schemas.openxmlformats.org/officeDocument/2006/relationships/hyperlink" Target="https://www.npr.org/2024/10/22/nx-s1-5157599/al-schmidt-pennsylvania-elections-official-on-voting-process" TargetMode="External"/><Relationship Id="rId1175" Type="http://schemas.openxmlformats.org/officeDocument/2006/relationships/hyperlink" Target="https://www.usatoday.com/story/news/factcheck/2024/11/04/kentucky-voting-glitch-election-interference-fact-check/76004871007/" TargetMode="External"/><Relationship Id="rId1382" Type="http://schemas.openxmlformats.org/officeDocument/2006/relationships/hyperlink" Target="https://www.documentcloud.org/documents/25289316-111224_20mvotesclaim2" TargetMode="External"/><Relationship Id="rId2019" Type="http://schemas.openxmlformats.org/officeDocument/2006/relationships/hyperlink" Target="https://www.threads.net/@russellziebell/post/DBZuGOlMZXD" TargetMode="External"/><Relationship Id="rId405" Type="http://schemas.openxmlformats.org/officeDocument/2006/relationships/hyperlink" Target="https://x.com/maricopacounty/status/1663640605057228800" TargetMode="External"/><Relationship Id="rId612" Type="http://schemas.openxmlformats.org/officeDocument/2006/relationships/hyperlink" Target="https://www.rand.org/research/projects/truth-decay/fighting-disinformation/search.html" TargetMode="External"/><Relationship Id="rId1035" Type="http://schemas.openxmlformats.org/officeDocument/2006/relationships/hyperlink" Target="https://www.usatoday.com/story/news/factcheck/2024/11/12/nancy-pelosi-trump-impeached-again-fact-check/76199202007/" TargetMode="External"/><Relationship Id="rId1242" Type="http://schemas.openxmlformats.org/officeDocument/2006/relationships/hyperlink" Target="https://www.usatoday.com/story/news/factcheck/2024/10/28/harris-accept-election-outcome-fact-check/75834928007/" TargetMode="External"/><Relationship Id="rId1687" Type="http://schemas.openxmlformats.org/officeDocument/2006/relationships/header" Target="header127.xml"/><Relationship Id="rId1894" Type="http://schemas.openxmlformats.org/officeDocument/2006/relationships/footer" Target="footer136.xml"/><Relationship Id="rId917" Type="http://schemas.openxmlformats.org/officeDocument/2006/relationships/hyperlink" Target="https://ifcncodeofprinciples.poynter.org/profile/usa-today" TargetMode="External"/><Relationship Id="rId1102" Type="http://schemas.openxmlformats.org/officeDocument/2006/relationships/hyperlink" Target="https://www.usatoday.com/story/news/factcheck/2024/08/09/venezuela-torture-video-netflix-maduro-fact-check/74723418007/" TargetMode="External"/><Relationship Id="rId1547" Type="http://schemas.openxmlformats.org/officeDocument/2006/relationships/header" Target="header115.xml"/><Relationship Id="rId1754" Type="http://schemas.openxmlformats.org/officeDocument/2006/relationships/hyperlink" Target="https://plus.lexis.com/api/document?collection=news&amp;id=urn:contentItem:68YM-0921-JBG3-63MP-00000-00&amp;context=1001073" TargetMode="External"/><Relationship Id="rId1961" Type="http://schemas.openxmlformats.org/officeDocument/2006/relationships/hyperlink" Target="https://www.latintimes.com/activists-reject-republicans-noncitizen-voting-theory-its-attack-voters-color-latinos-558876" TargetMode="External"/><Relationship Id="rId46" Type="http://schemas.openxmlformats.org/officeDocument/2006/relationships/hyperlink" Target="https://plus.lexis.com/api/document?id=urn:contentItem:6B5P-72G1-JCMC-W294-00000-00&amp;idtype=PID&amp;context=1001073" TargetMode="External"/><Relationship Id="rId1407" Type="http://schemas.openxmlformats.org/officeDocument/2006/relationships/hyperlink" Target="https://www.usatoday.com/story/news/factcheck/2024/11/08/2024-not-trumps-third-election-win-fact-check/76096699007/" TargetMode="External"/><Relationship Id="rId1614" Type="http://schemas.openxmlformats.org/officeDocument/2006/relationships/hyperlink" Target="https://profile.usatoday.com/newsletters/checking-the-facts/" TargetMode="External"/><Relationship Id="rId1821" Type="http://schemas.openxmlformats.org/officeDocument/2006/relationships/hyperlink" Target="https://www.nytimes.com/elections/2016/results/president" TargetMode="External"/><Relationship Id="rId195" Type="http://schemas.openxmlformats.org/officeDocument/2006/relationships/hyperlink" Target="https://plus.lexis.com/api/document?collection=news&amp;id=urn:contentItem:6DC0-6R21-DXX5-W0NF-00000-00&amp;context=1001073" TargetMode="External"/><Relationship Id="rId1919" Type="http://schemas.openxmlformats.org/officeDocument/2006/relationships/hyperlink" Target="https://www.usatoday.com/story/news/factcheck/2024/11/01/typo-trump-name-voting-virginia-fraud-fact-check/75970888007/" TargetMode="External"/><Relationship Id="rId2083" Type="http://schemas.openxmlformats.org/officeDocument/2006/relationships/header" Target="header152.xml"/><Relationship Id="rId262" Type="http://schemas.openxmlformats.org/officeDocument/2006/relationships/hyperlink" Target="https://www.usatoday.com/story/news/politics/elections/2024/10/29/harris-walz-campaign-schedule/75838677007/" TargetMode="External"/><Relationship Id="rId567" Type="http://schemas.openxmlformats.org/officeDocument/2006/relationships/hyperlink" Target="https://www.usatoday.com/story/money/2024/09/11/whats-happening-kroger-albertsons-merger/75181953007/" TargetMode="External"/><Relationship Id="rId1197" Type="http://schemas.openxmlformats.org/officeDocument/2006/relationships/header" Target="header93.xml"/><Relationship Id="rId122" Type="http://schemas.openxmlformats.org/officeDocument/2006/relationships/hyperlink" Target="https://plus.lexis.com/api/document?collection=news&amp;id=urn:contentItem:6D93-36D1-JCMN-Y14D-00000-00&amp;context=1001073" TargetMode="External"/><Relationship Id="rId774" Type="http://schemas.openxmlformats.org/officeDocument/2006/relationships/hyperlink" Target="mailto:elias@dailycaller.com" TargetMode="External"/><Relationship Id="rId981" Type="http://schemas.openxmlformats.org/officeDocument/2006/relationships/header" Target="header76.xml"/><Relationship Id="rId1057" Type="http://schemas.openxmlformats.org/officeDocument/2006/relationships/header" Target="header83.xml"/><Relationship Id="rId2010" Type="http://schemas.openxmlformats.org/officeDocument/2006/relationships/hyperlink" Target="https://www.usatoday.com/story/news/factcheck/2024/01/18/false-claim-clinton-blamed-2016-loss-on-climate-change-fact-check/72258510007/" TargetMode="External"/><Relationship Id="rId427" Type="http://schemas.openxmlformats.org/officeDocument/2006/relationships/header" Target="header33.xml"/><Relationship Id="rId634" Type="http://schemas.openxmlformats.org/officeDocument/2006/relationships/hyperlink" Target="https://twitter.com/SethBluestein/status/1853926611495567694?ref_src=twsrc%5Etfw" TargetMode="External"/><Relationship Id="rId841" Type="http://schemas.openxmlformats.org/officeDocument/2006/relationships/hyperlink" Target="https://www.usatoday.com/story/news/factcheck/2024/01/23/no-reports-about-canceling-2024-election-contrary-to-post-post-wrongly-says-conversation-about-cance/72271988007/" TargetMode="External"/><Relationship Id="rId1264" Type="http://schemas.openxmlformats.org/officeDocument/2006/relationships/hyperlink" Target="https://leadstories.com/hoax-alert/2024/10/fact-check-virginia-voting-machine-did-not-misspell-donald-trumps-name-on-paper-ballots.html" TargetMode="External"/><Relationship Id="rId1471" Type="http://schemas.openxmlformats.org/officeDocument/2006/relationships/header" Target="header111.xml"/><Relationship Id="rId1569" Type="http://schemas.openxmlformats.org/officeDocument/2006/relationships/hyperlink" Target="https://www.usatoday.com/story/news/factcheck/2020/02/12/fact-check-guidelines-usa-today/4735217002/" TargetMode="External"/><Relationship Id="rId2108" Type="http://schemas.openxmlformats.org/officeDocument/2006/relationships/hyperlink" Target="https://youtu.be/3If_fz8GatQ?t=3644" TargetMode="External"/><Relationship Id="rId701" Type="http://schemas.openxmlformats.org/officeDocument/2006/relationships/header" Target="header57.xml"/><Relationship Id="rId939" Type="http://schemas.openxmlformats.org/officeDocument/2006/relationships/hyperlink" Target="https://lostnotstolen.org/" TargetMode="External"/><Relationship Id="rId1124" Type="http://schemas.openxmlformats.org/officeDocument/2006/relationships/hyperlink" Target="https://www.usatoday.com/story/news/factcheck/2024/10/17/trump-post-assassination-iran-israel-fact-check/75700686007/" TargetMode="External"/><Relationship Id="rId1331" Type="http://schemas.openxmlformats.org/officeDocument/2006/relationships/hyperlink" Target="https://www.donaldjtrump.com/news" TargetMode="External"/><Relationship Id="rId1776" Type="http://schemas.openxmlformats.org/officeDocument/2006/relationships/hyperlink" Target="https://www.nytimes.com/interactive/2020/08/11/us/politics/vote-by-mail-us-states.html" TargetMode="External"/><Relationship Id="rId1983" Type="http://schemas.openxmlformats.org/officeDocument/2006/relationships/hyperlink" Target="https://archive.org/details/screenshot-2024-01-17-110321" TargetMode="External"/><Relationship Id="rId68" Type="http://schemas.openxmlformats.org/officeDocument/2006/relationships/hyperlink" Target="https://plus.lexis.com/api/document?id=urn:contentItem:6D9Y-BMD1-F03F-K2TF-00000-00&amp;idtype=PID&amp;context=1001073" TargetMode="External"/><Relationship Id="rId1429" Type="http://schemas.openxmlformats.org/officeDocument/2006/relationships/hyperlink" Target="https://www.fec.gov/resources/cms-content/documents/federalelections2020.pdf" TargetMode="External"/><Relationship Id="rId1636" Type="http://schemas.openxmlformats.org/officeDocument/2006/relationships/hyperlink" Target="https://ifcncodeofprinciples.poynter.org/profile/usa-today" TargetMode="External"/><Relationship Id="rId1843" Type="http://schemas.openxmlformats.org/officeDocument/2006/relationships/hyperlink" Target="https://profile.usatoday.com/newsletters/checking-the-facts/" TargetMode="External"/><Relationship Id="rId1703" Type="http://schemas.openxmlformats.org/officeDocument/2006/relationships/hyperlink" Target="https://www.usatoday.com/story/news/politics/2022/11/18/jack-smith-special-counsel-trump-investigations/10728873002/" TargetMode="External"/><Relationship Id="rId1910" Type="http://schemas.openxmlformats.org/officeDocument/2006/relationships/hyperlink" Target="https://www.facebook.com/watch/?v=902576131808577" TargetMode="External"/><Relationship Id="rId284" Type="http://schemas.openxmlformats.org/officeDocument/2006/relationships/hyperlink" Target="https://www.usatoday.com/story/news/factcheck/2024/10/31/kamala-harris-misinformation-fact-check/75914894007/" TargetMode="External"/><Relationship Id="rId491" Type="http://schemas.openxmlformats.org/officeDocument/2006/relationships/hyperlink" Target="https://www.usatoday.com/story/news/factcheck/2024/10/17/walz-flip-the-bird-football-game-fact-check/75701648007/" TargetMode="External"/><Relationship Id="rId144" Type="http://schemas.openxmlformats.org/officeDocument/2006/relationships/footer" Target="footer8.xml"/><Relationship Id="rId589" Type="http://schemas.openxmlformats.org/officeDocument/2006/relationships/hyperlink" Target="https://www.usatoday.com/story/news/factcheck/2024/11/19/grocery-price-cut-for-trump-fact-check/76415027007/" TargetMode="External"/><Relationship Id="rId796" Type="http://schemas.openxmlformats.org/officeDocument/2006/relationships/hyperlink" Target="https://www.usatoday.com/story/news/factcheck/2024/01/23/no-es-posible-cancelar-elecciones-presidenciales-de-2024-fact-check/72322690007/" TargetMode="External"/><Relationship Id="rId351" Type="http://schemas.openxmlformats.org/officeDocument/2006/relationships/hyperlink" Target="https://twitter.com/maricopacounty/status/1663640601001357312" TargetMode="External"/><Relationship Id="rId449" Type="http://schemas.openxmlformats.org/officeDocument/2006/relationships/hyperlink" Target="https://dccouncil.gov/how-a-bill-becomes-a-law/" TargetMode="External"/><Relationship Id="rId656" Type="http://schemas.openxmlformats.org/officeDocument/2006/relationships/hyperlink" Target="https://www.dw.com/en/fact-check-trump-repeats-false-us-election-fraud-claim/a-70707369?maca=en-vam_rssnewstex_dw-35593-xml-mrss" TargetMode="External"/><Relationship Id="rId863" Type="http://schemas.openxmlformats.org/officeDocument/2006/relationships/header" Target="header69.xml"/><Relationship Id="rId1079" Type="http://schemas.openxmlformats.org/officeDocument/2006/relationships/hyperlink" Target="https://www.washingtonpost.com/world/2024/08/04/maduro-gonzalez-election-actas-analysis/" TargetMode="External"/><Relationship Id="rId1286" Type="http://schemas.openxmlformats.org/officeDocument/2006/relationships/hyperlink" Target="https://profile.usatoday.com/newsletters/checking-the-facts/" TargetMode="External"/><Relationship Id="rId1493" Type="http://schemas.openxmlformats.org/officeDocument/2006/relationships/footer" Target="footer114.xml"/><Relationship Id="rId2032" Type="http://schemas.openxmlformats.org/officeDocument/2006/relationships/hyperlink" Target="https://pentagroup.com/team/stephanie-walstrom/" TargetMode="External"/><Relationship Id="rId211" Type="http://schemas.openxmlformats.org/officeDocument/2006/relationships/hyperlink" Target="https://elections.maricopa.gov/asset/jcr:b06b1782-f68e-4064-9145-1c537fe40b91/lake-v-hobbs-response.pdf" TargetMode="External"/><Relationship Id="rId309" Type="http://schemas.openxmlformats.org/officeDocument/2006/relationships/hyperlink" Target="https://www.govinfo.gov/content/pkg/DCPD-202100067/html/DCPD-202100067.htm" TargetMode="External"/><Relationship Id="rId516" Type="http://schemas.openxmlformats.org/officeDocument/2006/relationships/header" Target="header38.xml"/><Relationship Id="rId1146" Type="http://schemas.openxmlformats.org/officeDocument/2006/relationships/hyperlink" Target="https://plus.lexis.com/api/document?collection=news&amp;id=urn:contentItem:6DBT-7FN1-F03F-K44W-00000-00&amp;context=1001073" TargetMode="External"/><Relationship Id="rId1798" Type="http://schemas.openxmlformats.org/officeDocument/2006/relationships/hyperlink" Target="https://fultoncountyga.gov/news/2020/12/07/response-to-elections-misinformation" TargetMode="External"/><Relationship Id="rId723" Type="http://schemas.openxmlformats.org/officeDocument/2006/relationships/hyperlink" Target="https://apnews.com/article/election-2020-joe-biden-donald-trump-senate-elections-gary-peters-19decf3108373883409fae7e6e810ac6" TargetMode="External"/><Relationship Id="rId930" Type="http://schemas.openxmlformats.org/officeDocument/2006/relationships/hyperlink" Target="https://plus.lexis.com/api/document?collection=news&amp;id=urn:contentItem:6D9W-J1K1-JCMC-W2RF-00000-00&amp;context=1001073" TargetMode="External"/><Relationship Id="rId1006" Type="http://schemas.openxmlformats.org/officeDocument/2006/relationships/hyperlink" Target="https://www.archives.gov/electoral-college/key-dates" TargetMode="External"/><Relationship Id="rId1353" Type="http://schemas.openxmlformats.org/officeDocument/2006/relationships/hyperlink" Target="https://abcnews.go.com/538/trump-pick-vice-president/story?id=104862258" TargetMode="External"/><Relationship Id="rId1560" Type="http://schemas.openxmlformats.org/officeDocument/2006/relationships/header" Target="header120.xml"/><Relationship Id="rId1658" Type="http://schemas.openxmlformats.org/officeDocument/2006/relationships/hyperlink" Target="https://www.nytimes.com/interactive/2016/09/23/opinion/presidential-endorsement-timeline.html" TargetMode="External"/><Relationship Id="rId1865" Type="http://schemas.openxmlformats.org/officeDocument/2006/relationships/hyperlink" Target="https://www.usatoday.com/story/news/2024/11/06/president-donald-trump-wins-election-pennsylvania-swing-state/76086602007/" TargetMode="External"/><Relationship Id="rId1213" Type="http://schemas.openxmlformats.org/officeDocument/2006/relationships/hyperlink" Target="https://www.usatoday.com/story/news/politics/elections/2020/11/04/donald-trump-falsely-claims-he-won-election-ballots-not-counted-yet/6102366002/" TargetMode="External"/><Relationship Id="rId1420" Type="http://schemas.openxmlformats.org/officeDocument/2006/relationships/hyperlink" Target="https://www.fec.gov/resources/cms-content/documents/federalelections2020.pdf" TargetMode="External"/><Relationship Id="rId1518" Type="http://schemas.openxmlformats.org/officeDocument/2006/relationships/hyperlink" Target="https://www.usatoday.com/story/news/factcheck/2024/11/04/joe-rogan-vote-trump-fact-check/76002593007/" TargetMode="External"/><Relationship Id="rId1725" Type="http://schemas.openxmlformats.org/officeDocument/2006/relationships/hyperlink" Target="https://www.usatoday.com/story/news/politics/2023/08/01/read-donald-trumps-election-interference-indictment/70509462007/" TargetMode="External"/><Relationship Id="rId1932" Type="http://schemas.openxmlformats.org/officeDocument/2006/relationships/hyperlink" Target="https://ifcncodeofprinciples.poynter.org/profile/usa-today" TargetMode="External"/><Relationship Id="rId17" Type="http://schemas.openxmlformats.org/officeDocument/2006/relationships/hyperlink" Target="https://plus.lexis.com/api/document?id=urn:contentItem:6D9P-2P01-F03F-K1VF-00000-00&amp;idtype=PID&amp;context=1001073" TargetMode="External"/><Relationship Id="rId166" Type="http://schemas.openxmlformats.org/officeDocument/2006/relationships/hyperlink" Target="https://www.usatoday.com/story/news/factcheck/2024/11/05/trumps-name-california-ballot-fact-check/76045631007/" TargetMode="External"/><Relationship Id="rId373" Type="http://schemas.openxmlformats.org/officeDocument/2006/relationships/hyperlink" Target="https://plus.lexis.com/api/document?collection=news&amp;id=urn:contentItem:69MJ-8001-JCMN-Y1PR-00000-00&amp;context=1001073" TargetMode="External"/><Relationship Id="rId580" Type="http://schemas.openxmlformats.org/officeDocument/2006/relationships/hyperlink" Target="https://www.usatoday.com/story/money/2024/09/11/whats-happening-kroger-albertsons-merger/75181953007/" TargetMode="External"/><Relationship Id="rId2054" Type="http://schemas.openxmlformats.org/officeDocument/2006/relationships/hyperlink" Target="https://dos.fl.gov/elections/voting-systems/certified-voting-systems-and-vendors/" TargetMode="External"/><Relationship Id="rId1" Type="http://schemas.openxmlformats.org/officeDocument/2006/relationships/numbering" Target="numbering.xml"/><Relationship Id="rId233" Type="http://schemas.openxmlformats.org/officeDocument/2006/relationships/header" Target="header16.xml"/><Relationship Id="rId440" Type="http://schemas.openxmlformats.org/officeDocument/2006/relationships/hyperlink" Target="https://www.nytimes.com/2024/05/23/us/politics/house-passes-measure-to-repeal-dc-noncitizen-voting-law.html" TargetMode="External"/><Relationship Id="rId678" Type="http://schemas.openxmlformats.org/officeDocument/2006/relationships/hyperlink" Target="https://www.usatoday.com/story/news/politics/elections/2024/11/06/presidential-election-voters-react-trump-win-videos/76090453007/" TargetMode="External"/><Relationship Id="rId885" Type="http://schemas.openxmlformats.org/officeDocument/2006/relationships/hyperlink" Target="https://profile.usatoday.com/newsletters/checking-the-facts/" TargetMode="External"/><Relationship Id="rId1070" Type="http://schemas.openxmlformats.org/officeDocument/2006/relationships/hyperlink" Target="https://www.facebook.com/usatodayfactcheck/" TargetMode="External"/><Relationship Id="rId2121" Type="http://schemas.openxmlformats.org/officeDocument/2006/relationships/hyperlink" Target="https://www.thedailybeast.com/jamie-raskin-how-house-democrats-will-fight-trump-election-fraud/" TargetMode="External"/><Relationship Id="rId300" Type="http://schemas.openxmlformats.org/officeDocument/2006/relationships/hyperlink" Target="https://plus.lexis.com/api/document?collection=news&amp;id=urn:contentItem:6BXV-B8C1-JCMC-W16M-00000-00&amp;context=1001073" TargetMode="External"/><Relationship Id="rId538" Type="http://schemas.openxmlformats.org/officeDocument/2006/relationships/header" Target="header40.xml"/><Relationship Id="rId745" Type="http://schemas.openxmlformats.org/officeDocument/2006/relationships/hyperlink" Target="https://www.cbsnews.com/news/pennsylvania-al-schmidt-fights-election-misinformation-60-minutes-transcript/" TargetMode="External"/><Relationship Id="rId952" Type="http://schemas.openxmlformats.org/officeDocument/2006/relationships/hyperlink" Target="https://www.usatoday.com/story/news/factcheck/2024/10/28/trump-felonies-taking-office-constitution-fact-check/75831079007/" TargetMode="External"/><Relationship Id="rId1168" Type="http://schemas.openxmlformats.org/officeDocument/2006/relationships/hyperlink" Target="https://www.usatoday.com/story/news/factcheck/2024/11/01/typo-trump-name-voting-virginia-fraud-fact-check/75970888007/" TargetMode="External"/><Relationship Id="rId1375" Type="http://schemas.openxmlformats.org/officeDocument/2006/relationships/hyperlink" Target="https://plus.lexis.com/api/document?collection=news&amp;id=urn:contentItem:6DDK-BYB1-JCMC-W17H-00000-00&amp;context=1001073" TargetMode="External"/><Relationship Id="rId1582" Type="http://schemas.openxmlformats.org/officeDocument/2006/relationships/hyperlink" Target="https://www.usatoday.com/story/news/factcheck/2023/06/01/electronic-voting-machines-still-legal-in-az-elections-fact-check/70273611007/" TargetMode="External"/><Relationship Id="rId81" Type="http://schemas.openxmlformats.org/officeDocument/2006/relationships/hyperlink" Target="https://plus.lexis.com/api/document?id=urn:contentItem:6DC0-DFM1-JCMC-W3FK-00000-00&amp;idtype=PID&amp;context=1001073" TargetMode="External"/><Relationship Id="rId605" Type="http://schemas.openxmlformats.org/officeDocument/2006/relationships/hyperlink" Target="https://www.axios.com/2024/10/09/openai-election-interference-political-misinformation" TargetMode="External"/><Relationship Id="rId812" Type="http://schemas.openxmlformats.org/officeDocument/2006/relationships/hyperlink" Target="https://crsreports.congress.gov/product/pdf/R/R46413" TargetMode="External"/><Relationship Id="rId1028" Type="http://schemas.openxmlformats.org/officeDocument/2006/relationships/hyperlink" Target="https://www.nytimes.com/2024/11/09/magazine/nancy-pelosi-election-interview.html" TargetMode="External"/><Relationship Id="rId1235" Type="http://schemas.openxmlformats.org/officeDocument/2006/relationships/hyperlink" Target="https://www.nbcnews.com/politics/2024-election/transcript-president-kamala-harris-interview-nbc-news-hallie-jackson-rcna176330" TargetMode="External"/><Relationship Id="rId1442" Type="http://schemas.openxmlformats.org/officeDocument/2006/relationships/hyperlink" Target="https://www.cnn.com/2024/11/06/politics/battleground-states-vote-count-ballots/index.html" TargetMode="External"/><Relationship Id="rId1887" Type="http://schemas.openxmlformats.org/officeDocument/2006/relationships/hyperlink" Target="https://cm.usatoday.com/specialoffer?_ga=2.159964861.1095412655.1597937597-1319250638.1597937595" TargetMode="External"/><Relationship Id="rId1302" Type="http://schemas.openxmlformats.org/officeDocument/2006/relationships/hyperlink" Target="https://www.facebook.com/gwinnettsheriff/posts/pfbid02qzZ4QBfNhb27pQ1pTwVSEfec52akFjSNKnwRZHQawMNxkDT71LjJXMRrpz9reB22l" TargetMode="External"/><Relationship Id="rId1747" Type="http://schemas.openxmlformats.org/officeDocument/2006/relationships/footer" Target="footer132.xml"/><Relationship Id="rId1954" Type="http://schemas.openxmlformats.org/officeDocument/2006/relationships/hyperlink" Target="https://www.bloomberg.com/graphics/2024-musk-x-election-influence-immigration/" TargetMode="External"/><Relationship Id="rId39" Type="http://schemas.openxmlformats.org/officeDocument/2006/relationships/hyperlink" Target="https://plus.lexis.com/api/document?id=urn:contentItem:6DBX-S721-JCMN-Y44P-00000-00&amp;idtype=PID&amp;context=1001073" TargetMode="External"/><Relationship Id="rId1607" Type="http://schemas.openxmlformats.org/officeDocument/2006/relationships/footer" Target="footer123.xml"/><Relationship Id="rId1814" Type="http://schemas.openxmlformats.org/officeDocument/2006/relationships/hyperlink" Target="https://www.nytimes.com/2020/11/19/technology/giuliani-false-fraud-claims.html" TargetMode="External"/><Relationship Id="rId188" Type="http://schemas.openxmlformats.org/officeDocument/2006/relationships/footer" Target="footer10.xml"/><Relationship Id="rId395" Type="http://schemas.openxmlformats.org/officeDocument/2006/relationships/hyperlink" Target="https://www.usatoday.com/story/news/factcheck/2020/02/12/fact-check-guidelines-usa-today/4735217002/" TargetMode="External"/><Relationship Id="rId2076" Type="http://schemas.openxmlformats.org/officeDocument/2006/relationships/hyperlink" Target="https://checkyourfact.com/2024/11/06/fact-check-did-hillsborough-county-close-an-election-day-voting-site/" TargetMode="External"/><Relationship Id="rId255" Type="http://schemas.openxmlformats.org/officeDocument/2006/relationships/hyperlink" Target="https://www.usatoday.com/story/news/politics/elections/2024/09/10/presidential-debate-fact-check-2024/75089233007/" TargetMode="External"/><Relationship Id="rId462" Type="http://schemas.openxmlformats.org/officeDocument/2006/relationships/hyperlink" Target="https://clerk.house.gov/Votes/2024231" TargetMode="External"/><Relationship Id="rId1092" Type="http://schemas.openxmlformats.org/officeDocument/2006/relationships/hyperlink" Target="https://apnews.com/article/venezuela-maduro-machado-biden-gonzalez-elections-protests-d6e70bd88ee9511298a4850c224a12e2" TargetMode="External"/><Relationship Id="rId1397" Type="http://schemas.openxmlformats.org/officeDocument/2006/relationships/hyperlink" Target="https://apnews.com/projects/election-results-2024/" TargetMode="External"/><Relationship Id="rId115" Type="http://schemas.openxmlformats.org/officeDocument/2006/relationships/header" Target="header5.xml"/><Relationship Id="rId322" Type="http://schemas.openxmlformats.org/officeDocument/2006/relationships/hyperlink" Target="https://www.whitehouse.gov/briefing-room/presidential-actions/2021/01/21/executive-order-promoting-covid-19-safety-in-domestic-and-international-travel/" TargetMode="External"/><Relationship Id="rId767" Type="http://schemas.openxmlformats.org/officeDocument/2006/relationships/footer" Target="footer60.xml"/><Relationship Id="rId974" Type="http://schemas.openxmlformats.org/officeDocument/2006/relationships/hyperlink" Target="https://ifcncodeofprinciples.poynter.org/profile/usa-today" TargetMode="External"/><Relationship Id="rId2003" Type="http://schemas.openxmlformats.org/officeDocument/2006/relationships/hyperlink" Target="https://thehill.com/policy/energy-environment/4341562-clinton-calls-out-some-delegations-at-cop28-for-not-having-enough-women/" TargetMode="External"/><Relationship Id="rId627" Type="http://schemas.openxmlformats.org/officeDocument/2006/relationships/hyperlink" Target="https://plus.lexis.com/api/document?collection=news&amp;id=urn:contentItem:6DBW-F8M1-F03R-N17W-00000-00&amp;context=1001073" TargetMode="External"/><Relationship Id="rId834" Type="http://schemas.openxmlformats.org/officeDocument/2006/relationships/hyperlink" Target="https://static1.squarespace.com/static/5e70e52c7c72720ed714313f/t/5f22c800c516197500f1c997/1596114945315/ElectionTimingGuide.pdf" TargetMode="External"/><Relationship Id="rId1257" Type="http://schemas.openxmlformats.org/officeDocument/2006/relationships/hyperlink" Target="https://www.usatoday.com/story/news/factcheck/2020/02/12/fact-check-guidelines-usa-today/4735217002/" TargetMode="External"/><Relationship Id="rId1464" Type="http://schemas.openxmlformats.org/officeDocument/2006/relationships/hyperlink" Target="https://plus.lexis.com/api/document?collection=news&amp;id=urn:contentItem:6D86-BPT1-JCBD-Y2NM-00000-00&amp;context=1001073" TargetMode="External"/><Relationship Id="rId1671" Type="http://schemas.openxmlformats.org/officeDocument/2006/relationships/hyperlink" Target="https://www.presidency.ucsb.edu/statistics/data/general-election-editorial-endorsements-the-new-york-times" TargetMode="External"/><Relationship Id="rId901" Type="http://schemas.openxmlformats.org/officeDocument/2006/relationships/hyperlink" Target="https://checkyourfact.com/2024/10/28/fact-check-video-schaumburg-illinois-recording-votes/" TargetMode="External"/><Relationship Id="rId1117" Type="http://schemas.openxmlformats.org/officeDocument/2006/relationships/hyperlink" Target="https://www.documentcloud.org/documents/25232687-101624_atlanticfacebookclaim" TargetMode="External"/><Relationship Id="rId1324" Type="http://schemas.openxmlformats.org/officeDocument/2006/relationships/hyperlink" Target="https://profile.usatoday.com/newsletters/checking-the-facts/" TargetMode="External"/><Relationship Id="rId1531" Type="http://schemas.openxmlformats.org/officeDocument/2006/relationships/hyperlink" Target="https://www.usatoday.com/story/news/factcheck/2024/10/25/trump-canceled-nra-rally-nbc-interview-fact-check/75823935007/" TargetMode="External"/><Relationship Id="rId1769" Type="http://schemas.openxmlformats.org/officeDocument/2006/relationships/hyperlink" Target="https://www.washingtonpost.com/politics/minuscule-number-of-potentially-fraudulent-ballots-in-states-with-universal-mail-voting-undercuts-trump-claims-about-election-risks/2020/06/08/1e78aa26-a5c5-11ea-bb20-ebf0921f3bbd_story.html" TargetMode="External"/><Relationship Id="rId1976" Type="http://schemas.openxmlformats.org/officeDocument/2006/relationships/header" Target="header144.xml"/><Relationship Id="rId30" Type="http://schemas.openxmlformats.org/officeDocument/2006/relationships/hyperlink" Target="https://plus.lexis.com/api/document?id=urn:contentItem:6DDC-YMH1-JBFB-H28N-00000-00&amp;idtype=PID&amp;context=1001073" TargetMode="External"/><Relationship Id="rId1629" Type="http://schemas.openxmlformats.org/officeDocument/2006/relationships/hyperlink" Target="https://www.usatoday.com/story/news/politics/elections/2024/11/05/texas-election-results-live/75718169007/" TargetMode="External"/><Relationship Id="rId1836" Type="http://schemas.openxmlformats.org/officeDocument/2006/relationships/hyperlink" Target="https://plus.lexis.com/api/document?collection=news&amp;id=urn:contentItem:6DD3-2K11-F03F-K4JD-00000-00&amp;context=1001073" TargetMode="External"/><Relationship Id="rId1903" Type="http://schemas.openxmlformats.org/officeDocument/2006/relationships/hyperlink" Target="https://mvau.lt/media/4da533da-fdf2-48ee-b5fc-e174d7399b8f" TargetMode="External"/><Relationship Id="rId2098" Type="http://schemas.openxmlformats.org/officeDocument/2006/relationships/hyperlink" Target="https://raskin.house.gov/about" TargetMode="External"/><Relationship Id="rId277" Type="http://schemas.openxmlformats.org/officeDocument/2006/relationships/hyperlink" Target="https://www.usatoday.com/story/news/factcheck/2024/09/30/kamala-harris-slur-speech-helene-fact-check/75447979007/" TargetMode="External"/><Relationship Id="rId484" Type="http://schemas.openxmlformats.org/officeDocument/2006/relationships/hyperlink" Target="https://profile.usatoday.com/newsletters/checking-the-facts/" TargetMode="External"/><Relationship Id="rId137" Type="http://schemas.openxmlformats.org/officeDocument/2006/relationships/hyperlink" Target="https://www.newsbusters.org/blogs/free-speech/kayla-sargent/2021/06/22/called-out-rep-jim-jordan-slams-microsoft-censorship" TargetMode="External"/><Relationship Id="rId344" Type="http://schemas.openxmlformats.org/officeDocument/2006/relationships/hyperlink" Target="https://www.newsweek.com/topic/twitter?utm_source=Synacor&amp;utm_medium=Attnet&amp;utm_campaign=Partnerships" TargetMode="External"/><Relationship Id="rId691" Type="http://schemas.openxmlformats.org/officeDocument/2006/relationships/hyperlink" Target="https://ifcncodeofprinciples.poynter.org/profile/usa-today" TargetMode="External"/><Relationship Id="rId789" Type="http://schemas.openxmlformats.org/officeDocument/2006/relationships/footer" Target="footer63.xml"/><Relationship Id="rId996" Type="http://schemas.openxmlformats.org/officeDocument/2006/relationships/hyperlink" Target="https://www.hsdl.org/c/timeline/impeachment-president-trump/" TargetMode="External"/><Relationship Id="rId2025" Type="http://schemas.openxmlformats.org/officeDocument/2006/relationships/hyperlink" Target="https://www.usatoday.com/story/news/factcheck/2022/01/06/fact-check-donald-trump-2020-election-results/9115875002/" TargetMode="External"/><Relationship Id="rId551" Type="http://schemas.openxmlformats.org/officeDocument/2006/relationships/hyperlink" Target="https://www.documentcloud.org/documents/25338151-11-10-2024-facebook-post-by-soul-alchemy" TargetMode="External"/><Relationship Id="rId649" Type="http://schemas.openxmlformats.org/officeDocument/2006/relationships/footer" Target="footer51.xml"/><Relationship Id="rId856" Type="http://schemas.openxmlformats.org/officeDocument/2006/relationships/hyperlink" Target="https://plus.lexis.com/api/document?collection=news&amp;id=urn:contentItem:6D9N-RV31-DXJ7-N33M-00000-00&amp;context=1001073" TargetMode="External"/><Relationship Id="rId1181" Type="http://schemas.openxmlformats.org/officeDocument/2006/relationships/hyperlink" Target="https://leginfo.legislature.ca.gov/faces/codes_displaySection.xhtml?lawCode=ELEC&amp;sectionNum=13112." TargetMode="External"/><Relationship Id="rId1279" Type="http://schemas.openxmlformats.org/officeDocument/2006/relationships/footer" Target="footer99.xml"/><Relationship Id="rId1486" Type="http://schemas.openxmlformats.org/officeDocument/2006/relationships/hyperlink" Target="https://www.independent.co.uk/voices/elon-musk-radicalised-twitter-x-far-right-b2593249.html" TargetMode="External"/><Relationship Id="rId204" Type="http://schemas.openxmlformats.org/officeDocument/2006/relationships/hyperlink" Target="https://x.com/AmericanHubener/status/1740384710361268685" TargetMode="External"/><Relationship Id="rId411" Type="http://schemas.openxmlformats.org/officeDocument/2006/relationships/hyperlink" Target="https://www.usatoday.com/story/news/factcheck/2024/11/05/ballot-mule-nebraska-fact-check/76053454007/" TargetMode="External"/><Relationship Id="rId509" Type="http://schemas.openxmlformats.org/officeDocument/2006/relationships/hyperlink" Target="https://ifcncodeofprinciples.poynter.org/profile/usa-today" TargetMode="External"/><Relationship Id="rId1041" Type="http://schemas.openxmlformats.org/officeDocument/2006/relationships/footer" Target="footer80.xml"/><Relationship Id="rId1139" Type="http://schemas.openxmlformats.org/officeDocument/2006/relationships/header" Target="header88.xml"/><Relationship Id="rId1346" Type="http://schemas.openxmlformats.org/officeDocument/2006/relationships/hyperlink" Target="https://www.nbcnews.com/meet-the-press/meetthepressblog/are-nikki-haleys-top-moments-un-ambassador-rcna69895" TargetMode="External"/><Relationship Id="rId1693" Type="http://schemas.openxmlformats.org/officeDocument/2006/relationships/hyperlink" Target="https://plus.lexis.com/api/document?collection=news&amp;id=urn:contentItem:6BKH-T8T1-F03F-K0N2-00000-00&amp;context=1001073" TargetMode="External"/><Relationship Id="rId1998" Type="http://schemas.openxmlformats.org/officeDocument/2006/relationships/hyperlink" Target="https://www.usatoday.com/story/news/nation/2023/11/30/cop28-and-climate-change-temperature-threshold/71729217007/" TargetMode="External"/><Relationship Id="rId716" Type="http://schemas.openxmlformats.org/officeDocument/2006/relationships/hyperlink" Target="https://travel.state.gov/content/travel/en/international-travel/while-abroad/voting.html" TargetMode="External"/><Relationship Id="rId923" Type="http://schemas.openxmlformats.org/officeDocument/2006/relationships/footer" Target="footer73.xml"/><Relationship Id="rId1553" Type="http://schemas.openxmlformats.org/officeDocument/2006/relationships/hyperlink" Target="https://plus.lexis.com/api/document?collection=news&amp;id=urn:contentItem:6D20-RJH1-JDKC-R3H1-00000-00&amp;context=1001073" TargetMode="External"/><Relationship Id="rId1760" Type="http://schemas.openxmlformats.org/officeDocument/2006/relationships/hyperlink" Target="https://www.nytimes.com/2020/09/02/us/politics/voting-election-day.html" TargetMode="External"/><Relationship Id="rId1858" Type="http://schemas.openxmlformats.org/officeDocument/2006/relationships/hyperlink" Target="https://www.elections.virginia.gov/registration/voterid/" TargetMode="External"/><Relationship Id="rId52" Type="http://schemas.openxmlformats.org/officeDocument/2006/relationships/hyperlink" Target="https://plus.lexis.com/api/document?id=urn:contentItem:6D9T-RK11-JCMC-W4FR-00000-00&amp;idtype=PID&amp;context=1001073" TargetMode="External"/><Relationship Id="rId1206" Type="http://schemas.openxmlformats.org/officeDocument/2006/relationships/hyperlink" Target="https://www.usatoday.com/story/news/factcheck/2020/02/12/fact-check-guidelines-usa-today/4735217002/" TargetMode="External"/><Relationship Id="rId1413" Type="http://schemas.openxmlformats.org/officeDocument/2006/relationships/hyperlink" Target="https://www.cisa.gov/about/leadership/jen-easterly" TargetMode="External"/><Relationship Id="rId1620" Type="http://schemas.openxmlformats.org/officeDocument/2006/relationships/hyperlink" Target="https://www.usatoday.com/story/news/factcheck/2024/11/01/pennsylvania-election-results-telecast-not-real-fact-check/75951435007/" TargetMode="External"/><Relationship Id="rId1718" Type="http://schemas.openxmlformats.org/officeDocument/2006/relationships/hyperlink" Target="https://www.usatoday.com/story/news/politics/elections/2024/02/28/supreme-court-delays-trump-trial-fast-tracks-immunity-appeal/72621147007/" TargetMode="External"/><Relationship Id="rId1925" Type="http://schemas.openxmlformats.org/officeDocument/2006/relationships/hyperlink" Target="https://leadstories.com/hoax-alert/2024/10/fact-check-kentucky-voting-machine-did-not-switch-trump-votes-to-harris.html" TargetMode="External"/><Relationship Id="rId299" Type="http://schemas.openxmlformats.org/officeDocument/2006/relationships/hyperlink" Target="https://plus.lexis.com/api/document?collection=news&amp;id=urn:contentItem:6BXV-B8C1-JCMC-W16M-00000-00&amp;context=1001073" TargetMode="External"/><Relationship Id="rId159" Type="http://schemas.openxmlformats.org/officeDocument/2006/relationships/hyperlink" Target="https://profile.usatoday.com/newsletters/checking-the-facts/" TargetMode="External"/><Relationship Id="rId366" Type="http://schemas.openxmlformats.org/officeDocument/2006/relationships/footer" Target="footer26.xml"/><Relationship Id="rId573" Type="http://schemas.openxmlformats.org/officeDocument/2006/relationships/hyperlink" Target="https://www.facebook.com/ALLODSatire6/posts/pfbid02CnMDWMYc1kC88pbtKDuCM3gRoBPetgvdCxs5icfT92fbDt1UFMu3z5fAWLuWQ4FJl" TargetMode="External"/><Relationship Id="rId780" Type="http://schemas.openxmlformats.org/officeDocument/2006/relationships/hyperlink" Target="https://checkyourfact.com/2023/04/13/fact-check-elon-musk-tesla-scans-testicles/" TargetMode="External"/><Relationship Id="rId2047" Type="http://schemas.openxmlformats.org/officeDocument/2006/relationships/hyperlink" Target="https://www.politifact.com/factchecks/2024/oct/23/threads-posts/no-gov-ron-desantis-didnt-say-dominion-voting-syst/" TargetMode="External"/><Relationship Id="rId226" Type="http://schemas.openxmlformats.org/officeDocument/2006/relationships/hyperlink" Target="https://plus.lexis.com/api/document?collection=news&amp;id=urn:contentItem:6D9V-4GV1-DYHW-N3K0-00000-00&amp;context=1001073" TargetMode="External"/><Relationship Id="rId433" Type="http://schemas.openxmlformats.org/officeDocument/2006/relationships/hyperlink" Target="https://x.com/RealBrittain/status/1793704013369876832" TargetMode="External"/><Relationship Id="rId878" Type="http://schemas.openxmlformats.org/officeDocument/2006/relationships/hyperlink" Target="https://plus.lexis.com/api/document?collection=news&amp;id=urn:contentItem:6D9T-RK11-JCMC-W4FR-00000-00&amp;context=1001073" TargetMode="External"/><Relationship Id="rId1063" Type="http://schemas.openxmlformats.org/officeDocument/2006/relationships/hyperlink" Target="https://plus.lexis.com/api/document?collection=news&amp;id=urn:contentItem:6CP1-T9H1-JCMC-W41F-00000-00&amp;context=1001073" TargetMode="External"/><Relationship Id="rId1270" Type="http://schemas.openxmlformats.org/officeDocument/2006/relationships/hyperlink" Target="https://www.usatoday.com/story/news/factcheck/2024/11/01/typo-trump-name-voting-virginia-fraud-fact-check/75970888007/" TargetMode="External"/><Relationship Id="rId2114" Type="http://schemas.openxmlformats.org/officeDocument/2006/relationships/hyperlink" Target="https://leadstories.com/hoax-alert/2024/11/fact-check-rep-jamie-raskin-did-not-say-we-wont-be-certifying-the-election-if-trump-wins-election.html" TargetMode="External"/><Relationship Id="rId640" Type="http://schemas.openxmlformats.org/officeDocument/2006/relationships/hyperlink" Target="https://www.mediaite.com/news/watch-fox-news-anchor-airs-brutal-fact-check-burying-trumps-wild-election-claim/" TargetMode="External"/><Relationship Id="rId738" Type="http://schemas.openxmlformats.org/officeDocument/2006/relationships/hyperlink" Target="https://www.cbsnews.com/video/brad-raffensperger-says-georgias-election-results-absolutely-not-will-take-seven-days/" TargetMode="External"/><Relationship Id="rId945" Type="http://schemas.openxmlformats.org/officeDocument/2006/relationships/hyperlink" Target="https://www.usatoday.com/story/news/politics/elections/2024/10/29/donald-trump-schedule-news/75901674007/" TargetMode="External"/><Relationship Id="rId1368" Type="http://schemas.openxmlformats.org/officeDocument/2006/relationships/hyperlink" Target="https://www.usatoday.com/story/news/factcheck/2023/11/29/no-donald-trump-has-not-announced-2024-running-mate-fact-check/71741491007/" TargetMode="External"/><Relationship Id="rId1575" Type="http://schemas.openxmlformats.org/officeDocument/2006/relationships/hyperlink" Target="https://www.facebook.com/usatodayfactcheck/" TargetMode="External"/><Relationship Id="rId1782" Type="http://schemas.openxmlformats.org/officeDocument/2006/relationships/hyperlink" Target="https://www.nytimes.com/2020/11/06/us/politics/election-courts.html" TargetMode="External"/><Relationship Id="rId74" Type="http://schemas.openxmlformats.org/officeDocument/2006/relationships/hyperlink" Target="https://plus.lexis.com/api/document?id=urn:contentItem:6DDK-BYB1-JCMC-W17H-00000-00&amp;idtype=PID&amp;context=1001073" TargetMode="External"/><Relationship Id="rId500" Type="http://schemas.openxmlformats.org/officeDocument/2006/relationships/hyperlink" Target="https://www.usatoday.com/story/news/politics/elections/2024/08/22/tim-walt-son-gus-walz-tears-melted-hearts-at-democratic-convention-dnc-critics-called-it-unmanly/74906490007/" TargetMode="External"/><Relationship Id="rId805" Type="http://schemas.openxmlformats.org/officeDocument/2006/relationships/hyperlink" Target="https://www.everycrsreport.com/reports/RL30527.htm" TargetMode="External"/><Relationship Id="rId1130" Type="http://schemas.openxmlformats.org/officeDocument/2006/relationships/hyperlink" Target="https://www.theatlantic.com/search/?tab=&amp;q=%22To+Save+Democracy+Harris+May+Need+To+Steal+An+Election%22&amp;search-sort=relevance" TargetMode="External"/><Relationship Id="rId1228" Type="http://schemas.openxmlformats.org/officeDocument/2006/relationships/hyperlink" Target="https://www.usatoday.com/story/news/factcheck/2024/10/23/atlantic-headline-fabricated-harris-fact-check/75721940007/" TargetMode="External"/><Relationship Id="rId1435" Type="http://schemas.openxmlformats.org/officeDocument/2006/relationships/hyperlink" Target="https://apnews.com/article/election-2024-voting-turnout-election-day-a8ae22f34417dcda060b430dac89bdbc" TargetMode="External"/><Relationship Id="rId1642" Type="http://schemas.openxmlformats.org/officeDocument/2006/relationships/footer" Target="footer124.xml"/><Relationship Id="rId1947" Type="http://schemas.openxmlformats.org/officeDocument/2006/relationships/hyperlink" Target="https://www.latintimes.com/trump-flips-harris-retakes-pennsylvania-10-point-lead-polymarket-us-presidential-election-561426" TargetMode="External"/><Relationship Id="rId1502" Type="http://schemas.openxmlformats.org/officeDocument/2006/relationships/hyperlink" Target="https://www.usatoday.com/story/news/factcheck/2024/11/05/swastika-sign-trump-campaign-fact-check/76001396007/" TargetMode="External"/><Relationship Id="rId1807" Type="http://schemas.openxmlformats.org/officeDocument/2006/relationships/hyperlink" Target="https://detroitmi.gov/sites/detroitmi.localhost/files/2020-11/November%202020%20Election%20Summary%20Report%20Signed%20Copy.pdf" TargetMode="External"/><Relationship Id="rId290" Type="http://schemas.openxmlformats.org/officeDocument/2006/relationships/header" Target="header20.xml"/><Relationship Id="rId388" Type="http://schemas.openxmlformats.org/officeDocument/2006/relationships/hyperlink" Target="https://plus.lexis.com/api/document?collection=news&amp;id=urn:contentItem:6DBX-37V1-JCMC-W543-00000-00&amp;context=1001073" TargetMode="External"/><Relationship Id="rId2069" Type="http://schemas.openxmlformats.org/officeDocument/2006/relationships/hyperlink" Target="mailto:elias@dailycaller.com" TargetMode="External"/><Relationship Id="rId150" Type="http://schemas.openxmlformats.org/officeDocument/2006/relationships/hyperlink" Target="https://plus.lexis.com/api/document?collection=news&amp;id=urn:contentItem:6DBT-7FN1-F03F-K440-00000-00&amp;context=1001073" TargetMode="External"/><Relationship Id="rId595" Type="http://schemas.openxmlformats.org/officeDocument/2006/relationships/footer" Target="footer45.xml"/><Relationship Id="rId248" Type="http://schemas.openxmlformats.org/officeDocument/2006/relationships/hyperlink" Target="https://www.usatoday.com/story/news/politics/elections/2024/10/21/2024-presidential-race-election-dates/75777355007/" TargetMode="External"/><Relationship Id="rId455" Type="http://schemas.openxmlformats.org/officeDocument/2006/relationships/hyperlink" Target="https://www.brennancenter.org/our-work/research-reports/noncitizen-voting-missing-millions" TargetMode="External"/><Relationship Id="rId662" Type="http://schemas.openxmlformats.org/officeDocument/2006/relationships/footer" Target="footer54.xml"/><Relationship Id="rId1085" Type="http://schemas.openxmlformats.org/officeDocument/2006/relationships/hyperlink" Target="https://cinemacy.com/interview-filmmaker-diego-vicentini/" TargetMode="External"/><Relationship Id="rId1292" Type="http://schemas.openxmlformats.org/officeDocument/2006/relationships/hyperlink" Target="https://www.usatoday.com/story/news/factcheck/2024/11/04/kentucky-voting-glitch-election-interference-fact-check/76004871007/" TargetMode="External"/><Relationship Id="rId108" Type="http://schemas.openxmlformats.org/officeDocument/2006/relationships/header" Target="header1.xml"/><Relationship Id="rId315" Type="http://schemas.openxmlformats.org/officeDocument/2006/relationships/hyperlink" Target="https://web.archive.org/web/20240430212903/https://politicalmoonshine.com/2024/04/26/permanent-tyranny-from-thin-air-biden-issues-executive-order-14122-further-authorizing-the-office-of-pandemic-preparedness-and-response-policy/" TargetMode="External"/><Relationship Id="rId522" Type="http://schemas.openxmlformats.org/officeDocument/2006/relationships/hyperlink" Target="https://plus.lexis.com/api/document?collection=news&amp;id=urn:contentItem:6DDC-YMH1-JBFB-H28N-00000-00&amp;context=1001073" TargetMode="External"/><Relationship Id="rId967" Type="http://schemas.openxmlformats.org/officeDocument/2006/relationships/hyperlink" Target="https://www.usatoday.com/story/news/factcheck/2024/10/21/trump-ai-hurricane-relief-fact-check/75773819007/" TargetMode="External"/><Relationship Id="rId1152" Type="http://schemas.openxmlformats.org/officeDocument/2006/relationships/hyperlink" Target="https://mvau.lt/media/f616feab-0384-41cd-a7d1-259a8b6f38df" TargetMode="External"/><Relationship Id="rId1597" Type="http://schemas.openxmlformats.org/officeDocument/2006/relationships/hyperlink" Target="https://www.facebook.com/formedia/mjp/programs/third-party-fact-checking" TargetMode="External"/><Relationship Id="rId96" Type="http://schemas.openxmlformats.org/officeDocument/2006/relationships/hyperlink" Target="https://plus.lexis.com/api/document?id=urn:contentItem:6DBN-M7Y1-JCMC-W1X7-00000-00&amp;idtype=PID&amp;context=1001073" TargetMode="External"/><Relationship Id="rId827" Type="http://schemas.openxmlformats.org/officeDocument/2006/relationships/hyperlink" Target="https://www.nationalgeographic.com/history/article/united-states-never-delayed-presidential-election-why-tricky" TargetMode="External"/><Relationship Id="rId1012" Type="http://schemas.openxmlformats.org/officeDocument/2006/relationships/hyperlink" Target="https://www.usatoday.com/story/news/politics/elections/2024/11/07/donald-trump-inauguration-dates/76109453007/" TargetMode="External"/><Relationship Id="rId1457" Type="http://schemas.openxmlformats.org/officeDocument/2006/relationships/header" Target="header107.xml"/><Relationship Id="rId1664" Type="http://schemas.openxmlformats.org/officeDocument/2006/relationships/hyperlink" Target="https://www.nytimes.com/interactive/2016/09/23/opinion/presidential-endorsement-timeline.html" TargetMode="External"/><Relationship Id="rId1871" Type="http://schemas.openxmlformats.org/officeDocument/2006/relationships/hyperlink" Target="https://www.usatoday.com/story/news/factcheck/2024/11/05/haitian-man-georgia-kamala-harris-votes-fact-check/76068148007/" TargetMode="External"/><Relationship Id="rId1317" Type="http://schemas.openxmlformats.org/officeDocument/2006/relationships/hyperlink" Target="https://plus.lexis.com/api/document?collection=news&amp;id=urn:contentItem:69S0-WBM1-F03F-K360-00000-00&amp;context=1001073" TargetMode="External"/><Relationship Id="rId1524" Type="http://schemas.openxmlformats.org/officeDocument/2006/relationships/hyperlink" Target="https://www.usatoday.com/story/news/factcheck/2024/11/01/typo-trump-name-voting-virginia-fraud-fact-check/75970888007/" TargetMode="External"/><Relationship Id="rId1731" Type="http://schemas.openxmlformats.org/officeDocument/2006/relationships/hyperlink" Target="https://www.usatoday.com/story/news/politics/2024/02/02/donald-trump-federal-trial-delayed/72448799007/" TargetMode="External"/><Relationship Id="rId1969" Type="http://schemas.openxmlformats.org/officeDocument/2006/relationships/hyperlink" Target="https://www.cbsnews.com/news/elon-musk-trump-social-media-election-2024/" TargetMode="External"/><Relationship Id="rId23" Type="http://schemas.openxmlformats.org/officeDocument/2006/relationships/hyperlink" Target="https://plus.lexis.com/api/document?id=urn:contentItem:69MJ-8001-JCMN-Y1PR-00000-00&amp;idtype=PID&amp;context=1001073" TargetMode="External"/><Relationship Id="rId1829" Type="http://schemas.openxmlformats.org/officeDocument/2006/relationships/header" Target="header133.xml"/><Relationship Id="rId172" Type="http://schemas.openxmlformats.org/officeDocument/2006/relationships/hyperlink" Target="https://www.usatoday.com/story/news/factcheck/2024/10/31/ballot-scanner-broke-schaumburg-illinois-fact-check/75949112007/" TargetMode="External"/><Relationship Id="rId477" Type="http://schemas.openxmlformats.org/officeDocument/2006/relationships/hyperlink" Target="https://plus.lexis.com/api/document?collection=news&amp;id=urn:contentItem:6D98-SMY1-F03F-K03G-00000-00&amp;context=1001073" TargetMode="External"/><Relationship Id="rId684" Type="http://schemas.openxmlformats.org/officeDocument/2006/relationships/hyperlink" Target="https://www.usatoday.com/story/news/factcheck/2024/11/06/raskin-certifying-trump-win-fact-check/76076578007/" TargetMode="External"/><Relationship Id="rId2060" Type="http://schemas.openxmlformats.org/officeDocument/2006/relationships/hyperlink" Target="https://www.usatoday.com/story/news/factcheck/2024/10/25/desantis-florida-dominion-voting-machines-fact-check/75825166007/" TargetMode="External"/><Relationship Id="rId337" Type="http://schemas.openxmlformats.org/officeDocument/2006/relationships/footer" Target="footer24.xml"/><Relationship Id="rId891" Type="http://schemas.openxmlformats.org/officeDocument/2006/relationships/hyperlink" Target="https://www.usatoday.com/story/news/factcheck/2024/10/24/ballots-marked-workers-invalidated-fact-check/75799169007/" TargetMode="External"/><Relationship Id="rId989" Type="http://schemas.openxmlformats.org/officeDocument/2006/relationships/hyperlink" Target="https://plus.lexis.com/api/document?collection=news&amp;id=urn:contentItem:6DD8-2561-F03F-K226-00000-00&amp;context=1001073" TargetMode="External"/><Relationship Id="rId2018" Type="http://schemas.openxmlformats.org/officeDocument/2006/relationships/hyperlink" Target="https://plus.lexis.com/api/document?collection=news&amp;id=urn:contentItem:6D8D-KMH1-F03F-K1CD-00000-00&amp;context=1001073" TargetMode="External"/><Relationship Id="rId544" Type="http://schemas.openxmlformats.org/officeDocument/2006/relationships/hyperlink" Target="https://plus.lexis.com/api/document?collection=news&amp;id=urn:contentItem:6DFS-V3X1-F03F-K17H-00000-00&amp;context=1001073" TargetMode="External"/><Relationship Id="rId751" Type="http://schemas.openxmlformats.org/officeDocument/2006/relationships/hyperlink" Target="https://www.npr.org/2024/10/22/nx-s1-5157599/al-schmidt-pennsylvania-elections-official-on-voting-process" TargetMode="External"/><Relationship Id="rId849" Type="http://schemas.openxmlformats.org/officeDocument/2006/relationships/header" Target="header66.xml"/><Relationship Id="rId1174" Type="http://schemas.openxmlformats.org/officeDocument/2006/relationships/hyperlink" Target="https://www.usatoday.com/story/news/factcheck/2024/11/01/typo-trump-name-voting-virginia-fraud-fact-check/75970888007/" TargetMode="External"/><Relationship Id="rId1381" Type="http://schemas.openxmlformats.org/officeDocument/2006/relationships/hyperlink" Target="https://www.documentcloud.org/documents/25290028-111224_20mvotesclaim3" TargetMode="External"/><Relationship Id="rId1479" Type="http://schemas.openxmlformats.org/officeDocument/2006/relationships/hyperlink" Target="https://www.google.com/search?sca_esv=7f62e3115b109870&amp;rlz=1C1GCEA_enUS1076US1076&amp;sxsrf=ADLYWIKmykhrg5OvhXRO1MFJFNvO9vwyZQ:1732048410264&amp;q=taylor+swift+calls+elon+musk+the+first+human+in+history+to+be+radicalized+by+his+own+algorithm&amp;tbm=nws&amp;source=lnms&amp;fbs=AEQNm0Aa4sjWe7Rqy32pFwRj0UkWtG_mNb-HwafvV8cKK_h1a5eSkyfXNgRC6a9SKsMT7FKel2oEVH7CAeL9GJLZ9zSE1b0VTwOacLkI4XgtHWeWNoh5zOuUDAXdYlDCgudMwVm8Q_C3PSXnqvYaHPM-f2C27OJHIBf2F026DrNVVK7DrYYq11uFIXF7ScJ7Y69on5hm6hl6qngG8jwgq0xGMIetYDw-cw&amp;sa=X&amp;ved=2ahUKEwjLveiRn-mJAxV65ckDHY77AP4Q0pQJegQIEhAB&amp;biw=952&amp;bih=623&amp;dpr=1" TargetMode="External"/><Relationship Id="rId1686" Type="http://schemas.openxmlformats.org/officeDocument/2006/relationships/hyperlink" Target="https://www.usatoday.com/story/news/factcheck/2024/10/04/harris-new-york-times-endorsement-fact-check/75497576007/" TargetMode="External"/><Relationship Id="rId404" Type="http://schemas.openxmlformats.org/officeDocument/2006/relationships/hyperlink" Target="https://x.com/maricopacounty/status/1663640601001357312" TargetMode="External"/><Relationship Id="rId611" Type="http://schemas.openxmlformats.org/officeDocument/2006/relationships/hyperlink" Target="https://www.rand.org/research/projects/truth-decay/fighting-disinformation/search.html" TargetMode="External"/><Relationship Id="rId1034" Type="http://schemas.openxmlformats.org/officeDocument/2006/relationships/hyperlink" Target="https://www.usatoday.com/story/news/factcheck/2024/11/12/nancy-pelosi-trump-impeached-again-fact-check/76199202007/" TargetMode="External"/><Relationship Id="rId1241" Type="http://schemas.openxmlformats.org/officeDocument/2006/relationships/hyperlink" Target="https://www.usatoday.com/story/news/factcheck/2024/10/28/harris-accept-election-outcome-fact-check/75834928007/" TargetMode="External"/><Relationship Id="rId1339" Type="http://schemas.openxmlformats.org/officeDocument/2006/relationships/hyperlink" Target="https://www.independent.co.uk/news/world/americas/us-election/when-is-vp-chosen-2020-election-explained-how-vote-biden-a9524876.html" TargetMode="External"/><Relationship Id="rId1893" Type="http://schemas.openxmlformats.org/officeDocument/2006/relationships/header" Target="header137.xml"/><Relationship Id="rId709" Type="http://schemas.openxmlformats.org/officeDocument/2006/relationships/hyperlink" Target="https://profile.usatoday.com/newsletters/checking-the-facts/" TargetMode="External"/><Relationship Id="rId916" Type="http://schemas.openxmlformats.org/officeDocument/2006/relationships/hyperlink" Target="https://cm.usatoday.com/specialoffer?_ga=2.159964861.1095412655.1597937597-1319250638.1597937595" TargetMode="External"/><Relationship Id="rId1101" Type="http://schemas.openxmlformats.org/officeDocument/2006/relationships/hyperlink" Target="https://www.usatoday.com/story/news/factcheck/2024/08/09/venezuela-torture-video-netflix-maduro-fact-check/74723418007/" TargetMode="External"/><Relationship Id="rId1546" Type="http://schemas.openxmlformats.org/officeDocument/2006/relationships/hyperlink" Target="https://www.usatoday.com/story/news/factcheck/2024/11/06/donald-trump-misinformation-fact-check/76089352007/" TargetMode="External"/><Relationship Id="rId1753" Type="http://schemas.openxmlformats.org/officeDocument/2006/relationships/hyperlink" Target="https://plus.lexis.com/api/document?collection=news&amp;id=urn:contentItem:68YM-0921-JBG3-63MP-00000-00&amp;context=1001073" TargetMode="External"/><Relationship Id="rId1960" Type="http://schemas.openxmlformats.org/officeDocument/2006/relationships/hyperlink" Target="https://www.latintimes.com/activists-reject-republicans-noncitizen-voting-theory-its-attack-voters-color-latinos-558876" TargetMode="External"/><Relationship Id="rId45" Type="http://schemas.openxmlformats.org/officeDocument/2006/relationships/hyperlink" Target="https://plus.lexis.com/api/document?id=urn:contentItem:6DBJ-8911-JBFB-H4BC-00000-00&amp;idtype=PID&amp;context=1001073" TargetMode="External"/><Relationship Id="rId1406" Type="http://schemas.openxmlformats.org/officeDocument/2006/relationships/hyperlink" Target="https://electionresults.sos.ca.gov/" TargetMode="External"/><Relationship Id="rId1613" Type="http://schemas.openxmlformats.org/officeDocument/2006/relationships/hyperlink" Target="https://www.usatoday.com/story/news/factcheck/2020/02/12/fact-check-guidelines-usa-today/4735217002/" TargetMode="External"/><Relationship Id="rId1820" Type="http://schemas.openxmlformats.org/officeDocument/2006/relationships/hyperlink" Target="https://www.nytimes.com/elections/2016/results/president" TargetMode="External"/><Relationship Id="rId194" Type="http://schemas.openxmlformats.org/officeDocument/2006/relationships/hyperlink" Target="https://plus.lexis.com/api/document?collection=news&amp;id=urn:contentItem:6DC0-6R21-DXX5-W0NF-00000-00&amp;context=1001073" TargetMode="External"/><Relationship Id="rId1918" Type="http://schemas.openxmlformats.org/officeDocument/2006/relationships/hyperlink" Target="https://www.usatoday.com/story/news/factcheck/2024/10/25/desantis-florida-dominion-voting-machines-fact-check/75825166007/" TargetMode="External"/><Relationship Id="rId2082" Type="http://schemas.openxmlformats.org/officeDocument/2006/relationships/header" Target="header151.xml"/><Relationship Id="rId261" Type="http://schemas.openxmlformats.org/officeDocument/2006/relationships/hyperlink" Target="https://www.usatoday.com/story/news/politics/elections/2024/10/29/donald-trump-schedule-news/75901674007/" TargetMode="External"/><Relationship Id="rId499" Type="http://schemas.openxmlformats.org/officeDocument/2006/relationships/hyperlink" Target="https://nvld.org/non-verbal-learning-disability/" TargetMode="External"/><Relationship Id="rId359" Type="http://schemas.openxmlformats.org/officeDocument/2006/relationships/hyperlink" Target="https://www.newsweek.com/kari-lake-wants-take-arizona-election-fight-us-supreme-court-1802233?utm_source=Synacor&amp;utm_medium=Attnet&amp;utm_campaign=Partnerships" TargetMode="External"/><Relationship Id="rId566" Type="http://schemas.openxmlformats.org/officeDocument/2006/relationships/hyperlink" Target="https://www.usatoday.com/story/news/factcheck/2024/11/16/post-misrepresents-zillow-ceos-cnbc-interview-fact-check/76331927007/" TargetMode="External"/><Relationship Id="rId773" Type="http://schemas.openxmlformats.org/officeDocument/2006/relationships/hyperlink" Target="https://plus.lexis.com/api/document?collection=news&amp;id=urn:contentItem:6DBJ-8911-JBFB-H4BC-00000-00&amp;context=1001073" TargetMode="External"/><Relationship Id="rId1196" Type="http://schemas.openxmlformats.org/officeDocument/2006/relationships/footer" Target="footer92.xml"/><Relationship Id="rId121" Type="http://schemas.openxmlformats.org/officeDocument/2006/relationships/hyperlink" Target="https://plus.lexis.com/api/document?collection=news&amp;id=urn:contentItem:6D93-36D1-JCMN-Y14D-00000-00&amp;context=1001073" TargetMode="External"/><Relationship Id="rId219" Type="http://schemas.openxmlformats.org/officeDocument/2006/relationships/header" Target="header14.xml"/><Relationship Id="rId426" Type="http://schemas.openxmlformats.org/officeDocument/2006/relationships/footer" Target="footer32.xml"/><Relationship Id="rId633" Type="http://schemas.openxmlformats.org/officeDocument/2006/relationships/hyperlink" Target="https://t.co/wMiPnAgO17" TargetMode="External"/><Relationship Id="rId980" Type="http://schemas.openxmlformats.org/officeDocument/2006/relationships/hyperlink" Target="https://www.usatoday.com/story/news/factcheck/2024/11/01/donald-trump-misinformation-fact-check/75919702007/" TargetMode="External"/><Relationship Id="rId1056" Type="http://schemas.openxmlformats.org/officeDocument/2006/relationships/header" Target="header82.xml"/><Relationship Id="rId1263" Type="http://schemas.openxmlformats.org/officeDocument/2006/relationships/hyperlink" Target="https://www.washcova.com/wp-content/uploads/2024/09/img20240917_15043193.pdf" TargetMode="External"/><Relationship Id="rId2107" Type="http://schemas.openxmlformats.org/officeDocument/2006/relationships/hyperlink" Target="https://constitution.congress.gov/browse/amendment-14/section-3/" TargetMode="External"/><Relationship Id="rId840" Type="http://schemas.openxmlformats.org/officeDocument/2006/relationships/hyperlink" Target="https://www.usatoday.com/story/news/factcheck/2024/01/23/no-reports-about-canceling-2024-election-contrary-to-post-post-wrongly-says-conversation-about-cance/72271988007/" TargetMode="External"/><Relationship Id="rId938" Type="http://schemas.openxmlformats.org/officeDocument/2006/relationships/hyperlink" Target="https://www.usatoday.com/story/news/factcheck/2020/11/30/fact-check-false-claim-fake-votes-found-during-wis-recount/6467675002/" TargetMode="External"/><Relationship Id="rId1470" Type="http://schemas.openxmlformats.org/officeDocument/2006/relationships/footer" Target="footer110.xml"/><Relationship Id="rId1568" Type="http://schemas.openxmlformats.org/officeDocument/2006/relationships/hyperlink" Target="https://twitter.com/LeadingReport/status/1723430777679941792" TargetMode="External"/><Relationship Id="rId1775" Type="http://schemas.openxmlformats.org/officeDocument/2006/relationships/hyperlink" Target="https://www.eac.gov/sites/default/files/document_library/files/eavsdeepdive_earlyvoting_101717.pdf" TargetMode="External"/><Relationship Id="rId67" Type="http://schemas.openxmlformats.org/officeDocument/2006/relationships/hyperlink" Target="https://plus.lexis.com/api/document?id=urn:contentItem:6D95-NJK1-F03F-K2M0-00000-00&amp;idtype=PID&amp;context=1001073" TargetMode="External"/><Relationship Id="rId700" Type="http://schemas.openxmlformats.org/officeDocument/2006/relationships/footer" Target="footer56.xml"/><Relationship Id="rId1123" Type="http://schemas.openxmlformats.org/officeDocument/2006/relationships/hyperlink" Target="https://www.theatlantic.com/press-releases/archive/2024/10/images-circulating-fabricated-atlantic-headlines/680261/" TargetMode="External"/><Relationship Id="rId1330" Type="http://schemas.openxmlformats.org/officeDocument/2006/relationships/hyperlink" Target="https://truthsocial.com/@realDonaldTrump" TargetMode="External"/><Relationship Id="rId1428" Type="http://schemas.openxmlformats.org/officeDocument/2006/relationships/hyperlink" Target="https://www.fec.gov/resources/cms-content/documents/federalelections2020.pdf" TargetMode="External"/><Relationship Id="rId1635" Type="http://schemas.openxmlformats.org/officeDocument/2006/relationships/hyperlink" Target="https://cm.usatoday.com/specialoffer?_ga=2.159964861.1095412655.1597937597-1319250638.1597937595" TargetMode="External"/><Relationship Id="rId1982" Type="http://schemas.openxmlformats.org/officeDocument/2006/relationships/hyperlink" Target="https://www.instagram.com/reel/C08V7NMuVJD/" TargetMode="External"/><Relationship Id="rId1842" Type="http://schemas.openxmlformats.org/officeDocument/2006/relationships/hyperlink" Target="https://www.usatoday.com/story/news/factcheck/2020/02/12/fact-check-guidelines-usa-today/4735217002/" TargetMode="External"/><Relationship Id="rId1702" Type="http://schemas.openxmlformats.org/officeDocument/2006/relationships/hyperlink" Target="https://www.usatoday.com/story/news/politics/2022/11/18/jack-smith-special-counsel-trump-investigations/10728873002/" TargetMode="External"/><Relationship Id="rId283" Type="http://schemas.openxmlformats.org/officeDocument/2006/relationships/hyperlink" Target="https://www.facebook.com/formedia/mjp/programs/third-party-fact-checking" TargetMode="External"/><Relationship Id="rId490" Type="http://schemas.openxmlformats.org/officeDocument/2006/relationships/hyperlink" Target="https://www.linkedin.com/in/cassondraknudson/" TargetMode="External"/><Relationship Id="rId143" Type="http://schemas.openxmlformats.org/officeDocument/2006/relationships/footer" Target="footer7.xml"/><Relationship Id="rId350" Type="http://schemas.openxmlformats.org/officeDocument/2006/relationships/hyperlink" Target="https://twitter.com/KariLakeWarRoom/status/1662872148921434114" TargetMode="External"/><Relationship Id="rId588" Type="http://schemas.openxmlformats.org/officeDocument/2006/relationships/hyperlink" Target="https://www.usatoday.com/story/news/factcheck/2024/11/19/grocery-price-cut-for-trump-fact-check/76415027007/" TargetMode="External"/><Relationship Id="rId795" Type="http://schemas.openxmlformats.org/officeDocument/2006/relationships/hyperlink" Target="https://plus.lexis.com/api/document?collection=news&amp;id=urn:contentItem:6B5P-72G1-JCMC-W294-00000-00&amp;context=1001073" TargetMode="External"/><Relationship Id="rId2031" Type="http://schemas.openxmlformats.org/officeDocument/2006/relationships/hyperlink" Target="https://www.linkedin.com/posts/penta-grp_penta-groups-team-of-stephanie-walstrom-activity-7056262595770490880-dfQz/?trk=public_profile_like_view" TargetMode="External"/><Relationship Id="rId9" Type="http://schemas.openxmlformats.org/officeDocument/2006/relationships/hyperlink" Target="https://plus.lexis.com/api/document?id=urn:contentItem:6D93-36D1-JCMN-Y14D-00000-00&amp;idtype=PID&amp;context=1001073" TargetMode="External"/><Relationship Id="rId210" Type="http://schemas.openxmlformats.org/officeDocument/2006/relationships/hyperlink" Target="https://www.reuters.com/legal/kari-lake-files-lawsuit-against-arizona-elections-officials-washington-post-2022-12-10/" TargetMode="External"/><Relationship Id="rId448" Type="http://schemas.openxmlformats.org/officeDocument/2006/relationships/hyperlink" Target="https://dccouncil.gov/how-a-bill-becomes-a-law/" TargetMode="External"/><Relationship Id="rId655" Type="http://schemas.openxmlformats.org/officeDocument/2006/relationships/hyperlink" Target="https://newstex.com/?utm_source=%5B%5BDELIVERY_RECIPIENT_CODE%5D%5D&amp;utm_medium=partner&amp;utm_campaign=Deutsche+Welle+World&amp;utm_id=109988&amp;utm_content=DEWL-109988-5317320226902520800150" TargetMode="External"/><Relationship Id="rId862" Type="http://schemas.openxmlformats.org/officeDocument/2006/relationships/footer" Target="footer68.xml"/><Relationship Id="rId1078" Type="http://schemas.openxmlformats.org/officeDocument/2006/relationships/hyperlink" Target="https://apnews.com/article/venezuela-presidential-election-maduro-gonzalez-machado-court-3bfd3176646b0486fdefc0c60af0fbb8" TargetMode="External"/><Relationship Id="rId1285" Type="http://schemas.openxmlformats.org/officeDocument/2006/relationships/hyperlink" Target="https://www.documentcloud.org/documents/25272437-screenshot-2024-11-05-093128" TargetMode="External"/><Relationship Id="rId1492" Type="http://schemas.openxmlformats.org/officeDocument/2006/relationships/header" Target="header114.xml"/><Relationship Id="rId2129" Type="http://schemas.openxmlformats.org/officeDocument/2006/relationships/hyperlink" Target="https://www.usatoday.com/story/news/factcheck/2024/11/06/raskin-certifying-trump-win-fact-check/76076578007/" TargetMode="External"/><Relationship Id="rId308" Type="http://schemas.openxmlformats.org/officeDocument/2006/relationships/hyperlink" Target="https://www.govinfo.gov/content/pkg/DCPD-202100056/html/DCPD-202100056.htm" TargetMode="External"/><Relationship Id="rId515" Type="http://schemas.openxmlformats.org/officeDocument/2006/relationships/header" Target="header37.xml"/><Relationship Id="rId722" Type="http://schemas.openxmlformats.org/officeDocument/2006/relationships/hyperlink" Target="https://blog.ap.org/behind-the-news/calling-the-2020-presidential-race-state-by-state" TargetMode="External"/><Relationship Id="rId1145" Type="http://schemas.openxmlformats.org/officeDocument/2006/relationships/hyperlink" Target="https://plus.lexis.com/api/document?collection=news&amp;id=urn:contentItem:6DBT-7FN1-F03F-K44W-00000-00&amp;context=1001073" TargetMode="External"/><Relationship Id="rId1352" Type="http://schemas.openxmlformats.org/officeDocument/2006/relationships/hyperlink" Target="https://www.nytimes.com/interactive/2023/us/politics/donald-trump-vp.html" TargetMode="External"/><Relationship Id="rId1797" Type="http://schemas.openxmlformats.org/officeDocument/2006/relationships/hyperlink" Target="https://www.politico.com/news/2020/10/23/pennsylvania-court-ballot-signatures-431794" TargetMode="External"/><Relationship Id="rId89" Type="http://schemas.openxmlformats.org/officeDocument/2006/relationships/hyperlink" Target="https://plus.lexis.com/api/document?id=urn:contentItem:6D3Y-H231-JCMC-W1SK-00000-00&amp;idtype=PID&amp;context=1001073" TargetMode="External"/><Relationship Id="rId1005" Type="http://schemas.openxmlformats.org/officeDocument/2006/relationships/hyperlink" Target="https://www.nytimes.com/2024/11/09/magazine/nancy-pelosi-election-interview.html" TargetMode="External"/><Relationship Id="rId1212" Type="http://schemas.openxmlformats.org/officeDocument/2006/relationships/hyperlink" Target="https://www.nbcnews.com/politics/2024-election/transcript-president-kamala-harris-interview-nbc-news-hallie-jackson-rcna176330" TargetMode="External"/><Relationship Id="rId1657" Type="http://schemas.openxmlformats.org/officeDocument/2006/relationships/hyperlink" Target="https://www.usatoday.com/story/news/politics/elections/2024/05/30/trumps-three-criminal-cases-status/73897879007/" TargetMode="External"/><Relationship Id="rId1864" Type="http://schemas.openxmlformats.org/officeDocument/2006/relationships/hyperlink" Target="https://www.pa.gov/en/agencies/vote/voter-support/new-voters.html" TargetMode="External"/><Relationship Id="rId1517" Type="http://schemas.openxmlformats.org/officeDocument/2006/relationships/hyperlink" Target="https://www.usatoday.com/story/news/factcheck/2024/11/05/swastika-sign-trump-campaign-fact-check/76001396007/" TargetMode="External"/><Relationship Id="rId1724" Type="http://schemas.openxmlformats.org/officeDocument/2006/relationships/hyperlink" Target="https://www.usatoday.com/story/news/politics/elections/2024/03/14/donald-trump-classified-records-trial-smith/72969937007/" TargetMode="External"/><Relationship Id="rId16" Type="http://schemas.openxmlformats.org/officeDocument/2006/relationships/hyperlink" Target="https://plus.lexis.com/api/document?id=urn:contentItem:6D9P-2P01-F03F-K1VF-00000-00&amp;idtype=PID&amp;context=1001073" TargetMode="External"/><Relationship Id="rId1931" Type="http://schemas.openxmlformats.org/officeDocument/2006/relationships/hyperlink" Target="https://cm.usatoday.com/specialoffer?_ga=2.159964861.1095412655.1597937597-1319250638.1597937595" TargetMode="External"/><Relationship Id="rId165" Type="http://schemas.openxmlformats.org/officeDocument/2006/relationships/hyperlink" Target="https://www.usatoday.com/story/news/factcheck/2024/11/05/trumps-name-california-ballot-fact-check/76045631007/" TargetMode="External"/><Relationship Id="rId372" Type="http://schemas.openxmlformats.org/officeDocument/2006/relationships/hyperlink" Target="https://plus.lexis.com/api/document?collection=news&amp;id=urn:contentItem:69MJ-8001-JCMN-Y1PR-00000-00&amp;context=1001073" TargetMode="External"/><Relationship Id="rId677" Type="http://schemas.openxmlformats.org/officeDocument/2006/relationships/hyperlink" Target="https://www.usatoday.com/story/news/politics/elections/2024/11/04/swing-states-polling-past-results/76050437007/" TargetMode="External"/><Relationship Id="rId2053" Type="http://schemas.openxmlformats.org/officeDocument/2006/relationships/hyperlink" Target="https://www.instagram.com/flgovrondesantis/?hl=en" TargetMode="External"/><Relationship Id="rId232" Type="http://schemas.openxmlformats.org/officeDocument/2006/relationships/hyperlink" Target="https://img-cdn.inc.com/image/upload/f_webp,q_auto,c_fit/vip/2024/10/x-community-notes-fake-news-inc.jpg" TargetMode="External"/><Relationship Id="rId884" Type="http://schemas.openxmlformats.org/officeDocument/2006/relationships/hyperlink" Target="https://www.usatoday.com/story/news/factcheck/2020/02/12/fact-check-guidelines-usa-today/4735217002/" TargetMode="External"/><Relationship Id="rId2120" Type="http://schemas.openxmlformats.org/officeDocument/2006/relationships/hyperlink" Target="https://www.axios.com/2024/10/11/house-democrats-jan-6-election-trump-raskin" TargetMode="External"/><Relationship Id="rId537" Type="http://schemas.openxmlformats.org/officeDocument/2006/relationships/hyperlink" Target="https://www.reuters.com/world/americas/mexican-president-talk-with-us-president-elect-trump-later-thursday-2024-11-07/" TargetMode="External"/><Relationship Id="rId744" Type="http://schemas.openxmlformats.org/officeDocument/2006/relationships/hyperlink" Target="https://www.cbsnews.com/news/pennsylvania-al-schmidt-fights-election-misinformation-60-minutes-transcript/" TargetMode="External"/><Relationship Id="rId951" Type="http://schemas.openxmlformats.org/officeDocument/2006/relationships/hyperlink" Target="https://www.usatoday.com/story/news/factcheck/2024/10/31/kamala-harris-misinformation-fact-check/75914894007/" TargetMode="External"/><Relationship Id="rId1167" Type="http://schemas.openxmlformats.org/officeDocument/2006/relationships/hyperlink" Target="https://www.usatoday.com/story/news/factcheck/2024/11/01/typo-trump-name-voting-virginia-fraud-fact-check/75970888007/" TargetMode="External"/><Relationship Id="rId1374" Type="http://schemas.openxmlformats.org/officeDocument/2006/relationships/footer" Target="footer105.xml"/><Relationship Id="rId1581" Type="http://schemas.openxmlformats.org/officeDocument/2006/relationships/hyperlink" Target="https://azsos.gov/sites/default/files/2022Dec05_General_Election_Canvass_Web.pdf" TargetMode="External"/><Relationship Id="rId1679" Type="http://schemas.openxmlformats.org/officeDocument/2006/relationships/hyperlink" Target="https://www.nytimes.com/2004/10/17/opinion/john-kerry-for-president.html" TargetMode="External"/><Relationship Id="rId80" Type="http://schemas.openxmlformats.org/officeDocument/2006/relationships/hyperlink" Target="https://plus.lexis.com/api/document?id=urn:contentItem:6DC0-DFM1-JCMC-W3FK-00000-00&amp;idtype=PID&amp;context=1001073" TargetMode="External"/><Relationship Id="rId604" Type="http://schemas.openxmlformats.org/officeDocument/2006/relationships/hyperlink" Target="https://www.nbcnews.com/tech/internet/republican-bot-campaign-trump-x-twitter-elon-musk-fake-accounts-rcna173692" TargetMode="External"/><Relationship Id="rId811" Type="http://schemas.openxmlformats.org/officeDocument/2006/relationships/hyperlink" Target="https://www.usatoday.com/story/news/factcheck/2024/01/08/false-claim-states-removed-lincoln-from-ballot-in-1860-fact-check/72121760007/" TargetMode="External"/><Relationship Id="rId1027" Type="http://schemas.openxmlformats.org/officeDocument/2006/relationships/hyperlink" Target="https://pelosi.house.gov/news/press-releases/pelosi-statement-2024-election" TargetMode="External"/><Relationship Id="rId1234" Type="http://schemas.openxmlformats.org/officeDocument/2006/relationships/hyperlink" Target="https://www.politifact.com/factchecks/2024/oct/25/instagram-posts/no-kamala-harris-didnt-say-she-wouldnt-accept-the/" TargetMode="External"/><Relationship Id="rId1441" Type="http://schemas.openxmlformats.org/officeDocument/2006/relationships/hyperlink" Target="https://www.cnn.com/2024/11/06/politics/battleground-states-vote-count-ballots/index.html" TargetMode="External"/><Relationship Id="rId1886" Type="http://schemas.openxmlformats.org/officeDocument/2006/relationships/hyperlink" Target="https://ballotpedia.org/Voter_identification_laws_by_state" TargetMode="External"/><Relationship Id="rId909" Type="http://schemas.openxmlformats.org/officeDocument/2006/relationships/hyperlink" Target="https://www.cookcountyclerkil.gov/sites/default/files/pdfs/EJ%20Manual%2011-2022%20v4.pdf" TargetMode="External"/><Relationship Id="rId1301" Type="http://schemas.openxmlformats.org/officeDocument/2006/relationships/hyperlink" Target="https://www.usatoday.com/story/news/politics/elections/2024/11/05/georgia-election-results-live/75703546007/" TargetMode="External"/><Relationship Id="rId1539" Type="http://schemas.openxmlformats.org/officeDocument/2006/relationships/hyperlink" Target="https://cm.usatoday.com/specialoffer?_ga=2.159964861.1095412655.1597937597-1319250638.1597937595" TargetMode="External"/><Relationship Id="rId1746" Type="http://schemas.openxmlformats.org/officeDocument/2006/relationships/header" Target="header132.xml"/><Relationship Id="rId1953" Type="http://schemas.openxmlformats.org/officeDocument/2006/relationships/hyperlink" Target="https://www.latintimes.com/how-elon-musks-unprecedented-influence-shaping-2024-election-561975" TargetMode="External"/><Relationship Id="rId38" Type="http://schemas.openxmlformats.org/officeDocument/2006/relationships/hyperlink" Target="https://plus.lexis.com/api/document?id=urn:contentItem:6DBX-S721-JCMN-Y44P-00000-00&amp;idtype=PID&amp;context=1001073" TargetMode="External"/><Relationship Id="rId1606" Type="http://schemas.openxmlformats.org/officeDocument/2006/relationships/header" Target="header123.xml"/><Relationship Id="rId1813" Type="http://schemas.openxmlformats.org/officeDocument/2006/relationships/hyperlink" Target="https://www.nytimes.com/2020/11/17/technology/giuliani-peddles-election-conspiracy-theories-and-falsehoods.html" TargetMode="External"/><Relationship Id="rId187" Type="http://schemas.openxmlformats.org/officeDocument/2006/relationships/header" Target="header11.xml"/><Relationship Id="rId394" Type="http://schemas.openxmlformats.org/officeDocument/2006/relationships/hyperlink" Target="https://www.documentcloud.org/documents/25273636-11524-x-voting-machines" TargetMode="External"/><Relationship Id="rId2075" Type="http://schemas.openxmlformats.org/officeDocument/2006/relationships/hyperlink" Target="https://checkyourfact.com/2024/11/06/fact-check-did-hillsborough-county-close-an-election-day-voting-site/" TargetMode="External"/><Relationship Id="rId254" Type="http://schemas.openxmlformats.org/officeDocument/2006/relationships/hyperlink" Target="https://www.usatoday.com/story/news/politics/elections/2024/09/10/presidential-debate-fact-check-2024/75089233007/" TargetMode="External"/><Relationship Id="rId699" Type="http://schemas.openxmlformats.org/officeDocument/2006/relationships/footer" Target="footer55.xml"/><Relationship Id="rId1091" Type="http://schemas.openxmlformats.org/officeDocument/2006/relationships/hyperlink" Target="https://www.state.gov/assessing-the-results-of-venezuelas-presidential-election/" TargetMode="External"/><Relationship Id="rId114" Type="http://schemas.openxmlformats.org/officeDocument/2006/relationships/header" Target="header4.xml"/><Relationship Id="rId461" Type="http://schemas.openxmlformats.org/officeDocument/2006/relationships/hyperlink" Target="https://clerk.house.gov/Votes/2024232" TargetMode="External"/><Relationship Id="rId559" Type="http://schemas.openxmlformats.org/officeDocument/2006/relationships/hyperlink" Target="https://ir.kroger.com/news/default.aspx" TargetMode="External"/><Relationship Id="rId766" Type="http://schemas.openxmlformats.org/officeDocument/2006/relationships/header" Target="header60.xml"/><Relationship Id="rId1189" Type="http://schemas.openxmlformats.org/officeDocument/2006/relationships/hyperlink" Target="https://www.usatoday.com/story/news/factcheck/2024/11/05/trumps-name-california-ballot-fact-check/76045631007/" TargetMode="External"/><Relationship Id="rId1396" Type="http://schemas.openxmlformats.org/officeDocument/2006/relationships/hyperlink" Target="https://web.archive.org/web/20241107000508/https://www.nbcnews.com/politics/2024-elections/president-results" TargetMode="External"/><Relationship Id="rId321" Type="http://schemas.openxmlformats.org/officeDocument/2006/relationships/hyperlink" Target="https://www.whitehouse.gov/briefing-room/presidential-actions/2021/01/20/executive-order-protecting-the-federal-workforce-and-requiring-mask-wearing/" TargetMode="External"/><Relationship Id="rId419" Type="http://schemas.openxmlformats.org/officeDocument/2006/relationships/hyperlink" Target="https://www.usatoday.com/story/news/factcheck/2024/11/05/pennsylvania-voting-machine-fact-check/76081807007/" TargetMode="External"/><Relationship Id="rId626" Type="http://schemas.openxmlformats.org/officeDocument/2006/relationships/hyperlink" Target="https://plus.lexis.com/api/document?collection=news&amp;id=urn:contentItem:6DBW-F8M1-F03R-N17W-00000-00&amp;context=1001073" TargetMode="External"/><Relationship Id="rId973" Type="http://schemas.openxmlformats.org/officeDocument/2006/relationships/hyperlink" Target="https://cm.usatoday.com/specialoffer?_ga=2.159964861.1095412655.1597937597-1319250638.1597937595" TargetMode="External"/><Relationship Id="rId1049" Type="http://schemas.openxmlformats.org/officeDocument/2006/relationships/hyperlink" Target="https://newstex.com/?utm_source=%5B%5BDELIVERY_RECIPIENT_CODE%5D%5D&amp;utm_medium=partner&amp;utm_campaign=Al+Jazeera+English&amp;utm_id=136341&amp;utm_content=ALJZ-136341-53165222309225212400055" TargetMode="External"/><Relationship Id="rId1256" Type="http://schemas.openxmlformats.org/officeDocument/2006/relationships/hyperlink" Target="https://mvau.lt/media/5bc8df32-74e6-44f1-acc4-41ade7323c41" TargetMode="External"/><Relationship Id="rId2002" Type="http://schemas.openxmlformats.org/officeDocument/2006/relationships/hyperlink" Target="https://www.reuters.com/business/environment/hillary-clinton-cop28-climate-talks-calls-insurance-reform-2023-12-03/" TargetMode="External"/><Relationship Id="rId833" Type="http://schemas.openxmlformats.org/officeDocument/2006/relationships/hyperlink" Target="https://static1.squarespace.com/static/5e70e52c7c72720ed714313f/t/5f22c800c516197500f1c997/1596114945315/ElectionTimingGuide.pdf" TargetMode="External"/><Relationship Id="rId1116" Type="http://schemas.openxmlformats.org/officeDocument/2006/relationships/hyperlink" Target="https://www.documentcloud.org/documents/25232686-101724_atlanticclaim1" TargetMode="External"/><Relationship Id="rId1463" Type="http://schemas.openxmlformats.org/officeDocument/2006/relationships/hyperlink" Target="https://plus.lexis.com/api/document?collection=news&amp;id=urn:contentItem:6D86-BPT1-JCBD-Y2NM-00000-00&amp;context=1001073" TargetMode="External"/><Relationship Id="rId1670" Type="http://schemas.openxmlformats.org/officeDocument/2006/relationships/hyperlink" Target="https://www.presidency.ucsb.edu/statistics/data/general-election-editorial-endorsements-the-new-york-times" TargetMode="External"/><Relationship Id="rId1768" Type="http://schemas.openxmlformats.org/officeDocument/2006/relationships/hyperlink" Target="https://www.nytimes.com/2020/09/30/us/politics/voter-fraud-disinformation.html" TargetMode="External"/><Relationship Id="rId900" Type="http://schemas.openxmlformats.org/officeDocument/2006/relationships/hyperlink" Target="https://checkyourfact.com/2024/10/28/fact-check-video-schaumburg-illinois-recording-votes/" TargetMode="External"/><Relationship Id="rId1323" Type="http://schemas.openxmlformats.org/officeDocument/2006/relationships/hyperlink" Target="https://profile.usatoday.com/newsletters/checking-the-facts/" TargetMode="External"/><Relationship Id="rId1530" Type="http://schemas.openxmlformats.org/officeDocument/2006/relationships/hyperlink" Target="https://www.usatoday.com/story/news/factcheck/2024/10/17/trump-oregon-pamphlet-statement-fact-check/75706527007/" TargetMode="External"/><Relationship Id="rId1628" Type="http://schemas.openxmlformats.org/officeDocument/2006/relationships/hyperlink" Target="https://www.politifact.com/factchecks/2024/nov/04/tweets/cnn-did-not-air-a-graphic-showing-harris-with-more/" TargetMode="External"/><Relationship Id="rId1975" Type="http://schemas.openxmlformats.org/officeDocument/2006/relationships/footer" Target="footer143.xml"/><Relationship Id="rId1835" Type="http://schemas.openxmlformats.org/officeDocument/2006/relationships/hyperlink" Target="https://plus.lexis.com/api/document?collection=news&amp;id=urn:contentItem:6DD3-2K11-F03F-K4JD-00000-00&amp;context=1001073" TargetMode="External"/><Relationship Id="rId1902" Type="http://schemas.openxmlformats.org/officeDocument/2006/relationships/hyperlink" Target="https://mvau.lt/media/7c03d0e5-abb7-46d8-b0dd-dbb0814cb5d5" TargetMode="External"/><Relationship Id="rId2097" Type="http://schemas.openxmlformats.org/officeDocument/2006/relationships/hyperlink" Target="https://www.facebook.com/usatodayfactcheck/" TargetMode="External"/><Relationship Id="rId276" Type="http://schemas.openxmlformats.org/officeDocument/2006/relationships/hyperlink" Target="https://www.usatoday.com/story/news/factcheck/2024/10/11/harris-mexico-border-first-visit-fact-check/75573023007/" TargetMode="External"/><Relationship Id="rId483" Type="http://schemas.openxmlformats.org/officeDocument/2006/relationships/hyperlink" Target="https://www.usatoday.com/story/news/factcheck/2020/02/12/fact-check-guidelines-usa-today/4735217002/" TargetMode="External"/><Relationship Id="rId690" Type="http://schemas.openxmlformats.org/officeDocument/2006/relationships/hyperlink" Target="https://cm.usatoday.com/specialoffer?_ga=2.159964861.1095412655.1597937597-1319250638.1597937595" TargetMode="External"/><Relationship Id="rId136" Type="http://schemas.openxmlformats.org/officeDocument/2006/relationships/hyperlink" Target="https://x.com/0rf/status/1650953716697034758?s=46&amp;t=wDD9h6AWvM1P0tiUGr3o-w" TargetMode="External"/><Relationship Id="rId343" Type="http://schemas.openxmlformats.org/officeDocument/2006/relationships/image" Target="media/image4.png"/><Relationship Id="rId550" Type="http://schemas.openxmlformats.org/officeDocument/2006/relationships/hyperlink" Target="https://www.facebook.com/marciaswords/posts/pfbid02uE5CmTVpTqsciC4uKBgxPmpgg2pS1Bnh6vNmQfECcNKC2BAw6zuRHLBBpTGuVTJWl" TargetMode="External"/><Relationship Id="rId788" Type="http://schemas.openxmlformats.org/officeDocument/2006/relationships/header" Target="header63.xml"/><Relationship Id="rId995" Type="http://schemas.openxmlformats.org/officeDocument/2006/relationships/hyperlink" Target="https://www.facebook.com/usatodayfactcheck/" TargetMode="External"/><Relationship Id="rId1180" Type="http://schemas.openxmlformats.org/officeDocument/2006/relationships/hyperlink" Target="https://leginfo.legislature.ca.gov/faces/codes_displaySection.xhtml?lawCode=ELEC&amp;sectionNum=13112." TargetMode="External"/><Relationship Id="rId2024" Type="http://schemas.openxmlformats.org/officeDocument/2006/relationships/hyperlink" Target="https://www.facebook.com/usatodayfactcheck/" TargetMode="External"/><Relationship Id="rId203" Type="http://schemas.openxmlformats.org/officeDocument/2006/relationships/hyperlink" Target="https://x.com/Real_RobN/status/1853914445417996336" TargetMode="External"/><Relationship Id="rId648" Type="http://schemas.openxmlformats.org/officeDocument/2006/relationships/header" Target="header51.xml"/><Relationship Id="rId855" Type="http://schemas.openxmlformats.org/officeDocument/2006/relationships/hyperlink" Target="https://plus.lexis.com/api/document?collection=news&amp;id=urn:contentItem:6D9N-RV31-DXJ7-N33M-00000-00&amp;context=1001073" TargetMode="External"/><Relationship Id="rId1040" Type="http://schemas.openxmlformats.org/officeDocument/2006/relationships/footer" Target="footer79.xml"/><Relationship Id="rId1278" Type="http://schemas.openxmlformats.org/officeDocument/2006/relationships/header" Target="header99.xml"/><Relationship Id="rId1485" Type="http://schemas.openxmlformats.org/officeDocument/2006/relationships/hyperlink" Target="https://checkyourfact.com/2024/11/14/fact-check-did-taylor-swift-cancel-shows-in-red-states-after-the-election/" TargetMode="External"/><Relationship Id="rId1692" Type="http://schemas.openxmlformats.org/officeDocument/2006/relationships/footer" Target="footer129.xml"/><Relationship Id="rId410" Type="http://schemas.openxmlformats.org/officeDocument/2006/relationships/hyperlink" Target="https://www.usatoday.com/story/news/factcheck/2024/11/05/trumps-name-california-ballot-fact-check/76045631007/" TargetMode="External"/><Relationship Id="rId508" Type="http://schemas.openxmlformats.org/officeDocument/2006/relationships/hyperlink" Target="https://cm.usatoday.com/specialoffer?_ga=2.159964861.1095412655.1597937597-1319250638.1597937595" TargetMode="External"/><Relationship Id="rId715" Type="http://schemas.openxmlformats.org/officeDocument/2006/relationships/hyperlink" Target="https://apnews.com/article/georgia-decision-notes-president-legislature-hurricane-helene-a8144335c6af6dab745a0572c0142ac5" TargetMode="External"/><Relationship Id="rId922" Type="http://schemas.openxmlformats.org/officeDocument/2006/relationships/header" Target="header74.xml"/><Relationship Id="rId1138" Type="http://schemas.openxmlformats.org/officeDocument/2006/relationships/hyperlink" Target="https://www.usatoday.com/story/news/factcheck/2024/10/23/atlantic-headline-fabricated-harris-fact-check/75721940007/" TargetMode="External"/><Relationship Id="rId1345" Type="http://schemas.openxmlformats.org/officeDocument/2006/relationships/hyperlink" Target="https://thehill.com/elections/4333193-trump-vp-pick-haley-mccarthy/" TargetMode="External"/><Relationship Id="rId1552" Type="http://schemas.openxmlformats.org/officeDocument/2006/relationships/footer" Target="footer117.xml"/><Relationship Id="rId1997" Type="http://schemas.openxmlformats.org/officeDocument/2006/relationships/hyperlink" Target="https://unfccc.int/process-and-meetings/what-is-the-united-nations-framework-convention-on-climate-change" TargetMode="External"/><Relationship Id="rId1205" Type="http://schemas.openxmlformats.org/officeDocument/2006/relationships/hyperlink" Target="https://www.documentcloud.org/documents/25252890-10-23-2024-x-post-by-markkayeshow" TargetMode="External"/><Relationship Id="rId1857" Type="http://schemas.openxmlformats.org/officeDocument/2006/relationships/hyperlink" Target="https://elections.delaware.gov/voter/pdfs/Voting%20FAQs.pdf" TargetMode="External"/><Relationship Id="rId51" Type="http://schemas.openxmlformats.org/officeDocument/2006/relationships/hyperlink" Target="https://plus.lexis.com/api/document?id=urn:contentItem:6DG5-7SG1-DXJ7-N41F-00000-00&amp;idtype=PID&amp;context=1001073" TargetMode="External"/><Relationship Id="rId1412" Type="http://schemas.openxmlformats.org/officeDocument/2006/relationships/hyperlink" Target="https://apnews.com/article/election-2024-voting-turnout-election-day-a8ae22f34417dcda060b430dac89bdbc" TargetMode="External"/><Relationship Id="rId1717" Type="http://schemas.openxmlformats.org/officeDocument/2006/relationships/hyperlink" Target="https://www.usatoday.com/story/news/politics/2024/02/02/donald-trump-federal-trial-delayed/72448799007/" TargetMode="External"/><Relationship Id="rId1924" Type="http://schemas.openxmlformats.org/officeDocument/2006/relationships/hyperlink" Target="https://leadstories.com/hoax-alert/2024/10/fact-check-kentucky-voting-machine-did-not-switch-trump-votes-to-harris.html" TargetMode="External"/><Relationship Id="rId298" Type="http://schemas.openxmlformats.org/officeDocument/2006/relationships/hyperlink" Target="https://plus.lexis.com/api/document?collection=news&amp;id=urn:contentItem:6BXV-B8C1-JCMC-W16M-00000-00&amp;context=1001073" TargetMode="External"/><Relationship Id="rId158" Type="http://schemas.openxmlformats.org/officeDocument/2006/relationships/hyperlink" Target="https://www.usatoday.com/story/news/factcheck/2020/02/12/fact-check-guidelines-usa-today/4735217002/" TargetMode="External"/><Relationship Id="rId365" Type="http://schemas.openxmlformats.org/officeDocument/2006/relationships/footer" Target="footer25.xml"/><Relationship Id="rId572" Type="http://schemas.openxmlformats.org/officeDocument/2006/relationships/hyperlink" Target="https://www.snopes.com/fact-check/kroger-food-lion-publix-4-percent-price-cut-trump/" TargetMode="External"/><Relationship Id="rId2046" Type="http://schemas.openxmlformats.org/officeDocument/2006/relationships/hyperlink" Target="https://www.reuters.com/fact-check/dominion-voting-systems-operating-florida-us-election-2024-10-23/" TargetMode="External"/><Relationship Id="rId225" Type="http://schemas.openxmlformats.org/officeDocument/2006/relationships/hyperlink" Target="https://plus.lexis.com/api/document?collection=news&amp;id=urn:contentItem:6D9V-4GV1-DYHW-N3K0-00000-00&amp;context=1001073" TargetMode="External"/><Relationship Id="rId432" Type="http://schemas.openxmlformats.org/officeDocument/2006/relationships/hyperlink" Target="https://plus.lexis.com/api/document?collection=news&amp;id=urn:contentItem:6C4S-8491-F03F-K38F-00000-00&amp;context=1001073" TargetMode="External"/><Relationship Id="rId877" Type="http://schemas.openxmlformats.org/officeDocument/2006/relationships/footer" Target="footer72.xml"/><Relationship Id="rId1062" Type="http://schemas.openxmlformats.org/officeDocument/2006/relationships/hyperlink" Target="https://plus.lexis.com/api/document?collection=news&amp;id=urn:contentItem:6CP1-T9H1-JCMC-W41F-00000-00&amp;context=1001073" TargetMode="External"/><Relationship Id="rId2113" Type="http://schemas.openxmlformats.org/officeDocument/2006/relationships/hyperlink" Target="https://www.politifact.com/factchecks/2024/nov/05/instagram-posts/no-jamie-raskin-didnt-say-he-wouldnt-certify-the-e/" TargetMode="External"/><Relationship Id="rId737" Type="http://schemas.openxmlformats.org/officeDocument/2006/relationships/hyperlink" Target="https://www.cbsnews.com/video/brad-raffensperger-says-georgias-election-results-absolutely-not-will-take-seven-days/" TargetMode="External"/><Relationship Id="rId944" Type="http://schemas.openxmlformats.org/officeDocument/2006/relationships/hyperlink" Target="https://www.usatoday.com/story/news/politics/elections/2024/10/28/swing-states-2024-presidential-election-polls/75893309007/" TargetMode="External"/><Relationship Id="rId1367" Type="http://schemas.openxmlformats.org/officeDocument/2006/relationships/hyperlink" Target="https://www.usatoday.com/story/news/factcheck/2023/11/29/no-donald-trump-has-not-announced-2024-running-mate-fact-check/71741491007/" TargetMode="External"/><Relationship Id="rId1574" Type="http://schemas.openxmlformats.org/officeDocument/2006/relationships/hyperlink" Target="https://profile.usatoday.com/newsletters/checking-the-facts/" TargetMode="External"/><Relationship Id="rId1781" Type="http://schemas.openxmlformats.org/officeDocument/2006/relationships/hyperlink" Target="https://www.courtlistener.com/recap/gov.uscourts.nvd.146770/gov.uscourts.nvd.146770.1.0.pdf" TargetMode="External"/><Relationship Id="rId73" Type="http://schemas.openxmlformats.org/officeDocument/2006/relationships/hyperlink" Target="https://plus.lexis.com/api/document?id=urn:contentItem:69S0-WBM1-F03F-K360-00000-00&amp;idtype=PID&amp;context=1001073" TargetMode="External"/><Relationship Id="rId804" Type="http://schemas.openxmlformats.org/officeDocument/2006/relationships/hyperlink" Target="https://constitutioncenter.org/blog/does-the-constitution-allow-for-a-delayed-presidential-election" TargetMode="External"/><Relationship Id="rId1227" Type="http://schemas.openxmlformats.org/officeDocument/2006/relationships/hyperlink" Target="https://www.usatoday.com/story/news/factcheck/2024/10/23/atlantic-headline-fabricated-harris-fact-check/75721940007/" TargetMode="External"/><Relationship Id="rId1434" Type="http://schemas.openxmlformats.org/officeDocument/2006/relationships/hyperlink" Target="https://www.cookpolitical.com/vote-tracker/2024/electoral-college" TargetMode="External"/><Relationship Id="rId1641" Type="http://schemas.openxmlformats.org/officeDocument/2006/relationships/header" Target="header125.xml"/><Relationship Id="rId1879" Type="http://schemas.openxmlformats.org/officeDocument/2006/relationships/hyperlink" Target="https://www.nytimes.com/interactive/2024/11/05/us/elections/results-president.html" TargetMode="External"/><Relationship Id="rId1501" Type="http://schemas.openxmlformats.org/officeDocument/2006/relationships/hyperlink" Target="https://www.usatoday.com/story/news/factcheck/2024/11/05/trump-statement-fabricated-peanut-squirrel-immigrants-fact-check/76050606007/" TargetMode="External"/><Relationship Id="rId1739" Type="http://schemas.openxmlformats.org/officeDocument/2006/relationships/hyperlink" Target="https://www.usatoday.com/story/news/factcheck/2024/03/19/trump-classified-docs-jan-6-cases/73028445007/" TargetMode="External"/><Relationship Id="rId1946" Type="http://schemas.openxmlformats.org/officeDocument/2006/relationships/hyperlink" Target="https://newstex.com/?utm_source=%5B%5BDELIVERY_RECIPIENT_CODE%5D%5D&amp;utm_medium=partner&amp;utm_campaign=Latin+Times&amp;utm_id=10009182&amp;utm_content=IBTX-10009182-53096432225025219200147" TargetMode="External"/><Relationship Id="rId1806" Type="http://schemas.openxmlformats.org/officeDocument/2006/relationships/hyperlink" Target="https://www.ajc.com/politics/alleged-dead-georgia-voters-found-alive-and-well-after-2020-election/DAL3VY7NFNHL5OREMHD7QECOCA/" TargetMode="External"/><Relationship Id="rId387" Type="http://schemas.openxmlformats.org/officeDocument/2006/relationships/footer" Target="footer30.xml"/><Relationship Id="rId594" Type="http://schemas.openxmlformats.org/officeDocument/2006/relationships/header" Target="header45.xml"/><Relationship Id="rId2068" Type="http://schemas.openxmlformats.org/officeDocument/2006/relationships/hyperlink" Target="https://plus.lexis.com/api/document?collection=news&amp;id=urn:contentItem:6DDG-0XJ1-DXXD-72XW-00000-00&amp;context=1001073" TargetMode="External"/><Relationship Id="rId247" Type="http://schemas.openxmlformats.org/officeDocument/2006/relationships/hyperlink" Target="https://www.usatoday.com/story/news/politics/elections/2024/10/21/2024-presidential-race-election-dates/75777355007/" TargetMode="External"/><Relationship Id="rId899" Type="http://schemas.openxmlformats.org/officeDocument/2006/relationships/hyperlink" Target="https://www.politifact.com/factchecks/2024/oct/24/social-media/an-illinois-townships-ballot-scanner-was-down-ball/" TargetMode="External"/><Relationship Id="rId1084" Type="http://schemas.openxmlformats.org/officeDocument/2006/relationships/hyperlink" Target="https://www.youtube.com/watch?v=-6AFAeu33E4&amp;t=2s" TargetMode="External"/><Relationship Id="rId107" Type="http://schemas.openxmlformats.org/officeDocument/2006/relationships/hyperlink" Target="https://plus.lexis.com/api/document?id=urn:contentItem:6DC0-DX81-F03F-K1J4-00000-00&amp;idtype=PID&amp;context=1001073" TargetMode="External"/><Relationship Id="rId454" Type="http://schemas.openxmlformats.org/officeDocument/2006/relationships/hyperlink" Target="https://www.brennancenter.org/our-work/research-reports/noncitizen-voting-missing-millions" TargetMode="External"/><Relationship Id="rId661" Type="http://schemas.openxmlformats.org/officeDocument/2006/relationships/header" Target="header54.xml"/><Relationship Id="rId759" Type="http://schemas.openxmlformats.org/officeDocument/2006/relationships/hyperlink" Target="https://www.usatoday.com/story/news/factcheck/2024/10/31/election-day-results-cheating-voter-fraud-fact-check/75966161007/" TargetMode="External"/><Relationship Id="rId966" Type="http://schemas.openxmlformats.org/officeDocument/2006/relationships/hyperlink" Target="https://www.usatoday.com/story/news/factcheck/2024/10/21/trump-ai-hurricane-relief-fact-check/75773819007/" TargetMode="External"/><Relationship Id="rId1291" Type="http://schemas.openxmlformats.org/officeDocument/2006/relationships/hyperlink" Target="https://www.gwinnettcountysheriff.org/" TargetMode="External"/><Relationship Id="rId1389" Type="http://schemas.openxmlformats.org/officeDocument/2006/relationships/hyperlink" Target="https://x.com/NateSilver538/status/1856695617411547343" TargetMode="External"/><Relationship Id="rId1596" Type="http://schemas.openxmlformats.org/officeDocument/2006/relationships/hyperlink" Target="https://ifcncodeofprinciples.poynter.org/profile/usa-today" TargetMode="External"/><Relationship Id="rId314" Type="http://schemas.openxmlformats.org/officeDocument/2006/relationships/hyperlink" Target="https://www.usatoday.com/story/news/factcheck/2024/04/02/false-claim-biden-ordered-end-to-social-security/73170978007/" TargetMode="External"/><Relationship Id="rId521" Type="http://schemas.openxmlformats.org/officeDocument/2006/relationships/hyperlink" Target="https://plus.lexis.com/api/document?collection=news&amp;id=urn:contentItem:6DDC-YMH1-JBFB-H28N-00000-00&amp;context=1001073" TargetMode="External"/><Relationship Id="rId619" Type="http://schemas.openxmlformats.org/officeDocument/2006/relationships/header" Target="header48.xml"/><Relationship Id="rId1151" Type="http://schemas.openxmlformats.org/officeDocument/2006/relationships/hyperlink" Target="https://www.instagram.com/p/DBy-UXXtVkP/?utm_source=ig_embed&amp;ig_rid=21f77945-c01b-43d0-a087-072fa5fa81bc" TargetMode="External"/><Relationship Id="rId1249" Type="http://schemas.openxmlformats.org/officeDocument/2006/relationships/footer" Target="footer96.xml"/><Relationship Id="rId95" Type="http://schemas.openxmlformats.org/officeDocument/2006/relationships/hyperlink" Target="https://plus.lexis.com/api/document?id=urn:contentItem:6DD3-2K11-F03F-K4JD-00000-00&amp;idtype=PID&amp;context=1001073" TargetMode="External"/><Relationship Id="rId826" Type="http://schemas.openxmlformats.org/officeDocument/2006/relationships/hyperlink" Target="https://www.nationalgeographic.com/history/article/united-states-never-delayed-presidential-election-why-tricky" TargetMode="External"/><Relationship Id="rId1011" Type="http://schemas.openxmlformats.org/officeDocument/2006/relationships/hyperlink" Target="https://www.usatoday.com/story/news/politics/elections/2024/11/11/2024-election-results-certification-deadline/76194788007/" TargetMode="External"/><Relationship Id="rId1109" Type="http://schemas.openxmlformats.org/officeDocument/2006/relationships/header" Target="header87.xml"/><Relationship Id="rId1456" Type="http://schemas.openxmlformats.org/officeDocument/2006/relationships/header" Target="header106.xml"/><Relationship Id="rId1663" Type="http://schemas.openxmlformats.org/officeDocument/2006/relationships/hyperlink" Target="https://www.nytimes.com/interactive/2016/09/23/opinion/presidential-endorsement-timeline.html" TargetMode="External"/><Relationship Id="rId1870" Type="http://schemas.openxmlformats.org/officeDocument/2006/relationships/hyperlink" Target="https://www.reviewjournal.com/news/politics-and-government/nevada/nevada-passes-voter-id-measure-3207216/" TargetMode="External"/><Relationship Id="rId1968" Type="http://schemas.openxmlformats.org/officeDocument/2006/relationships/hyperlink" Target="https://www.cbsnews.com/news/elon-musk-trump-social-media-election-2024/" TargetMode="External"/><Relationship Id="rId1316" Type="http://schemas.openxmlformats.org/officeDocument/2006/relationships/hyperlink" Target="https://plus.lexis.com/api/document?collection=news&amp;id=urn:contentItem:69S0-WBM1-F03F-K360-00000-00&amp;context=1001073" TargetMode="External"/><Relationship Id="rId1523" Type="http://schemas.openxmlformats.org/officeDocument/2006/relationships/hyperlink" Target="https://www.usatoday.com/story/news/factcheck/2024/11/04/image-trump-melania-ballot-fact-check/76016157007/" TargetMode="External"/><Relationship Id="rId1730" Type="http://schemas.openxmlformats.org/officeDocument/2006/relationships/hyperlink" Target="https://www.usatoday.com/story/news/politics/2024/02/02/donald-trump-federal-trial-delayed/72448799007/" TargetMode="External"/><Relationship Id="rId22" Type="http://schemas.openxmlformats.org/officeDocument/2006/relationships/hyperlink" Target="https://plus.lexis.com/api/document?id=urn:contentItem:69MJ-8001-JCMN-Y1PR-00000-00&amp;idtype=PID&amp;context=1001073" TargetMode="External"/><Relationship Id="rId1828" Type="http://schemas.openxmlformats.org/officeDocument/2006/relationships/hyperlink" Target="https://twitter.com/ylindaqiu" TargetMode="External"/><Relationship Id="rId171" Type="http://schemas.openxmlformats.org/officeDocument/2006/relationships/hyperlink" Target="https://www.usatoday.com/story/news/factcheck/2024/11/01/typo-trump-name-voting-virginia-fraud-fact-check/75970888007/" TargetMode="External"/><Relationship Id="rId269" Type="http://schemas.openxmlformats.org/officeDocument/2006/relationships/hyperlink" Target="https://www.usatoday.com/story/news/factcheck/2024/10/28/harris-accept-election-outcome-fact-check/75834928007/" TargetMode="External"/><Relationship Id="rId476" Type="http://schemas.openxmlformats.org/officeDocument/2006/relationships/hyperlink" Target="https://plus.lexis.com/api/document?collection=news&amp;id=urn:contentItem:6D98-SMY1-F03F-K03G-00000-00&amp;context=1001073" TargetMode="External"/><Relationship Id="rId683" Type="http://schemas.openxmlformats.org/officeDocument/2006/relationships/hyperlink" Target="https://www.usatoday.com/story/news/factcheck/2024/11/06/raskin-certifying-trump-win-fact-check/76076578007/" TargetMode="External"/><Relationship Id="rId890" Type="http://schemas.openxmlformats.org/officeDocument/2006/relationships/hyperlink" Target="https://www.usatoday.com/story/news/factcheck/2024/10/24/ballots-marked-workers-invalidated-fact-check/75799169007/" TargetMode="External"/><Relationship Id="rId129" Type="http://schemas.openxmlformats.org/officeDocument/2006/relationships/hyperlink" Target="https://blogs.microsoft.com/on-the-issues/2024/10/23/as-the-u-s-election-nears-russia-iran-and-china-step-up-influence-efforts/" TargetMode="External"/><Relationship Id="rId336" Type="http://schemas.openxmlformats.org/officeDocument/2006/relationships/header" Target="header24.xml"/><Relationship Id="rId543" Type="http://schemas.openxmlformats.org/officeDocument/2006/relationships/footer" Target="footer42.xml"/><Relationship Id="rId988" Type="http://schemas.openxmlformats.org/officeDocument/2006/relationships/hyperlink" Target="https://plus.lexis.com/api/document?collection=news&amp;id=urn:contentItem:6DD8-2561-F03F-K226-00000-00&amp;context=1001073" TargetMode="External"/><Relationship Id="rId1173" Type="http://schemas.openxmlformats.org/officeDocument/2006/relationships/hyperlink" Target="https://www.usatoday.com/story/news/factcheck/2024/11/01/typo-trump-name-voting-virginia-fraud-fact-check/75970888007/" TargetMode="External"/><Relationship Id="rId1380" Type="http://schemas.openxmlformats.org/officeDocument/2006/relationships/hyperlink" Target="https://www.documentcloud.org/documents/25282497-110824_20mvotesclaim" TargetMode="External"/><Relationship Id="rId2017" Type="http://schemas.openxmlformats.org/officeDocument/2006/relationships/hyperlink" Target="https://plus.lexis.com/api/document?collection=news&amp;id=urn:contentItem:6D8D-KMH1-F03F-K1CD-00000-00&amp;context=1001073" TargetMode="External"/><Relationship Id="rId403" Type="http://schemas.openxmlformats.org/officeDocument/2006/relationships/hyperlink" Target="https://www.nbcphiladelphia.com/decision-2024/more-time-vote-one-pa-county/4019337/" TargetMode="External"/><Relationship Id="rId750" Type="http://schemas.openxmlformats.org/officeDocument/2006/relationships/hyperlink" Target="https://www.npr.org/2024/10/22/nx-s1-5157599/al-schmidt-pennsylvania-elections-official-on-voting-process" TargetMode="External"/><Relationship Id="rId848" Type="http://schemas.openxmlformats.org/officeDocument/2006/relationships/footer" Target="footer65.xml"/><Relationship Id="rId1033" Type="http://schemas.openxmlformats.org/officeDocument/2006/relationships/hyperlink" Target="https://www.facebook.com/formedia/mjp/programs/third-party-fact-checking" TargetMode="External"/><Relationship Id="rId1478" Type="http://schemas.openxmlformats.org/officeDocument/2006/relationships/hyperlink" Target="https://www.cnbc.com/2024/11/19/trump-attendings-spacex-launch-elon-musk-starship-.html" TargetMode="External"/><Relationship Id="rId1685" Type="http://schemas.openxmlformats.org/officeDocument/2006/relationships/hyperlink" Target="https://www.usatoday.com/story/news/factcheck/2024/10/04/harris-new-york-times-endorsement-fact-check/75497576007/" TargetMode="External"/><Relationship Id="rId1892" Type="http://schemas.openxmlformats.org/officeDocument/2006/relationships/header" Target="header136.xml"/><Relationship Id="rId610" Type="http://schemas.openxmlformats.org/officeDocument/2006/relationships/hyperlink" Target="https://apnews.com/ap-fact-check" TargetMode="External"/><Relationship Id="rId708" Type="http://schemas.openxmlformats.org/officeDocument/2006/relationships/hyperlink" Target="https://www.documentcloud.org/documents/25260161-102224-threads-post-by-kourtneelynne" TargetMode="External"/><Relationship Id="rId915" Type="http://schemas.openxmlformats.org/officeDocument/2006/relationships/hyperlink" Target="https://www.dailyherald.com/20241022/news/clerks-office-says-brief-ballot-scanner-outage-in-schaumburg-monday-did-not-affect-vote-counting/" TargetMode="External"/><Relationship Id="rId1240" Type="http://schemas.openxmlformats.org/officeDocument/2006/relationships/hyperlink" Target="https://www.usatoday.com/story/news/factcheck/2024/10/28/harris-accept-election-outcome-fact-check/75834928007/" TargetMode="External"/><Relationship Id="rId1338" Type="http://schemas.openxmlformats.org/officeDocument/2006/relationships/hyperlink" Target="https://www.independent.co.uk/news/world/americas/us-election/when-is-vp-chosen-2020-election-explained-how-vote-biden-a9524876.html" TargetMode="External"/><Relationship Id="rId1545" Type="http://schemas.openxmlformats.org/officeDocument/2006/relationships/hyperlink" Target="https://www.usatoday.com/story/news/factcheck/2024/11/06/donald-trump-misinformation-fact-check/76089352007/" TargetMode="External"/><Relationship Id="rId1100" Type="http://schemas.openxmlformats.org/officeDocument/2006/relationships/hyperlink" Target="https://www.facebook.com/formedia/mjp/programs/third-party-fact-checking" TargetMode="External"/><Relationship Id="rId1405" Type="http://schemas.openxmlformats.org/officeDocument/2006/relationships/hyperlink" Target="https://apnews.com/projects/election-results-2024/california/?r=0" TargetMode="External"/><Relationship Id="rId1752" Type="http://schemas.openxmlformats.org/officeDocument/2006/relationships/hyperlink" Target="https://plus.lexis.com/api/document?collection=news&amp;id=urn:contentItem:68YM-0921-JBG3-63MP-00000-00&amp;context=1001073" TargetMode="External"/><Relationship Id="rId44" Type="http://schemas.openxmlformats.org/officeDocument/2006/relationships/hyperlink" Target="https://plus.lexis.com/api/document?id=urn:contentItem:6DBJ-8911-JBFB-H4BC-00000-00&amp;idtype=PID&amp;context=1001073" TargetMode="External"/><Relationship Id="rId1612" Type="http://schemas.openxmlformats.org/officeDocument/2006/relationships/hyperlink" Target="https://www.documentcloud.org/documents/25267938-110424_cnnimageclaim" TargetMode="External"/><Relationship Id="rId1917" Type="http://schemas.openxmlformats.org/officeDocument/2006/relationships/hyperlink" Target="https://x.com/LaraLeaTrump/status/1852369059406348773" TargetMode="External"/><Relationship Id="rId193" Type="http://schemas.openxmlformats.org/officeDocument/2006/relationships/hyperlink" Target="https://plus.lexis.com/api/document?collection=news&amp;id=urn:contentItem:6DC0-6R21-DXX5-W0NF-00000-00&amp;context=1001073" TargetMode="External"/><Relationship Id="rId498" Type="http://schemas.openxmlformats.org/officeDocument/2006/relationships/hyperlink" Target="https://www.usatoday.com/story/news/politics/elections/2024/08/21/tim-walz-son-gus-disability-2024-election/74849685007/" TargetMode="External"/><Relationship Id="rId2081" Type="http://schemas.openxmlformats.org/officeDocument/2006/relationships/hyperlink" Target="https://www.logicallyfacts.com/en/fact-check/no-elon-musk-didnt-post-the-last-dollar-for-zelenskyy" TargetMode="External"/><Relationship Id="rId260" Type="http://schemas.openxmlformats.org/officeDocument/2006/relationships/hyperlink" Target="https://www.usatoday.com/story/news/politics/elections/2024/10/28/swing-states-2024-presidential-election-polls/75893309007/" TargetMode="External"/><Relationship Id="rId120" Type="http://schemas.openxmlformats.org/officeDocument/2006/relationships/hyperlink" Target="https://plus.lexis.com/api/document?collection=news&amp;id=urn:contentItem:6D93-36D1-JCMN-Y14D-00000-00&amp;context=1001073" TargetMode="External"/><Relationship Id="rId358" Type="http://schemas.openxmlformats.org/officeDocument/2006/relationships/hyperlink" Target="https://www.newsweek.com/kari-lake-wants-take-arizona-election-fight-us-supreme-court-1802233?utm_source=Synacor&amp;utm_medium=Attnet&amp;utm_campaign=Partnerships" TargetMode="External"/><Relationship Id="rId565" Type="http://schemas.openxmlformats.org/officeDocument/2006/relationships/hyperlink" Target="https://www.usatoday.com/story/news/factcheck/2024/11/16/post-misrepresents-zillow-ceos-cnbc-interview-fact-check/76331927007/" TargetMode="External"/><Relationship Id="rId772" Type="http://schemas.openxmlformats.org/officeDocument/2006/relationships/hyperlink" Target="https://plus.lexis.com/api/document?collection=news&amp;id=urn:contentItem:6DBJ-8911-JBFB-H4BC-00000-00&amp;context=1001073" TargetMode="External"/><Relationship Id="rId1195" Type="http://schemas.openxmlformats.org/officeDocument/2006/relationships/footer" Target="footer91.xml"/><Relationship Id="rId2039" Type="http://schemas.openxmlformats.org/officeDocument/2006/relationships/hyperlink" Target="https://x.com/GovRonDeSantis" TargetMode="External"/><Relationship Id="rId218" Type="http://schemas.openxmlformats.org/officeDocument/2006/relationships/header" Target="header13.xml"/><Relationship Id="rId425" Type="http://schemas.openxmlformats.org/officeDocument/2006/relationships/footer" Target="footer31.xml"/><Relationship Id="rId632" Type="http://schemas.openxmlformats.org/officeDocument/2006/relationships/hyperlink" Target="https://www.mediaite.com/trump/trump-floats-rigged-election-theory-before-polls-even-close-massive-cheating/" TargetMode="External"/><Relationship Id="rId1055" Type="http://schemas.openxmlformats.org/officeDocument/2006/relationships/hyperlink" Target="https://www.aljazeera.com/news/2024/11/5/fact-check-us-election-2024-your-guide-to-spotting-falsehoods" TargetMode="External"/><Relationship Id="rId1262" Type="http://schemas.openxmlformats.org/officeDocument/2006/relationships/hyperlink" Target="https://www.washcova.com/registrar/" TargetMode="External"/><Relationship Id="rId2106" Type="http://schemas.openxmlformats.org/officeDocument/2006/relationships/hyperlink" Target="https://www.usatoday.com/story/news/politics/elections/2024/02/08/donald-trump-supreme-court-live-updates/72440137007/" TargetMode="External"/><Relationship Id="rId937" Type="http://schemas.openxmlformats.org/officeDocument/2006/relationships/hyperlink" Target="https://www.usatoday.com/story/news/politics/elections/2024/09/09/trumps-casting-doubt-2024-race/75134176007/" TargetMode="External"/><Relationship Id="rId1122" Type="http://schemas.openxmlformats.org/officeDocument/2006/relationships/hyperlink" Target="https://x.com/AnnaCBross" TargetMode="External"/><Relationship Id="rId1567" Type="http://schemas.openxmlformats.org/officeDocument/2006/relationships/hyperlink" Target="https://archive.is/q2aII" TargetMode="External"/><Relationship Id="rId1774" Type="http://schemas.openxmlformats.org/officeDocument/2006/relationships/hyperlink" Target="https://www.nytimes.com/2020/04/10/us/politics/vote-by-mail.html" TargetMode="External"/><Relationship Id="rId1981" Type="http://schemas.openxmlformats.org/officeDocument/2006/relationships/hyperlink" Target="https://plus.lexis.com/api/document?collection=news&amp;id=urn:contentItem:6B4P-JTJ1-F03F-K39J-00000-00&amp;context=1001073" TargetMode="External"/><Relationship Id="rId66" Type="http://schemas.openxmlformats.org/officeDocument/2006/relationships/hyperlink" Target="https://plus.lexis.com/api/document?id=urn:contentItem:6D95-NJK1-F03F-K2M0-00000-00&amp;idtype=PID&amp;context=1001073" TargetMode="External"/><Relationship Id="rId1427" Type="http://schemas.openxmlformats.org/officeDocument/2006/relationships/hyperlink" Target="https://www.fec.gov/resources/cms-content/documents/federalelections2020.pdf" TargetMode="External"/><Relationship Id="rId1634" Type="http://schemas.openxmlformats.org/officeDocument/2006/relationships/hyperlink" Target="https://www.cnn.com/search" TargetMode="External"/><Relationship Id="rId1841" Type="http://schemas.openxmlformats.org/officeDocument/2006/relationships/hyperlink" Target="https://mvau.lt/media/c3090253-b165-47ee-823e-6c2fe983c68d" TargetMode="External"/><Relationship Id="rId1939" Type="http://schemas.openxmlformats.org/officeDocument/2006/relationships/footer" Target="footer140.xml"/><Relationship Id="rId1701" Type="http://schemas.openxmlformats.org/officeDocument/2006/relationships/hyperlink" Target="https://www.usatoday.com/story/news/politics/2022/11/18/jack-smith-special-counsel-trump-investigations/10728873002/" TargetMode="External"/><Relationship Id="rId282" Type="http://schemas.openxmlformats.org/officeDocument/2006/relationships/hyperlink" Target="https://ifcncodeofprinciples.poynter.org/profile/usa-today" TargetMode="External"/><Relationship Id="rId587" Type="http://schemas.openxmlformats.org/officeDocument/2006/relationships/hyperlink" Target="https://www.usatoday.com/story/news/factcheck/2024/11/19/grocery-price-cut-for-trump-fact-check/76415027007/" TargetMode="External"/><Relationship Id="rId8" Type="http://schemas.openxmlformats.org/officeDocument/2006/relationships/hyperlink" Target="https://plus.lexis.com/api/document?id=urn:contentItem:6D93-36D1-JCMN-Y14D-00000-00&amp;idtype=PID&amp;context=1001073" TargetMode="External"/><Relationship Id="rId142" Type="http://schemas.openxmlformats.org/officeDocument/2006/relationships/header" Target="header8.xml"/><Relationship Id="rId447" Type="http://schemas.openxmlformats.org/officeDocument/2006/relationships/hyperlink" Target="https://crsreports.congress.gov/product/pdf/IF/IF12577" TargetMode="External"/><Relationship Id="rId794" Type="http://schemas.openxmlformats.org/officeDocument/2006/relationships/hyperlink" Target="https://plus.lexis.com/api/document?collection=news&amp;id=urn:contentItem:6B5P-72G1-JCMC-W294-00000-00&amp;context=1001073" TargetMode="External"/><Relationship Id="rId1077" Type="http://schemas.openxmlformats.org/officeDocument/2006/relationships/hyperlink" Target="https://www.usatoday.com/story/news/factcheck/2024/08/05/us-invasion-venezuela-2024-fact-check/74644158007/" TargetMode="External"/><Relationship Id="rId2030" Type="http://schemas.openxmlformats.org/officeDocument/2006/relationships/hyperlink" Target="https://www.usatoday.com/story/news/factcheck/2024/10/24/dominion-machines-changing-ballots-georgia-fact-check/75815717007/" TargetMode="External"/><Relationship Id="rId2128" Type="http://schemas.openxmlformats.org/officeDocument/2006/relationships/hyperlink" Target="https://www.usatoday.com/story/news/factcheck/2024/11/06/raskin-certifying-trump-win-fact-check/76076578007/" TargetMode="External"/><Relationship Id="rId654" Type="http://schemas.openxmlformats.org/officeDocument/2006/relationships/hyperlink" Target="http://dw.com/?utm_source=%5B%5BDELIVERY_RECIPIENT_CODE%5D%5D&amp;utm_medium=partner&amp;utm_campaign=newstex" TargetMode="External"/><Relationship Id="rId861" Type="http://schemas.openxmlformats.org/officeDocument/2006/relationships/footer" Target="footer67.xml"/><Relationship Id="rId959" Type="http://schemas.openxmlformats.org/officeDocument/2006/relationships/hyperlink" Target="https://www.usatoday.com/story/news/factcheck/2024/10/04/trump-fordham-report-card-fabricated-fact-check/75495235007/" TargetMode="External"/><Relationship Id="rId1284" Type="http://schemas.openxmlformats.org/officeDocument/2006/relationships/hyperlink" Target="https://www.facebook.com/chekita.warner/posts/pfbid0kMafVZShx9AhbR6B1skwtyRkA3j3tNeVfaAE4BsfksMzwV9mrXMDcaD1STMuULT7l" TargetMode="External"/><Relationship Id="rId1491" Type="http://schemas.openxmlformats.org/officeDocument/2006/relationships/footer" Target="footer113.xml"/><Relationship Id="rId1589" Type="http://schemas.openxmlformats.org/officeDocument/2006/relationships/hyperlink" Target="https://azgovernor.gov/sites/default/files/eo_2023-03_1.pdf" TargetMode="External"/><Relationship Id="rId307" Type="http://schemas.openxmlformats.org/officeDocument/2006/relationships/hyperlink" Target="https://www.govinfo.gov/content/pkg/DCPD-202400292/html/DCPD-202400292.htm" TargetMode="External"/><Relationship Id="rId514" Type="http://schemas.openxmlformats.org/officeDocument/2006/relationships/hyperlink" Target="https://www.usatoday.com/story/news/factcheck/2024/10/29/walz-son-vote-violate-minnesota-election-law-fact-check/75826950007/" TargetMode="External"/><Relationship Id="rId721" Type="http://schemas.openxmlformats.org/officeDocument/2006/relationships/hyperlink" Target="https://www.cbsnews.com/news/jocelyn-benson-face-the-nation-transcript-10-20-2024/" TargetMode="External"/><Relationship Id="rId1144" Type="http://schemas.openxmlformats.org/officeDocument/2006/relationships/footer" Target="footer90.xml"/><Relationship Id="rId1351" Type="http://schemas.openxmlformats.org/officeDocument/2006/relationships/hyperlink" Target="https://www.politifact.com/factchecks/2023/nov/28/facebook-posts/donald-trump-has-not-announced-his-2024-vice-presi/" TargetMode="External"/><Relationship Id="rId1449" Type="http://schemas.openxmlformats.org/officeDocument/2006/relationships/hyperlink" Target="https://cm.usatoday.com/specialoffer?_ga=2.159964861.1095412655.1597937597-1319250638.1597937595" TargetMode="External"/><Relationship Id="rId1796" Type="http://schemas.openxmlformats.org/officeDocument/2006/relationships/hyperlink" Target="https://web.archive.org/web/20201011102738/https://www.democracydocket.com/wp-content/uploads/sites/45/2020/08/show_temp.pl2_.pdf" TargetMode="External"/><Relationship Id="rId88" Type="http://schemas.openxmlformats.org/officeDocument/2006/relationships/hyperlink" Target="https://plus.lexis.com/api/document?id=urn:contentItem:6D3Y-H231-JCMC-W1SK-00000-00&amp;idtype=PID&amp;context=1001073" TargetMode="External"/><Relationship Id="rId819" Type="http://schemas.openxmlformats.org/officeDocument/2006/relationships/hyperlink" Target="https://crsreports.congress.gov/product/pdf/LSB/LSB10425" TargetMode="External"/><Relationship Id="rId1004" Type="http://schemas.openxmlformats.org/officeDocument/2006/relationships/hyperlink" Target="https://pelosi.house.gov/news/press-releases/pelosi-statement-2024-election" TargetMode="External"/><Relationship Id="rId1211" Type="http://schemas.openxmlformats.org/officeDocument/2006/relationships/hyperlink" Target="https://www.youtube.com/watch?v=iO6Ta86wCDI" TargetMode="External"/><Relationship Id="rId1656" Type="http://schemas.openxmlformats.org/officeDocument/2006/relationships/hyperlink" Target="https://www.nytimes.com/2024/09/30/opinion/editorials/kamala-harris-2024.html" TargetMode="External"/><Relationship Id="rId1863" Type="http://schemas.openxmlformats.org/officeDocument/2006/relationships/hyperlink" Target="https://www.pa.gov/en/agencies/vote/voter-support/new-voters.html" TargetMode="External"/><Relationship Id="rId1309" Type="http://schemas.openxmlformats.org/officeDocument/2006/relationships/hyperlink" Target="https://www.usatoday.com/story/news/factcheck/2024/11/05/georgia-sheriff-white-supremacist-election-threat-fact-check/76067713007/" TargetMode="External"/><Relationship Id="rId1516" Type="http://schemas.openxmlformats.org/officeDocument/2006/relationships/hyperlink" Target="https://www.usatoday.com/story/news/factcheck/2024/11/05/trump-statement-fabricated-peanut-squirrel-immigrants-fact-check/76050606007/" TargetMode="External"/><Relationship Id="rId1723" Type="http://schemas.openxmlformats.org/officeDocument/2006/relationships/hyperlink" Target="https://www.usatoday.com/story/news/politics/elections/2024/03/14/donald-trump-classified-records-trial-smith/72969937007/" TargetMode="External"/><Relationship Id="rId1930" Type="http://schemas.openxmlformats.org/officeDocument/2006/relationships/hyperlink" Target="https://www.facebook.com/watch/?v=902576131808577" TargetMode="External"/><Relationship Id="rId15" Type="http://schemas.openxmlformats.org/officeDocument/2006/relationships/hyperlink" Target="https://plus.lexis.com/api/document?id=urn:contentItem:6D9V-4GV1-DYHW-N3K0-00000-00&amp;idtype=PID&amp;context=1001073" TargetMode="External"/><Relationship Id="rId164" Type="http://schemas.openxmlformats.org/officeDocument/2006/relationships/hyperlink" Target="https://www.usatoday.com/story/news/factcheck/2024/11/05/trumps-name-california-ballot-fact-check/76045631007/" TargetMode="External"/><Relationship Id="rId371" Type="http://schemas.openxmlformats.org/officeDocument/2006/relationships/hyperlink" Target="https://plus.lexis.com/api/document?collection=news&amp;id=urn:contentItem:69MJ-8001-JCMN-Y1PR-00000-00&amp;context=1001073" TargetMode="External"/><Relationship Id="rId2052" Type="http://schemas.openxmlformats.org/officeDocument/2006/relationships/hyperlink" Target="https://www.facebook.com/GovRonDeSantis/" TargetMode="External"/><Relationship Id="rId469" Type="http://schemas.openxmlformats.org/officeDocument/2006/relationships/header" Target="header34.xml"/><Relationship Id="rId676" Type="http://schemas.openxmlformats.org/officeDocument/2006/relationships/hyperlink" Target="https://www.usatoday.com/story/news/politics/elections/2024/11/06/trump-wins-election-2024/75686453007/" TargetMode="External"/><Relationship Id="rId883" Type="http://schemas.openxmlformats.org/officeDocument/2006/relationships/hyperlink" Target="https://www.instagram.com/reel/DBcIO5dS7FR/?fbclid=IwY2xjawGM3M9leHRuA2FlbQIxMAABHXH35pDRlvvgvn8idPLNf5tzDeQAqFkNLiZ-IO71L1FMngZZ-4fIJL_J7g_aem_IsKNQfib-MIBs_qnOLgx-w" TargetMode="External"/><Relationship Id="rId1099" Type="http://schemas.openxmlformats.org/officeDocument/2006/relationships/hyperlink" Target="https://ifcncodeofprinciples.poynter.org/profile/usa-today" TargetMode="External"/><Relationship Id="rId231" Type="http://schemas.openxmlformats.org/officeDocument/2006/relationships/hyperlink" Target="https://www.inc.com/associated-press/musks-ai-chatbot-grok-called-out-for-spreading-election-falsehoods.html" TargetMode="External"/><Relationship Id="rId329" Type="http://schemas.openxmlformats.org/officeDocument/2006/relationships/hyperlink" Target="https://www.usatoday.com/story/news/factcheck/2024/05/01/executive-order-pandemic-covid-presidential-elections/73517929007/" TargetMode="External"/><Relationship Id="rId536" Type="http://schemas.openxmlformats.org/officeDocument/2006/relationships/hyperlink" Target="https://twitter.com/Claudiashein/status/1854275217775833439?ref_src=twsrc%5Etfw" TargetMode="External"/><Relationship Id="rId1166" Type="http://schemas.openxmlformats.org/officeDocument/2006/relationships/hyperlink" Target="https://www.sos.ca.gov/administration/news-releases-and-advisories/2024-news-releases-and-advisories/secretary-state-shirley-n-weber-phd-announces-results-randomized-alphabet-drawing-november-5-2024-general-election" TargetMode="External"/><Relationship Id="rId1373" Type="http://schemas.openxmlformats.org/officeDocument/2006/relationships/header" Target="header105.xml"/><Relationship Id="rId743" Type="http://schemas.openxmlformats.org/officeDocument/2006/relationships/hyperlink" Target="https://www.cbsnews.com/news/pennsylvania-al-schmidt-fights-election-misinformation-60-minutes-transcript/" TargetMode="External"/><Relationship Id="rId950" Type="http://schemas.openxmlformats.org/officeDocument/2006/relationships/hyperlink" Target="https://www.usatoday.com/story/news/factcheck/2024/10/31/kamala-harris-misinformation-fact-check/75914894007/" TargetMode="External"/><Relationship Id="rId1026" Type="http://schemas.openxmlformats.org/officeDocument/2006/relationships/hyperlink" Target="https://pelosi.house.gov/news/press-releases/pelosi-statement-2024-election" TargetMode="External"/><Relationship Id="rId1580" Type="http://schemas.openxmlformats.org/officeDocument/2006/relationships/hyperlink" Target="https://www.azcentral.com/story/news/politics/elections/2023/11/02/hobbs-seeks-arizona-elections-boost-with-executive-orders-funding-allocation/71425286007/" TargetMode="External"/><Relationship Id="rId1678" Type="http://schemas.openxmlformats.org/officeDocument/2006/relationships/hyperlink" Target="https://www.nytimes.com/2008/10/24/opinion/24fri1.html" TargetMode="External"/><Relationship Id="rId1885" Type="http://schemas.openxmlformats.org/officeDocument/2006/relationships/hyperlink" Target="https://www.reviewjournal.com/news/politics-and-government/nevada/nevada-passes-voter-id-measure-3207216/" TargetMode="External"/><Relationship Id="rId603" Type="http://schemas.openxmlformats.org/officeDocument/2006/relationships/hyperlink" Target="https://open.clemson.edu/mfh_reports/7/" TargetMode="External"/><Relationship Id="rId810" Type="http://schemas.openxmlformats.org/officeDocument/2006/relationships/hyperlink" Target="https://www.stu.edu/law/faculty-staff/faculty/juan-carlos-planas/" TargetMode="External"/><Relationship Id="rId908" Type="http://schemas.openxmlformats.org/officeDocument/2006/relationships/hyperlink" Target="https://www.cookcountyclerkil.gov/sites/default/files/pdfs/EJ%20Manual%2011-2022%20v4.pdf" TargetMode="External"/><Relationship Id="rId1233" Type="http://schemas.openxmlformats.org/officeDocument/2006/relationships/hyperlink" Target="https://www.usatoday.com/story/news/factcheck/2024/10/18/harris-biden-trump-unstable-fact-check/75739086007/" TargetMode="External"/><Relationship Id="rId1440" Type="http://schemas.openxmlformats.org/officeDocument/2006/relationships/hyperlink" Target="https://www.npr.org/2024/11/06/nx-s1-5181834/election-day-voting-bomb-threats" TargetMode="External"/><Relationship Id="rId1538" Type="http://schemas.openxmlformats.org/officeDocument/2006/relationships/hyperlink" Target="https://www.usatoday.com/story/news/factcheck/2024/10/17/melania-trump-divorce-fact-check/75707142007/" TargetMode="External"/><Relationship Id="rId1300" Type="http://schemas.openxmlformats.org/officeDocument/2006/relationships/hyperlink" Target="https://www.snopes.com/fact-check/voting-georgia-white-supremacist-attacks/" TargetMode="External"/><Relationship Id="rId1745" Type="http://schemas.openxmlformats.org/officeDocument/2006/relationships/footer" Target="footer131.xml"/><Relationship Id="rId1952" Type="http://schemas.openxmlformats.org/officeDocument/2006/relationships/hyperlink" Target="https://www.latintimes.com/how-elon-musks-unprecedented-influence-shaping-2024-election-561975" TargetMode="External"/><Relationship Id="rId37" Type="http://schemas.openxmlformats.org/officeDocument/2006/relationships/hyperlink" Target="https://plus.lexis.com/api/document?id=urn:contentItem:6DBW-F8M1-F03R-N17W-00000-00&amp;idtype=PID&amp;context=1001073" TargetMode="External"/><Relationship Id="rId1605" Type="http://schemas.openxmlformats.org/officeDocument/2006/relationships/footer" Target="footer122.xml"/><Relationship Id="rId1812" Type="http://schemas.openxmlformats.org/officeDocument/2006/relationships/hyperlink" Target="https://www.nytimes.com/2023/03/20/technology/fox-news-dominion-texts.html" TargetMode="External"/><Relationship Id="rId186" Type="http://schemas.openxmlformats.org/officeDocument/2006/relationships/header" Target="header10.xml"/><Relationship Id="rId393" Type="http://schemas.openxmlformats.org/officeDocument/2006/relationships/hyperlink" Target="https://www.documentcloud.org/documents/25273685-11524-facebook-voting-machines-2" TargetMode="External"/><Relationship Id="rId2074" Type="http://schemas.openxmlformats.org/officeDocument/2006/relationships/hyperlink" Target="https://x.com/elonmusk" TargetMode="External"/><Relationship Id="rId253" Type="http://schemas.openxmlformats.org/officeDocument/2006/relationships/hyperlink" Target="https://www.usatoday.com/story/news/politics/elections/2024/09/10/presidential-debate-fact-check-2024/75089233007/" TargetMode="External"/><Relationship Id="rId460" Type="http://schemas.openxmlformats.org/officeDocument/2006/relationships/hyperlink" Target="https://www.usa.gov/who-can-vote" TargetMode="External"/><Relationship Id="rId698" Type="http://schemas.openxmlformats.org/officeDocument/2006/relationships/header" Target="header56.xml"/><Relationship Id="rId1090" Type="http://schemas.openxmlformats.org/officeDocument/2006/relationships/hyperlink" Target="https://www.state.gov/assessing-the-results-of-venezuelas-presidential-election/" TargetMode="External"/><Relationship Id="rId113" Type="http://schemas.openxmlformats.org/officeDocument/2006/relationships/footer" Target="footer3.xml"/><Relationship Id="rId320" Type="http://schemas.openxmlformats.org/officeDocument/2006/relationships/hyperlink" Target="https://www.govinfo.gov/content/pkg/DCPD-202100069/html/DCPD-202100069.htm" TargetMode="External"/><Relationship Id="rId558" Type="http://schemas.openxmlformats.org/officeDocument/2006/relationships/hyperlink" Target="https://corporate.publix.com/newsroom/category/press-releases" TargetMode="External"/><Relationship Id="rId765" Type="http://schemas.openxmlformats.org/officeDocument/2006/relationships/footer" Target="footer59.xml"/><Relationship Id="rId972" Type="http://schemas.openxmlformats.org/officeDocument/2006/relationships/hyperlink" Target="https://www.usatoday.com/story/news/factcheck/2024/10/11/hurricane-milton-victims-shelter-mar-a-lago-fact-check/75619939007/" TargetMode="External"/><Relationship Id="rId1188" Type="http://schemas.openxmlformats.org/officeDocument/2006/relationships/hyperlink" Target="https://www.usatoday.com/story/news/factcheck/2024/11/05/trumps-name-california-ballot-fact-check/76045631007/" TargetMode="External"/><Relationship Id="rId1395" Type="http://schemas.openxmlformats.org/officeDocument/2006/relationships/hyperlink" Target="https://apnews.com/projects/election-results-2024/" TargetMode="External"/><Relationship Id="rId2001" Type="http://schemas.openxmlformats.org/officeDocument/2006/relationships/hyperlink" Target="https://www.youtube.com/watch?v=wyxCDX1CLkI" TargetMode="External"/><Relationship Id="rId418" Type="http://schemas.openxmlformats.org/officeDocument/2006/relationships/hyperlink" Target="https://www.facebook.com/formedia/mjp/programs/third-party-fact-checking" TargetMode="External"/><Relationship Id="rId625" Type="http://schemas.openxmlformats.org/officeDocument/2006/relationships/hyperlink" Target="https://plus.lexis.com/api/document?collection=news&amp;id=urn:contentItem:6DBW-F8M1-F03R-N17W-00000-00&amp;context=1001073" TargetMode="External"/><Relationship Id="rId832" Type="http://schemas.openxmlformats.org/officeDocument/2006/relationships/hyperlink" Target="https://www.nationalgeographic.com/history/article/united-states-never-delayed-presidential-election-why-tricky" TargetMode="External"/><Relationship Id="rId1048" Type="http://schemas.openxmlformats.org/officeDocument/2006/relationships/hyperlink" Target="https://www.aljazeera.com/?utm_source=%5B%5BDELIVERY_RECIPIENT_CODE%5D%5D&amp;utm_medium=partner&amp;utm_campaign=newstex" TargetMode="External"/><Relationship Id="rId1255" Type="http://schemas.openxmlformats.org/officeDocument/2006/relationships/hyperlink" Target="https://www.documentcloud.org/documents/25262668-annotation-2024-10-31-163905?responsive=1&amp;title=1" TargetMode="External"/><Relationship Id="rId1462" Type="http://schemas.openxmlformats.org/officeDocument/2006/relationships/hyperlink" Target="https://plus.lexis.com/api/document?collection=news&amp;id=urn:contentItem:6D86-BPT1-JCBD-Y2NM-00000-00&amp;context=1001073" TargetMode="External"/><Relationship Id="rId1115" Type="http://schemas.openxmlformats.org/officeDocument/2006/relationships/hyperlink" Target="https://www.instagram.com/p/DBJ9EVsyFzt/" TargetMode="External"/><Relationship Id="rId1322" Type="http://schemas.openxmlformats.org/officeDocument/2006/relationships/hyperlink" Target="https://www.youtube.com/watch?v=xJzDR7HNrpE" TargetMode="External"/><Relationship Id="rId1767" Type="http://schemas.openxmlformats.org/officeDocument/2006/relationships/hyperlink" Target="https://www.nytimes.com/2007/04/12/washington/12fraud.html" TargetMode="External"/><Relationship Id="rId1974" Type="http://schemas.openxmlformats.org/officeDocument/2006/relationships/footer" Target="footer142.xml"/><Relationship Id="rId59" Type="http://schemas.openxmlformats.org/officeDocument/2006/relationships/hyperlink" Target="https://plus.lexis.com/api/document?id=urn:contentItem:6DBR-4B81-F03R-N3WV-00000-00&amp;idtype=PID&amp;context=1001073" TargetMode="External"/><Relationship Id="rId1627" Type="http://schemas.openxmlformats.org/officeDocument/2006/relationships/hyperlink" Target="https://factcheck.afp.com/doc.afp.com.36LE786" TargetMode="External"/><Relationship Id="rId1834" Type="http://schemas.openxmlformats.org/officeDocument/2006/relationships/footer" Target="footer135.xml"/><Relationship Id="rId2096" Type="http://schemas.openxmlformats.org/officeDocument/2006/relationships/hyperlink" Target="https://profile.usatoday.com/newsletters/checking-the-facts/" TargetMode="External"/><Relationship Id="rId1901" Type="http://schemas.openxmlformats.org/officeDocument/2006/relationships/hyperlink" Target="https://www.documentcloud.org/documents/25264677-10-31-2024-facebook-post-by-jim-lucas" TargetMode="External"/><Relationship Id="rId275" Type="http://schemas.openxmlformats.org/officeDocument/2006/relationships/hyperlink" Target="https://www.usatoday.com/story/news/factcheck/2024/10/18/irs-endorse-kamala-harris-fact-check/75708395007/" TargetMode="External"/><Relationship Id="rId482" Type="http://schemas.openxmlformats.org/officeDocument/2006/relationships/hyperlink" Target="https://www.documentcloud.org/documents/25250134-annotation-2024-10-24-144919?responsive=1&amp;title=1" TargetMode="External"/><Relationship Id="rId135" Type="http://schemas.openxmlformats.org/officeDocument/2006/relationships/hyperlink" Target="https://www.newsbusters.org/blogs/free-speech/catherine-salgado/2023/04/27/new-twitter-files-21-shows-witch-hunt-russian-bots" TargetMode="External"/><Relationship Id="rId342" Type="http://schemas.openxmlformats.org/officeDocument/2006/relationships/hyperlink" Target="https://plus.lexis.com/api/document?collection=news&amp;id=urn:contentItem:68C0-S861-DY68-133W-00000-00&amp;context=1001073" TargetMode="External"/><Relationship Id="rId787" Type="http://schemas.openxmlformats.org/officeDocument/2006/relationships/footer" Target="footer62.xml"/><Relationship Id="rId994" Type="http://schemas.openxmlformats.org/officeDocument/2006/relationships/hyperlink" Target="https://profile.usatoday.com/newsletters/checking-the-facts/" TargetMode="External"/><Relationship Id="rId2023" Type="http://schemas.openxmlformats.org/officeDocument/2006/relationships/hyperlink" Target="https://profile.usatoday.com/newsletters/checking-the-facts/" TargetMode="External"/><Relationship Id="rId202" Type="http://schemas.openxmlformats.org/officeDocument/2006/relationships/hyperlink" Target="https://abcnews.go.com/Politics/live-updates/2024-election-updatesharris-trump-scramble-votes-frenzied-final/?id=115455767&amp;entryId=115525101" TargetMode="External"/><Relationship Id="rId647" Type="http://schemas.openxmlformats.org/officeDocument/2006/relationships/footer" Target="footer50.xml"/><Relationship Id="rId854" Type="http://schemas.openxmlformats.org/officeDocument/2006/relationships/hyperlink" Target="https://plus.lexis.com/api/document?collection=news&amp;id=urn:contentItem:6D9N-RV31-DXJ7-N33M-00000-00&amp;context=1001073" TargetMode="External"/><Relationship Id="rId1277" Type="http://schemas.openxmlformats.org/officeDocument/2006/relationships/footer" Target="footer98.xml"/><Relationship Id="rId1484" Type="http://schemas.openxmlformats.org/officeDocument/2006/relationships/hyperlink" Target="https://checkyourfact.com/2024/11/14/fact-check-did-taylor-swift-cancel-shows-in-red-states-after-the-election/" TargetMode="External"/><Relationship Id="rId1691" Type="http://schemas.openxmlformats.org/officeDocument/2006/relationships/header" Target="header129.xml"/><Relationship Id="rId507" Type="http://schemas.openxmlformats.org/officeDocument/2006/relationships/hyperlink" Target="https://www.revisor.mn.gov/laws/2023/0/62/" TargetMode="External"/><Relationship Id="rId714" Type="http://schemas.openxmlformats.org/officeDocument/2006/relationships/hyperlink" Target="https://www.cbsnews.com/video/brad-raffensperger-says-georgias-election-results-absolutely-not-will-take-seven-days/" TargetMode="External"/><Relationship Id="rId921" Type="http://schemas.openxmlformats.org/officeDocument/2006/relationships/header" Target="header73.xml"/><Relationship Id="rId1137" Type="http://schemas.openxmlformats.org/officeDocument/2006/relationships/hyperlink" Target="https://www.usatoday.com/story/news/factcheck/2024/10/23/atlantic-headline-fabricated-harris-fact-check/75721940007/" TargetMode="External"/><Relationship Id="rId1344" Type="http://schemas.openxmlformats.org/officeDocument/2006/relationships/hyperlink" Target="https://www.usatoday.com/story/news/politics/elections/2023/11/21/2024-republican-primary-schedule/71257223007/" TargetMode="External"/><Relationship Id="rId1551" Type="http://schemas.openxmlformats.org/officeDocument/2006/relationships/header" Target="header117.xml"/><Relationship Id="rId1789" Type="http://schemas.openxmlformats.org/officeDocument/2006/relationships/hyperlink" Target="https://www.facebook.com/GASecretaryofState/posts/3559167664198784" TargetMode="External"/><Relationship Id="rId1996" Type="http://schemas.openxmlformats.org/officeDocument/2006/relationships/hyperlink" Target="https://unfccc.int/process-and-meetings/what-is-the-united-nations-framework-convention-on-climate-change" TargetMode="External"/><Relationship Id="rId50" Type="http://schemas.openxmlformats.org/officeDocument/2006/relationships/hyperlink" Target="https://plus.lexis.com/api/document?id=urn:contentItem:6DG5-7SG1-DXJ7-N41F-00000-00&amp;idtype=PID&amp;context=1001073" TargetMode="External"/><Relationship Id="rId1204" Type="http://schemas.openxmlformats.org/officeDocument/2006/relationships/hyperlink" Target="https://www.documentcloud.org/documents/25251700-10232024-instagram-post-by-markkaye" TargetMode="External"/><Relationship Id="rId1411" Type="http://schemas.openxmlformats.org/officeDocument/2006/relationships/hyperlink" Target="https://www.cnn.com/2024/11/06/politics/battleground-states-vote-count-ballots/index.html" TargetMode="External"/><Relationship Id="rId1649" Type="http://schemas.openxmlformats.org/officeDocument/2006/relationships/hyperlink" Target="https://plus.lexis.com/api/document?collection=news&amp;id=urn:contentItem:6D3Y-H231-JCMC-W1SK-00000-00&amp;context=1001073" TargetMode="External"/><Relationship Id="rId1856" Type="http://schemas.openxmlformats.org/officeDocument/2006/relationships/hyperlink" Target="https://www.sos.nh.gov/sites/g/files/ehbemt561/files/inline-documents/sonh/voter-id-explanatory-document-5-2022_0.pdf" TargetMode="External"/><Relationship Id="rId1509" Type="http://schemas.openxmlformats.org/officeDocument/2006/relationships/hyperlink" Target="https://www.usatoday.com/story/news/politics/elections/2024/11/06/how-donald-trump-won-2024-presidential-election/75669421007/" TargetMode="External"/><Relationship Id="rId1716" Type="http://schemas.openxmlformats.org/officeDocument/2006/relationships/hyperlink" Target="https://www.usatoday.com/story/news/politics/2024/03/01/delays-trump-jan-6-trials-election-supreme-court/72791592007/" TargetMode="External"/><Relationship Id="rId1923" Type="http://schemas.openxmlformats.org/officeDocument/2006/relationships/hyperlink" Target="https://www.sos.ky.gov/sos-office/Pages/Executive-Staff.aspx" TargetMode="External"/><Relationship Id="rId297" Type="http://schemas.openxmlformats.org/officeDocument/2006/relationships/hyperlink" Target="https://plus.lexis.com/api/document?collection=news&amp;id=urn:contentItem:6BXV-B8C1-JCMC-W16M-00000-00&amp;context=1001073" TargetMode="External"/><Relationship Id="rId157" Type="http://schemas.openxmlformats.org/officeDocument/2006/relationships/hyperlink" Target="https://www.usatoday.com/news/factcheck/" TargetMode="External"/><Relationship Id="rId364" Type="http://schemas.openxmlformats.org/officeDocument/2006/relationships/header" Target="header26.xml"/><Relationship Id="rId2045" Type="http://schemas.openxmlformats.org/officeDocument/2006/relationships/hyperlink" Target="https://www.usatoday.com/story/news/factcheck/2022/08/28/fact-check-colorado-dominion-machines-performed-properly-recount/10208450002/" TargetMode="External"/><Relationship Id="rId571" Type="http://schemas.openxmlformats.org/officeDocument/2006/relationships/hyperlink" Target="https://checkyourfact.com/2024/11/15/fact-check-kroger-food-lion-publix-price-cut-election/" TargetMode="External"/><Relationship Id="rId669" Type="http://schemas.openxmlformats.org/officeDocument/2006/relationships/hyperlink" Target="https://mvau.lt/media/c39e786a-35b4-4731-84c2-dbe71306b680" TargetMode="External"/><Relationship Id="rId876" Type="http://schemas.openxmlformats.org/officeDocument/2006/relationships/header" Target="header72.xml"/><Relationship Id="rId1299" Type="http://schemas.openxmlformats.org/officeDocument/2006/relationships/hyperlink" Target="https://www.politifact.com/factchecks/2024/nov/05/facebook-posts/a-georgia-sheriff-did-not-say-kkk-is-plotting-agai/?fbclid=IwY2xjawGXK9pleHRuA2FlbQIxMAABHTL8eoJGqvhBTh8rKZu8bV_IUnxmao4GdjYd6etHEyn205O_hoekxcbo5g_aem_m1E7arU3OsavOwapL_lwmg" TargetMode="External"/><Relationship Id="rId224" Type="http://schemas.openxmlformats.org/officeDocument/2006/relationships/hyperlink" Target="https://plus.lexis.com/api/document?collection=news&amp;id=urn:contentItem:6D9V-4GV1-DYHW-N3K0-00000-00&amp;context=1001073" TargetMode="External"/><Relationship Id="rId431" Type="http://schemas.openxmlformats.org/officeDocument/2006/relationships/hyperlink" Target="https://plus.lexis.com/api/document?collection=news&amp;id=urn:contentItem:6C4S-8491-F03F-K38F-00000-00&amp;context=1001073" TargetMode="External"/><Relationship Id="rId529" Type="http://schemas.openxmlformats.org/officeDocument/2006/relationships/hyperlink" Target="https://t.co/faV1hGhNZL" TargetMode="External"/><Relationship Id="rId736" Type="http://schemas.openxmlformats.org/officeDocument/2006/relationships/hyperlink" Target="https://www.cbsnews.com/video/brad-raffensperger-says-georgias-election-results-absolutely-not-will-take-seven-days/" TargetMode="External"/><Relationship Id="rId1061" Type="http://schemas.openxmlformats.org/officeDocument/2006/relationships/footer" Target="footer84.xml"/><Relationship Id="rId1159" Type="http://schemas.openxmlformats.org/officeDocument/2006/relationships/hyperlink" Target="https://www.facebook.com/usatodayfactcheck/" TargetMode="External"/><Relationship Id="rId1366" Type="http://schemas.openxmlformats.org/officeDocument/2006/relationships/hyperlink" Target="https://www.usatoday.com/story/news/factcheck/2023/11/29/no-donald-trump-has-not-announced-2024-running-mate-fact-check/71741491007/" TargetMode="External"/><Relationship Id="rId2112" Type="http://schemas.openxmlformats.org/officeDocument/2006/relationships/hyperlink" Target="https://www.thedailybeast.com/jamie-raskin-how-house-democrats-will-fight-trump-election-fraud/" TargetMode="External"/><Relationship Id="rId943" Type="http://schemas.openxmlformats.org/officeDocument/2006/relationships/hyperlink" Target="https://www.usatoday.com/story/news/factcheck/2024/10/09/hurricane-helene-fema-funding-response-fact-check/75587360007/" TargetMode="External"/><Relationship Id="rId1019" Type="http://schemas.openxmlformats.org/officeDocument/2006/relationships/hyperlink" Target="https://www.usatoday.com/story/news/factcheck/2024/11/08/2024-not-trumps-third-election-win-fact-check/76096699007/" TargetMode="External"/><Relationship Id="rId1573" Type="http://schemas.openxmlformats.org/officeDocument/2006/relationships/hyperlink" Target="https://profile.usatoday.com/newsletters/checking-the-facts/" TargetMode="External"/><Relationship Id="rId1780" Type="http://schemas.openxmlformats.org/officeDocument/2006/relationships/hyperlink" Target="https://www.nytimes.com/2000/12/13/us/bush-prevails-single-vote-justices-end-recount-blocking-gore-after-5-week.html" TargetMode="External"/><Relationship Id="rId1878" Type="http://schemas.openxmlformats.org/officeDocument/2006/relationships/hyperlink" Target="https://elections.ri.gov/voter-registration/voter-id" TargetMode="External"/><Relationship Id="rId72" Type="http://schemas.openxmlformats.org/officeDocument/2006/relationships/hyperlink" Target="https://plus.lexis.com/api/document?id=urn:contentItem:69S0-WBM1-F03F-K360-00000-00&amp;idtype=PID&amp;context=1001073" TargetMode="External"/><Relationship Id="rId803" Type="http://schemas.openxmlformats.org/officeDocument/2006/relationships/hyperlink" Target="https://constitution.congress.gov/browse/article-2/section-1/clause-4/" TargetMode="External"/><Relationship Id="rId1226" Type="http://schemas.openxmlformats.org/officeDocument/2006/relationships/hyperlink" Target="https://www.usatoday.com/story/news/factcheck/2024/10/23/atlantic-headline-fabricated-harris-fact-check/75721940007/" TargetMode="External"/><Relationship Id="rId1433" Type="http://schemas.openxmlformats.org/officeDocument/2006/relationships/hyperlink" Target="https://apnews.com/projects/election-results-2024/" TargetMode="External"/><Relationship Id="rId1640" Type="http://schemas.openxmlformats.org/officeDocument/2006/relationships/header" Target="header124.xml"/><Relationship Id="rId1738" Type="http://schemas.openxmlformats.org/officeDocument/2006/relationships/hyperlink" Target="https://www.usatoday.com/story/news/factcheck/2024/03/19/trump-classified-docs-jan-6-cases/73028445007/" TargetMode="External"/><Relationship Id="rId1500" Type="http://schemas.openxmlformats.org/officeDocument/2006/relationships/hyperlink" Target="https://www.usatoday.com/story/news/factcheck/2024/11/04/image-trump-melania-ballot-fact-check/76016157007/" TargetMode="External"/><Relationship Id="rId1945" Type="http://schemas.openxmlformats.org/officeDocument/2006/relationships/hyperlink" Target="http://www.latintimes.com/?utm_source=%5B%5BDELIVERY_RECIPIENT_CODE%5D%5D&amp;utm_medium=partner&amp;utm_campaign=newstex" TargetMode="External"/><Relationship Id="rId1805" Type="http://schemas.openxmlformats.org/officeDocument/2006/relationships/hyperlink" Target="https://audgen.michigan.gov/wp-content/uploads/2022/03/r231023521-4999.pdf" TargetMode="External"/><Relationship Id="rId179" Type="http://schemas.openxmlformats.org/officeDocument/2006/relationships/hyperlink" Target="https://cm.usatoday.com/specialoffer?_ga=2.159964861.1095412655.1597937597-1319250638.1597937595" TargetMode="External"/><Relationship Id="rId386" Type="http://schemas.openxmlformats.org/officeDocument/2006/relationships/header" Target="header30.xml"/><Relationship Id="rId593" Type="http://schemas.openxmlformats.org/officeDocument/2006/relationships/footer" Target="footer44.xml"/><Relationship Id="rId2067" Type="http://schemas.openxmlformats.org/officeDocument/2006/relationships/hyperlink" Target="https://plus.lexis.com/api/document?collection=news&amp;id=urn:contentItem:6DDG-0XJ1-DXXD-72XW-00000-00&amp;context=1001073" TargetMode="External"/><Relationship Id="rId246" Type="http://schemas.openxmlformats.org/officeDocument/2006/relationships/hyperlink" Target="https://www.usatoday.com/story/news/politics/elections/2024/10/21/2024-presidential-race-election-dates/75777355007/" TargetMode="External"/><Relationship Id="rId453" Type="http://schemas.openxmlformats.org/officeDocument/2006/relationships/hyperlink" Target="https://www.washingtonpost.com/dc-md-va/2024/03/21/dc-noncitizen-voting-lawsuit/" TargetMode="External"/><Relationship Id="rId660" Type="http://schemas.openxmlformats.org/officeDocument/2006/relationships/footer" Target="footer53.xml"/><Relationship Id="rId898" Type="http://schemas.openxmlformats.org/officeDocument/2006/relationships/hyperlink" Target="https://www.eac.gov/sites/default/files/electionofficials/security/Best_Practices_for_Election_Technology_508.pdf" TargetMode="External"/><Relationship Id="rId1083" Type="http://schemas.openxmlformats.org/officeDocument/2006/relationships/hyperlink" Target="https://www.imdb.com/title/tt13580840/" TargetMode="External"/><Relationship Id="rId1290" Type="http://schemas.openxmlformats.org/officeDocument/2006/relationships/hyperlink" Target="https://www.gwinnettcountysheriff.org/" TargetMode="External"/><Relationship Id="rId106" Type="http://schemas.openxmlformats.org/officeDocument/2006/relationships/hyperlink" Target="https://plus.lexis.com/api/document?id=urn:contentItem:6DC0-DX81-F03F-K1J4-00000-00&amp;idtype=PID&amp;context=1001073" TargetMode="External"/><Relationship Id="rId313" Type="http://schemas.openxmlformats.org/officeDocument/2006/relationships/hyperlink" Target="https://www.whitehouse.gov/briefing-room/presidential-actions/2021/01/21/executive-order-promoting-covid-19-safety-in-domestic-and-international-travel/" TargetMode="External"/><Relationship Id="rId758" Type="http://schemas.openxmlformats.org/officeDocument/2006/relationships/hyperlink" Target="https://www.usatoday.com/story/news/factcheck/2024/10/31/election-day-results-cheating-voter-fraud-fact-check/75966161007/" TargetMode="External"/><Relationship Id="rId965" Type="http://schemas.openxmlformats.org/officeDocument/2006/relationships/hyperlink" Target="https://www.usatoday.com/story/news/factcheck/2024/10/21/trump-ai-hurricane-relief-fact-check/75773819007/" TargetMode="External"/><Relationship Id="rId1150" Type="http://schemas.openxmlformats.org/officeDocument/2006/relationships/hyperlink" Target="https://plus.lexis.com/api/document?collection=news&amp;id=urn:contentItem:6DBT-7FN1-F03F-K44W-00000-00&amp;context=1001073" TargetMode="External"/><Relationship Id="rId1388" Type="http://schemas.openxmlformats.org/officeDocument/2006/relationships/hyperlink" Target="https://www.nytimes.com/interactive/2024/11/05/us/elections/results-president.html" TargetMode="External"/><Relationship Id="rId1595" Type="http://schemas.openxmlformats.org/officeDocument/2006/relationships/hyperlink" Target="https://cm.usatoday.com/specialoffer?_ga=2.159964861.1095412655.1597937597-1319250638.1597937595" TargetMode="External"/><Relationship Id="rId94" Type="http://schemas.openxmlformats.org/officeDocument/2006/relationships/hyperlink" Target="https://plus.lexis.com/api/document?id=urn:contentItem:6DD3-2K11-F03F-K4JD-00000-00&amp;idtype=PID&amp;context=1001073" TargetMode="External"/><Relationship Id="rId520" Type="http://schemas.openxmlformats.org/officeDocument/2006/relationships/footer" Target="footer39.xml"/><Relationship Id="rId618" Type="http://schemas.openxmlformats.org/officeDocument/2006/relationships/footer" Target="footer47.xml"/><Relationship Id="rId825" Type="http://schemas.openxmlformats.org/officeDocument/2006/relationships/hyperlink" Target="https://www.nationalgeographic.com/history/article/united-states-never-delayed-presidential-election-why-tricky" TargetMode="External"/><Relationship Id="rId1248" Type="http://schemas.openxmlformats.org/officeDocument/2006/relationships/header" Target="header96.xml"/><Relationship Id="rId1455" Type="http://schemas.openxmlformats.org/officeDocument/2006/relationships/hyperlink" Target="https://www.usatoday.com/story/news/factcheck/2024/11/13/20-million-votes-election-harris-trump-fact-check/76136743007/" TargetMode="External"/><Relationship Id="rId1662" Type="http://schemas.openxmlformats.org/officeDocument/2006/relationships/hyperlink" Target="https://www.nytimes.com/2020/10/06/opinion/joe-biden-2020-nytimes-endorsement.html" TargetMode="External"/><Relationship Id="rId1010" Type="http://schemas.openxmlformats.org/officeDocument/2006/relationships/hyperlink" Target="https://www.usatoday.com/story/news/politics/elections/2024/11/11/2024-election-results-certification-deadline/76194788007/" TargetMode="External"/><Relationship Id="rId1108" Type="http://schemas.openxmlformats.org/officeDocument/2006/relationships/footer" Target="footer86.xml"/><Relationship Id="rId1315" Type="http://schemas.openxmlformats.org/officeDocument/2006/relationships/footer" Target="footer102.xml"/><Relationship Id="rId1967" Type="http://schemas.openxmlformats.org/officeDocument/2006/relationships/hyperlink" Target="https://www.cbsnews.com/news/elon-musk-trump-social-media-election-2024/" TargetMode="External"/><Relationship Id="rId1522" Type="http://schemas.openxmlformats.org/officeDocument/2006/relationships/hyperlink" Target="https://www.usatoday.com/story/news/factcheck/2024/11/04/image-trump-melania-ballot-fact-check/76016157007/" TargetMode="External"/><Relationship Id="rId21" Type="http://schemas.openxmlformats.org/officeDocument/2006/relationships/hyperlink" Target="https://plus.lexis.com/api/document?id=urn:contentItem:68C0-S861-DY68-133W-00000-00&amp;idtype=PID&amp;context=1001073" TargetMode="External"/><Relationship Id="rId2089" Type="http://schemas.openxmlformats.org/officeDocument/2006/relationships/hyperlink" Target="https://plus.lexis.com/api/document?collection=news&amp;id=urn:contentItem:6DC0-DX81-F03F-K1J4-00000-00&amp;context=1001073" TargetMode="External"/><Relationship Id="rId268" Type="http://schemas.openxmlformats.org/officeDocument/2006/relationships/hyperlink" Target="https://www.usatoday.com/story/news/factcheck/2024/10/28/harris-accept-election-outcome-fact-check/75834928007/" TargetMode="External"/><Relationship Id="rId475" Type="http://schemas.openxmlformats.org/officeDocument/2006/relationships/hyperlink" Target="https://plus.lexis.com/api/document?collection=news&amp;id=urn:contentItem:6D98-SMY1-F03F-K03G-00000-00&amp;context=1001073" TargetMode="External"/><Relationship Id="rId682" Type="http://schemas.openxmlformats.org/officeDocument/2006/relationships/hyperlink" Target="https://www.who.int/publications/i/item/9789240026643" TargetMode="External"/><Relationship Id="rId128" Type="http://schemas.openxmlformats.org/officeDocument/2006/relationships/hyperlink" Target="https://blogs.microsoft.com/on-the-issues/2024/10/23/as-the-u-s-election-nears-russia-iran-and-china-step-up-influence-efforts/" TargetMode="External"/><Relationship Id="rId335" Type="http://schemas.openxmlformats.org/officeDocument/2006/relationships/footer" Target="footer23.xml"/><Relationship Id="rId542" Type="http://schemas.openxmlformats.org/officeDocument/2006/relationships/header" Target="header42.xml"/><Relationship Id="rId1172" Type="http://schemas.openxmlformats.org/officeDocument/2006/relationships/hyperlink" Target="https://www.usatoday.com/story/news/factcheck/2024/11/01/typo-trump-name-voting-virginia-fraud-fact-check/75970888007/" TargetMode="External"/><Relationship Id="rId2016" Type="http://schemas.openxmlformats.org/officeDocument/2006/relationships/footer" Target="footer147.xml"/><Relationship Id="rId402" Type="http://schemas.openxmlformats.org/officeDocument/2006/relationships/hyperlink" Target="https://www.wjactv.com/news/local/officials-acknowledge-cambria-co-voting-issues-file-for-voting-time-extension" TargetMode="External"/><Relationship Id="rId1032" Type="http://schemas.openxmlformats.org/officeDocument/2006/relationships/hyperlink" Target="https://ifcncodeofprinciples.poynter.org/profile/usa-today" TargetMode="External"/><Relationship Id="rId1989" Type="http://schemas.openxmlformats.org/officeDocument/2006/relationships/hyperlink" Target="https://www.youtube.com/live/wyxCDX1CLkI?si=gXLBDRwcW3tl7_TT&amp;t=1240" TargetMode="External"/><Relationship Id="rId1849" Type="http://schemas.openxmlformats.org/officeDocument/2006/relationships/hyperlink" Target="https://www.nytimes.com/interactive/2024/11/05/us/elections/results-president.html" TargetMode="External"/><Relationship Id="rId192" Type="http://schemas.openxmlformats.org/officeDocument/2006/relationships/hyperlink" Target="https://plus.lexis.com/api/document?collection=news&amp;id=urn:contentItem:6DC0-6R21-DXX5-W0NF-00000-00&amp;context=1001073" TargetMode="External"/><Relationship Id="rId1709" Type="http://schemas.openxmlformats.org/officeDocument/2006/relationships/hyperlink" Target="https://www.usatoday.com/story/news/factcheck/2023/06/13/jack-smith-indicted-trump-in-classified-documents-probe-fact-check/70305919007/" TargetMode="External"/><Relationship Id="rId1916" Type="http://schemas.openxmlformats.org/officeDocument/2006/relationships/hyperlink" Target="https://gop.com/about-our-party/rnc-leaders/" TargetMode="External"/><Relationship Id="rId2080" Type="http://schemas.openxmlformats.org/officeDocument/2006/relationships/hyperlink" Target="https://twitter.com/CforCD/status/1854169532924891301?ref_src=twsrc%5Etfw" TargetMode="External"/><Relationship Id="rId869" Type="http://schemas.openxmlformats.org/officeDocument/2006/relationships/hyperlink" Target="https://plus.lexis.com/api/document?collection=news&amp;id=urn:contentItem:6DG5-7SG1-DXJ7-N41F-00000-00&amp;context=1001073" TargetMode="External"/><Relationship Id="rId1499" Type="http://schemas.openxmlformats.org/officeDocument/2006/relationships/hyperlink" Target="https://www.usatoday.com/story/news/politics/elections/2024/11/06/trump-wins-election-2024/75686453007/" TargetMode="External"/><Relationship Id="rId729" Type="http://schemas.openxmlformats.org/officeDocument/2006/relationships/hyperlink" Target="https://apnews.com/article/election-2020-joe-biden-donald-trump-pennsylvania-elections-8a61a1609d7a0d60c1db13fa8e7c3019" TargetMode="External"/><Relationship Id="rId1359" Type="http://schemas.openxmlformats.org/officeDocument/2006/relationships/hyperlink" Target="https://www.independent.co.uk/news/world/americas/us-election/when-is-vp-chosen-2020-election-explained-how-vote-biden-a9524876.html" TargetMode="External"/><Relationship Id="rId936" Type="http://schemas.openxmlformats.org/officeDocument/2006/relationships/hyperlink" Target="https://www.usatoday.com/story/news/politics/elections/2024/09/09/trumps-casting-doubt-2024-race/75134176007/" TargetMode="External"/><Relationship Id="rId1219" Type="http://schemas.openxmlformats.org/officeDocument/2006/relationships/hyperlink" Target="https://www.washingtonpost.com/video/politics/trump-puts-conditions-on-accepting-the-election-results/2024/08/27/3e19d089-4531-40c3-b020-0fa13c8dc17e_video.html" TargetMode="External"/><Relationship Id="rId1566" Type="http://schemas.openxmlformats.org/officeDocument/2006/relationships/hyperlink" Target="https://www.instagram.com/p/CzjF4VsL2ZO/" TargetMode="External"/><Relationship Id="rId1773" Type="http://schemas.openxmlformats.org/officeDocument/2006/relationships/hyperlink" Target="https://www.ncsl.org/elections-and-campaigns/voting-outside-the-polling-place" TargetMode="External"/><Relationship Id="rId1980" Type="http://schemas.openxmlformats.org/officeDocument/2006/relationships/hyperlink" Target="https://plus.lexis.com/api/document?collection=news&amp;id=urn:contentItem:6B4P-JTJ1-F03F-K39J-00000-00&amp;context=1001073" TargetMode="External"/><Relationship Id="rId65" Type="http://schemas.openxmlformats.org/officeDocument/2006/relationships/hyperlink" Target="https://plus.lexis.com/api/document?id=urn:contentItem:6DBT-7FN1-F03F-K44W-00000-00&amp;idtype=PID&amp;context=1001073" TargetMode="External"/><Relationship Id="rId1426" Type="http://schemas.openxmlformats.org/officeDocument/2006/relationships/hyperlink" Target="https://www.fec.gov/resources/cms-content/documents/federalelections2020.pdf" TargetMode="External"/><Relationship Id="rId1633" Type="http://schemas.openxmlformats.org/officeDocument/2006/relationships/hyperlink" Target="https://results.texas-election.com/races" TargetMode="External"/><Relationship Id="rId1840" Type="http://schemas.openxmlformats.org/officeDocument/2006/relationships/hyperlink" Target="https://www.documentcloud.org/documents/25282724-11-7-2024-facebook-post-by-afshine-emrani" TargetMode="External"/><Relationship Id="rId1700" Type="http://schemas.openxmlformats.org/officeDocument/2006/relationships/hyperlink" Target="https://www.facebook.com/usatodayfactcheck/" TargetMode="External"/><Relationship Id="rId379" Type="http://schemas.openxmlformats.org/officeDocument/2006/relationships/hyperlink" Target="https://www.thedailybeast.com/ex-fox-news-reporter-jason-donner-claims-network-fired-him-for-calling-out-jan-6-lies?ref=home?ref=home" TargetMode="External"/><Relationship Id="rId586" Type="http://schemas.openxmlformats.org/officeDocument/2006/relationships/hyperlink" Target="https://www.usatoday.com/story/news/factcheck/2024/11/19/grocery-price-cut-for-trump-fact-check/76415027007/" TargetMode="External"/><Relationship Id="rId793" Type="http://schemas.openxmlformats.org/officeDocument/2006/relationships/hyperlink" Target="https://plus.lexis.com/api/document?collection=news&amp;id=urn:contentItem:6B5P-72G1-JCMC-W294-00000-00&amp;context=1001073" TargetMode="External"/><Relationship Id="rId239" Type="http://schemas.openxmlformats.org/officeDocument/2006/relationships/hyperlink" Target="https://plus.lexis.com/api/document?collection=news&amp;id=urn:contentItem:6D9P-2P01-F03F-K1VF-00000-00&amp;context=1001073" TargetMode="External"/><Relationship Id="rId446" Type="http://schemas.openxmlformats.org/officeDocument/2006/relationships/hyperlink" Target="https://www.usatoday.com/story/news/factcheck/2024/05/24/trump-documents-deadly-force-assassination-fact-check/73822176007/" TargetMode="External"/><Relationship Id="rId653" Type="http://schemas.openxmlformats.org/officeDocument/2006/relationships/hyperlink" Target="https://plus.lexis.com/api/document?collection=news&amp;id=urn:contentItem:6DBX-S721-JCMN-Y44P-00000-00&amp;context=1001073" TargetMode="External"/><Relationship Id="rId1076" Type="http://schemas.openxmlformats.org/officeDocument/2006/relationships/hyperlink" Target="https://cinemacy.com/interview-filmmaker-diego-vicentini/" TargetMode="External"/><Relationship Id="rId1283" Type="http://schemas.openxmlformats.org/officeDocument/2006/relationships/hyperlink" Target="https://plus.lexis.com/api/document?collection=news&amp;id=urn:contentItem:6DBS-K1H1-JCMC-W4X3-00000-00&amp;context=1001073" TargetMode="External"/><Relationship Id="rId1490" Type="http://schemas.openxmlformats.org/officeDocument/2006/relationships/footer" Target="footer112.xml"/><Relationship Id="rId2127" Type="http://schemas.openxmlformats.org/officeDocument/2006/relationships/hyperlink" Target="https://www.usatoday.com/story/news/factcheck/2024/11/06/raskin-certifying-trump-win-fact-check/76076578007/" TargetMode="External"/><Relationship Id="rId306" Type="http://schemas.openxmlformats.org/officeDocument/2006/relationships/hyperlink" Target="https://www.facebook.com/usatodayfactcheck/" TargetMode="External"/><Relationship Id="rId860" Type="http://schemas.openxmlformats.org/officeDocument/2006/relationships/header" Target="header68.xml"/><Relationship Id="rId1143" Type="http://schemas.openxmlformats.org/officeDocument/2006/relationships/header" Target="header90.xml"/><Relationship Id="rId513" Type="http://schemas.openxmlformats.org/officeDocument/2006/relationships/hyperlink" Target="https://www.usatoday.com/story/news/factcheck/2024/10/29/walz-son-vote-violate-minnesota-election-law-fact-check/75826950007/" TargetMode="External"/><Relationship Id="rId720" Type="http://schemas.openxmlformats.org/officeDocument/2006/relationships/hyperlink" Target="https://www.michigan.gov/sos/resources/the-secretary-of-state" TargetMode="External"/><Relationship Id="rId1350" Type="http://schemas.openxmlformats.org/officeDocument/2006/relationships/hyperlink" Target="https://www.usatoday.com/story/news/politics/elections/2023/11/28/koch-brothers-endorse-nikki-haley-gop-primary/71727372007/"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lexisnexis.co.uk/en-uk/privacy-statement.page" TargetMode="External"/><Relationship Id="rId2" Type="http://schemas.openxmlformats.org/officeDocument/2006/relationships/hyperlink" Target="http://www.lexisnexis.co.uk/en-uk/home.page" TargetMode="External"/><Relationship Id="rId1" Type="http://schemas.openxmlformats.org/officeDocument/2006/relationships/image" Target="media/image2.jpeg"/><Relationship Id="rId5" Type="http://schemas.openxmlformats.org/officeDocument/2006/relationships/hyperlink" Target="http://www.lexisnexis.co.uk/en-uk/copyright.page" TargetMode="External"/><Relationship Id="rId4" Type="http://schemas.openxmlformats.org/officeDocument/2006/relationships/hyperlink" Target="http://www.lexisnexis.co.uk/en-uk/online-license-agreement.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79814</Words>
  <Characters>454944</Characters>
  <Application>Microsoft Office Word</Application>
  <DocSecurity>0</DocSecurity>
  <Lines>3791</Lines>
  <Paragraphs>1067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Raskin didn't say, 'We won't be certifying the election' for Trump | Fact check</dc:title>
  <dc:creator>hari prasad</dc:creator>
  <cp:lastModifiedBy>hari prasad</cp:lastModifiedBy>
  <cp:revision>2</cp:revision>
  <dcterms:created xsi:type="dcterms:W3CDTF">2024-12-10T22:13:00Z</dcterms:created>
  <dcterms:modified xsi:type="dcterms:W3CDTF">2024-12-10T22:13:00Z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240441259</vt:lpwstr>
  </property>
  <property fmtid="{D5CDD505-2E9C-101B-9397-08002B2CF9AE}" pid="3" name="LADocCount">
    <vt:i4>51</vt:i4>
  </property>
  <property fmtid="{D5CDD505-2E9C-101B-9397-08002B2CF9AE}" pid="4" name="LADocumentID:urn:contentItem:68C0-S861-DY68-133W-00000-00">
    <vt:lpwstr>Doc::/shared/document|contextualFeaturePermID::1001073</vt:lpwstr>
  </property>
  <property fmtid="{D5CDD505-2E9C-101B-9397-08002B2CF9AE}" pid="5" name="LADocumentID:urn:contentItem:68YM-0921-JBG3-63MP-00000-00">
    <vt:lpwstr>Doc::/shared/document|contextualFeaturePermID::1001073</vt:lpwstr>
  </property>
  <property fmtid="{D5CDD505-2E9C-101B-9397-08002B2CF9AE}" pid="6" name="LADocumentID:urn:contentItem:69MJ-8001-JCMN-Y1PR-00000-00">
    <vt:lpwstr>Doc::/shared/document|contextualFeaturePermID::1001073</vt:lpwstr>
  </property>
  <property fmtid="{D5CDD505-2E9C-101B-9397-08002B2CF9AE}" pid="7" name="LADocumentID:urn:contentItem:69P5-8DM1-JCMC-W50T-00000-00">
    <vt:lpwstr>Doc::/shared/document|contextualFeaturePermID::1001073</vt:lpwstr>
  </property>
  <property fmtid="{D5CDD505-2E9C-101B-9397-08002B2CF9AE}" pid="8" name="LADocumentID:urn:contentItem:69S0-WBM1-F03F-K360-00000-00">
    <vt:lpwstr>Doc::/shared/document|contextualFeaturePermID::1001073</vt:lpwstr>
  </property>
  <property fmtid="{D5CDD505-2E9C-101B-9397-08002B2CF9AE}" pid="9" name="LADocumentID:urn:contentItem:6B4P-JTJ1-F03F-K39J-00000-00">
    <vt:lpwstr>Doc::/shared/document|contextualFeaturePermID::1001073</vt:lpwstr>
  </property>
  <property fmtid="{D5CDD505-2E9C-101B-9397-08002B2CF9AE}" pid="10" name="LADocumentID:urn:contentItem:6B5P-72G1-JCMC-W294-00000-00">
    <vt:lpwstr>Doc::/shared/document|contextualFeaturePermID::1001073</vt:lpwstr>
  </property>
  <property fmtid="{D5CDD505-2E9C-101B-9397-08002B2CF9AE}" pid="11" name="LADocumentID:urn:contentItem:6BKH-T8T1-F03F-K0N2-00000-00">
    <vt:lpwstr>Doc::/shared/document|contextualFeaturePermID::1001073</vt:lpwstr>
  </property>
  <property fmtid="{D5CDD505-2E9C-101B-9397-08002B2CF9AE}" pid="12" name="LADocumentID:urn:contentItem:6BXV-B8C1-JCMC-W16M-00000-00">
    <vt:lpwstr>Doc::/shared/document|contextualFeaturePermID::1001073</vt:lpwstr>
  </property>
  <property fmtid="{D5CDD505-2E9C-101B-9397-08002B2CF9AE}" pid="13" name="LADocumentID:urn:contentItem:6C4S-8491-F03F-K38F-00000-00">
    <vt:lpwstr>Doc::/shared/document|contextualFeaturePermID::1001073</vt:lpwstr>
  </property>
  <property fmtid="{D5CDD505-2E9C-101B-9397-08002B2CF9AE}" pid="14" name="LADocumentID:urn:contentItem:6CP1-T9H1-JCMC-W41F-00000-00">
    <vt:lpwstr>Doc::/shared/document|contextualFeaturePermID::1001073</vt:lpwstr>
  </property>
  <property fmtid="{D5CDD505-2E9C-101B-9397-08002B2CF9AE}" pid="15" name="LADocumentID:urn:contentItem:6D20-RJH1-JDKC-R3H1-00000-00">
    <vt:lpwstr>Doc::/shared/document|contextualFeaturePermID::1001073</vt:lpwstr>
  </property>
  <property fmtid="{D5CDD505-2E9C-101B-9397-08002B2CF9AE}" pid="16" name="LADocumentID:urn:contentItem:6D3Y-H231-JCMC-W1SK-00000-00">
    <vt:lpwstr>Doc::/shared/document|contextualFeaturePermID::1001073</vt:lpwstr>
  </property>
  <property fmtid="{D5CDD505-2E9C-101B-9397-08002B2CF9AE}" pid="17" name="LADocumentID:urn:contentItem:6D7R-6GR1-F03R-N1RJ-00000-00">
    <vt:lpwstr>Doc::/shared/document|contextualFeaturePermID::1001073</vt:lpwstr>
  </property>
  <property fmtid="{D5CDD505-2E9C-101B-9397-08002B2CF9AE}" pid="18" name="LADocumentID:urn:contentItem:6D81-8NV1-F03F-K355-00000-00">
    <vt:lpwstr>Doc::/shared/document|contextualFeaturePermID::1001073</vt:lpwstr>
  </property>
  <property fmtid="{D5CDD505-2E9C-101B-9397-08002B2CF9AE}" pid="19" name="LADocumentID:urn:contentItem:6D86-BPT1-JCBD-Y2NM-00000-00">
    <vt:lpwstr>Doc::/shared/document|contextualFeaturePermID::1001073</vt:lpwstr>
  </property>
  <property fmtid="{D5CDD505-2E9C-101B-9397-08002B2CF9AE}" pid="20" name="LADocumentID:urn:contentItem:6D8D-KMH1-F03F-K1CD-00000-00">
    <vt:lpwstr>Doc::/shared/document|contextualFeaturePermID::1001073</vt:lpwstr>
  </property>
  <property fmtid="{D5CDD505-2E9C-101B-9397-08002B2CF9AE}" pid="21" name="LADocumentID:urn:contentItem:6D91-HSX1-F03R-N3JY-00000-00">
    <vt:lpwstr>Doc::/shared/document|contextualFeaturePermID::1001073</vt:lpwstr>
  </property>
  <property fmtid="{D5CDD505-2E9C-101B-9397-08002B2CF9AE}" pid="22" name="LADocumentID:urn:contentItem:6D93-36D1-JCMN-Y14D-00000-00">
    <vt:lpwstr>Doc::/shared/document|contextualFeaturePermID::1001073</vt:lpwstr>
  </property>
  <property fmtid="{D5CDD505-2E9C-101B-9397-08002B2CF9AE}" pid="23" name="LADocumentID:urn:contentItem:6D95-NJK1-F03F-K2M0-00000-00">
    <vt:lpwstr>Doc::/shared/document|contextualFeaturePermID::1001073</vt:lpwstr>
  </property>
  <property fmtid="{D5CDD505-2E9C-101B-9397-08002B2CF9AE}" pid="24" name="LADocumentID:urn:contentItem:6D98-SMY1-F03F-K03G-00000-00">
    <vt:lpwstr>Doc::/shared/document|contextualFeaturePermID::1001073</vt:lpwstr>
  </property>
  <property fmtid="{D5CDD505-2E9C-101B-9397-08002B2CF9AE}" pid="25" name="LADocumentID:urn:contentItem:6D9N-RV31-DXJ7-N33M-00000-00">
    <vt:lpwstr>Doc::/shared/document|contextualFeaturePermID::1001073</vt:lpwstr>
  </property>
  <property fmtid="{D5CDD505-2E9C-101B-9397-08002B2CF9AE}" pid="26" name="LADocumentID:urn:contentItem:6D9P-2P01-F03F-K1VF-00000-00">
    <vt:lpwstr>Doc::/shared/document|contextualFeaturePermID::1001073</vt:lpwstr>
  </property>
  <property fmtid="{D5CDD505-2E9C-101B-9397-08002B2CF9AE}" pid="27" name="LADocumentID:urn:contentItem:6D9T-RK11-JCMC-W4FJ-00000-00">
    <vt:lpwstr>Doc::/shared/document|contextualFeaturePermID::1001073</vt:lpwstr>
  </property>
  <property fmtid="{D5CDD505-2E9C-101B-9397-08002B2CF9AE}" pid="28" name="LADocumentID:urn:contentItem:6D9T-RK11-JCMC-W4FR-00000-00">
    <vt:lpwstr>Doc::/shared/document|contextualFeaturePermID::1001073</vt:lpwstr>
  </property>
  <property fmtid="{D5CDD505-2E9C-101B-9397-08002B2CF9AE}" pid="29" name="LADocumentID:urn:contentItem:6D9V-4GV1-DYHW-N3K0-00000-00">
    <vt:lpwstr>Doc::/shared/document|contextualFeaturePermID::1001073</vt:lpwstr>
  </property>
  <property fmtid="{D5CDD505-2E9C-101B-9397-08002B2CF9AE}" pid="30" name="LADocumentID:urn:contentItem:6D9W-J1K1-JCMC-W2RF-00000-00">
    <vt:lpwstr>Doc::/shared/document|contextualFeaturePermID::1001073</vt:lpwstr>
  </property>
  <property fmtid="{D5CDD505-2E9C-101B-9397-08002B2CF9AE}" pid="31" name="LADocumentID:urn:contentItem:6D9Y-BMD1-F03F-K2TF-00000-00">
    <vt:lpwstr>Doc::/shared/document|contextualFeaturePermID::1001073</vt:lpwstr>
  </property>
  <property fmtid="{D5CDD505-2E9C-101B-9397-08002B2CF9AE}" pid="32" name="LADocumentID:urn:contentItem:6DBJ-8911-JBFB-H4BC-00000-00">
    <vt:lpwstr>Doc::/shared/document|contextualFeaturePermID::1001073</vt:lpwstr>
  </property>
  <property fmtid="{D5CDD505-2E9C-101B-9397-08002B2CF9AE}" pid="33" name="LADocumentID:urn:contentItem:6DBN-M7Y1-JCMC-W1X7-00000-00">
    <vt:lpwstr>Doc::/shared/document|contextualFeaturePermID::1001073</vt:lpwstr>
  </property>
  <property fmtid="{D5CDD505-2E9C-101B-9397-08002B2CF9AE}" pid="34" name="LADocumentID:urn:contentItem:6DBR-4B81-F03R-N3WV-00000-00">
    <vt:lpwstr>Doc::/shared/document|contextualFeaturePermID::1001073</vt:lpwstr>
  </property>
  <property fmtid="{D5CDD505-2E9C-101B-9397-08002B2CF9AE}" pid="35" name="LADocumentID:urn:contentItem:6DBS-K1H1-JCMC-W4WY-00000-00">
    <vt:lpwstr>Doc::/shared/document|contextualFeaturePermID::1001073</vt:lpwstr>
  </property>
  <property fmtid="{D5CDD505-2E9C-101B-9397-08002B2CF9AE}" pid="36" name="LADocumentID:urn:contentItem:6DBS-K1H1-JCMC-W4X3-00000-00">
    <vt:lpwstr>Doc::/shared/document|contextualFeaturePermID::1001073</vt:lpwstr>
  </property>
  <property fmtid="{D5CDD505-2E9C-101B-9397-08002B2CF9AE}" pid="37" name="LADocumentID:urn:contentItem:6DBT-7FN1-F03F-K440-00000-00">
    <vt:lpwstr>Doc::/shared/document|contextualFeaturePermID::1001073</vt:lpwstr>
  </property>
  <property fmtid="{D5CDD505-2E9C-101B-9397-08002B2CF9AE}" pid="38" name="LADocumentID:urn:contentItem:6DBT-7FN1-F03F-K44W-00000-00">
    <vt:lpwstr>Doc::/shared/document|contextualFeaturePermID::1001073</vt:lpwstr>
  </property>
  <property fmtid="{D5CDD505-2E9C-101B-9397-08002B2CF9AE}" pid="39" name="LADocumentID:urn:contentItem:6DBW-F8M1-F03R-N17W-00000-00">
    <vt:lpwstr>Doc::/shared/document|contextualFeaturePermID::1001073</vt:lpwstr>
  </property>
  <property fmtid="{D5CDD505-2E9C-101B-9397-08002B2CF9AE}" pid="40" name="LADocumentID:urn:contentItem:6DBX-37V1-JCMC-W543-00000-00">
    <vt:lpwstr>Doc::/shared/document|contextualFeaturePermID::1001073</vt:lpwstr>
  </property>
  <property fmtid="{D5CDD505-2E9C-101B-9397-08002B2CF9AE}" pid="41" name="LADocumentID:urn:contentItem:6DBX-S721-JCMN-Y44P-00000-00">
    <vt:lpwstr>Doc::/shared/document|contextualFeaturePermID::1001073</vt:lpwstr>
  </property>
  <property fmtid="{D5CDD505-2E9C-101B-9397-08002B2CF9AE}" pid="42" name="LADocumentID:urn:contentItem:6DC0-6R21-DXX5-W0NF-00000-00">
    <vt:lpwstr>Doc::/shared/document|contextualFeaturePermID::1001073</vt:lpwstr>
  </property>
  <property fmtid="{D5CDD505-2E9C-101B-9397-08002B2CF9AE}" pid="43" name="LADocumentID:urn:contentItem:6DC0-DFM1-JCMC-W3FK-00000-00">
    <vt:lpwstr>Doc::/shared/document|contextualFeaturePermID::1001073</vt:lpwstr>
  </property>
  <property fmtid="{D5CDD505-2E9C-101B-9397-08002B2CF9AE}" pid="44" name="LADocumentID:urn:contentItem:6DC0-DX81-F03F-K1J4-00000-00">
    <vt:lpwstr>Doc::/shared/document|contextualFeaturePermID::1001073</vt:lpwstr>
  </property>
  <property fmtid="{D5CDD505-2E9C-101B-9397-08002B2CF9AE}" pid="45" name="LADocumentID:urn:contentItem:6DCH-F9V1-F03F-K4BY-00000-00">
    <vt:lpwstr>Doc::/shared/document|contextualFeaturePermID::1001073</vt:lpwstr>
  </property>
  <property fmtid="{D5CDD505-2E9C-101B-9397-08002B2CF9AE}" pid="46" name="LADocumentID:urn:contentItem:6DD3-2K11-F03F-K4JD-00000-00">
    <vt:lpwstr>Doc::/shared/document|contextualFeaturePermID::1001073</vt:lpwstr>
  </property>
  <property fmtid="{D5CDD505-2E9C-101B-9397-08002B2CF9AE}" pid="47" name="LADocumentID:urn:contentItem:6DD8-2561-F03F-K226-00000-00">
    <vt:lpwstr>Doc::/shared/document|contextualFeaturePermID::1001073</vt:lpwstr>
  </property>
  <property fmtid="{D5CDD505-2E9C-101B-9397-08002B2CF9AE}" pid="48" name="LADocumentID:urn:contentItem:6DDC-YMH1-JBFB-H28N-00000-00">
    <vt:lpwstr>Doc::/shared/document|contextualFeaturePermID::1001073</vt:lpwstr>
  </property>
  <property fmtid="{D5CDD505-2E9C-101B-9397-08002B2CF9AE}" pid="49" name="LADocumentID:urn:contentItem:6DDG-0XJ1-DXXD-72XW-00000-00">
    <vt:lpwstr>Doc::/shared/document|contextualFeaturePermID::1001073</vt:lpwstr>
  </property>
  <property fmtid="{D5CDD505-2E9C-101B-9397-08002B2CF9AE}" pid="50" name="LADocumentID:urn:contentItem:6DDK-BYB1-JCMC-W17H-00000-00">
    <vt:lpwstr>Doc::/shared/document|contextualFeaturePermID::1001073</vt:lpwstr>
  </property>
  <property fmtid="{D5CDD505-2E9C-101B-9397-08002B2CF9AE}" pid="51" name="LADocumentID:urn:contentItem:6DFS-V3X1-F03F-K17H-00000-00">
    <vt:lpwstr>Doc::/shared/document|contextualFeaturePermID::1001073</vt:lpwstr>
  </property>
  <property fmtid="{D5CDD505-2E9C-101B-9397-08002B2CF9AE}" pid="52" name="LADocumentID:urn:contentItem:6DFY-T8S1-JBFB-H4VG-00000-00">
    <vt:lpwstr>Doc::/shared/document|contextualFeaturePermID::1001073</vt:lpwstr>
  </property>
  <property fmtid="{D5CDD505-2E9C-101B-9397-08002B2CF9AE}" pid="53" name="LADocumentID:urn:contentItem:6DG5-7SG1-DXJ7-N41F-00000-00">
    <vt:lpwstr>Doc::/shared/document|contextualFeaturePermID::1001073</vt:lpwstr>
  </property>
  <property fmtid="{D5CDD505-2E9C-101B-9397-08002B2CF9AE}" pid="54" name="UserPermID">
    <vt:lpwstr>urn:user:PA194097298</vt:lpwstr>
  </property>
</Properties>
</file>